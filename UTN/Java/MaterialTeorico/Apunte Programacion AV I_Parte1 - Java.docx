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C65805">
        <w:trPr>
          <w:trHeight w:val="2880"/>
          <w:jc w:val="center"/>
        </w:trPr>
        <w:tc>
          <w:tcPr>
            <w:tcW w:w="5000" w:type="pct"/>
          </w:tcPr>
          <w:p w:rsidR="00C65805" w:rsidRPr="00C65805" w:rsidRDefault="000B41B9" w:rsidP="00062585">
            <w:pPr>
              <w:pStyle w:val="NoSpacing"/>
              <w:ind w:left="1418" w:hanging="1418"/>
              <w:jc w:val="center"/>
              <w:rPr>
                <w:rFonts w:ascii="Cambria" w:hAnsi="Cambria"/>
                <w:caps/>
              </w:rPr>
            </w:pPr>
            <w:r>
              <w:rPr>
                <w:rFonts w:ascii="Cambria" w:hAnsi="Cambria"/>
                <w:caps/>
              </w:rPr>
              <w:t xml:space="preserve"> </w:t>
            </w:r>
            <w:r w:rsidR="00C65805">
              <w:rPr>
                <w:rFonts w:ascii="Cambria" w:hAnsi="Cambria"/>
                <w:caps/>
              </w:rPr>
              <w:t>Universidad Tecnológica Nacional - Facultad Regional Avellaneda</w:t>
            </w:r>
          </w:p>
        </w:tc>
      </w:tr>
      <w:tr w:rsidR="00C65805" w:rsidTr="00C65805">
        <w:trPr>
          <w:trHeight w:val="1440"/>
          <w:jc w:val="center"/>
        </w:trPr>
        <w:tc>
          <w:tcPr>
            <w:tcW w:w="5000" w:type="pct"/>
            <w:tcBorders>
              <w:bottom w:val="single" w:sz="4" w:space="0" w:color="4F81BD"/>
            </w:tcBorders>
            <w:vAlign w:val="center"/>
          </w:tcPr>
          <w:p w:rsidR="00C65805" w:rsidRPr="00C65805" w:rsidRDefault="00C65805">
            <w:pPr>
              <w:pStyle w:val="NoSpacing"/>
              <w:jc w:val="center"/>
              <w:rPr>
                <w:rFonts w:ascii="Cambria" w:hAnsi="Cambria"/>
                <w:sz w:val="80"/>
                <w:szCs w:val="80"/>
              </w:rPr>
            </w:pPr>
            <w:r>
              <w:rPr>
                <w:rFonts w:ascii="Cambria" w:hAnsi="Cambria"/>
                <w:sz w:val="80"/>
                <w:szCs w:val="80"/>
              </w:rPr>
              <w:t>Programación AV I</w:t>
            </w:r>
          </w:p>
        </w:tc>
      </w:tr>
      <w:tr w:rsidR="00C65805" w:rsidTr="00C65805">
        <w:trPr>
          <w:trHeight w:val="720"/>
          <w:jc w:val="center"/>
        </w:trPr>
        <w:tc>
          <w:tcPr>
            <w:tcW w:w="5000" w:type="pct"/>
            <w:tcBorders>
              <w:top w:val="single" w:sz="4" w:space="0" w:color="4F81BD"/>
            </w:tcBorders>
            <w:vAlign w:val="center"/>
          </w:tcPr>
          <w:p w:rsidR="00C65805" w:rsidRPr="00C65805" w:rsidRDefault="00C65805">
            <w:pPr>
              <w:pStyle w:val="NoSpacing"/>
              <w:jc w:val="center"/>
              <w:rPr>
                <w:rFonts w:ascii="Cambria" w:hAnsi="Cambria"/>
                <w:sz w:val="44"/>
                <w:szCs w:val="44"/>
              </w:rPr>
            </w:pPr>
            <w:r>
              <w:rPr>
                <w:rFonts w:ascii="Cambria" w:hAnsi="Cambria"/>
                <w:sz w:val="44"/>
                <w:szCs w:val="44"/>
              </w:rPr>
              <w:t>JAVA</w:t>
            </w:r>
          </w:p>
        </w:tc>
      </w:tr>
      <w:tr w:rsidR="00C65805">
        <w:trPr>
          <w:trHeight w:val="360"/>
          <w:jc w:val="center"/>
        </w:trPr>
        <w:tc>
          <w:tcPr>
            <w:tcW w:w="5000" w:type="pct"/>
            <w:vAlign w:val="center"/>
          </w:tcPr>
          <w:p w:rsidR="00C65805" w:rsidRDefault="00C65805">
            <w:pPr>
              <w:pStyle w:val="NoSpacing"/>
              <w:jc w:val="center"/>
            </w:pPr>
          </w:p>
        </w:tc>
      </w:tr>
      <w:tr w:rsidR="00C65805">
        <w:trPr>
          <w:trHeight w:val="360"/>
          <w:jc w:val="center"/>
        </w:trPr>
        <w:tc>
          <w:tcPr>
            <w:tcW w:w="5000" w:type="pct"/>
            <w:vAlign w:val="center"/>
          </w:tcPr>
          <w:p w:rsidR="00C65805" w:rsidRDefault="00C65805">
            <w:pPr>
              <w:pStyle w:val="NoSpacing"/>
              <w:jc w:val="center"/>
              <w:rPr>
                <w:b/>
                <w:bCs/>
              </w:rPr>
            </w:pPr>
            <w:r>
              <w:rPr>
                <w:b/>
                <w:bCs/>
              </w:rPr>
              <w:t>Matias Ezequiel Ramos</w:t>
            </w:r>
          </w:p>
        </w:tc>
      </w:tr>
      <w:tr w:rsidR="00C65805">
        <w:trPr>
          <w:trHeight w:val="360"/>
          <w:jc w:val="center"/>
        </w:trPr>
        <w:tc>
          <w:tcPr>
            <w:tcW w:w="5000" w:type="pct"/>
            <w:vAlign w:val="center"/>
          </w:tcPr>
          <w:p w:rsidR="00C65805" w:rsidRDefault="00C65805">
            <w:pPr>
              <w:pStyle w:val="NoSpacing"/>
              <w:jc w:val="center"/>
              <w:rPr>
                <w:b/>
                <w:bCs/>
              </w:rPr>
            </w:pPr>
          </w:p>
        </w:tc>
      </w:tr>
    </w:tbl>
    <w:p w:rsidR="00C65805" w:rsidRDefault="00C65805"/>
    <w:p w:rsidR="00C65805" w:rsidRDefault="00C65805"/>
    <w:tbl>
      <w:tblPr>
        <w:tblpPr w:leftFromText="187" w:rightFromText="187" w:horzAnchor="margin" w:tblpXSpec="center" w:tblpYSpec="bottom"/>
        <w:tblW w:w="5000" w:type="pct"/>
        <w:tblLook w:val="04A0" w:firstRow="1" w:lastRow="0" w:firstColumn="1" w:lastColumn="0" w:noHBand="0" w:noVBand="1"/>
      </w:tblPr>
      <w:tblGrid>
        <w:gridCol w:w="8720"/>
      </w:tblGrid>
      <w:tr w:rsidR="00C65805">
        <w:tc>
          <w:tcPr>
            <w:tcW w:w="5000" w:type="pct"/>
          </w:tcPr>
          <w:p w:rsidR="00C65805" w:rsidRDefault="00C65805" w:rsidP="00EA23CD">
            <w:pPr>
              <w:pStyle w:val="NoSpacing"/>
            </w:pPr>
            <w:r>
              <w:t>En este apunte se encuentra toda la teoría necesaria para aprobar la curs</w:t>
            </w:r>
            <w:r w:rsidR="00EA23CD">
              <w:t>ada de Programación Avanzada I</w:t>
            </w:r>
            <w:r>
              <w:t>. Sobre el final del apunte se encuentran las prácticas que realizaremos en el transcurso de la</w:t>
            </w:r>
            <w:r w:rsidR="00EA23CD">
              <w:t xml:space="preserve"> cursada de Progamacion AV I y Laboratorio V</w:t>
            </w:r>
          </w:p>
        </w:tc>
      </w:tr>
    </w:tbl>
    <w:p w:rsidR="00C65805" w:rsidRDefault="00C65805"/>
    <w:p w:rsidR="00C65805" w:rsidRPr="0010081A" w:rsidRDefault="00C65805" w:rsidP="000B6759">
      <w:pPr>
        <w:tabs>
          <w:tab w:val="right" w:pos="7938"/>
          <w:tab w:val="right" w:pos="8505"/>
        </w:tabs>
        <w:rPr>
          <w:rFonts w:ascii="Cambria" w:hAnsi="Cambria"/>
          <w:sz w:val="28"/>
          <w:szCs w:val="28"/>
        </w:rPr>
      </w:pPr>
      <w:r>
        <w:rPr>
          <w:rFonts w:ascii="Calibri" w:eastAsia="Calibri" w:hAnsi="Calibri"/>
          <w:sz w:val="22"/>
          <w:szCs w:val="22"/>
          <w:lang w:eastAsia="en-US"/>
        </w:rPr>
        <w:br w:type="page"/>
      </w:r>
      <w:r w:rsidR="00DC2080" w:rsidRPr="0010081A">
        <w:rPr>
          <w:rFonts w:ascii="Cambria" w:eastAsia="Calibri" w:hAnsi="Cambria"/>
          <w:sz w:val="28"/>
          <w:szCs w:val="28"/>
          <w:lang w:eastAsia="en-US"/>
        </w:rPr>
        <w:lastRenderedPageBreak/>
        <w:t>Índice</w:t>
      </w:r>
    </w:p>
    <w:p w:rsidR="00A108FD" w:rsidRDefault="00A108FD" w:rsidP="000B6759">
      <w:pPr>
        <w:tabs>
          <w:tab w:val="right" w:pos="7938"/>
          <w:tab w:val="right" w:pos="8505"/>
        </w:tabs>
      </w:pPr>
    </w:p>
    <w:p w:rsidR="007A56BA" w:rsidRPr="0010081A" w:rsidRDefault="00DC2080" w:rsidP="00074113">
      <w:pPr>
        <w:numPr>
          <w:ilvl w:val="0"/>
          <w:numId w:val="57"/>
        </w:numPr>
        <w:tabs>
          <w:tab w:val="left" w:pos="709"/>
          <w:tab w:val="left" w:pos="993"/>
          <w:tab w:val="right" w:leader="dot" w:pos="7938"/>
          <w:tab w:val="right" w:leader="dot" w:pos="8505"/>
        </w:tabs>
        <w:spacing w:after="200" w:line="276" w:lineRule="auto"/>
        <w:ind w:left="708" w:hanging="493"/>
        <w:rPr>
          <w:rFonts w:ascii="Calibri" w:eastAsia="Calibri" w:hAnsi="Calibri"/>
          <w:sz w:val="22"/>
          <w:szCs w:val="22"/>
          <w:lang w:eastAsia="en-US"/>
        </w:rPr>
      </w:pPr>
      <w:r w:rsidRPr="0010081A">
        <w:rPr>
          <w:rFonts w:ascii="Calibri" w:hAnsi="Calibri"/>
          <w:sz w:val="22"/>
          <w:szCs w:val="22"/>
        </w:rPr>
        <w:t>Introducción a JAVA</w:t>
      </w:r>
      <w:r w:rsidR="000B6759" w:rsidRPr="0010081A">
        <w:rPr>
          <w:rFonts w:ascii="Calibri" w:hAnsi="Calibri"/>
          <w:sz w:val="22"/>
          <w:szCs w:val="22"/>
        </w:rPr>
        <w:t xml:space="preserve"> </w:t>
      </w:r>
      <w:r w:rsidR="007A56BA" w:rsidRPr="0010081A">
        <w:rPr>
          <w:rFonts w:ascii="Calibri" w:hAnsi="Calibri"/>
          <w:sz w:val="22"/>
          <w:szCs w:val="22"/>
        </w:rPr>
        <w:tab/>
      </w:r>
      <w:r w:rsidR="004D36D1">
        <w:rPr>
          <w:rFonts w:ascii="Calibri" w:hAnsi="Calibri"/>
          <w:sz w:val="22"/>
          <w:szCs w:val="22"/>
        </w:rPr>
        <w:t>……</w:t>
      </w:r>
      <w:r w:rsidR="000B6759" w:rsidRPr="0010081A">
        <w:rPr>
          <w:rFonts w:ascii="Calibri" w:hAnsi="Calibri"/>
          <w:sz w:val="22"/>
          <w:szCs w:val="22"/>
        </w:rPr>
        <w:tab/>
      </w:r>
      <w:r w:rsidR="00593827">
        <w:rPr>
          <w:rFonts w:ascii="Calibri" w:hAnsi="Calibri"/>
          <w:sz w:val="22"/>
          <w:szCs w:val="22"/>
        </w:rPr>
        <w:t>3</w:t>
      </w:r>
    </w:p>
    <w:p w:rsidR="00DC2080" w:rsidRPr="0010081A" w:rsidRDefault="000B6759" w:rsidP="00074113">
      <w:pPr>
        <w:numPr>
          <w:ilvl w:val="0"/>
          <w:numId w:val="57"/>
        </w:numPr>
        <w:tabs>
          <w:tab w:val="left" w:pos="709"/>
          <w:tab w:val="left" w:pos="993"/>
          <w:tab w:val="right" w:leader="dot" w:pos="7938"/>
          <w:tab w:val="right" w:leader="dot" w:pos="8505"/>
        </w:tabs>
        <w:spacing w:after="200" w:line="276" w:lineRule="auto"/>
        <w:ind w:left="993" w:hanging="778"/>
        <w:rPr>
          <w:rFonts w:ascii="Calibri" w:eastAsia="Calibri" w:hAnsi="Calibri"/>
          <w:sz w:val="22"/>
          <w:szCs w:val="22"/>
          <w:lang w:eastAsia="en-US"/>
        </w:rPr>
      </w:pPr>
      <w:bookmarkStart w:id="0" w:name="OLE_LINK3"/>
      <w:bookmarkStart w:id="1" w:name="OLE_LINK4"/>
      <w:r w:rsidRPr="0010081A">
        <w:rPr>
          <w:rFonts w:ascii="Calibri" w:hAnsi="Calibri"/>
          <w:sz w:val="22"/>
          <w:szCs w:val="22"/>
        </w:rPr>
        <w:t xml:space="preserve">La clase Object </w:t>
      </w:r>
      <w:bookmarkEnd w:id="0"/>
      <w:bookmarkEnd w:id="1"/>
      <w:r w:rsidR="007A56BA" w:rsidRPr="0010081A">
        <w:rPr>
          <w:rFonts w:ascii="Calibri" w:hAnsi="Calibri"/>
          <w:sz w:val="22"/>
          <w:szCs w:val="22"/>
        </w:rPr>
        <w:tab/>
      </w:r>
      <w:r w:rsidR="004D36D1">
        <w:rPr>
          <w:rFonts w:ascii="Calibri" w:hAnsi="Calibri"/>
          <w:sz w:val="22"/>
          <w:szCs w:val="22"/>
        </w:rPr>
        <w:t>……</w:t>
      </w:r>
      <w:r w:rsidR="00593827">
        <w:rPr>
          <w:rFonts w:ascii="Calibri" w:hAnsi="Calibri"/>
          <w:sz w:val="22"/>
          <w:szCs w:val="22"/>
        </w:rPr>
        <w:tab/>
        <w:t>8</w:t>
      </w:r>
    </w:p>
    <w:p w:rsidR="000B6759" w:rsidRPr="0010081A" w:rsidRDefault="00613D1A" w:rsidP="00074113">
      <w:pPr>
        <w:numPr>
          <w:ilvl w:val="0"/>
          <w:numId w:val="57"/>
        </w:numPr>
        <w:tabs>
          <w:tab w:val="left" w:pos="709"/>
          <w:tab w:val="left" w:pos="993"/>
          <w:tab w:val="right" w:leader="dot" w:pos="7938"/>
          <w:tab w:val="right" w:leader="dot" w:pos="8505"/>
        </w:tabs>
        <w:spacing w:after="200" w:line="276" w:lineRule="auto"/>
        <w:ind w:left="708" w:hanging="493"/>
        <w:rPr>
          <w:rFonts w:ascii="Calibri" w:eastAsia="Calibri" w:hAnsi="Calibri"/>
          <w:sz w:val="22"/>
          <w:szCs w:val="22"/>
          <w:lang w:eastAsia="en-US"/>
        </w:rPr>
      </w:pPr>
      <w:bookmarkStart w:id="2" w:name="OLE_LINK5"/>
      <w:r>
        <w:rPr>
          <w:rFonts w:ascii="Calibri" w:eastAsia="Calibri" w:hAnsi="Calibri"/>
          <w:sz w:val="22"/>
          <w:szCs w:val="22"/>
          <w:lang w:eastAsia="en-US"/>
        </w:rPr>
        <w:t xml:space="preserve">La clase String </w:t>
      </w:r>
      <w:bookmarkEnd w:id="2"/>
      <w:r>
        <w:rPr>
          <w:rFonts w:ascii="Calibri" w:eastAsia="Calibri" w:hAnsi="Calibri"/>
          <w:sz w:val="22"/>
          <w:szCs w:val="22"/>
          <w:lang w:eastAsia="en-US"/>
        </w:rPr>
        <w:tab/>
      </w:r>
      <w:r w:rsidR="004D36D1">
        <w:rPr>
          <w:rFonts w:ascii="Calibri" w:eastAsia="Calibri" w:hAnsi="Calibri"/>
          <w:sz w:val="22"/>
          <w:szCs w:val="22"/>
          <w:lang w:eastAsia="en-US"/>
        </w:rPr>
        <w:t>……</w:t>
      </w:r>
      <w:r w:rsidR="00593827">
        <w:rPr>
          <w:rFonts w:ascii="Calibri" w:eastAsia="Calibri" w:hAnsi="Calibri"/>
          <w:sz w:val="22"/>
          <w:szCs w:val="22"/>
          <w:lang w:eastAsia="en-US"/>
        </w:rPr>
        <w:tab/>
        <w:t>9</w:t>
      </w:r>
    </w:p>
    <w:p w:rsidR="007A56BA" w:rsidRPr="0010081A" w:rsidRDefault="00F03F34" w:rsidP="00074113">
      <w:pPr>
        <w:numPr>
          <w:ilvl w:val="0"/>
          <w:numId w:val="57"/>
        </w:numPr>
        <w:tabs>
          <w:tab w:val="left" w:pos="709"/>
          <w:tab w:val="left" w:pos="993"/>
          <w:tab w:val="right" w:leader="dot" w:pos="7938"/>
          <w:tab w:val="right" w:leader="dot" w:pos="8505"/>
        </w:tabs>
        <w:spacing w:after="200" w:line="276" w:lineRule="auto"/>
        <w:ind w:left="708" w:hanging="493"/>
        <w:rPr>
          <w:rFonts w:ascii="Calibri" w:eastAsia="Calibri" w:hAnsi="Calibri"/>
          <w:sz w:val="22"/>
          <w:szCs w:val="22"/>
          <w:lang w:eastAsia="en-US"/>
        </w:rPr>
      </w:pPr>
      <w:bookmarkStart w:id="3" w:name="OLE_LINK6"/>
      <w:bookmarkStart w:id="4" w:name="OLE_LINK35"/>
      <w:bookmarkStart w:id="5" w:name="OLE_LINK36"/>
      <w:bookmarkStart w:id="6" w:name="OLE_LINK37"/>
      <w:r w:rsidRPr="00646ACB">
        <w:rPr>
          <w:rFonts w:ascii="Calibri" w:hAnsi="Calibri"/>
          <w:sz w:val="22"/>
          <w:szCs w:val="22"/>
        </w:rPr>
        <w:t>Clases envoltorio</w:t>
      </w:r>
      <w:r w:rsidR="009775A7" w:rsidRPr="00646ACB">
        <w:rPr>
          <w:rFonts w:ascii="Calibri" w:hAnsi="Calibri"/>
          <w:sz w:val="22"/>
          <w:szCs w:val="22"/>
        </w:rPr>
        <w:t xml:space="preserve"> </w:t>
      </w:r>
      <w:bookmarkEnd w:id="5"/>
      <w:bookmarkEnd w:id="6"/>
      <w:r w:rsidR="009775A7" w:rsidRPr="00646ACB">
        <w:rPr>
          <w:rFonts w:ascii="Calibri" w:hAnsi="Calibri"/>
          <w:sz w:val="22"/>
          <w:szCs w:val="22"/>
        </w:rPr>
        <w:t>-</w:t>
      </w:r>
      <w:r w:rsidRPr="00646ACB">
        <w:rPr>
          <w:rFonts w:ascii="Calibri" w:eastAsia="Calibri" w:hAnsi="Calibri"/>
          <w:sz w:val="22"/>
          <w:szCs w:val="22"/>
          <w:lang w:eastAsia="en-US"/>
        </w:rPr>
        <w:t xml:space="preserve"> </w:t>
      </w:r>
      <w:r w:rsidR="00613D1A" w:rsidRPr="00646ACB">
        <w:rPr>
          <w:rFonts w:ascii="Calibri" w:eastAsia="Calibri" w:hAnsi="Calibri"/>
          <w:sz w:val="22"/>
          <w:szCs w:val="22"/>
          <w:lang w:eastAsia="en-US"/>
        </w:rPr>
        <w:t>Wrappers</w:t>
      </w:r>
      <w:r w:rsidR="00613D1A">
        <w:rPr>
          <w:rFonts w:ascii="Calibri" w:eastAsia="Calibri" w:hAnsi="Calibri"/>
          <w:sz w:val="22"/>
          <w:szCs w:val="22"/>
          <w:lang w:eastAsia="en-US"/>
        </w:rPr>
        <w:t xml:space="preserve"> </w:t>
      </w:r>
      <w:bookmarkEnd w:id="3"/>
      <w:bookmarkEnd w:id="4"/>
      <w:r w:rsidR="00613D1A">
        <w:rPr>
          <w:rFonts w:ascii="Calibri" w:eastAsia="Calibri" w:hAnsi="Calibri"/>
          <w:sz w:val="22"/>
          <w:szCs w:val="22"/>
          <w:lang w:eastAsia="en-US"/>
        </w:rPr>
        <w:tab/>
      </w:r>
      <w:r w:rsidR="004D36D1">
        <w:rPr>
          <w:rFonts w:ascii="Calibri" w:eastAsia="Calibri" w:hAnsi="Calibri"/>
          <w:sz w:val="22"/>
          <w:szCs w:val="22"/>
          <w:lang w:eastAsia="en-US"/>
        </w:rPr>
        <w:t>……</w:t>
      </w:r>
      <w:r w:rsidR="00593827">
        <w:rPr>
          <w:rFonts w:ascii="Calibri" w:eastAsia="Calibri" w:hAnsi="Calibri"/>
          <w:sz w:val="22"/>
          <w:szCs w:val="22"/>
          <w:lang w:eastAsia="en-US"/>
        </w:rPr>
        <w:tab/>
        <w:t>10</w:t>
      </w:r>
    </w:p>
    <w:p w:rsidR="000B6759" w:rsidRPr="0010081A" w:rsidRDefault="000B6759" w:rsidP="00074113">
      <w:pPr>
        <w:numPr>
          <w:ilvl w:val="0"/>
          <w:numId w:val="57"/>
        </w:numPr>
        <w:tabs>
          <w:tab w:val="left" w:pos="709"/>
          <w:tab w:val="left" w:pos="993"/>
          <w:tab w:val="right" w:leader="dot" w:pos="7938"/>
          <w:tab w:val="right" w:leader="dot" w:pos="8505"/>
        </w:tabs>
        <w:spacing w:after="200" w:line="276" w:lineRule="auto"/>
        <w:ind w:left="993" w:hanging="778"/>
        <w:rPr>
          <w:rFonts w:ascii="Calibri" w:eastAsia="Calibri" w:hAnsi="Calibri"/>
          <w:sz w:val="22"/>
          <w:szCs w:val="22"/>
          <w:lang w:eastAsia="en-US"/>
        </w:rPr>
      </w:pPr>
      <w:bookmarkStart w:id="7" w:name="OLE_LINK38"/>
      <w:bookmarkStart w:id="8" w:name="OLE_LINK39"/>
      <w:r w:rsidRPr="0010081A">
        <w:rPr>
          <w:rFonts w:ascii="Calibri" w:eastAsia="Calibri" w:hAnsi="Calibri"/>
          <w:sz w:val="22"/>
          <w:szCs w:val="22"/>
          <w:lang w:eastAsia="en-US"/>
        </w:rPr>
        <w:t>Documentación</w:t>
      </w:r>
      <w:bookmarkEnd w:id="7"/>
      <w:bookmarkEnd w:id="8"/>
      <w:r w:rsidRPr="0010081A">
        <w:rPr>
          <w:rFonts w:ascii="Calibri" w:eastAsia="Calibri" w:hAnsi="Calibri"/>
          <w:sz w:val="22"/>
          <w:szCs w:val="22"/>
          <w:lang w:eastAsia="en-US"/>
        </w:rPr>
        <w:tab/>
      </w:r>
      <w:r w:rsidR="004D36D1">
        <w:rPr>
          <w:rFonts w:ascii="Calibri" w:eastAsia="Calibri" w:hAnsi="Calibri"/>
          <w:sz w:val="22"/>
          <w:szCs w:val="22"/>
          <w:lang w:eastAsia="en-US"/>
        </w:rPr>
        <w:t>……</w:t>
      </w:r>
      <w:r w:rsidRPr="0010081A">
        <w:rPr>
          <w:rFonts w:ascii="Calibri" w:eastAsia="Calibri" w:hAnsi="Calibri"/>
          <w:sz w:val="22"/>
          <w:szCs w:val="22"/>
          <w:lang w:eastAsia="en-US"/>
        </w:rPr>
        <w:tab/>
      </w:r>
      <w:r w:rsidR="00593827">
        <w:rPr>
          <w:rFonts w:ascii="Calibri" w:eastAsia="Calibri" w:hAnsi="Calibri"/>
          <w:sz w:val="22"/>
          <w:szCs w:val="22"/>
          <w:lang w:eastAsia="en-US"/>
        </w:rPr>
        <w:t>11</w:t>
      </w:r>
    </w:p>
    <w:p w:rsidR="007F3454" w:rsidRPr="004D36D1" w:rsidRDefault="00613D1A" w:rsidP="00074113">
      <w:pPr>
        <w:numPr>
          <w:ilvl w:val="0"/>
          <w:numId w:val="57"/>
        </w:numPr>
        <w:tabs>
          <w:tab w:val="left" w:pos="709"/>
          <w:tab w:val="left" w:pos="993"/>
          <w:tab w:val="right" w:leader="dot" w:pos="7938"/>
          <w:tab w:val="right" w:leader="dot" w:pos="8505"/>
        </w:tabs>
        <w:spacing w:after="200" w:line="276" w:lineRule="auto"/>
        <w:ind w:left="993" w:hanging="778"/>
        <w:rPr>
          <w:rFonts w:ascii="Calibri" w:eastAsia="Calibri" w:hAnsi="Calibri"/>
          <w:sz w:val="22"/>
          <w:szCs w:val="22"/>
          <w:lang w:eastAsia="en-US"/>
        </w:rPr>
      </w:pPr>
      <w:bookmarkStart w:id="9" w:name="OLE_LINK40"/>
      <w:r>
        <w:rPr>
          <w:rFonts w:ascii="Calibri" w:eastAsia="Calibri" w:hAnsi="Calibri"/>
          <w:sz w:val="22"/>
          <w:szCs w:val="22"/>
          <w:lang w:eastAsia="en-US"/>
        </w:rPr>
        <w:t>Excepciones</w:t>
      </w:r>
      <w:bookmarkEnd w:id="9"/>
      <w:r>
        <w:rPr>
          <w:rFonts w:ascii="Calibri" w:eastAsia="Calibri" w:hAnsi="Calibri"/>
          <w:sz w:val="22"/>
          <w:szCs w:val="22"/>
          <w:lang w:eastAsia="en-US"/>
        </w:rPr>
        <w:tab/>
      </w:r>
      <w:r w:rsidR="004D36D1">
        <w:rPr>
          <w:rFonts w:ascii="Calibri" w:eastAsia="Calibri" w:hAnsi="Calibri"/>
          <w:sz w:val="22"/>
          <w:szCs w:val="22"/>
          <w:lang w:eastAsia="en-US"/>
        </w:rPr>
        <w:t>……</w:t>
      </w:r>
      <w:r w:rsidRPr="004D36D1">
        <w:rPr>
          <w:rFonts w:ascii="Calibri" w:eastAsia="Calibri" w:hAnsi="Calibri"/>
          <w:sz w:val="22"/>
          <w:szCs w:val="22"/>
          <w:lang w:eastAsia="en-US"/>
        </w:rPr>
        <w:tab/>
        <w:t>1</w:t>
      </w:r>
      <w:r w:rsidR="00593827">
        <w:rPr>
          <w:rFonts w:ascii="Calibri" w:eastAsia="Calibri" w:hAnsi="Calibri"/>
          <w:sz w:val="22"/>
          <w:szCs w:val="22"/>
          <w:lang w:eastAsia="en-US"/>
        </w:rPr>
        <w:t>4</w:t>
      </w:r>
    </w:p>
    <w:p w:rsidR="009775A7" w:rsidRDefault="00613D1A" w:rsidP="00074113">
      <w:pPr>
        <w:numPr>
          <w:ilvl w:val="0"/>
          <w:numId w:val="57"/>
        </w:numPr>
        <w:tabs>
          <w:tab w:val="left" w:pos="709"/>
          <w:tab w:val="left" w:pos="993"/>
          <w:tab w:val="right" w:leader="dot" w:pos="7938"/>
          <w:tab w:val="right" w:leader="dot" w:pos="8505"/>
        </w:tabs>
        <w:spacing w:after="200" w:line="276" w:lineRule="auto"/>
        <w:ind w:left="708" w:hanging="493"/>
        <w:rPr>
          <w:rFonts w:ascii="Calibri" w:eastAsia="Calibri" w:hAnsi="Calibri"/>
          <w:sz w:val="22"/>
          <w:szCs w:val="22"/>
          <w:lang w:eastAsia="en-US"/>
        </w:rPr>
      </w:pPr>
      <w:bookmarkStart w:id="10" w:name="OLE_LINK41"/>
      <w:r>
        <w:rPr>
          <w:rFonts w:ascii="Calibri" w:eastAsia="Calibri" w:hAnsi="Calibri"/>
          <w:sz w:val="22"/>
          <w:szCs w:val="22"/>
          <w:lang w:eastAsia="en-US"/>
        </w:rPr>
        <w:t>Test Unitario</w:t>
      </w:r>
      <w:bookmarkEnd w:id="10"/>
      <w:r>
        <w:rPr>
          <w:rFonts w:ascii="Calibri" w:eastAsia="Calibri" w:hAnsi="Calibri"/>
          <w:sz w:val="22"/>
          <w:szCs w:val="22"/>
          <w:lang w:eastAsia="en-US"/>
        </w:rPr>
        <w:tab/>
      </w:r>
      <w:r w:rsidR="004D36D1">
        <w:rPr>
          <w:rFonts w:ascii="Calibri" w:eastAsia="Calibri" w:hAnsi="Calibri"/>
          <w:sz w:val="22"/>
          <w:szCs w:val="22"/>
          <w:lang w:eastAsia="en-US"/>
        </w:rPr>
        <w:t>……</w:t>
      </w:r>
      <w:r w:rsidR="00593827">
        <w:rPr>
          <w:rFonts w:ascii="Calibri" w:eastAsia="Calibri" w:hAnsi="Calibri"/>
          <w:sz w:val="22"/>
          <w:szCs w:val="22"/>
          <w:lang w:eastAsia="en-US"/>
        </w:rPr>
        <w:tab/>
        <w:t>20</w:t>
      </w:r>
    </w:p>
    <w:p w:rsidR="00613D1A" w:rsidRPr="009775A7" w:rsidRDefault="00613D1A" w:rsidP="00074113">
      <w:pPr>
        <w:numPr>
          <w:ilvl w:val="0"/>
          <w:numId w:val="58"/>
        </w:numPr>
        <w:tabs>
          <w:tab w:val="left" w:pos="709"/>
          <w:tab w:val="left" w:pos="993"/>
          <w:tab w:val="right" w:leader="dot" w:pos="7938"/>
          <w:tab w:val="right" w:leader="dot" w:pos="8505"/>
        </w:tabs>
        <w:spacing w:after="200" w:line="276" w:lineRule="auto"/>
        <w:rPr>
          <w:rFonts w:ascii="Calibri" w:eastAsia="Calibri" w:hAnsi="Calibri"/>
          <w:sz w:val="22"/>
          <w:szCs w:val="22"/>
          <w:lang w:eastAsia="en-US"/>
        </w:rPr>
      </w:pPr>
      <w:r w:rsidRPr="009775A7">
        <w:rPr>
          <w:rFonts w:ascii="Calibri" w:eastAsia="Calibri" w:hAnsi="Calibri"/>
          <w:sz w:val="22"/>
          <w:szCs w:val="22"/>
          <w:lang w:eastAsia="en-US"/>
        </w:rPr>
        <w:t>JUnit</w:t>
      </w:r>
      <w:r w:rsidRPr="009775A7">
        <w:rPr>
          <w:rFonts w:ascii="Calibri" w:eastAsia="Calibri" w:hAnsi="Calibri"/>
          <w:sz w:val="22"/>
          <w:szCs w:val="22"/>
          <w:lang w:eastAsia="en-US"/>
        </w:rPr>
        <w:tab/>
      </w:r>
      <w:r w:rsidR="00593827">
        <w:rPr>
          <w:rFonts w:ascii="Calibri" w:eastAsia="Calibri" w:hAnsi="Calibri"/>
          <w:sz w:val="22"/>
          <w:szCs w:val="22"/>
          <w:lang w:eastAsia="en-US"/>
        </w:rPr>
        <w:t>21</w:t>
      </w:r>
    </w:p>
    <w:p w:rsidR="00237973" w:rsidRDefault="00237973" w:rsidP="00074113">
      <w:pPr>
        <w:numPr>
          <w:ilvl w:val="0"/>
          <w:numId w:val="57"/>
        </w:numPr>
        <w:tabs>
          <w:tab w:val="left" w:pos="709"/>
          <w:tab w:val="left" w:pos="993"/>
          <w:tab w:val="right" w:leader="dot" w:pos="7938"/>
          <w:tab w:val="right" w:leader="dot" w:pos="8505"/>
        </w:tabs>
        <w:spacing w:after="200" w:line="276" w:lineRule="auto"/>
        <w:ind w:left="708" w:hanging="493"/>
        <w:rPr>
          <w:rFonts w:ascii="Calibri" w:eastAsia="Calibri" w:hAnsi="Calibri"/>
          <w:sz w:val="22"/>
          <w:szCs w:val="22"/>
          <w:lang w:eastAsia="en-US"/>
        </w:rPr>
      </w:pPr>
      <w:bookmarkStart w:id="11" w:name="OLE_LINK42"/>
      <w:bookmarkStart w:id="12" w:name="OLE_LINK43"/>
      <w:bookmarkStart w:id="13" w:name="OLE_LINK44"/>
      <w:r>
        <w:rPr>
          <w:rFonts w:ascii="Calibri" w:eastAsia="Calibri" w:hAnsi="Calibri"/>
          <w:sz w:val="22"/>
          <w:szCs w:val="22"/>
          <w:lang w:eastAsia="en-US"/>
        </w:rPr>
        <w:t>Manejo de archivos.</w:t>
      </w:r>
      <w:r>
        <w:rPr>
          <w:rFonts w:ascii="Calibri" w:eastAsia="Calibri" w:hAnsi="Calibri"/>
          <w:sz w:val="22"/>
          <w:szCs w:val="22"/>
          <w:lang w:eastAsia="en-US"/>
        </w:rPr>
        <w:tab/>
      </w:r>
      <w:r w:rsidR="003B7F44">
        <w:rPr>
          <w:rFonts w:ascii="Calibri" w:eastAsia="Calibri" w:hAnsi="Calibri"/>
          <w:sz w:val="22"/>
          <w:szCs w:val="22"/>
          <w:lang w:eastAsia="en-US"/>
        </w:rPr>
        <w:t>23</w:t>
      </w:r>
    </w:p>
    <w:p w:rsidR="00237973" w:rsidRPr="00237973" w:rsidRDefault="00237973" w:rsidP="00237973">
      <w:pPr>
        <w:tabs>
          <w:tab w:val="left" w:pos="709"/>
          <w:tab w:val="left" w:pos="993"/>
          <w:tab w:val="right" w:leader="dot" w:pos="7938"/>
          <w:tab w:val="right" w:leader="dot" w:pos="8505"/>
        </w:tabs>
        <w:spacing w:after="200" w:line="276" w:lineRule="auto"/>
        <w:ind w:left="720"/>
        <w:rPr>
          <w:rFonts w:ascii="Calibri" w:eastAsia="Calibri" w:hAnsi="Calibri"/>
          <w:sz w:val="20"/>
          <w:szCs w:val="22"/>
          <w:lang w:eastAsia="en-US"/>
        </w:rPr>
      </w:pPr>
      <w:r>
        <w:rPr>
          <w:rFonts w:ascii="Calibri" w:eastAsia="Calibri" w:hAnsi="Calibri"/>
          <w:sz w:val="20"/>
          <w:szCs w:val="22"/>
          <w:lang w:eastAsia="en-US"/>
        </w:rPr>
        <w:t xml:space="preserve">- </w:t>
      </w:r>
      <w:r>
        <w:rPr>
          <w:rFonts w:ascii="Calibri" w:eastAsia="Calibri" w:hAnsi="Calibri"/>
          <w:sz w:val="20"/>
          <w:szCs w:val="22"/>
          <w:lang w:eastAsia="en-US"/>
        </w:rPr>
        <w:tab/>
        <w:t>Serlializacion</w:t>
      </w:r>
      <w:r>
        <w:rPr>
          <w:rFonts w:ascii="Calibri" w:eastAsia="Calibri" w:hAnsi="Calibri"/>
          <w:sz w:val="20"/>
          <w:szCs w:val="22"/>
          <w:lang w:eastAsia="en-US"/>
        </w:rPr>
        <w:tab/>
      </w:r>
      <w:r w:rsidR="003B7F44">
        <w:rPr>
          <w:rFonts w:ascii="Calibri" w:eastAsia="Calibri" w:hAnsi="Calibri"/>
          <w:sz w:val="20"/>
          <w:szCs w:val="22"/>
          <w:lang w:eastAsia="en-US"/>
        </w:rPr>
        <w:t>26</w:t>
      </w:r>
    </w:p>
    <w:p w:rsidR="00613D1A" w:rsidRDefault="00613D1A" w:rsidP="00074113">
      <w:pPr>
        <w:numPr>
          <w:ilvl w:val="0"/>
          <w:numId w:val="57"/>
        </w:numPr>
        <w:tabs>
          <w:tab w:val="left" w:pos="709"/>
          <w:tab w:val="left" w:pos="993"/>
          <w:tab w:val="right" w:leader="dot" w:pos="7938"/>
          <w:tab w:val="right" w:leader="dot" w:pos="8505"/>
        </w:tabs>
        <w:spacing w:after="200" w:line="276" w:lineRule="auto"/>
        <w:ind w:left="708" w:hanging="493"/>
        <w:rPr>
          <w:rFonts w:ascii="Calibri" w:eastAsia="Calibri" w:hAnsi="Calibri"/>
          <w:sz w:val="22"/>
          <w:szCs w:val="22"/>
          <w:lang w:eastAsia="en-US"/>
        </w:rPr>
      </w:pPr>
      <w:r>
        <w:rPr>
          <w:rFonts w:ascii="Calibri" w:eastAsia="Calibri" w:hAnsi="Calibri"/>
          <w:sz w:val="22"/>
          <w:szCs w:val="22"/>
          <w:lang w:eastAsia="en-US"/>
        </w:rPr>
        <w:t xml:space="preserve">Colecciones </w:t>
      </w:r>
      <w:bookmarkEnd w:id="11"/>
      <w:bookmarkEnd w:id="12"/>
      <w:bookmarkEnd w:id="13"/>
      <w:r>
        <w:rPr>
          <w:rFonts w:ascii="Calibri" w:eastAsia="Calibri" w:hAnsi="Calibri"/>
          <w:sz w:val="22"/>
          <w:szCs w:val="22"/>
          <w:lang w:eastAsia="en-US"/>
        </w:rPr>
        <w:tab/>
      </w:r>
      <w:r w:rsidR="004D36D1">
        <w:rPr>
          <w:rFonts w:ascii="Calibri" w:eastAsia="Calibri" w:hAnsi="Calibri"/>
          <w:sz w:val="22"/>
          <w:szCs w:val="22"/>
          <w:lang w:eastAsia="en-US"/>
        </w:rPr>
        <w:t>……..</w:t>
      </w:r>
      <w:r w:rsidR="008962A5">
        <w:rPr>
          <w:rFonts w:ascii="Calibri" w:eastAsia="Calibri" w:hAnsi="Calibri"/>
          <w:sz w:val="22"/>
          <w:szCs w:val="22"/>
          <w:lang w:eastAsia="en-US"/>
        </w:rPr>
        <w:tab/>
        <w:t>2</w:t>
      </w:r>
      <w:r w:rsidR="003B7F44">
        <w:rPr>
          <w:rFonts w:ascii="Calibri" w:eastAsia="Calibri" w:hAnsi="Calibri"/>
          <w:sz w:val="22"/>
          <w:szCs w:val="22"/>
          <w:lang w:eastAsia="en-US"/>
        </w:rPr>
        <w:t>9</w:t>
      </w:r>
    </w:p>
    <w:p w:rsidR="00613D1A" w:rsidRDefault="00613D1A" w:rsidP="00074113">
      <w:pPr>
        <w:numPr>
          <w:ilvl w:val="0"/>
          <w:numId w:val="57"/>
        </w:numPr>
        <w:tabs>
          <w:tab w:val="left" w:pos="709"/>
          <w:tab w:val="left" w:pos="993"/>
          <w:tab w:val="right" w:leader="dot" w:pos="7938"/>
          <w:tab w:val="right" w:leader="dot" w:pos="8505"/>
        </w:tabs>
        <w:spacing w:after="200" w:line="276" w:lineRule="auto"/>
        <w:ind w:left="708" w:hanging="493"/>
        <w:rPr>
          <w:rFonts w:ascii="Calibri" w:eastAsia="Calibri" w:hAnsi="Calibri"/>
          <w:sz w:val="22"/>
          <w:szCs w:val="22"/>
          <w:lang w:eastAsia="en-US"/>
        </w:rPr>
      </w:pPr>
      <w:bookmarkStart w:id="14" w:name="OLE_LINK45"/>
      <w:bookmarkStart w:id="15" w:name="OLE_LINK49"/>
      <w:r>
        <w:rPr>
          <w:rFonts w:ascii="Calibri" w:eastAsia="Calibri" w:hAnsi="Calibri"/>
          <w:sz w:val="22"/>
          <w:szCs w:val="22"/>
          <w:lang w:eastAsia="en-US"/>
        </w:rPr>
        <w:t>Tipos genéricos</w:t>
      </w:r>
      <w:bookmarkEnd w:id="14"/>
      <w:bookmarkEnd w:id="15"/>
      <w:r>
        <w:rPr>
          <w:rFonts w:ascii="Calibri" w:eastAsia="Calibri" w:hAnsi="Calibri"/>
          <w:sz w:val="22"/>
          <w:szCs w:val="22"/>
          <w:lang w:eastAsia="en-US"/>
        </w:rPr>
        <w:tab/>
      </w:r>
      <w:r w:rsidR="004D36D1">
        <w:rPr>
          <w:rFonts w:ascii="Calibri" w:eastAsia="Calibri" w:hAnsi="Calibri"/>
          <w:sz w:val="22"/>
          <w:szCs w:val="22"/>
          <w:lang w:eastAsia="en-US"/>
        </w:rPr>
        <w:t>…….</w:t>
      </w:r>
      <w:r w:rsidR="008962A5">
        <w:rPr>
          <w:rFonts w:ascii="Calibri" w:eastAsia="Calibri" w:hAnsi="Calibri"/>
          <w:sz w:val="22"/>
          <w:szCs w:val="22"/>
          <w:lang w:eastAsia="en-US"/>
        </w:rPr>
        <w:tab/>
      </w:r>
      <w:r w:rsidR="003B7F44">
        <w:rPr>
          <w:rFonts w:ascii="Calibri" w:eastAsia="Calibri" w:hAnsi="Calibri"/>
          <w:sz w:val="22"/>
          <w:szCs w:val="22"/>
          <w:lang w:eastAsia="en-US"/>
        </w:rPr>
        <w:t>34</w:t>
      </w:r>
    </w:p>
    <w:p w:rsidR="00613D1A" w:rsidRDefault="00F03F34" w:rsidP="00074113">
      <w:pPr>
        <w:numPr>
          <w:ilvl w:val="0"/>
          <w:numId w:val="57"/>
        </w:numPr>
        <w:tabs>
          <w:tab w:val="left" w:pos="709"/>
          <w:tab w:val="left" w:pos="993"/>
          <w:tab w:val="right" w:leader="dot" w:pos="7938"/>
          <w:tab w:val="right" w:leader="dot" w:pos="8505"/>
        </w:tabs>
        <w:spacing w:after="200" w:line="276" w:lineRule="auto"/>
        <w:ind w:left="993" w:hanging="778"/>
        <w:rPr>
          <w:rFonts w:ascii="Calibri" w:eastAsia="Calibri" w:hAnsi="Calibri"/>
          <w:sz w:val="22"/>
          <w:szCs w:val="22"/>
          <w:lang w:eastAsia="en-US"/>
        </w:rPr>
      </w:pPr>
      <w:bookmarkStart w:id="16" w:name="OLE_LINK50"/>
      <w:bookmarkStart w:id="17" w:name="OLE_LINK51"/>
      <w:r>
        <w:rPr>
          <w:rFonts w:ascii="Calibri" w:eastAsia="Calibri" w:hAnsi="Calibri"/>
          <w:sz w:val="22"/>
          <w:szCs w:val="22"/>
          <w:lang w:eastAsia="en-US"/>
        </w:rPr>
        <w:t>Patrones</w:t>
      </w:r>
      <w:bookmarkEnd w:id="16"/>
      <w:bookmarkEnd w:id="17"/>
      <w:r w:rsidR="00613D1A">
        <w:rPr>
          <w:rFonts w:ascii="Calibri" w:eastAsia="Calibri" w:hAnsi="Calibri"/>
          <w:sz w:val="22"/>
          <w:szCs w:val="22"/>
          <w:lang w:eastAsia="en-US"/>
        </w:rPr>
        <w:tab/>
      </w:r>
      <w:r w:rsidR="004D36D1">
        <w:rPr>
          <w:rFonts w:ascii="Calibri" w:eastAsia="Calibri" w:hAnsi="Calibri"/>
          <w:sz w:val="22"/>
          <w:szCs w:val="22"/>
          <w:lang w:eastAsia="en-US"/>
        </w:rPr>
        <w:t>…….</w:t>
      </w:r>
      <w:r w:rsidR="00C176BB">
        <w:rPr>
          <w:rFonts w:ascii="Calibri" w:eastAsia="Calibri" w:hAnsi="Calibri"/>
          <w:sz w:val="22"/>
          <w:szCs w:val="22"/>
          <w:lang w:eastAsia="en-US"/>
        </w:rPr>
        <w:tab/>
      </w:r>
      <w:r w:rsidR="003B7F44">
        <w:rPr>
          <w:rFonts w:ascii="Calibri" w:eastAsia="Calibri" w:hAnsi="Calibri"/>
          <w:sz w:val="22"/>
          <w:szCs w:val="22"/>
          <w:lang w:eastAsia="en-US"/>
        </w:rPr>
        <w:t>37</w:t>
      </w:r>
      <w:r w:rsidR="00613D1A">
        <w:rPr>
          <w:rFonts w:ascii="Calibri" w:eastAsia="Calibri" w:hAnsi="Calibri"/>
          <w:sz w:val="22"/>
          <w:szCs w:val="22"/>
          <w:lang w:eastAsia="en-US"/>
        </w:rPr>
        <w:tab/>
      </w:r>
    </w:p>
    <w:p w:rsidR="009775A7" w:rsidRDefault="00ED587E" w:rsidP="00212DC5">
      <w:pPr>
        <w:numPr>
          <w:ilvl w:val="0"/>
          <w:numId w:val="58"/>
        </w:numPr>
        <w:tabs>
          <w:tab w:val="left" w:pos="709"/>
          <w:tab w:val="left" w:pos="993"/>
          <w:tab w:val="right" w:leader="dot" w:pos="7938"/>
          <w:tab w:val="right" w:leader="dot" w:pos="8505"/>
        </w:tabs>
        <w:spacing w:after="200" w:line="276" w:lineRule="auto"/>
        <w:rPr>
          <w:rFonts w:ascii="Calibri" w:eastAsia="Calibri" w:hAnsi="Calibri"/>
          <w:sz w:val="22"/>
          <w:szCs w:val="22"/>
          <w:lang w:eastAsia="en-US"/>
        </w:rPr>
      </w:pPr>
      <w:bookmarkStart w:id="18" w:name="OLE_LINK52"/>
      <w:r>
        <w:rPr>
          <w:rFonts w:ascii="Calibri" w:eastAsia="Calibri" w:hAnsi="Calibri"/>
          <w:sz w:val="22"/>
          <w:szCs w:val="22"/>
          <w:lang w:eastAsia="en-US"/>
        </w:rPr>
        <w:t>Patrones de Diseño</w:t>
      </w:r>
      <w:bookmarkEnd w:id="18"/>
      <w:r w:rsidR="00C176BB">
        <w:rPr>
          <w:rFonts w:ascii="Calibri" w:eastAsia="Calibri" w:hAnsi="Calibri"/>
          <w:sz w:val="22"/>
          <w:szCs w:val="22"/>
          <w:lang w:eastAsia="en-US"/>
        </w:rPr>
        <w:tab/>
      </w:r>
      <w:r w:rsidR="003B7F44">
        <w:rPr>
          <w:rFonts w:ascii="Calibri" w:eastAsia="Calibri" w:hAnsi="Calibri"/>
          <w:sz w:val="22"/>
          <w:szCs w:val="22"/>
          <w:lang w:eastAsia="en-US"/>
        </w:rPr>
        <w:t>39</w:t>
      </w:r>
    </w:p>
    <w:p w:rsidR="009775A7" w:rsidRPr="009775A7" w:rsidRDefault="00ED587E" w:rsidP="00074113">
      <w:pPr>
        <w:numPr>
          <w:ilvl w:val="0"/>
          <w:numId w:val="58"/>
        </w:numPr>
        <w:tabs>
          <w:tab w:val="left" w:pos="709"/>
          <w:tab w:val="left" w:pos="993"/>
          <w:tab w:val="right" w:leader="dot" w:pos="7938"/>
          <w:tab w:val="right" w:leader="dot" w:pos="8505"/>
        </w:tabs>
        <w:spacing w:after="200" w:line="276" w:lineRule="auto"/>
        <w:rPr>
          <w:rFonts w:ascii="Calibri" w:eastAsia="Calibri" w:hAnsi="Calibri"/>
          <w:sz w:val="22"/>
          <w:szCs w:val="22"/>
          <w:lang w:eastAsia="en-US"/>
        </w:rPr>
      </w:pPr>
      <w:bookmarkStart w:id="19" w:name="OLE_LINK53"/>
      <w:bookmarkStart w:id="20" w:name="OLE_LINK54"/>
      <w:r>
        <w:rPr>
          <w:rFonts w:ascii="Calibri" w:eastAsia="Calibri" w:hAnsi="Calibri"/>
          <w:sz w:val="22"/>
          <w:szCs w:val="22"/>
          <w:lang w:eastAsia="en-US"/>
        </w:rPr>
        <w:t>Antipatr</w:t>
      </w:r>
      <w:bookmarkEnd w:id="19"/>
      <w:bookmarkEnd w:id="20"/>
      <w:r w:rsidR="008962A5">
        <w:rPr>
          <w:rFonts w:ascii="Calibri" w:eastAsia="Calibri" w:hAnsi="Calibri"/>
          <w:sz w:val="22"/>
          <w:szCs w:val="22"/>
          <w:lang w:eastAsia="en-US"/>
        </w:rPr>
        <w:t>ón</w:t>
      </w:r>
      <w:r w:rsidR="008962A5">
        <w:rPr>
          <w:rFonts w:ascii="Calibri" w:eastAsia="Calibri" w:hAnsi="Calibri"/>
          <w:sz w:val="22"/>
          <w:szCs w:val="22"/>
          <w:lang w:eastAsia="en-US"/>
        </w:rPr>
        <w:tab/>
      </w:r>
      <w:r w:rsidR="003B7F44">
        <w:rPr>
          <w:rFonts w:ascii="Calibri" w:eastAsia="Calibri" w:hAnsi="Calibri"/>
          <w:sz w:val="22"/>
          <w:szCs w:val="22"/>
          <w:lang w:eastAsia="en-US"/>
        </w:rPr>
        <w:t>47</w:t>
      </w:r>
    </w:p>
    <w:p w:rsidR="00613D1A" w:rsidRDefault="008962A5" w:rsidP="00074113">
      <w:pPr>
        <w:numPr>
          <w:ilvl w:val="0"/>
          <w:numId w:val="57"/>
        </w:numPr>
        <w:tabs>
          <w:tab w:val="left" w:pos="709"/>
          <w:tab w:val="left" w:pos="993"/>
          <w:tab w:val="right" w:leader="dot" w:pos="7938"/>
          <w:tab w:val="right" w:leader="dot" w:pos="8505"/>
        </w:tabs>
        <w:spacing w:after="200" w:line="276" w:lineRule="auto"/>
        <w:ind w:left="708" w:hanging="493"/>
        <w:rPr>
          <w:rFonts w:ascii="Calibri" w:eastAsia="Calibri" w:hAnsi="Calibri"/>
          <w:sz w:val="22"/>
          <w:szCs w:val="22"/>
          <w:lang w:eastAsia="en-US"/>
        </w:rPr>
      </w:pPr>
      <w:bookmarkStart w:id="21" w:name="OLE_LINK57"/>
      <w:bookmarkStart w:id="22" w:name="OLE_LINK58"/>
      <w:r>
        <w:rPr>
          <w:rFonts w:ascii="Calibri" w:eastAsia="Calibri" w:hAnsi="Calibri"/>
          <w:sz w:val="22"/>
          <w:szCs w:val="22"/>
          <w:lang w:eastAsia="en-US"/>
        </w:rPr>
        <w:t>Conexión de</w:t>
      </w:r>
      <w:r w:rsidR="00613D1A">
        <w:rPr>
          <w:rFonts w:ascii="Calibri" w:eastAsia="Calibri" w:hAnsi="Calibri"/>
          <w:sz w:val="22"/>
          <w:szCs w:val="22"/>
          <w:lang w:eastAsia="en-US"/>
        </w:rPr>
        <w:t xml:space="preserve"> Base de Datos</w:t>
      </w:r>
      <w:bookmarkEnd w:id="21"/>
      <w:bookmarkEnd w:id="22"/>
      <w:r w:rsidR="00613D1A">
        <w:rPr>
          <w:rFonts w:ascii="Calibri" w:eastAsia="Calibri" w:hAnsi="Calibri"/>
          <w:sz w:val="22"/>
          <w:szCs w:val="22"/>
          <w:lang w:eastAsia="en-US"/>
        </w:rPr>
        <w:tab/>
      </w:r>
      <w:r w:rsidR="004D36D1">
        <w:rPr>
          <w:rFonts w:ascii="Calibri" w:eastAsia="Calibri" w:hAnsi="Calibri"/>
          <w:sz w:val="22"/>
          <w:szCs w:val="22"/>
          <w:lang w:eastAsia="en-US"/>
        </w:rPr>
        <w:t>…….</w:t>
      </w:r>
      <w:r w:rsidR="00613D1A">
        <w:rPr>
          <w:rFonts w:ascii="Calibri" w:eastAsia="Calibri" w:hAnsi="Calibri"/>
          <w:sz w:val="22"/>
          <w:szCs w:val="22"/>
          <w:lang w:eastAsia="en-US"/>
        </w:rPr>
        <w:tab/>
      </w:r>
      <w:r w:rsidR="00C176BB">
        <w:rPr>
          <w:rFonts w:ascii="Calibri" w:eastAsia="Calibri" w:hAnsi="Calibri"/>
          <w:sz w:val="22"/>
          <w:szCs w:val="22"/>
          <w:lang w:eastAsia="en-US"/>
        </w:rPr>
        <w:t>4</w:t>
      </w:r>
      <w:r w:rsidR="003B7F44">
        <w:rPr>
          <w:rFonts w:ascii="Calibri" w:eastAsia="Calibri" w:hAnsi="Calibri"/>
          <w:sz w:val="22"/>
          <w:szCs w:val="22"/>
          <w:lang w:eastAsia="en-US"/>
        </w:rPr>
        <w:t>9</w:t>
      </w:r>
    </w:p>
    <w:p w:rsidR="00613D1A" w:rsidRDefault="00613D1A" w:rsidP="00074113">
      <w:pPr>
        <w:numPr>
          <w:ilvl w:val="0"/>
          <w:numId w:val="57"/>
        </w:numPr>
        <w:tabs>
          <w:tab w:val="left" w:pos="709"/>
          <w:tab w:val="left" w:pos="993"/>
          <w:tab w:val="right" w:leader="dot" w:pos="7938"/>
          <w:tab w:val="right" w:leader="dot" w:pos="8505"/>
        </w:tabs>
        <w:spacing w:after="200" w:line="276" w:lineRule="auto"/>
        <w:ind w:left="708" w:hanging="493"/>
        <w:rPr>
          <w:rFonts w:ascii="Calibri" w:eastAsia="Calibri" w:hAnsi="Calibri"/>
          <w:sz w:val="22"/>
          <w:szCs w:val="22"/>
          <w:lang w:eastAsia="en-US"/>
        </w:rPr>
      </w:pPr>
      <w:bookmarkStart w:id="23" w:name="OLE_LINK59"/>
      <w:bookmarkStart w:id="24" w:name="OLE_LINK60"/>
      <w:r>
        <w:rPr>
          <w:rFonts w:ascii="Calibri" w:eastAsia="Calibri" w:hAnsi="Calibri"/>
          <w:sz w:val="22"/>
          <w:szCs w:val="22"/>
          <w:lang w:eastAsia="en-US"/>
        </w:rPr>
        <w:t>Reflexión</w:t>
      </w:r>
      <w:r w:rsidR="009775A7">
        <w:rPr>
          <w:rFonts w:ascii="Calibri" w:eastAsia="Calibri" w:hAnsi="Calibri"/>
          <w:sz w:val="22"/>
          <w:szCs w:val="22"/>
          <w:lang w:eastAsia="en-US"/>
        </w:rPr>
        <w:t xml:space="preserve"> Informática</w:t>
      </w:r>
      <w:bookmarkEnd w:id="23"/>
      <w:bookmarkEnd w:id="24"/>
      <w:r>
        <w:rPr>
          <w:rFonts w:ascii="Calibri" w:eastAsia="Calibri" w:hAnsi="Calibri"/>
          <w:sz w:val="22"/>
          <w:szCs w:val="22"/>
          <w:lang w:eastAsia="en-US"/>
        </w:rPr>
        <w:tab/>
      </w:r>
      <w:r w:rsidR="004D36D1">
        <w:rPr>
          <w:rFonts w:ascii="Calibri" w:eastAsia="Calibri" w:hAnsi="Calibri"/>
          <w:sz w:val="22"/>
          <w:szCs w:val="22"/>
          <w:lang w:eastAsia="en-US"/>
        </w:rPr>
        <w:t>……</w:t>
      </w:r>
      <w:r>
        <w:rPr>
          <w:rFonts w:ascii="Calibri" w:eastAsia="Calibri" w:hAnsi="Calibri"/>
          <w:sz w:val="22"/>
          <w:szCs w:val="22"/>
          <w:lang w:eastAsia="en-US"/>
        </w:rPr>
        <w:tab/>
      </w:r>
      <w:r w:rsidR="003B7F44">
        <w:rPr>
          <w:rFonts w:ascii="Calibri" w:eastAsia="Calibri" w:hAnsi="Calibri"/>
          <w:sz w:val="22"/>
          <w:szCs w:val="22"/>
          <w:lang w:eastAsia="en-US"/>
        </w:rPr>
        <w:t>54</w:t>
      </w:r>
    </w:p>
    <w:p w:rsidR="009775A7" w:rsidRDefault="00465086" w:rsidP="00074113">
      <w:pPr>
        <w:numPr>
          <w:ilvl w:val="0"/>
          <w:numId w:val="58"/>
        </w:numPr>
        <w:tabs>
          <w:tab w:val="left" w:pos="709"/>
          <w:tab w:val="left" w:pos="993"/>
          <w:tab w:val="right" w:leader="dot" w:pos="7938"/>
          <w:tab w:val="right" w:leader="dot" w:pos="8505"/>
        </w:tabs>
        <w:spacing w:after="200" w:line="276" w:lineRule="auto"/>
        <w:rPr>
          <w:rFonts w:ascii="Calibri" w:eastAsia="Calibri" w:hAnsi="Calibri"/>
          <w:sz w:val="22"/>
          <w:szCs w:val="22"/>
          <w:lang w:eastAsia="en-US"/>
        </w:rPr>
      </w:pPr>
      <w:bookmarkStart w:id="25" w:name="OLE_LINK61"/>
      <w:r>
        <w:rPr>
          <w:rFonts w:ascii="Calibri" w:eastAsia="Calibri" w:hAnsi="Calibri"/>
          <w:sz w:val="22"/>
          <w:szCs w:val="22"/>
          <w:lang w:eastAsia="en-US"/>
        </w:rPr>
        <w:t>Reflexión en Java</w:t>
      </w:r>
      <w:bookmarkEnd w:id="25"/>
      <w:r w:rsidR="008962A5">
        <w:rPr>
          <w:rFonts w:ascii="Calibri" w:eastAsia="Calibri" w:hAnsi="Calibri"/>
          <w:sz w:val="22"/>
          <w:szCs w:val="22"/>
          <w:lang w:eastAsia="en-US"/>
        </w:rPr>
        <w:tab/>
      </w:r>
      <w:r w:rsidR="003B7F44">
        <w:rPr>
          <w:rFonts w:ascii="Calibri" w:eastAsia="Calibri" w:hAnsi="Calibri"/>
          <w:sz w:val="22"/>
          <w:szCs w:val="22"/>
          <w:lang w:eastAsia="en-US"/>
        </w:rPr>
        <w:t>53</w:t>
      </w:r>
    </w:p>
    <w:p w:rsidR="009775A7" w:rsidRDefault="008962A5" w:rsidP="00074113">
      <w:pPr>
        <w:numPr>
          <w:ilvl w:val="0"/>
          <w:numId w:val="58"/>
        </w:numPr>
        <w:tabs>
          <w:tab w:val="left" w:pos="709"/>
          <w:tab w:val="left" w:pos="993"/>
          <w:tab w:val="right" w:leader="dot" w:pos="7938"/>
          <w:tab w:val="right" w:leader="dot" w:pos="8505"/>
        </w:tabs>
        <w:spacing w:after="200" w:line="276" w:lineRule="auto"/>
        <w:rPr>
          <w:rFonts w:ascii="Calibri" w:eastAsia="Calibri" w:hAnsi="Calibri"/>
          <w:sz w:val="22"/>
          <w:szCs w:val="22"/>
          <w:lang w:eastAsia="en-US"/>
        </w:rPr>
      </w:pPr>
      <w:r w:rsidRPr="008962A5">
        <w:rPr>
          <w:rFonts w:ascii="Calibri" w:eastAsia="Calibri" w:hAnsi="Calibri"/>
          <w:sz w:val="22"/>
          <w:szCs w:val="22"/>
          <w:lang w:eastAsia="en-US"/>
        </w:rPr>
        <w:t>Annotations</w:t>
      </w:r>
      <w:r w:rsidR="00465086">
        <w:rPr>
          <w:rFonts w:ascii="Calibri" w:eastAsia="Calibri" w:hAnsi="Calibri"/>
          <w:sz w:val="22"/>
          <w:szCs w:val="22"/>
          <w:lang w:eastAsia="en-US"/>
        </w:rPr>
        <w:tab/>
      </w:r>
      <w:r w:rsidR="003B7F44">
        <w:rPr>
          <w:rFonts w:ascii="Calibri" w:eastAsia="Calibri" w:hAnsi="Calibri"/>
          <w:sz w:val="22"/>
          <w:szCs w:val="22"/>
          <w:lang w:eastAsia="en-US"/>
        </w:rPr>
        <w:t>62</w:t>
      </w:r>
    </w:p>
    <w:p w:rsidR="00613D1A" w:rsidRDefault="00613D1A" w:rsidP="00074113">
      <w:pPr>
        <w:numPr>
          <w:ilvl w:val="0"/>
          <w:numId w:val="57"/>
        </w:numPr>
        <w:tabs>
          <w:tab w:val="left" w:pos="709"/>
          <w:tab w:val="left" w:pos="993"/>
          <w:tab w:val="right" w:leader="dot" w:pos="7938"/>
          <w:tab w:val="right" w:leader="dot" w:pos="8505"/>
        </w:tabs>
        <w:spacing w:after="200" w:line="276" w:lineRule="auto"/>
        <w:ind w:left="708" w:hanging="493"/>
        <w:rPr>
          <w:rFonts w:ascii="Calibri" w:eastAsia="Calibri" w:hAnsi="Calibri"/>
          <w:sz w:val="22"/>
          <w:szCs w:val="22"/>
          <w:lang w:eastAsia="en-US"/>
        </w:rPr>
      </w:pPr>
      <w:bookmarkStart w:id="26" w:name="OLE_LINK66"/>
      <w:r>
        <w:rPr>
          <w:rFonts w:ascii="Calibri" w:eastAsia="Calibri" w:hAnsi="Calibri"/>
          <w:sz w:val="22"/>
          <w:szCs w:val="22"/>
          <w:lang w:eastAsia="en-US"/>
        </w:rPr>
        <w:t>Hilos</w:t>
      </w:r>
      <w:bookmarkEnd w:id="26"/>
      <w:r>
        <w:rPr>
          <w:rFonts w:ascii="Calibri" w:eastAsia="Calibri" w:hAnsi="Calibri"/>
          <w:sz w:val="22"/>
          <w:szCs w:val="22"/>
          <w:lang w:eastAsia="en-US"/>
        </w:rPr>
        <w:tab/>
      </w:r>
      <w:r w:rsidR="004D36D1">
        <w:rPr>
          <w:rFonts w:ascii="Calibri" w:eastAsia="Calibri" w:hAnsi="Calibri"/>
          <w:sz w:val="22"/>
          <w:szCs w:val="22"/>
          <w:lang w:eastAsia="en-US"/>
        </w:rPr>
        <w:t>……</w:t>
      </w:r>
      <w:r>
        <w:rPr>
          <w:rFonts w:ascii="Calibri" w:eastAsia="Calibri" w:hAnsi="Calibri"/>
          <w:sz w:val="22"/>
          <w:szCs w:val="22"/>
          <w:lang w:eastAsia="en-US"/>
        </w:rPr>
        <w:tab/>
      </w:r>
      <w:r w:rsidR="003B7F44">
        <w:rPr>
          <w:rFonts w:ascii="Calibri" w:eastAsia="Calibri" w:hAnsi="Calibri"/>
          <w:sz w:val="22"/>
          <w:szCs w:val="22"/>
          <w:lang w:eastAsia="en-US"/>
        </w:rPr>
        <w:t>64</w:t>
      </w:r>
    </w:p>
    <w:p w:rsidR="002056F2" w:rsidRDefault="002B6569" w:rsidP="00074113">
      <w:pPr>
        <w:numPr>
          <w:ilvl w:val="0"/>
          <w:numId w:val="58"/>
        </w:numPr>
        <w:tabs>
          <w:tab w:val="left" w:pos="709"/>
          <w:tab w:val="left" w:pos="993"/>
          <w:tab w:val="right" w:leader="dot" w:pos="7938"/>
          <w:tab w:val="right" w:leader="dot" w:pos="8505"/>
        </w:tabs>
        <w:spacing w:after="200" w:line="276" w:lineRule="auto"/>
        <w:rPr>
          <w:rFonts w:ascii="Calibri" w:eastAsia="Calibri" w:hAnsi="Calibri"/>
          <w:sz w:val="22"/>
          <w:szCs w:val="22"/>
          <w:lang w:eastAsia="en-US"/>
        </w:rPr>
      </w:pPr>
      <w:r>
        <w:rPr>
          <w:rFonts w:ascii="Calibri" w:eastAsia="Calibri" w:hAnsi="Calibri"/>
          <w:sz w:val="22"/>
          <w:szCs w:val="22"/>
          <w:lang w:eastAsia="en-US"/>
        </w:rPr>
        <w:t>Clase Thread</w:t>
      </w:r>
      <w:r w:rsidR="00D638EE">
        <w:rPr>
          <w:rFonts w:ascii="Calibri" w:eastAsia="Calibri" w:hAnsi="Calibri"/>
          <w:sz w:val="22"/>
          <w:szCs w:val="22"/>
          <w:lang w:eastAsia="en-US"/>
        </w:rPr>
        <w:tab/>
      </w:r>
      <w:r w:rsidR="003B7F44">
        <w:rPr>
          <w:rFonts w:ascii="Calibri" w:eastAsia="Calibri" w:hAnsi="Calibri"/>
          <w:sz w:val="22"/>
          <w:szCs w:val="22"/>
          <w:lang w:eastAsia="en-US"/>
        </w:rPr>
        <w:t>64</w:t>
      </w:r>
    </w:p>
    <w:p w:rsidR="008962A5" w:rsidRDefault="008962A5" w:rsidP="00074113">
      <w:pPr>
        <w:numPr>
          <w:ilvl w:val="0"/>
          <w:numId w:val="58"/>
        </w:numPr>
        <w:tabs>
          <w:tab w:val="left" w:pos="709"/>
          <w:tab w:val="left" w:pos="993"/>
          <w:tab w:val="right" w:leader="dot" w:pos="7938"/>
          <w:tab w:val="right" w:leader="dot" w:pos="8505"/>
        </w:tabs>
        <w:spacing w:after="200" w:line="276" w:lineRule="auto"/>
        <w:rPr>
          <w:rFonts w:ascii="Calibri" w:eastAsia="Calibri" w:hAnsi="Calibri"/>
          <w:sz w:val="22"/>
          <w:szCs w:val="22"/>
          <w:lang w:eastAsia="en-US"/>
        </w:rPr>
      </w:pPr>
      <w:r>
        <w:rPr>
          <w:rFonts w:ascii="Calibri" w:eastAsia="Calibri" w:hAnsi="Calibri"/>
          <w:sz w:val="22"/>
          <w:szCs w:val="22"/>
          <w:lang w:eastAsia="en-US"/>
        </w:rPr>
        <w:t>Ciclo de vida</w:t>
      </w:r>
      <w:r w:rsidR="00C176BB">
        <w:rPr>
          <w:rFonts w:ascii="Calibri" w:eastAsia="Calibri" w:hAnsi="Calibri"/>
          <w:sz w:val="22"/>
          <w:szCs w:val="22"/>
          <w:lang w:eastAsia="en-US"/>
        </w:rPr>
        <w:tab/>
        <w:t>6</w:t>
      </w:r>
      <w:r w:rsidR="003B7F44">
        <w:rPr>
          <w:rFonts w:ascii="Calibri" w:eastAsia="Calibri" w:hAnsi="Calibri"/>
          <w:sz w:val="22"/>
          <w:szCs w:val="22"/>
          <w:lang w:eastAsia="en-US"/>
        </w:rPr>
        <w:t>7</w:t>
      </w:r>
    </w:p>
    <w:p w:rsidR="00C603DF" w:rsidRDefault="00C176BB" w:rsidP="00074113">
      <w:pPr>
        <w:numPr>
          <w:ilvl w:val="0"/>
          <w:numId w:val="58"/>
        </w:numPr>
        <w:tabs>
          <w:tab w:val="left" w:pos="709"/>
          <w:tab w:val="left" w:pos="993"/>
          <w:tab w:val="right" w:leader="dot" w:pos="7938"/>
          <w:tab w:val="right" w:leader="dot" w:pos="8505"/>
        </w:tabs>
        <w:spacing w:after="200" w:line="276" w:lineRule="auto"/>
        <w:rPr>
          <w:rFonts w:ascii="Calibri" w:eastAsia="Calibri" w:hAnsi="Calibri"/>
          <w:sz w:val="22"/>
          <w:szCs w:val="22"/>
          <w:lang w:eastAsia="en-US"/>
        </w:rPr>
      </w:pPr>
      <w:r>
        <w:rPr>
          <w:rFonts w:ascii="Calibri" w:eastAsia="Calibri" w:hAnsi="Calibri"/>
          <w:sz w:val="22"/>
          <w:szCs w:val="22"/>
          <w:lang w:eastAsia="en-US"/>
        </w:rPr>
        <w:t>Interrupción</w:t>
      </w:r>
      <w:r>
        <w:rPr>
          <w:rFonts w:ascii="Calibri" w:eastAsia="Calibri" w:hAnsi="Calibri"/>
          <w:sz w:val="22"/>
          <w:szCs w:val="22"/>
          <w:lang w:eastAsia="en-US"/>
        </w:rPr>
        <w:tab/>
        <w:t>6</w:t>
      </w:r>
      <w:r w:rsidR="003B7F44">
        <w:rPr>
          <w:rFonts w:ascii="Calibri" w:eastAsia="Calibri" w:hAnsi="Calibri"/>
          <w:sz w:val="22"/>
          <w:szCs w:val="22"/>
          <w:lang w:eastAsia="en-US"/>
        </w:rPr>
        <w:t>8</w:t>
      </w:r>
    </w:p>
    <w:p w:rsidR="00593827" w:rsidRDefault="00D93CB7" w:rsidP="00074113">
      <w:pPr>
        <w:numPr>
          <w:ilvl w:val="0"/>
          <w:numId w:val="58"/>
        </w:numPr>
        <w:tabs>
          <w:tab w:val="left" w:pos="709"/>
          <w:tab w:val="left" w:pos="993"/>
          <w:tab w:val="right" w:leader="dot" w:pos="7938"/>
          <w:tab w:val="right" w:leader="dot" w:pos="8505"/>
        </w:tabs>
        <w:spacing w:after="200" w:line="276" w:lineRule="auto"/>
        <w:rPr>
          <w:rFonts w:ascii="Calibri" w:eastAsia="Calibri" w:hAnsi="Calibri"/>
          <w:sz w:val="22"/>
          <w:szCs w:val="22"/>
          <w:lang w:eastAsia="en-US"/>
        </w:rPr>
      </w:pPr>
      <w:r>
        <w:rPr>
          <w:rFonts w:ascii="Calibri" w:eastAsia="Calibri" w:hAnsi="Calibri"/>
          <w:sz w:val="22"/>
          <w:szCs w:val="22"/>
          <w:lang w:eastAsia="en-US"/>
        </w:rPr>
        <w:t>Sincronización de hilos</w:t>
      </w:r>
      <w:r>
        <w:rPr>
          <w:rFonts w:ascii="Calibri" w:eastAsia="Calibri" w:hAnsi="Calibri"/>
          <w:sz w:val="22"/>
          <w:szCs w:val="22"/>
          <w:lang w:eastAsia="en-US"/>
        </w:rPr>
        <w:tab/>
      </w:r>
      <w:r w:rsidR="003B7F44">
        <w:rPr>
          <w:rFonts w:ascii="Calibri" w:eastAsia="Calibri" w:hAnsi="Calibri"/>
          <w:sz w:val="22"/>
          <w:szCs w:val="22"/>
          <w:lang w:eastAsia="en-US"/>
        </w:rPr>
        <w:t>70</w:t>
      </w:r>
    </w:p>
    <w:p w:rsidR="00D93CB7" w:rsidRPr="00C603DF" w:rsidRDefault="00D93CB7" w:rsidP="00074113">
      <w:pPr>
        <w:numPr>
          <w:ilvl w:val="0"/>
          <w:numId w:val="58"/>
        </w:numPr>
        <w:tabs>
          <w:tab w:val="left" w:pos="709"/>
          <w:tab w:val="left" w:pos="993"/>
          <w:tab w:val="right" w:leader="dot" w:pos="7938"/>
          <w:tab w:val="right" w:leader="dot" w:pos="8505"/>
        </w:tabs>
        <w:spacing w:after="200" w:line="276" w:lineRule="auto"/>
        <w:rPr>
          <w:rFonts w:ascii="Calibri" w:eastAsia="Calibri" w:hAnsi="Calibri"/>
          <w:sz w:val="22"/>
          <w:szCs w:val="22"/>
          <w:lang w:eastAsia="en-US"/>
        </w:rPr>
      </w:pPr>
      <w:r>
        <w:rPr>
          <w:rFonts w:ascii="Calibri" w:eastAsia="Calibri" w:hAnsi="Calibri"/>
          <w:sz w:val="22"/>
          <w:szCs w:val="22"/>
          <w:lang w:eastAsia="en-US"/>
        </w:rPr>
        <w:t>Pool de hilos</w:t>
      </w:r>
      <w:r>
        <w:rPr>
          <w:rFonts w:ascii="Calibri" w:eastAsia="Calibri" w:hAnsi="Calibri"/>
          <w:sz w:val="22"/>
          <w:szCs w:val="22"/>
          <w:lang w:eastAsia="en-US"/>
        </w:rPr>
        <w:tab/>
      </w:r>
      <w:r w:rsidR="003B7F44">
        <w:rPr>
          <w:rFonts w:ascii="Calibri" w:eastAsia="Calibri" w:hAnsi="Calibri"/>
          <w:sz w:val="22"/>
          <w:szCs w:val="22"/>
          <w:lang w:eastAsia="en-US"/>
        </w:rPr>
        <w:t>72</w:t>
      </w:r>
    </w:p>
    <w:p w:rsidR="002056F2" w:rsidRDefault="002056F2" w:rsidP="00074113">
      <w:pPr>
        <w:numPr>
          <w:ilvl w:val="0"/>
          <w:numId w:val="57"/>
        </w:numPr>
        <w:tabs>
          <w:tab w:val="left" w:pos="709"/>
          <w:tab w:val="left" w:pos="993"/>
          <w:tab w:val="right" w:leader="dot" w:pos="7938"/>
          <w:tab w:val="right" w:leader="dot" w:pos="8505"/>
        </w:tabs>
        <w:spacing w:after="200" w:line="276" w:lineRule="auto"/>
        <w:ind w:left="7938" w:hanging="7723"/>
        <w:rPr>
          <w:rFonts w:ascii="Calibri" w:eastAsia="Calibri" w:hAnsi="Calibri"/>
          <w:sz w:val="22"/>
          <w:szCs w:val="22"/>
          <w:lang w:eastAsia="en-US"/>
        </w:rPr>
      </w:pPr>
      <w:r>
        <w:rPr>
          <w:rFonts w:ascii="Calibri" w:eastAsia="Calibri" w:hAnsi="Calibri"/>
          <w:sz w:val="22"/>
          <w:szCs w:val="22"/>
          <w:lang w:eastAsia="en-US"/>
        </w:rPr>
        <w:t xml:space="preserve">Guía de Ejercicios </w:t>
      </w:r>
      <w:r>
        <w:rPr>
          <w:rFonts w:ascii="Calibri" w:eastAsia="Calibri" w:hAnsi="Calibri"/>
          <w:sz w:val="22"/>
          <w:szCs w:val="22"/>
          <w:lang w:eastAsia="en-US"/>
        </w:rPr>
        <w:tab/>
        <w:t>……</w:t>
      </w:r>
      <w:r>
        <w:rPr>
          <w:rFonts w:ascii="Calibri" w:eastAsia="Calibri" w:hAnsi="Calibri"/>
          <w:sz w:val="22"/>
          <w:szCs w:val="22"/>
          <w:lang w:eastAsia="en-US"/>
        </w:rPr>
        <w:tab/>
      </w:r>
      <w:r w:rsidR="00D93CB7">
        <w:rPr>
          <w:rFonts w:ascii="Calibri" w:eastAsia="Calibri" w:hAnsi="Calibri"/>
          <w:sz w:val="22"/>
          <w:szCs w:val="22"/>
          <w:lang w:eastAsia="en-US"/>
        </w:rPr>
        <w:t>68</w:t>
      </w:r>
    </w:p>
    <w:p w:rsidR="002056F2" w:rsidRDefault="002056F2" w:rsidP="00074113">
      <w:pPr>
        <w:numPr>
          <w:ilvl w:val="0"/>
          <w:numId w:val="57"/>
        </w:numPr>
        <w:tabs>
          <w:tab w:val="left" w:pos="709"/>
          <w:tab w:val="left" w:pos="993"/>
          <w:tab w:val="right" w:leader="dot" w:pos="7938"/>
          <w:tab w:val="right" w:leader="dot" w:pos="8505"/>
        </w:tabs>
        <w:spacing w:after="200" w:line="276" w:lineRule="auto"/>
        <w:ind w:left="993" w:hanging="778"/>
        <w:rPr>
          <w:rFonts w:ascii="Calibri" w:eastAsia="Calibri" w:hAnsi="Calibri"/>
          <w:sz w:val="22"/>
          <w:szCs w:val="22"/>
          <w:lang w:eastAsia="en-US"/>
        </w:rPr>
      </w:pPr>
      <w:r>
        <w:rPr>
          <w:rFonts w:ascii="Calibri" w:eastAsia="Calibri" w:hAnsi="Calibri"/>
          <w:sz w:val="22"/>
          <w:szCs w:val="22"/>
          <w:lang w:eastAsia="en-US"/>
        </w:rPr>
        <w:lastRenderedPageBreak/>
        <w:t>T</w:t>
      </w:r>
      <w:r w:rsidR="009A25B4">
        <w:rPr>
          <w:rFonts w:ascii="Calibri" w:eastAsia="Calibri" w:hAnsi="Calibri"/>
          <w:sz w:val="22"/>
          <w:szCs w:val="22"/>
          <w:lang w:eastAsia="en-US"/>
        </w:rPr>
        <w:t xml:space="preserve">rabajo Practico Reflexión </w:t>
      </w:r>
      <w:r w:rsidR="009A25B4">
        <w:rPr>
          <w:rFonts w:ascii="Calibri" w:eastAsia="Calibri" w:hAnsi="Calibri"/>
          <w:sz w:val="22"/>
          <w:szCs w:val="22"/>
          <w:lang w:eastAsia="en-US"/>
        </w:rPr>
        <w:tab/>
        <w:t>……</w:t>
      </w:r>
      <w:r w:rsidR="009A25B4">
        <w:rPr>
          <w:rFonts w:ascii="Calibri" w:eastAsia="Calibri" w:hAnsi="Calibri"/>
          <w:sz w:val="22"/>
          <w:szCs w:val="22"/>
          <w:lang w:eastAsia="en-US"/>
        </w:rPr>
        <w:tab/>
        <w:t>76</w:t>
      </w:r>
    </w:p>
    <w:p w:rsidR="002056F2" w:rsidRDefault="002056F2" w:rsidP="00074113">
      <w:pPr>
        <w:numPr>
          <w:ilvl w:val="0"/>
          <w:numId w:val="57"/>
        </w:numPr>
        <w:tabs>
          <w:tab w:val="left" w:pos="709"/>
          <w:tab w:val="left" w:pos="993"/>
          <w:tab w:val="right" w:leader="dot" w:pos="7938"/>
          <w:tab w:val="right" w:leader="dot" w:pos="8505"/>
        </w:tabs>
        <w:spacing w:after="200" w:line="276" w:lineRule="auto"/>
        <w:ind w:left="708" w:hanging="493"/>
        <w:rPr>
          <w:rFonts w:ascii="Calibri" w:eastAsia="Calibri" w:hAnsi="Calibri"/>
          <w:sz w:val="22"/>
          <w:szCs w:val="22"/>
          <w:lang w:eastAsia="en-US"/>
        </w:rPr>
      </w:pPr>
      <w:r>
        <w:rPr>
          <w:rFonts w:ascii="Calibri" w:eastAsia="Calibri" w:hAnsi="Calibri"/>
          <w:sz w:val="22"/>
          <w:szCs w:val="22"/>
          <w:lang w:eastAsia="en-US"/>
        </w:rPr>
        <w:t>Traba</w:t>
      </w:r>
      <w:r w:rsidR="009A25B4">
        <w:rPr>
          <w:rFonts w:ascii="Calibri" w:eastAsia="Calibri" w:hAnsi="Calibri"/>
          <w:sz w:val="22"/>
          <w:szCs w:val="22"/>
          <w:lang w:eastAsia="en-US"/>
        </w:rPr>
        <w:t xml:space="preserve">jo Practico Conexión a BD </w:t>
      </w:r>
      <w:r w:rsidR="009A25B4">
        <w:rPr>
          <w:rFonts w:ascii="Calibri" w:eastAsia="Calibri" w:hAnsi="Calibri"/>
          <w:sz w:val="22"/>
          <w:szCs w:val="22"/>
          <w:lang w:eastAsia="en-US"/>
        </w:rPr>
        <w:tab/>
        <w:t>……</w:t>
      </w:r>
      <w:r w:rsidR="009A25B4">
        <w:rPr>
          <w:rFonts w:ascii="Calibri" w:eastAsia="Calibri" w:hAnsi="Calibri"/>
          <w:sz w:val="22"/>
          <w:szCs w:val="22"/>
          <w:lang w:eastAsia="en-US"/>
        </w:rPr>
        <w:tab/>
        <w:t>78</w:t>
      </w:r>
    </w:p>
    <w:p w:rsidR="002056F2" w:rsidRDefault="002056F2" w:rsidP="002056F2">
      <w:pPr>
        <w:tabs>
          <w:tab w:val="left" w:pos="709"/>
          <w:tab w:val="left" w:pos="993"/>
          <w:tab w:val="right" w:leader="dot" w:pos="7938"/>
          <w:tab w:val="right" w:leader="dot" w:pos="8505"/>
        </w:tabs>
        <w:spacing w:after="200" w:line="276" w:lineRule="auto"/>
        <w:ind w:left="708"/>
        <w:rPr>
          <w:rFonts w:ascii="Calibri" w:eastAsia="Calibri" w:hAnsi="Calibri"/>
          <w:sz w:val="22"/>
          <w:szCs w:val="22"/>
          <w:lang w:eastAsia="en-US"/>
        </w:rPr>
      </w:pPr>
    </w:p>
    <w:p w:rsidR="0012397E" w:rsidRPr="00DC2080" w:rsidRDefault="006A0461" w:rsidP="000B6759">
      <w:pPr>
        <w:spacing w:after="200" w:line="276" w:lineRule="auto"/>
        <w:rPr>
          <w:rFonts w:ascii="Cambria" w:eastAsia="Calibri" w:hAnsi="Cambria"/>
          <w:sz w:val="28"/>
          <w:szCs w:val="28"/>
          <w:lang w:eastAsia="en-US"/>
        </w:rPr>
      </w:pPr>
      <w:r>
        <w:rPr>
          <w:rFonts w:ascii="Calibri" w:eastAsia="Calibri" w:hAnsi="Calibri"/>
          <w:sz w:val="22"/>
          <w:szCs w:val="22"/>
          <w:lang w:eastAsia="en-US"/>
        </w:rPr>
        <w:br w:type="page"/>
      </w:r>
      <w:r w:rsidR="00222DDA" w:rsidRPr="00DC2080">
        <w:rPr>
          <w:rFonts w:ascii="Cambria" w:eastAsia="Calibri" w:hAnsi="Cambria"/>
          <w:sz w:val="28"/>
          <w:szCs w:val="28"/>
          <w:lang w:eastAsia="en-US"/>
        </w:rPr>
        <w:lastRenderedPageBreak/>
        <w:t>Introducción a Java</w:t>
      </w:r>
    </w:p>
    <w:p w:rsidR="00D01766" w:rsidRDefault="0012397E" w:rsidP="00D0176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 xml:space="preserve">Lo primero que vamos a ver es la historia de Java y cuales son sus principales </w:t>
      </w:r>
      <w:r w:rsidR="00933BC2" w:rsidRPr="000617D6">
        <w:rPr>
          <w:rFonts w:ascii="Calibri" w:eastAsia="Calibri" w:hAnsi="Calibri"/>
          <w:sz w:val="22"/>
          <w:szCs w:val="22"/>
          <w:lang w:eastAsia="en-US"/>
        </w:rPr>
        <w:t>características</w:t>
      </w:r>
      <w:r w:rsidRPr="000617D6">
        <w:rPr>
          <w:rFonts w:ascii="Calibri" w:eastAsia="Calibri" w:hAnsi="Calibri"/>
          <w:sz w:val="22"/>
          <w:szCs w:val="22"/>
          <w:lang w:eastAsia="en-US"/>
        </w:rPr>
        <w:t xml:space="preserve">. Además veremos cuales son las herramientas de desarrollo para programar en Java. </w:t>
      </w:r>
    </w:p>
    <w:p w:rsidR="00D01766" w:rsidRDefault="00D01766" w:rsidP="00D01766">
      <w:pPr>
        <w:shd w:val="clear" w:color="auto" w:fill="FFFFFF"/>
        <w:spacing w:line="277" w:lineRule="atLeast"/>
        <w:rPr>
          <w:rFonts w:ascii="Calibri" w:eastAsia="Calibri" w:hAnsi="Calibri"/>
          <w:sz w:val="22"/>
          <w:szCs w:val="22"/>
          <w:lang w:eastAsia="en-US"/>
        </w:rPr>
      </w:pPr>
    </w:p>
    <w:p w:rsidR="00D01766" w:rsidRPr="00D01766" w:rsidRDefault="00D01766" w:rsidP="00D01766">
      <w:pPr>
        <w:shd w:val="clear" w:color="auto" w:fill="FFFFFF"/>
        <w:spacing w:line="277" w:lineRule="atLeast"/>
        <w:rPr>
          <w:rFonts w:ascii="Calibri" w:eastAsia="Calibri" w:hAnsi="Calibri"/>
          <w:sz w:val="22"/>
          <w:szCs w:val="22"/>
          <w:lang w:eastAsia="en-US"/>
        </w:rPr>
      </w:pPr>
    </w:p>
    <w:p w:rsidR="0012397E" w:rsidRPr="00340593" w:rsidRDefault="00222DDA" w:rsidP="00D01766">
      <w:pPr>
        <w:spacing w:after="200" w:line="276" w:lineRule="auto"/>
        <w:rPr>
          <w:rFonts w:ascii="Calibri" w:eastAsia="Calibri" w:hAnsi="Calibri"/>
          <w:sz w:val="28"/>
          <w:szCs w:val="28"/>
          <w:lang w:eastAsia="en-US"/>
        </w:rPr>
      </w:pPr>
      <w:r w:rsidRPr="00340593">
        <w:rPr>
          <w:rFonts w:ascii="Calibri" w:eastAsia="Calibri" w:hAnsi="Calibri"/>
          <w:sz w:val="28"/>
          <w:szCs w:val="28"/>
          <w:lang w:eastAsia="en-US"/>
        </w:rPr>
        <w:t>Historia. El perfil de Java</w:t>
      </w: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Los padres de Java son James Gosling (emacs) y Bill Joy (Sun). Java desciende de un lenguaje llamado Oak cuyo propósito era la creación de software para la televisión interactiva. Las características de Oak eran:</w:t>
      </w:r>
    </w:p>
    <w:p w:rsidR="0012397E" w:rsidRPr="000617D6" w:rsidRDefault="0012397E" w:rsidP="00DD6701">
      <w:pPr>
        <w:numPr>
          <w:ilvl w:val="0"/>
          <w:numId w:val="1"/>
        </w:numPr>
        <w:shd w:val="clear" w:color="auto" w:fill="FFFFFF"/>
        <w:tabs>
          <w:tab w:val="clear" w:pos="1364"/>
        </w:tabs>
        <w:spacing w:line="277" w:lineRule="atLeast"/>
        <w:ind w:left="720"/>
        <w:rPr>
          <w:rFonts w:ascii="Calibri" w:eastAsia="Calibri" w:hAnsi="Calibri"/>
          <w:sz w:val="22"/>
          <w:szCs w:val="22"/>
          <w:lang w:eastAsia="en-US"/>
        </w:rPr>
      </w:pPr>
      <w:r w:rsidRPr="000617D6">
        <w:rPr>
          <w:rFonts w:ascii="Calibri" w:eastAsia="Calibri" w:hAnsi="Calibri"/>
          <w:sz w:val="22"/>
          <w:szCs w:val="22"/>
          <w:lang w:eastAsia="en-US"/>
        </w:rPr>
        <w:t>Pequeño.</w:t>
      </w:r>
    </w:p>
    <w:p w:rsidR="0012397E" w:rsidRPr="000617D6" w:rsidRDefault="0012397E" w:rsidP="00DD6701">
      <w:pPr>
        <w:numPr>
          <w:ilvl w:val="0"/>
          <w:numId w:val="1"/>
        </w:numPr>
        <w:shd w:val="clear" w:color="auto" w:fill="FFFFFF"/>
        <w:tabs>
          <w:tab w:val="clear" w:pos="1364"/>
        </w:tabs>
        <w:spacing w:line="277" w:lineRule="atLeast"/>
        <w:ind w:left="720"/>
        <w:rPr>
          <w:rFonts w:ascii="Calibri" w:eastAsia="Calibri" w:hAnsi="Calibri"/>
          <w:sz w:val="22"/>
          <w:szCs w:val="22"/>
          <w:lang w:eastAsia="en-US"/>
        </w:rPr>
      </w:pPr>
      <w:r w:rsidRPr="000617D6">
        <w:rPr>
          <w:rFonts w:ascii="Calibri" w:eastAsia="Calibri" w:hAnsi="Calibri"/>
          <w:sz w:val="22"/>
          <w:szCs w:val="22"/>
          <w:lang w:eastAsia="en-US"/>
        </w:rPr>
        <w:t>Robusto.</w:t>
      </w:r>
    </w:p>
    <w:p w:rsidR="0012397E" w:rsidRPr="000617D6" w:rsidRDefault="0012397E" w:rsidP="00DD6701">
      <w:pPr>
        <w:numPr>
          <w:ilvl w:val="0"/>
          <w:numId w:val="1"/>
        </w:numPr>
        <w:shd w:val="clear" w:color="auto" w:fill="FFFFFF"/>
        <w:tabs>
          <w:tab w:val="clear" w:pos="1364"/>
        </w:tabs>
        <w:spacing w:line="277" w:lineRule="atLeast"/>
        <w:ind w:left="720"/>
        <w:rPr>
          <w:rFonts w:ascii="Calibri" w:eastAsia="Calibri" w:hAnsi="Calibri"/>
          <w:sz w:val="22"/>
          <w:szCs w:val="22"/>
          <w:lang w:eastAsia="en-US"/>
        </w:rPr>
      </w:pPr>
      <w:r w:rsidRPr="000617D6">
        <w:rPr>
          <w:rFonts w:ascii="Calibri" w:eastAsia="Calibri" w:hAnsi="Calibri"/>
          <w:sz w:val="22"/>
          <w:szCs w:val="22"/>
          <w:lang w:eastAsia="en-US"/>
        </w:rPr>
        <w:t>Independiente de la máquina.</w:t>
      </w:r>
    </w:p>
    <w:p w:rsidR="0012397E" w:rsidRPr="000617D6" w:rsidRDefault="0012397E" w:rsidP="00DD6701">
      <w:pPr>
        <w:numPr>
          <w:ilvl w:val="0"/>
          <w:numId w:val="1"/>
        </w:numPr>
        <w:shd w:val="clear" w:color="auto" w:fill="FFFFFF"/>
        <w:tabs>
          <w:tab w:val="clear" w:pos="1364"/>
        </w:tabs>
        <w:spacing w:line="277" w:lineRule="atLeast"/>
        <w:ind w:left="720"/>
        <w:rPr>
          <w:rFonts w:ascii="Calibri" w:eastAsia="Calibri" w:hAnsi="Calibri"/>
          <w:sz w:val="22"/>
          <w:szCs w:val="22"/>
          <w:lang w:eastAsia="en-US"/>
        </w:rPr>
      </w:pPr>
      <w:r w:rsidRPr="000617D6">
        <w:rPr>
          <w:rFonts w:ascii="Calibri" w:eastAsia="Calibri" w:hAnsi="Calibri"/>
          <w:sz w:val="22"/>
          <w:szCs w:val="22"/>
          <w:lang w:eastAsia="en-US"/>
        </w:rPr>
        <w:t>Orientado a objetos.</w:t>
      </w: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El proyecto de televisión interactiva fracasó y el interés de los creadores de Oak se dirigió a Internet bajo el lema «La red es la computadora».</w:t>
      </w: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Los criterios de diseño de Java fueron:</w:t>
      </w:r>
    </w:p>
    <w:p w:rsidR="0012397E" w:rsidRPr="000617D6" w:rsidRDefault="0012397E" w:rsidP="00DD6701">
      <w:pPr>
        <w:numPr>
          <w:ilvl w:val="0"/>
          <w:numId w:val="2"/>
        </w:numPr>
        <w:shd w:val="clear" w:color="auto" w:fill="FFFFFF"/>
        <w:tabs>
          <w:tab w:val="clear" w:pos="1364"/>
          <w:tab w:val="num" w:pos="-4500"/>
        </w:tabs>
        <w:spacing w:line="277" w:lineRule="atLeast"/>
        <w:ind w:left="720"/>
        <w:rPr>
          <w:rFonts w:ascii="Calibri" w:eastAsia="Calibri" w:hAnsi="Calibri"/>
          <w:sz w:val="22"/>
          <w:szCs w:val="22"/>
          <w:lang w:eastAsia="en-US"/>
        </w:rPr>
      </w:pPr>
      <w:r w:rsidRPr="000617D6">
        <w:rPr>
          <w:rFonts w:ascii="Calibri" w:eastAsia="Calibri" w:hAnsi="Calibri"/>
          <w:sz w:val="22"/>
          <w:szCs w:val="22"/>
          <w:lang w:eastAsia="en-US"/>
        </w:rPr>
        <w:t>Independiente de la máquina.</w:t>
      </w:r>
    </w:p>
    <w:p w:rsidR="0012397E" w:rsidRPr="000617D6" w:rsidRDefault="0012397E" w:rsidP="00DD6701">
      <w:pPr>
        <w:numPr>
          <w:ilvl w:val="0"/>
          <w:numId w:val="2"/>
        </w:numPr>
        <w:shd w:val="clear" w:color="auto" w:fill="FFFFFF"/>
        <w:tabs>
          <w:tab w:val="clear" w:pos="1364"/>
          <w:tab w:val="num" w:pos="-4500"/>
        </w:tabs>
        <w:spacing w:line="277" w:lineRule="atLeast"/>
        <w:ind w:left="720"/>
        <w:rPr>
          <w:rFonts w:ascii="Calibri" w:eastAsia="Calibri" w:hAnsi="Calibri"/>
          <w:sz w:val="22"/>
          <w:szCs w:val="22"/>
          <w:lang w:eastAsia="en-US"/>
        </w:rPr>
      </w:pPr>
      <w:r w:rsidRPr="000617D6">
        <w:rPr>
          <w:rFonts w:ascii="Calibri" w:eastAsia="Calibri" w:hAnsi="Calibri"/>
          <w:sz w:val="22"/>
          <w:szCs w:val="22"/>
          <w:lang w:eastAsia="en-US"/>
        </w:rPr>
        <w:t>Seguro para trabajar en red.</w:t>
      </w:r>
    </w:p>
    <w:p w:rsidR="0012397E" w:rsidRPr="000617D6" w:rsidRDefault="0012397E" w:rsidP="00DD6701">
      <w:pPr>
        <w:numPr>
          <w:ilvl w:val="0"/>
          <w:numId w:val="2"/>
        </w:numPr>
        <w:shd w:val="clear" w:color="auto" w:fill="FFFFFF"/>
        <w:tabs>
          <w:tab w:val="clear" w:pos="1364"/>
          <w:tab w:val="num" w:pos="-4500"/>
        </w:tabs>
        <w:spacing w:line="277" w:lineRule="atLeast"/>
        <w:ind w:left="720"/>
        <w:rPr>
          <w:rFonts w:ascii="Calibri" w:eastAsia="Calibri" w:hAnsi="Calibri"/>
          <w:sz w:val="22"/>
          <w:szCs w:val="22"/>
          <w:lang w:eastAsia="en-US"/>
        </w:rPr>
      </w:pPr>
      <w:r w:rsidRPr="000617D6">
        <w:rPr>
          <w:rFonts w:ascii="Calibri" w:eastAsia="Calibri" w:hAnsi="Calibri"/>
          <w:sz w:val="22"/>
          <w:szCs w:val="22"/>
          <w:lang w:eastAsia="en-US"/>
        </w:rPr>
        <w:t>Potente para sustituir código nativo.</w:t>
      </w:r>
    </w:p>
    <w:p w:rsidR="0012397E" w:rsidRDefault="0012397E" w:rsidP="000617D6">
      <w:pPr>
        <w:shd w:val="clear" w:color="auto" w:fill="FFFFFF"/>
        <w:spacing w:line="277" w:lineRule="atLeast"/>
        <w:rPr>
          <w:rFonts w:ascii="Calibri" w:eastAsia="Calibri" w:hAnsi="Calibri"/>
          <w:sz w:val="22"/>
          <w:szCs w:val="22"/>
          <w:lang w:eastAsia="en-US"/>
        </w:rPr>
      </w:pPr>
    </w:p>
    <w:p w:rsidR="00D01766" w:rsidRPr="000617D6" w:rsidRDefault="00D01766" w:rsidP="000617D6">
      <w:pPr>
        <w:shd w:val="clear" w:color="auto" w:fill="FFFFFF"/>
        <w:spacing w:line="277" w:lineRule="atLeast"/>
        <w:rPr>
          <w:rFonts w:ascii="Calibri" w:eastAsia="Calibri" w:hAnsi="Calibri"/>
          <w:sz w:val="22"/>
          <w:szCs w:val="22"/>
          <w:lang w:eastAsia="en-US"/>
        </w:rPr>
      </w:pPr>
    </w:p>
    <w:p w:rsidR="0012397E" w:rsidRPr="00DD6701" w:rsidRDefault="00222DDA" w:rsidP="000617D6">
      <w:pPr>
        <w:spacing w:after="200" w:line="276" w:lineRule="auto"/>
        <w:rPr>
          <w:rFonts w:ascii="Cambria" w:eastAsia="Calibri" w:hAnsi="Cambria"/>
          <w:sz w:val="28"/>
          <w:szCs w:val="28"/>
          <w:lang w:eastAsia="en-US"/>
        </w:rPr>
      </w:pPr>
      <w:r w:rsidRPr="00DD6701">
        <w:rPr>
          <w:rFonts w:ascii="Cambria" w:eastAsia="Calibri" w:hAnsi="Cambria"/>
          <w:sz w:val="28"/>
          <w:szCs w:val="28"/>
          <w:lang w:eastAsia="en-US"/>
        </w:rPr>
        <w:t>Características del lenguaje</w:t>
      </w: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 xml:space="preserve">La principal característica de Java es la de ser un lenguaje compilado e interpretado. Todo programa en Java ha de compilarse y el código que se genera </w:t>
      </w:r>
      <w:r w:rsidR="00133FC5" w:rsidRPr="000617D6">
        <w:rPr>
          <w:rFonts w:ascii="Calibri" w:eastAsia="Calibri" w:hAnsi="Calibri"/>
          <w:sz w:val="22"/>
          <w:szCs w:val="22"/>
          <w:lang w:eastAsia="en-US"/>
        </w:rPr>
        <w:t>“</w:t>
      </w:r>
      <w:r w:rsidRPr="000617D6">
        <w:rPr>
          <w:rFonts w:ascii="Calibri" w:eastAsia="Calibri" w:hAnsi="Calibri"/>
          <w:sz w:val="22"/>
          <w:szCs w:val="22"/>
          <w:lang w:eastAsia="en-US"/>
        </w:rPr>
        <w:t>bytecodes</w:t>
      </w:r>
      <w:r w:rsidR="00133FC5" w:rsidRPr="000617D6">
        <w:rPr>
          <w:rFonts w:ascii="Calibri" w:eastAsia="Calibri" w:hAnsi="Calibri"/>
          <w:sz w:val="22"/>
          <w:szCs w:val="22"/>
          <w:lang w:eastAsia="en-US"/>
        </w:rPr>
        <w:t>”</w:t>
      </w:r>
      <w:r w:rsidRPr="000617D6">
        <w:rPr>
          <w:rFonts w:ascii="Calibri" w:eastAsia="Calibri" w:hAnsi="Calibri"/>
          <w:sz w:val="22"/>
          <w:szCs w:val="22"/>
          <w:lang w:eastAsia="en-US"/>
        </w:rPr>
        <w:t xml:space="preserve"> es interpretado por una máquina virtual. De este modo se consigue la independencia de la máquina, el código compilado se ejecuta en máquinas virtuales que si son dependientes de la plataforma.</w:t>
      </w: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Java es un lenguaje orientado a objetos de propósito general. Aunque Java comenzará a ser conocido como un lenguaje de programación de applets que se ejecutan en el entorno de un navegador web, se puede utilizar para construir cualquier tipo de proyecto.</w:t>
      </w: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Su sintaxis es muy parecida a la de C y C++ pero hasta ahí llega el parecido. Java no es una evolución ni de C++ ni un C++ mejorado.</w:t>
      </w:r>
      <w:r w:rsidRPr="000617D6">
        <w:rPr>
          <w:rFonts w:ascii="Calibri" w:eastAsia="Calibri" w:hAnsi="Calibri"/>
          <w:sz w:val="22"/>
          <w:szCs w:val="22"/>
          <w:lang w:eastAsia="en-US"/>
        </w:rPr>
        <w:cr/>
      </w: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En el diseño de Java se prestó especial atención a la seguridad. Existen varios niveles de seguridad en Java, desde el ámbito del programador, hasta el ámbito de la ejecución en la máquina virtual.</w:t>
      </w: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Con respecto al programador, Java realiza comprobación estricta de tipos durante la compilación, evitando con ello problemas tales como el desbordamiento de la pila. Pero, es durante la ejecución donde se encuentra el método adecuado según el tipo de la clase receptora del mensaje; aunque siempre es posible forzar un enlace estático declarando un método como final.</w:t>
      </w: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 xml:space="preserve">Todas las instancias de una clase se crean con el operador </w:t>
      </w:r>
      <w:proofErr w:type="gramStart"/>
      <w:r w:rsidRPr="000617D6">
        <w:rPr>
          <w:rFonts w:ascii="Calibri" w:eastAsia="Calibri" w:hAnsi="Calibri"/>
          <w:sz w:val="22"/>
          <w:szCs w:val="22"/>
          <w:lang w:eastAsia="en-US"/>
        </w:rPr>
        <w:t>new(</w:t>
      </w:r>
      <w:proofErr w:type="gramEnd"/>
      <w:r w:rsidRPr="000617D6">
        <w:rPr>
          <w:rFonts w:ascii="Calibri" w:eastAsia="Calibri" w:hAnsi="Calibri"/>
          <w:sz w:val="22"/>
          <w:szCs w:val="22"/>
          <w:lang w:eastAsia="en-US"/>
        </w:rPr>
        <w:t>), de manera que un recolector de basura se encarga de liberar la memoria ocupada por los objetos que ya no están referenciados. La máquina virtual de Java gestiona la memoria dinámicamente.</w:t>
      </w: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Una fuente común de errores en programación proviene del uso de punteros. En Java se han eliminado los punteros, el acceso a las instancias de clase se hace a través de referencias.</w:t>
      </w: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Además, el programador siempre está obligado a tratar las posibles excepciones que se produzcan en tiempo de ejecución. Java define procedimientos para tratar estos errores.</w:t>
      </w: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lastRenderedPageBreak/>
        <w:t>Java también posee mecanismos para garantizar la seguridad durante la ejecución comprobando, antes de ejecutar código, que este no viola ninguna restricción de seguridad del sistema donde se va a ejecutar.</w:t>
      </w: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También cuenta con un cargador de clases, de modo que todas las clases cargadas a través de la red tienen su propio espacio de nombres para no interferir con las clases locales.</w:t>
      </w: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Otra característica de Java es que está preparado para la programación concurrente sin necesidad de utilizar ningún tipo de biblioteca.</w:t>
      </w: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Finalmente, Java posee un gestor de seguridad con el que poder restringir el acceso a los recursos del sistema.</w:t>
      </w: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A menudo se argumenta que Java es un lenguaje lento porque debe interpretar los bytecodes a código nativo antes de poder ejecutar un método, pero gracias a la tecnología JIT</w:t>
      </w:r>
      <w:r w:rsidR="00F45144" w:rsidRPr="000617D6">
        <w:rPr>
          <w:rFonts w:ascii="Calibri" w:eastAsia="Calibri" w:hAnsi="Calibri"/>
          <w:sz w:val="22"/>
          <w:szCs w:val="22"/>
          <w:lang w:eastAsia="en-US"/>
        </w:rPr>
        <w:t xml:space="preserve"> (Just In Time)</w:t>
      </w:r>
      <w:r w:rsidRPr="000617D6">
        <w:rPr>
          <w:rFonts w:ascii="Calibri" w:eastAsia="Calibri" w:hAnsi="Calibri"/>
          <w:sz w:val="22"/>
          <w:szCs w:val="22"/>
          <w:lang w:eastAsia="en-US"/>
        </w:rPr>
        <w:t>, este proceso se lleva a cabo una única vez, después el código en código nativo se almacena de tal modo que está disponible para la siguiente vez que se llame.</w:t>
      </w:r>
    </w:p>
    <w:p w:rsidR="0012397E" w:rsidRPr="000617D6" w:rsidRDefault="0012397E" w:rsidP="000617D6">
      <w:pPr>
        <w:shd w:val="clear" w:color="auto" w:fill="FFFFFF"/>
        <w:spacing w:line="277" w:lineRule="atLeast"/>
        <w:rPr>
          <w:rFonts w:ascii="Calibri" w:eastAsia="Calibri" w:hAnsi="Calibri"/>
          <w:sz w:val="22"/>
          <w:szCs w:val="22"/>
          <w:lang w:eastAsia="en-US"/>
        </w:rPr>
      </w:pPr>
    </w:p>
    <w:p w:rsidR="0012397E" w:rsidRPr="00DD6701" w:rsidRDefault="000617D6" w:rsidP="000617D6">
      <w:pPr>
        <w:spacing w:after="200" w:line="276" w:lineRule="auto"/>
        <w:rPr>
          <w:rFonts w:ascii="Cambria" w:eastAsia="Calibri" w:hAnsi="Cambria"/>
          <w:sz w:val="28"/>
          <w:szCs w:val="28"/>
          <w:lang w:eastAsia="en-US"/>
        </w:rPr>
      </w:pPr>
      <w:r w:rsidRPr="00DD6701">
        <w:rPr>
          <w:rFonts w:ascii="Cambria" w:eastAsia="Calibri" w:hAnsi="Cambria"/>
          <w:sz w:val="28"/>
          <w:szCs w:val="28"/>
          <w:lang w:eastAsia="en-US"/>
        </w:rPr>
        <w:t>Herramientas de desarrollo</w:t>
      </w:r>
    </w:p>
    <w:p w:rsidR="0012397E" w:rsidRPr="000617D6" w:rsidRDefault="0012397E" w:rsidP="000617D6">
      <w:pPr>
        <w:shd w:val="clear" w:color="auto" w:fill="FFFFFF"/>
        <w:spacing w:line="277" w:lineRule="atLeast"/>
        <w:rPr>
          <w:rFonts w:ascii="Calibri" w:eastAsia="Calibri" w:hAnsi="Calibri"/>
          <w:sz w:val="22"/>
          <w:szCs w:val="22"/>
          <w:lang w:eastAsia="en-US"/>
        </w:rPr>
      </w:pP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 xml:space="preserve">Las herramientas de desarrollo de Java se conocen como Java Development </w:t>
      </w:r>
      <w:proofErr w:type="gramStart"/>
      <w:r w:rsidRPr="000617D6">
        <w:rPr>
          <w:rFonts w:ascii="Calibri" w:eastAsia="Calibri" w:hAnsi="Calibri"/>
          <w:sz w:val="22"/>
          <w:szCs w:val="22"/>
          <w:lang w:eastAsia="en-US"/>
        </w:rPr>
        <w:t>Kit(</w:t>
      </w:r>
      <w:proofErr w:type="gramEnd"/>
      <w:r w:rsidRPr="000617D6">
        <w:rPr>
          <w:rFonts w:ascii="Calibri" w:eastAsia="Calibri" w:hAnsi="Calibri"/>
          <w:sz w:val="22"/>
          <w:szCs w:val="22"/>
          <w:lang w:eastAsia="en-US"/>
        </w:rPr>
        <w:t xml:space="preserve">JDK). En el momento de escribir este apunte las herramientas de </w:t>
      </w:r>
      <w:r w:rsidR="000837E8" w:rsidRPr="000617D6">
        <w:rPr>
          <w:rFonts w:ascii="Calibri" w:eastAsia="Calibri" w:hAnsi="Calibri"/>
          <w:sz w:val="22"/>
          <w:szCs w:val="22"/>
          <w:lang w:eastAsia="en-US"/>
        </w:rPr>
        <w:t xml:space="preserve">desarrollo van por la versión </w:t>
      </w:r>
      <w:r w:rsidRPr="000617D6">
        <w:rPr>
          <w:rFonts w:ascii="Calibri" w:eastAsia="Calibri" w:hAnsi="Calibri"/>
          <w:sz w:val="22"/>
          <w:szCs w:val="22"/>
          <w:lang w:eastAsia="en-US"/>
        </w:rPr>
        <w:t xml:space="preserve">8. Estas herramientas se pueden descargar gratuitamente de </w:t>
      </w:r>
      <w:r w:rsidR="000837E8" w:rsidRPr="000617D6">
        <w:rPr>
          <w:rFonts w:ascii="Calibri" w:eastAsia="Calibri" w:hAnsi="Calibri"/>
          <w:sz w:val="22"/>
          <w:szCs w:val="22"/>
          <w:lang w:eastAsia="en-US"/>
        </w:rPr>
        <w:t>http://www.oracle.com/technetwork/es/java/javase/downloads/index.html.</w:t>
      </w:r>
    </w:p>
    <w:p w:rsidR="0012397E" w:rsidRPr="000617D6" w:rsidRDefault="0012397E" w:rsidP="000617D6">
      <w:pPr>
        <w:shd w:val="clear" w:color="auto" w:fill="FFFFFF"/>
        <w:spacing w:line="277" w:lineRule="atLeast"/>
        <w:rPr>
          <w:rFonts w:ascii="Calibri" w:eastAsia="Calibri" w:hAnsi="Calibri"/>
          <w:sz w:val="22"/>
          <w:szCs w:val="22"/>
          <w:lang w:eastAsia="en-US"/>
        </w:rPr>
      </w:pP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 xml:space="preserve">Este conjunto de herramientas cuenta entre otros con un compilador de línea de comandos javac; la máquina virtual de Java con la que poder ejecutar </w:t>
      </w:r>
      <w:proofErr w:type="gramStart"/>
      <w:r w:rsidRPr="000617D6">
        <w:rPr>
          <w:rFonts w:ascii="Calibri" w:eastAsia="Calibri" w:hAnsi="Calibri"/>
          <w:sz w:val="22"/>
          <w:szCs w:val="22"/>
          <w:lang w:eastAsia="en-US"/>
        </w:rPr>
        <w:t>aplicaciones java</w:t>
      </w:r>
      <w:proofErr w:type="gramEnd"/>
      <w:r w:rsidRPr="000617D6">
        <w:rPr>
          <w:rFonts w:ascii="Calibri" w:eastAsia="Calibri" w:hAnsi="Calibri"/>
          <w:sz w:val="22"/>
          <w:szCs w:val="22"/>
          <w:lang w:eastAsia="en-US"/>
        </w:rPr>
        <w:t>; una herramienta de documentación</w:t>
      </w:r>
      <w:r w:rsidR="00DF499A" w:rsidRPr="000617D6">
        <w:rPr>
          <w:rFonts w:ascii="Calibri" w:eastAsia="Calibri" w:hAnsi="Calibri"/>
          <w:sz w:val="22"/>
          <w:szCs w:val="22"/>
          <w:lang w:eastAsia="en-US"/>
        </w:rPr>
        <w:t xml:space="preserve"> </w:t>
      </w:r>
      <w:r w:rsidRPr="000617D6">
        <w:rPr>
          <w:rFonts w:ascii="Calibri" w:eastAsia="Calibri" w:hAnsi="Calibri"/>
          <w:sz w:val="22"/>
          <w:szCs w:val="22"/>
          <w:lang w:eastAsia="en-US"/>
        </w:rPr>
        <w:t>javadoc; y una herramienta para empaquetar proyectos jar. La utilidad de estas herramientas la iremos</w:t>
      </w:r>
      <w:r w:rsidR="00DF499A" w:rsidRPr="000617D6">
        <w:rPr>
          <w:rFonts w:ascii="Calibri" w:eastAsia="Calibri" w:hAnsi="Calibri"/>
          <w:sz w:val="22"/>
          <w:szCs w:val="22"/>
          <w:lang w:eastAsia="en-US"/>
        </w:rPr>
        <w:t xml:space="preserve"> viendo con detalle </w:t>
      </w:r>
      <w:r w:rsidR="00C83B7C" w:rsidRPr="000617D6">
        <w:rPr>
          <w:rFonts w:ascii="Calibri" w:eastAsia="Calibri" w:hAnsi="Calibri"/>
          <w:sz w:val="22"/>
          <w:szCs w:val="22"/>
          <w:lang w:eastAsia="en-US"/>
        </w:rPr>
        <w:t>más</w:t>
      </w:r>
      <w:r w:rsidR="00DF499A" w:rsidRPr="000617D6">
        <w:rPr>
          <w:rFonts w:ascii="Calibri" w:eastAsia="Calibri" w:hAnsi="Calibri"/>
          <w:sz w:val="22"/>
          <w:szCs w:val="22"/>
          <w:lang w:eastAsia="en-US"/>
        </w:rPr>
        <w:t xml:space="preserve"> </w:t>
      </w:r>
      <w:r w:rsidR="00933BC2" w:rsidRPr="000617D6">
        <w:rPr>
          <w:rFonts w:ascii="Calibri" w:eastAsia="Calibri" w:hAnsi="Calibri"/>
          <w:sz w:val="22"/>
          <w:szCs w:val="22"/>
          <w:lang w:eastAsia="en-US"/>
        </w:rPr>
        <w:t>adelante</w:t>
      </w:r>
      <w:r w:rsidRPr="000617D6">
        <w:rPr>
          <w:rFonts w:ascii="Calibri" w:eastAsia="Calibri" w:hAnsi="Calibri"/>
          <w:sz w:val="22"/>
          <w:szCs w:val="22"/>
          <w:lang w:eastAsia="en-US"/>
        </w:rPr>
        <w:t>.</w:t>
      </w:r>
    </w:p>
    <w:p w:rsidR="000837E8" w:rsidRPr="000617D6" w:rsidRDefault="000837E8" w:rsidP="000617D6">
      <w:pPr>
        <w:shd w:val="clear" w:color="auto" w:fill="FFFFFF"/>
        <w:spacing w:line="277" w:lineRule="atLeast"/>
        <w:rPr>
          <w:rFonts w:ascii="Calibri" w:eastAsia="Calibri" w:hAnsi="Calibri"/>
          <w:sz w:val="22"/>
          <w:szCs w:val="22"/>
          <w:lang w:eastAsia="en-US"/>
        </w:rPr>
      </w:pPr>
    </w:p>
    <w:p w:rsidR="000837E8" w:rsidRPr="00DD6701" w:rsidRDefault="000837E8" w:rsidP="000617D6">
      <w:pPr>
        <w:spacing w:after="200" w:line="276" w:lineRule="auto"/>
        <w:rPr>
          <w:rFonts w:ascii="Cambria" w:eastAsia="Calibri" w:hAnsi="Cambria"/>
          <w:sz w:val="28"/>
          <w:szCs w:val="28"/>
          <w:lang w:eastAsia="en-US"/>
        </w:rPr>
      </w:pPr>
      <w:r w:rsidRPr="00DD6701">
        <w:rPr>
          <w:rFonts w:ascii="Cambria" w:eastAsia="Calibri" w:hAnsi="Cambria"/>
          <w:sz w:val="28"/>
          <w:szCs w:val="28"/>
          <w:lang w:eastAsia="en-US"/>
        </w:rPr>
        <w:t>El compilador Java</w:t>
      </w:r>
    </w:p>
    <w:p w:rsidR="000837E8" w:rsidRPr="000617D6" w:rsidRDefault="000837E8"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Cuando usted programa para la plataforma Java, escribe el código de origen en archivos .java y luego los compila. El compilador verifica su código con las reglas de sintaxis del lenguaje, luego escribe los códigos byte en archivos .class. Los códigos byte son instrucciones estándar destinadas a ejecutarse en una Java Virtual Machine (JVM). Al agregar este nivel de abstracción, el compilador Java difiere de los otros compiladores de lenguaje, que escriben instrucciones apropiadas para el chipset de la CPU en el que el programa se ejecutará.</w:t>
      </w:r>
    </w:p>
    <w:p w:rsidR="000837E8" w:rsidRPr="000617D6" w:rsidRDefault="000837E8" w:rsidP="000617D6">
      <w:pPr>
        <w:shd w:val="clear" w:color="auto" w:fill="FFFFFF"/>
        <w:spacing w:line="277" w:lineRule="atLeast"/>
        <w:rPr>
          <w:rFonts w:ascii="Calibri" w:eastAsia="Calibri" w:hAnsi="Calibri"/>
          <w:sz w:val="22"/>
          <w:szCs w:val="22"/>
          <w:lang w:eastAsia="en-US"/>
        </w:rPr>
      </w:pPr>
    </w:p>
    <w:p w:rsidR="000837E8" w:rsidRPr="00DD6701" w:rsidRDefault="000837E8" w:rsidP="000617D6">
      <w:pPr>
        <w:spacing w:after="200" w:line="276" w:lineRule="auto"/>
        <w:rPr>
          <w:rFonts w:ascii="Cambria" w:eastAsia="Calibri" w:hAnsi="Cambria"/>
          <w:sz w:val="28"/>
          <w:szCs w:val="28"/>
          <w:lang w:eastAsia="en-US"/>
        </w:rPr>
      </w:pPr>
      <w:r w:rsidRPr="00DD6701">
        <w:rPr>
          <w:rFonts w:ascii="Cambria" w:eastAsia="Calibri" w:hAnsi="Cambria"/>
          <w:sz w:val="28"/>
          <w:szCs w:val="28"/>
          <w:lang w:eastAsia="en-US"/>
        </w:rPr>
        <w:t>La JVM</w:t>
      </w:r>
    </w:p>
    <w:p w:rsidR="000837E8" w:rsidRPr="000617D6" w:rsidRDefault="000837E8"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Al momento de la ejecución, la JVM lee e interpreta archivos .class y ejecuta las instrucciones del programa en la plataforma de hardware nativo para la que se escribió la JVM. La JVM interpreta los códigos byte del mismo modo en que una CPU interpretaría las instrucciones del lenguaje del conjunto. La diferencia es que la JVM es un software escrito específicamente para una plataforma particular. La JVM es el corazón del principio "escrito una vez, ejecutado en cualquier lugar" del lenguaje Java. Su código se puede ejecutar en cualquier chipset para el cual una implementación apropiada de la JVM está disponible. Las JVM están disponibles para plataformas principales como Linux y Windows y se han implementado subconjuntos del lenguaje Java en las JVM para teléfonos móviles y aficionados de chips.</w:t>
      </w:r>
    </w:p>
    <w:p w:rsidR="00033A73" w:rsidRPr="000617D6" w:rsidRDefault="00033A73" w:rsidP="000617D6">
      <w:pPr>
        <w:shd w:val="clear" w:color="auto" w:fill="FFFFFF"/>
        <w:spacing w:line="277" w:lineRule="atLeast"/>
        <w:rPr>
          <w:rFonts w:ascii="Calibri" w:eastAsia="Calibri" w:hAnsi="Calibri"/>
          <w:sz w:val="22"/>
          <w:szCs w:val="22"/>
          <w:lang w:eastAsia="en-US"/>
        </w:rPr>
      </w:pPr>
    </w:p>
    <w:p w:rsidR="00033A73" w:rsidRPr="00DD6701" w:rsidRDefault="00033A73" w:rsidP="000617D6">
      <w:pPr>
        <w:spacing w:after="200" w:line="276" w:lineRule="auto"/>
        <w:rPr>
          <w:rFonts w:ascii="Cambria" w:eastAsia="Calibri" w:hAnsi="Cambria"/>
          <w:sz w:val="28"/>
          <w:szCs w:val="28"/>
          <w:lang w:eastAsia="en-US"/>
        </w:rPr>
      </w:pPr>
      <w:r w:rsidRPr="00DD6701">
        <w:rPr>
          <w:rFonts w:ascii="Cambria" w:eastAsia="Calibri" w:hAnsi="Cambria"/>
          <w:sz w:val="28"/>
          <w:szCs w:val="28"/>
          <w:lang w:eastAsia="en-US"/>
        </w:rPr>
        <w:t>El Java Runtime Environment</w:t>
      </w:r>
    </w:p>
    <w:p w:rsidR="00033A73" w:rsidRPr="000617D6" w:rsidRDefault="00033A73"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lastRenderedPageBreak/>
        <w:t>El Java Runtime Environment (JRE, también conocido como el Java Runtime) incluye las bibliotecas de códigos de la JVM y los componentes que son necesarios para programas en ejecución escritos en el lenguaje Java. Está disponible para múltiples plataformas. Puede redistribuir libremente el JRE con sus aplicaciones, de acuerdo a los términos de la licencia del JRE, para darles a los usuarios de la aplicación una plataforma en la cual ejecutar su software. El JRE se incluye en el JDK.</w:t>
      </w:r>
    </w:p>
    <w:p w:rsidR="00033A73" w:rsidRPr="000617D6" w:rsidRDefault="00033A73" w:rsidP="000617D6">
      <w:pPr>
        <w:shd w:val="clear" w:color="auto" w:fill="FFFFFF"/>
        <w:spacing w:line="277" w:lineRule="atLeast"/>
        <w:rPr>
          <w:rFonts w:ascii="Calibri" w:eastAsia="Calibri" w:hAnsi="Calibri"/>
          <w:sz w:val="22"/>
          <w:szCs w:val="22"/>
          <w:lang w:eastAsia="en-US"/>
        </w:rPr>
      </w:pPr>
    </w:p>
    <w:p w:rsidR="00033A73" w:rsidRPr="000617D6" w:rsidRDefault="00033A73" w:rsidP="000617D6">
      <w:pPr>
        <w:spacing w:after="200" w:line="276" w:lineRule="auto"/>
        <w:rPr>
          <w:rFonts w:ascii="Calibri" w:eastAsia="Calibri" w:hAnsi="Calibri"/>
          <w:sz w:val="28"/>
          <w:szCs w:val="28"/>
          <w:lang w:eastAsia="en-US"/>
        </w:rPr>
      </w:pPr>
      <w:r w:rsidRPr="000617D6">
        <w:rPr>
          <w:rFonts w:ascii="Calibri" w:eastAsia="Calibri" w:hAnsi="Calibri"/>
          <w:sz w:val="28"/>
          <w:szCs w:val="28"/>
          <w:lang w:eastAsia="en-US"/>
        </w:rPr>
        <w:t>El recolector de basura</w:t>
      </w:r>
    </w:p>
    <w:p w:rsidR="00033A73" w:rsidRPr="000617D6" w:rsidRDefault="00033A73"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 xml:space="preserve">En lugar de forzarlo a mantenerse a la par con la asignación de memoria (o usar una biblioteca de terceros para hacer esto), la plataforma Java proporciona una gestión de memoria lista para usar. Cuando su aplicación Java crea una instancia de objeto al momento de ejecución, la JVM asigna automáticamente espacio de memoria para ese objeto desde el almacenamiento dinámico, que es una agrupación de memoria reservada para que use su programa. El recolector de basura Java se ejecuta en segundo plano y realiza un seguimiento de cuáles son los objetos que la aplicación ya no necesita y recupera la memoria que ellos ocupan. Este abordaje al manejo de la memoria se llama gestión de la memoria implícita porque no le exige que escriba cualquier código de manejo de la memoria. La </w:t>
      </w:r>
      <w:r w:rsidR="007F4BA1" w:rsidRPr="000617D6">
        <w:rPr>
          <w:rFonts w:ascii="Calibri" w:eastAsia="Calibri" w:hAnsi="Calibri"/>
          <w:sz w:val="22"/>
          <w:szCs w:val="22"/>
          <w:lang w:eastAsia="en-US"/>
        </w:rPr>
        <w:t>recolección</w:t>
      </w:r>
      <w:r w:rsidRPr="000617D6">
        <w:rPr>
          <w:rFonts w:ascii="Calibri" w:eastAsia="Calibri" w:hAnsi="Calibri"/>
          <w:sz w:val="22"/>
          <w:szCs w:val="22"/>
          <w:lang w:eastAsia="en-US"/>
        </w:rPr>
        <w:t xml:space="preserve"> de basura es una de las funciones esenciales del rendimiento de la plataforma Java.</w:t>
      </w:r>
    </w:p>
    <w:p w:rsidR="00C83B7C" w:rsidRPr="000617D6" w:rsidRDefault="00C83B7C" w:rsidP="000617D6">
      <w:pPr>
        <w:shd w:val="clear" w:color="auto" w:fill="FFFFFF"/>
        <w:spacing w:line="277" w:lineRule="atLeast"/>
        <w:rPr>
          <w:rFonts w:ascii="Calibri" w:eastAsia="Calibri" w:hAnsi="Calibri"/>
          <w:sz w:val="22"/>
          <w:szCs w:val="22"/>
          <w:lang w:eastAsia="en-US"/>
        </w:rPr>
      </w:pPr>
    </w:p>
    <w:p w:rsidR="00C83B7C" w:rsidRPr="000617D6" w:rsidRDefault="00C83B7C" w:rsidP="000617D6">
      <w:pPr>
        <w:spacing w:after="200" w:line="276" w:lineRule="auto"/>
        <w:rPr>
          <w:rFonts w:ascii="Calibri" w:eastAsia="Calibri" w:hAnsi="Calibri"/>
          <w:sz w:val="28"/>
          <w:szCs w:val="28"/>
          <w:lang w:eastAsia="en-US"/>
        </w:rPr>
      </w:pPr>
      <w:r w:rsidRPr="000617D6">
        <w:rPr>
          <w:rFonts w:ascii="Calibri" w:eastAsia="Calibri" w:hAnsi="Calibri"/>
          <w:sz w:val="28"/>
          <w:szCs w:val="28"/>
          <w:lang w:eastAsia="en-US"/>
        </w:rPr>
        <w:t>Ide</w:t>
      </w:r>
    </w:p>
    <w:p w:rsidR="00C83B7C" w:rsidRPr="000617D6" w:rsidRDefault="00DD15DF"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Un entorno de desarrollo integrado, llamado también IDE (sigla en inglés de integrated development environment), es un programa informático compuesto por un conjunto de herramientas de programación. Puede dedicarse en exclusiva a un solo lenguaje de programación o bien puede utilizarse para varios.</w:t>
      </w:r>
    </w:p>
    <w:p w:rsidR="00DD15DF" w:rsidRPr="000617D6" w:rsidRDefault="00DD15DF"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Un IDE es un entorno de programación que ha sido empaquetado como un programa de aplicación; es decir, que consiste en un editor de código, un compilador, un depurador y un constructor de interfaz gráfica (GUI).</w:t>
      </w:r>
    </w:p>
    <w:p w:rsidR="00DD15DF" w:rsidRPr="000617D6" w:rsidRDefault="00DD15DF"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Existen diversos IDEs para Java. Vamos a citar algunos de ellos:</w:t>
      </w:r>
    </w:p>
    <w:p w:rsidR="00582CF1" w:rsidRDefault="00582CF1" w:rsidP="000617D6">
      <w:pPr>
        <w:shd w:val="clear" w:color="auto" w:fill="FFFFFF"/>
        <w:spacing w:line="277" w:lineRule="atLeast"/>
        <w:rPr>
          <w:rFonts w:ascii="Calibri" w:eastAsia="Calibri" w:hAnsi="Calibri"/>
          <w:sz w:val="22"/>
          <w:szCs w:val="22"/>
          <w:lang w:eastAsia="en-US"/>
        </w:rPr>
      </w:pPr>
    </w:p>
    <w:p w:rsidR="00DD15DF" w:rsidRPr="000617D6" w:rsidRDefault="00DD15DF" w:rsidP="00074113">
      <w:pPr>
        <w:numPr>
          <w:ilvl w:val="0"/>
          <w:numId w:val="80"/>
        </w:num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Eclipse: software libre que se puede descargar en http://www.eclipse.org. Es uno de los entornos Java más utilizados a nivel profesional. El paquete básico de Eclipse se puede expandir mediante la instalación de plugins para añadir funcionalidades a medida que se vayan necesitando.</w:t>
      </w:r>
    </w:p>
    <w:p w:rsidR="00DD15DF" w:rsidRPr="000617D6" w:rsidRDefault="00DD15DF" w:rsidP="00137446">
      <w:pPr>
        <w:numPr>
          <w:ilvl w:val="0"/>
          <w:numId w:val="3"/>
        </w:numPr>
        <w:shd w:val="clear" w:color="auto" w:fill="FFFFFF"/>
        <w:tabs>
          <w:tab w:val="clear" w:pos="1364"/>
          <w:tab w:val="left" w:pos="720"/>
          <w:tab w:val="num" w:pos="1080"/>
        </w:tabs>
        <w:spacing w:line="277" w:lineRule="atLeast"/>
        <w:ind w:left="1418" w:hanging="1058"/>
        <w:rPr>
          <w:rFonts w:ascii="Calibri" w:eastAsia="Calibri" w:hAnsi="Calibri"/>
          <w:sz w:val="22"/>
          <w:szCs w:val="22"/>
          <w:lang w:eastAsia="en-US"/>
        </w:rPr>
      </w:pPr>
      <w:r w:rsidRPr="000617D6">
        <w:rPr>
          <w:rFonts w:ascii="Calibri" w:eastAsia="Calibri" w:hAnsi="Calibri"/>
          <w:sz w:val="22"/>
          <w:szCs w:val="22"/>
          <w:lang w:eastAsia="en-US"/>
        </w:rPr>
        <w:t>NetBeans: software libre que se puede descargar en http://www.netbeans.org.  Otro de los entornos Java muy utilizados, también expandible mediante plugins. Facilita bastante el diseño gráfico asociado a aplicaciones Java, por esta razón l</w:t>
      </w:r>
      <w:r w:rsidR="00726F70">
        <w:rPr>
          <w:rFonts w:ascii="Calibri" w:eastAsia="Calibri" w:hAnsi="Calibri"/>
          <w:sz w:val="22"/>
          <w:szCs w:val="22"/>
          <w:lang w:eastAsia="en-US"/>
        </w:rPr>
        <w:t>o</w:t>
      </w:r>
      <w:r w:rsidRPr="000617D6">
        <w:rPr>
          <w:rFonts w:ascii="Calibri" w:eastAsia="Calibri" w:hAnsi="Calibri"/>
          <w:sz w:val="22"/>
          <w:szCs w:val="22"/>
          <w:lang w:eastAsia="en-US"/>
        </w:rPr>
        <w:t xml:space="preserve"> vamos a utilizar durante la cursada. </w:t>
      </w:r>
    </w:p>
    <w:p w:rsidR="00DD15DF" w:rsidRPr="000617D6" w:rsidRDefault="00DD15DF" w:rsidP="00DD6701">
      <w:pPr>
        <w:numPr>
          <w:ilvl w:val="0"/>
          <w:numId w:val="3"/>
        </w:numPr>
        <w:shd w:val="clear" w:color="auto" w:fill="FFFFFF"/>
        <w:tabs>
          <w:tab w:val="clear" w:pos="1364"/>
          <w:tab w:val="num" w:pos="-6300"/>
          <w:tab w:val="left" w:pos="720"/>
        </w:tabs>
        <w:spacing w:line="277" w:lineRule="atLeast"/>
        <w:ind w:left="720"/>
        <w:rPr>
          <w:rFonts w:ascii="Calibri" w:eastAsia="Calibri" w:hAnsi="Calibri"/>
          <w:sz w:val="22"/>
          <w:szCs w:val="22"/>
          <w:lang w:eastAsia="en-US"/>
        </w:rPr>
      </w:pPr>
      <w:r w:rsidRPr="000617D6">
        <w:rPr>
          <w:rFonts w:ascii="Calibri" w:eastAsia="Calibri" w:hAnsi="Calibri"/>
          <w:sz w:val="22"/>
          <w:szCs w:val="22"/>
          <w:lang w:eastAsia="en-US"/>
        </w:rPr>
        <w:t>BlueJ: software libre que se puede descargar en http://bluej.org. Es un entorno de desarrollo dirigido al aprendizaje de Java (entorno académico) y sin uso a nivel profesional. Es utilizado en distintas universidades para la enseñanza de Java. Destaca por ser sencillo e incluir algunas funcionalidades dirigidas a que las personas que estén aprendiendo tengan mayor facilidad para comprender aspectos clave de la programación orientada a objetos.</w:t>
      </w:r>
    </w:p>
    <w:p w:rsidR="00DD15DF" w:rsidRPr="000617D6" w:rsidRDefault="00DD15DF" w:rsidP="00DD6701">
      <w:pPr>
        <w:numPr>
          <w:ilvl w:val="0"/>
          <w:numId w:val="3"/>
        </w:numPr>
        <w:shd w:val="clear" w:color="auto" w:fill="FFFFFF"/>
        <w:tabs>
          <w:tab w:val="left" w:pos="720"/>
        </w:tabs>
        <w:spacing w:line="277" w:lineRule="atLeast"/>
        <w:ind w:left="720"/>
        <w:rPr>
          <w:rFonts w:ascii="Calibri" w:eastAsia="Calibri" w:hAnsi="Calibri"/>
          <w:sz w:val="22"/>
          <w:szCs w:val="22"/>
          <w:lang w:eastAsia="en-US"/>
        </w:rPr>
      </w:pPr>
      <w:r w:rsidRPr="000617D6">
        <w:rPr>
          <w:rFonts w:ascii="Calibri" w:eastAsia="Calibri" w:hAnsi="Calibri"/>
          <w:sz w:val="22"/>
          <w:szCs w:val="22"/>
          <w:lang w:eastAsia="en-US"/>
        </w:rPr>
        <w:t>JBuilder: software comercial. Se pueden obtener versiones de prueba o versiones simplificadas gratuitas en la web http://www.embarcadero.com buscando en la sección de productos y desarrollo de aplicaciones. Permite desarrollos gráficos.</w:t>
      </w:r>
    </w:p>
    <w:p w:rsidR="00DD15DF" w:rsidRPr="000617D6" w:rsidRDefault="00DD15DF" w:rsidP="00DD6701">
      <w:pPr>
        <w:numPr>
          <w:ilvl w:val="0"/>
          <w:numId w:val="3"/>
        </w:numPr>
        <w:shd w:val="clear" w:color="auto" w:fill="FFFFFF"/>
        <w:tabs>
          <w:tab w:val="left" w:pos="720"/>
        </w:tabs>
        <w:spacing w:line="277" w:lineRule="atLeast"/>
        <w:ind w:left="720"/>
        <w:rPr>
          <w:rFonts w:ascii="Calibri" w:eastAsia="Calibri" w:hAnsi="Calibri"/>
          <w:sz w:val="22"/>
          <w:szCs w:val="22"/>
          <w:lang w:eastAsia="en-US"/>
        </w:rPr>
      </w:pPr>
      <w:r w:rsidRPr="000617D6">
        <w:rPr>
          <w:rFonts w:ascii="Calibri" w:eastAsia="Calibri" w:hAnsi="Calibri"/>
          <w:sz w:val="22"/>
          <w:szCs w:val="22"/>
          <w:lang w:eastAsia="en-US"/>
        </w:rPr>
        <w:t xml:space="preserve">JCreator: software comercial. Se pueden obtener versiones de prueba o versiones simplificadas gratuitas en la web http://www.jcreator.com. Este IDE está escrito en </w:t>
      </w:r>
      <w:r w:rsidRPr="000617D6">
        <w:rPr>
          <w:rFonts w:ascii="Calibri" w:eastAsia="Calibri" w:hAnsi="Calibri"/>
          <w:sz w:val="22"/>
          <w:szCs w:val="22"/>
          <w:lang w:eastAsia="en-US"/>
        </w:rPr>
        <w:lastRenderedPageBreak/>
        <w:t>C++ y omite herramientas para desarrollos gráficos, lo cual lo hace más rápido y eficiente que otros IDEs.</w:t>
      </w:r>
    </w:p>
    <w:p w:rsidR="000837E8" w:rsidRPr="000617D6" w:rsidRDefault="000837E8" w:rsidP="000617D6">
      <w:pPr>
        <w:shd w:val="clear" w:color="auto" w:fill="FFFFFF"/>
        <w:spacing w:line="277" w:lineRule="atLeast"/>
        <w:rPr>
          <w:rFonts w:ascii="Calibri" w:eastAsia="Calibri" w:hAnsi="Calibri"/>
          <w:sz w:val="22"/>
          <w:szCs w:val="22"/>
          <w:lang w:eastAsia="en-US"/>
        </w:rPr>
      </w:pP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Debes pensar en Java no solamente como un lenguaje de programación si no como un conjunto de</w:t>
      </w:r>
      <w:r w:rsidR="00DF499A" w:rsidRPr="000617D6">
        <w:rPr>
          <w:rFonts w:ascii="Calibri" w:eastAsia="Calibri" w:hAnsi="Calibri"/>
          <w:sz w:val="22"/>
          <w:szCs w:val="22"/>
          <w:lang w:eastAsia="en-US"/>
        </w:rPr>
        <w:t xml:space="preserve"> </w:t>
      </w:r>
      <w:r w:rsidRPr="000617D6">
        <w:rPr>
          <w:rFonts w:ascii="Calibri" w:eastAsia="Calibri" w:hAnsi="Calibri"/>
          <w:sz w:val="22"/>
          <w:szCs w:val="22"/>
          <w:lang w:eastAsia="en-US"/>
        </w:rPr>
        <w:t>tecnologías basadas en el mismo lenguaje. Este conjunto de tecnologías te permite escribir aplicaciones</w:t>
      </w:r>
      <w:r w:rsidR="00DF499A" w:rsidRPr="000617D6">
        <w:rPr>
          <w:rFonts w:ascii="Calibri" w:eastAsia="Calibri" w:hAnsi="Calibri"/>
          <w:sz w:val="22"/>
          <w:szCs w:val="22"/>
          <w:lang w:eastAsia="en-US"/>
        </w:rPr>
        <w:t xml:space="preserve"> </w:t>
      </w:r>
      <w:r w:rsidRPr="000617D6">
        <w:rPr>
          <w:rFonts w:ascii="Calibri" w:eastAsia="Calibri" w:hAnsi="Calibri"/>
          <w:sz w:val="22"/>
          <w:szCs w:val="22"/>
          <w:lang w:eastAsia="en-US"/>
        </w:rPr>
        <w:t xml:space="preserve">para gráficos, multimedia, la web, programación </w:t>
      </w:r>
      <w:r w:rsidR="00933BC2" w:rsidRPr="000617D6">
        <w:rPr>
          <w:rFonts w:ascii="Calibri" w:eastAsia="Calibri" w:hAnsi="Calibri"/>
          <w:sz w:val="22"/>
          <w:szCs w:val="22"/>
          <w:lang w:eastAsia="en-US"/>
        </w:rPr>
        <w:t>distribuida</w:t>
      </w:r>
      <w:r w:rsidRPr="000617D6">
        <w:rPr>
          <w:rFonts w:ascii="Calibri" w:eastAsia="Calibri" w:hAnsi="Calibri"/>
          <w:sz w:val="22"/>
          <w:szCs w:val="22"/>
          <w:lang w:eastAsia="en-US"/>
        </w:rPr>
        <w:t>, bases de datos y un largo etcétera.</w:t>
      </w:r>
    </w:p>
    <w:p w:rsidR="00DF499A" w:rsidRPr="000617D6" w:rsidRDefault="00DF499A" w:rsidP="000617D6">
      <w:pPr>
        <w:shd w:val="clear" w:color="auto" w:fill="FFFFFF"/>
        <w:spacing w:line="277" w:lineRule="atLeast"/>
        <w:rPr>
          <w:rFonts w:ascii="Calibri" w:eastAsia="Calibri" w:hAnsi="Calibri"/>
          <w:sz w:val="22"/>
          <w:szCs w:val="22"/>
          <w:lang w:eastAsia="en-US"/>
        </w:rPr>
      </w:pPr>
    </w:p>
    <w:p w:rsidR="00222DDA" w:rsidRPr="000617D6" w:rsidRDefault="0012397E" w:rsidP="000617D6">
      <w:pPr>
        <w:spacing w:after="200" w:line="276" w:lineRule="auto"/>
        <w:rPr>
          <w:rFonts w:ascii="Calibri" w:eastAsia="Calibri" w:hAnsi="Calibri"/>
          <w:sz w:val="28"/>
          <w:szCs w:val="28"/>
          <w:lang w:eastAsia="en-US"/>
        </w:rPr>
      </w:pPr>
      <w:r w:rsidRPr="000617D6">
        <w:rPr>
          <w:rFonts w:ascii="Calibri" w:eastAsia="Calibri" w:hAnsi="Calibri"/>
          <w:sz w:val="28"/>
          <w:szCs w:val="28"/>
          <w:lang w:eastAsia="en-US"/>
        </w:rPr>
        <w:t>Recomendaciones</w:t>
      </w: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En Java existen ciertas reglas de codificación que son comúnmente utilizadas por los programadores.</w:t>
      </w:r>
      <w:r w:rsidR="00DF499A" w:rsidRPr="000617D6">
        <w:rPr>
          <w:rFonts w:ascii="Calibri" w:eastAsia="Calibri" w:hAnsi="Calibri"/>
          <w:sz w:val="22"/>
          <w:szCs w:val="22"/>
          <w:lang w:eastAsia="en-US"/>
        </w:rPr>
        <w:t xml:space="preserve"> </w:t>
      </w:r>
      <w:r w:rsidRPr="000617D6">
        <w:rPr>
          <w:rFonts w:ascii="Calibri" w:eastAsia="Calibri" w:hAnsi="Calibri"/>
          <w:sz w:val="22"/>
          <w:szCs w:val="22"/>
          <w:lang w:eastAsia="en-US"/>
        </w:rPr>
        <w:t>Conviene conocer y seguir estas reglas.</w:t>
      </w: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 xml:space="preserve">Los </w:t>
      </w:r>
      <w:r w:rsidR="00933BC2" w:rsidRPr="000617D6">
        <w:rPr>
          <w:rFonts w:ascii="Calibri" w:eastAsia="Calibri" w:hAnsi="Calibri"/>
          <w:sz w:val="22"/>
          <w:szCs w:val="22"/>
          <w:lang w:eastAsia="en-US"/>
        </w:rPr>
        <w:t>nombres</w:t>
      </w:r>
      <w:r w:rsidRPr="000617D6">
        <w:rPr>
          <w:rFonts w:ascii="Calibri" w:eastAsia="Calibri" w:hAnsi="Calibri"/>
          <w:sz w:val="22"/>
          <w:szCs w:val="22"/>
          <w:lang w:eastAsia="en-US"/>
        </w:rPr>
        <w:t xml:space="preserve"> de las clases deben empezar por mayúscula.</w:t>
      </w: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 xml:space="preserve">Los atributos y </w:t>
      </w:r>
      <w:r w:rsidR="00933BC2" w:rsidRPr="000617D6">
        <w:rPr>
          <w:rFonts w:ascii="Calibri" w:eastAsia="Calibri" w:hAnsi="Calibri"/>
          <w:sz w:val="22"/>
          <w:szCs w:val="22"/>
          <w:lang w:eastAsia="en-US"/>
        </w:rPr>
        <w:t>métodos</w:t>
      </w:r>
      <w:r w:rsidRPr="000617D6">
        <w:rPr>
          <w:rFonts w:ascii="Calibri" w:eastAsia="Calibri" w:hAnsi="Calibri"/>
          <w:sz w:val="22"/>
          <w:szCs w:val="22"/>
          <w:lang w:eastAsia="en-US"/>
        </w:rPr>
        <w:t xml:space="preserve"> de las clases deben empezar por minúsculas y si están formadas por varias</w:t>
      </w:r>
      <w:r w:rsidR="00DF499A" w:rsidRPr="000617D6">
        <w:rPr>
          <w:rFonts w:ascii="Calibri" w:eastAsia="Calibri" w:hAnsi="Calibri"/>
          <w:sz w:val="22"/>
          <w:szCs w:val="22"/>
          <w:lang w:eastAsia="en-US"/>
        </w:rPr>
        <w:t xml:space="preserve"> </w:t>
      </w:r>
      <w:r w:rsidRPr="000617D6">
        <w:rPr>
          <w:rFonts w:ascii="Calibri" w:eastAsia="Calibri" w:hAnsi="Calibri"/>
          <w:sz w:val="22"/>
          <w:szCs w:val="22"/>
          <w:lang w:eastAsia="en-US"/>
        </w:rPr>
        <w:t>palabras, se escriben sin espacios y la primera letra de cada palabra en mayúscula.</w:t>
      </w: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Las instancias de las clases siguen la misma recomendación que los métodos y atributos.</w:t>
      </w:r>
    </w:p>
    <w:p w:rsidR="00DF499A"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Las constantes se escriben en mayúsculas</w:t>
      </w:r>
      <w:r w:rsidR="000B05C3" w:rsidRPr="000617D6">
        <w:rPr>
          <w:rFonts w:ascii="Calibri" w:eastAsia="Calibri" w:hAnsi="Calibri"/>
          <w:sz w:val="22"/>
          <w:szCs w:val="22"/>
          <w:lang w:eastAsia="en-US"/>
        </w:rPr>
        <w:t xml:space="preserve"> y si están formadas por varias palabras, se separan con guión bajo. </w:t>
      </w:r>
    </w:p>
    <w:p w:rsidR="004438BF" w:rsidRDefault="004438BF" w:rsidP="000617D6">
      <w:pPr>
        <w:shd w:val="clear" w:color="auto" w:fill="FFFFFF"/>
        <w:spacing w:line="277" w:lineRule="atLeast"/>
        <w:rPr>
          <w:rFonts w:ascii="Calibri" w:eastAsia="Calibri" w:hAnsi="Calibri"/>
          <w:sz w:val="22"/>
          <w:szCs w:val="22"/>
          <w:lang w:eastAsia="en-US"/>
        </w:rPr>
      </w:pPr>
    </w:p>
    <w:p w:rsidR="004438BF" w:rsidRPr="000617D6" w:rsidRDefault="004438BF" w:rsidP="000617D6">
      <w:pPr>
        <w:shd w:val="clear" w:color="auto" w:fill="FFFFFF"/>
        <w:spacing w:line="277" w:lineRule="atLeast"/>
        <w:rPr>
          <w:rFonts w:ascii="Calibri" w:eastAsia="Calibri" w:hAnsi="Calibri"/>
          <w:sz w:val="22"/>
          <w:szCs w:val="22"/>
          <w:lang w:eastAsia="en-US"/>
        </w:rPr>
      </w:pPr>
    </w:p>
    <w:p w:rsidR="00F03F34" w:rsidRPr="00F03F34" w:rsidRDefault="0012397E" w:rsidP="00F03F34">
      <w:pPr>
        <w:spacing w:after="200" w:line="276" w:lineRule="auto"/>
        <w:rPr>
          <w:rFonts w:ascii="Calibri" w:eastAsia="Calibri" w:hAnsi="Calibri"/>
          <w:sz w:val="28"/>
          <w:szCs w:val="28"/>
          <w:lang w:eastAsia="en-US"/>
        </w:rPr>
      </w:pPr>
      <w:r w:rsidRPr="004438BF">
        <w:rPr>
          <w:rFonts w:ascii="Calibri" w:eastAsia="Calibri" w:hAnsi="Calibri"/>
          <w:sz w:val="28"/>
          <w:szCs w:val="28"/>
          <w:lang w:eastAsia="en-US"/>
        </w:rPr>
        <w:t>Palabras reservadas</w:t>
      </w:r>
    </w:p>
    <w:p w:rsidR="0012397E"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El conjunto</w:t>
      </w:r>
      <w:r w:rsidR="00DF499A" w:rsidRPr="000617D6">
        <w:rPr>
          <w:rFonts w:ascii="Calibri" w:eastAsia="Calibri" w:hAnsi="Calibri"/>
          <w:sz w:val="22"/>
          <w:szCs w:val="22"/>
          <w:lang w:eastAsia="en-US"/>
        </w:rPr>
        <w:t xml:space="preserve"> de palabras reservadas en Java:</w:t>
      </w:r>
    </w:p>
    <w:p w:rsidR="00DF499A" w:rsidRPr="000617D6" w:rsidRDefault="00DF499A" w:rsidP="000617D6">
      <w:pPr>
        <w:shd w:val="clear" w:color="auto" w:fill="FFFFFF"/>
        <w:spacing w:line="277" w:lineRule="atLeast"/>
        <w:rPr>
          <w:rFonts w:ascii="Calibri" w:eastAsia="Calibri" w:hAnsi="Calibri"/>
          <w:sz w:val="22"/>
          <w:szCs w:val="22"/>
          <w:lang w:eastAsia="en-US"/>
        </w:rPr>
      </w:pPr>
    </w:p>
    <w:tbl>
      <w:tblPr>
        <w:tblW w:w="8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9"/>
        <w:gridCol w:w="1681"/>
        <w:gridCol w:w="1681"/>
        <w:gridCol w:w="1681"/>
        <w:gridCol w:w="1681"/>
      </w:tblGrid>
      <w:tr w:rsidR="00DF499A" w:rsidRPr="000617D6">
        <w:trPr>
          <w:trHeight w:val="256"/>
        </w:trPr>
        <w:tc>
          <w:tcPr>
            <w:tcW w:w="1679"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abstract</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continue</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for</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new</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switch</w:t>
            </w:r>
          </w:p>
        </w:tc>
      </w:tr>
      <w:tr w:rsidR="00DF499A" w:rsidRPr="000617D6">
        <w:trPr>
          <w:trHeight w:val="256"/>
        </w:trPr>
        <w:tc>
          <w:tcPr>
            <w:tcW w:w="1679"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boolean</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default</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goto</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null</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synchronized</w:t>
            </w:r>
          </w:p>
        </w:tc>
      </w:tr>
      <w:tr w:rsidR="00DF499A" w:rsidRPr="000617D6">
        <w:trPr>
          <w:trHeight w:val="256"/>
        </w:trPr>
        <w:tc>
          <w:tcPr>
            <w:tcW w:w="1679"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break</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do</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if</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package</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this</w:t>
            </w:r>
          </w:p>
        </w:tc>
      </w:tr>
      <w:tr w:rsidR="00DF499A" w:rsidRPr="000617D6">
        <w:trPr>
          <w:trHeight w:val="256"/>
        </w:trPr>
        <w:tc>
          <w:tcPr>
            <w:tcW w:w="1679"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byte</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double</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implements</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private</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threadsafe</w:t>
            </w:r>
          </w:p>
        </w:tc>
      </w:tr>
      <w:tr w:rsidR="00DF499A" w:rsidRPr="000617D6">
        <w:trPr>
          <w:trHeight w:val="256"/>
        </w:trPr>
        <w:tc>
          <w:tcPr>
            <w:tcW w:w="1679"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byvalue</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else</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import</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protected</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throw</w:t>
            </w:r>
          </w:p>
        </w:tc>
      </w:tr>
      <w:tr w:rsidR="00DF499A" w:rsidRPr="000617D6">
        <w:trPr>
          <w:trHeight w:val="256"/>
        </w:trPr>
        <w:tc>
          <w:tcPr>
            <w:tcW w:w="1679"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case</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extends</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instanceof</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public</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transient</w:t>
            </w:r>
          </w:p>
        </w:tc>
      </w:tr>
      <w:tr w:rsidR="00DF499A" w:rsidRPr="000617D6">
        <w:trPr>
          <w:trHeight w:val="272"/>
        </w:trPr>
        <w:tc>
          <w:tcPr>
            <w:tcW w:w="1679"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catch</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false</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int</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return</w:t>
            </w:r>
          </w:p>
        </w:tc>
        <w:tc>
          <w:tcPr>
            <w:tcW w:w="1681" w:type="dxa"/>
            <w:shd w:val="clear" w:color="auto" w:fill="auto"/>
          </w:tcPr>
          <w:p w:rsidR="00DF499A"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true</w:t>
            </w:r>
          </w:p>
        </w:tc>
      </w:tr>
      <w:tr w:rsidR="00614E31" w:rsidRPr="000617D6">
        <w:trPr>
          <w:trHeight w:val="256"/>
        </w:trPr>
        <w:tc>
          <w:tcPr>
            <w:tcW w:w="1679" w:type="dxa"/>
            <w:shd w:val="clear" w:color="auto" w:fill="auto"/>
          </w:tcPr>
          <w:p w:rsidR="00614E31"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char</w:t>
            </w:r>
          </w:p>
        </w:tc>
        <w:tc>
          <w:tcPr>
            <w:tcW w:w="1681" w:type="dxa"/>
            <w:shd w:val="clear" w:color="auto" w:fill="auto"/>
          </w:tcPr>
          <w:p w:rsidR="00614E31"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final</w:t>
            </w:r>
          </w:p>
        </w:tc>
        <w:tc>
          <w:tcPr>
            <w:tcW w:w="1681" w:type="dxa"/>
            <w:shd w:val="clear" w:color="auto" w:fill="auto"/>
          </w:tcPr>
          <w:p w:rsidR="00614E31"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interface</w:t>
            </w:r>
          </w:p>
        </w:tc>
        <w:tc>
          <w:tcPr>
            <w:tcW w:w="1681" w:type="dxa"/>
            <w:shd w:val="clear" w:color="auto" w:fill="auto"/>
          </w:tcPr>
          <w:p w:rsidR="00614E31"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short</w:t>
            </w:r>
          </w:p>
        </w:tc>
        <w:tc>
          <w:tcPr>
            <w:tcW w:w="1681" w:type="dxa"/>
            <w:shd w:val="clear" w:color="auto" w:fill="auto"/>
          </w:tcPr>
          <w:p w:rsidR="00614E31"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try</w:t>
            </w:r>
          </w:p>
        </w:tc>
      </w:tr>
      <w:tr w:rsidR="00614E31" w:rsidRPr="000617D6">
        <w:trPr>
          <w:trHeight w:val="256"/>
        </w:trPr>
        <w:tc>
          <w:tcPr>
            <w:tcW w:w="1679" w:type="dxa"/>
            <w:shd w:val="clear" w:color="auto" w:fill="auto"/>
          </w:tcPr>
          <w:p w:rsidR="00614E31"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class</w:t>
            </w:r>
          </w:p>
        </w:tc>
        <w:tc>
          <w:tcPr>
            <w:tcW w:w="1681" w:type="dxa"/>
            <w:shd w:val="clear" w:color="auto" w:fill="auto"/>
          </w:tcPr>
          <w:p w:rsidR="00614E31"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finally</w:t>
            </w:r>
          </w:p>
        </w:tc>
        <w:tc>
          <w:tcPr>
            <w:tcW w:w="1681" w:type="dxa"/>
            <w:shd w:val="clear" w:color="auto" w:fill="auto"/>
          </w:tcPr>
          <w:p w:rsidR="00614E31"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long</w:t>
            </w:r>
          </w:p>
        </w:tc>
        <w:tc>
          <w:tcPr>
            <w:tcW w:w="1681" w:type="dxa"/>
            <w:shd w:val="clear" w:color="auto" w:fill="auto"/>
          </w:tcPr>
          <w:p w:rsidR="00614E31"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static</w:t>
            </w:r>
          </w:p>
        </w:tc>
        <w:tc>
          <w:tcPr>
            <w:tcW w:w="1681" w:type="dxa"/>
            <w:shd w:val="clear" w:color="auto" w:fill="auto"/>
          </w:tcPr>
          <w:p w:rsidR="00614E31"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void</w:t>
            </w:r>
          </w:p>
        </w:tc>
      </w:tr>
      <w:tr w:rsidR="00614E31" w:rsidRPr="000617D6">
        <w:trPr>
          <w:trHeight w:val="256"/>
        </w:trPr>
        <w:tc>
          <w:tcPr>
            <w:tcW w:w="1679" w:type="dxa"/>
            <w:shd w:val="clear" w:color="auto" w:fill="auto"/>
          </w:tcPr>
          <w:p w:rsidR="00614E31"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const</w:t>
            </w:r>
          </w:p>
        </w:tc>
        <w:tc>
          <w:tcPr>
            <w:tcW w:w="1681" w:type="dxa"/>
            <w:shd w:val="clear" w:color="auto" w:fill="auto"/>
          </w:tcPr>
          <w:p w:rsidR="00614E31"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float</w:t>
            </w:r>
          </w:p>
        </w:tc>
        <w:tc>
          <w:tcPr>
            <w:tcW w:w="1681" w:type="dxa"/>
            <w:shd w:val="clear" w:color="auto" w:fill="auto"/>
          </w:tcPr>
          <w:p w:rsidR="00614E31"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native</w:t>
            </w:r>
          </w:p>
        </w:tc>
        <w:tc>
          <w:tcPr>
            <w:tcW w:w="1681" w:type="dxa"/>
            <w:shd w:val="clear" w:color="auto" w:fill="auto"/>
          </w:tcPr>
          <w:p w:rsidR="00614E31"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super</w:t>
            </w:r>
          </w:p>
        </w:tc>
        <w:tc>
          <w:tcPr>
            <w:tcW w:w="1681" w:type="dxa"/>
            <w:shd w:val="clear" w:color="auto" w:fill="auto"/>
          </w:tcPr>
          <w:p w:rsidR="00614E31" w:rsidRPr="000617D6" w:rsidRDefault="00614E31"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while</w:t>
            </w:r>
          </w:p>
        </w:tc>
      </w:tr>
    </w:tbl>
    <w:p w:rsidR="00797542" w:rsidRPr="000617D6" w:rsidRDefault="0012397E"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Ningún identificador puede llevar el n</w:t>
      </w:r>
      <w:r w:rsidR="00797542" w:rsidRPr="000617D6">
        <w:rPr>
          <w:rFonts w:ascii="Calibri" w:eastAsia="Calibri" w:hAnsi="Calibri"/>
          <w:sz w:val="22"/>
          <w:szCs w:val="22"/>
          <w:lang w:eastAsia="en-US"/>
        </w:rPr>
        <w:t>ombre de una palabra reservada.</w:t>
      </w:r>
    </w:p>
    <w:p w:rsidR="00797542" w:rsidRPr="000617D6" w:rsidRDefault="00797542" w:rsidP="000617D6">
      <w:pPr>
        <w:shd w:val="clear" w:color="auto" w:fill="FFFFFF"/>
        <w:spacing w:line="277" w:lineRule="atLeast"/>
        <w:rPr>
          <w:rFonts w:ascii="Calibri" w:eastAsia="Calibri" w:hAnsi="Calibri"/>
          <w:sz w:val="22"/>
          <w:szCs w:val="22"/>
          <w:lang w:eastAsia="en-US"/>
        </w:rPr>
      </w:pPr>
    </w:p>
    <w:p w:rsidR="00CA37BC" w:rsidRPr="004438BF" w:rsidRDefault="00797542" w:rsidP="004438BF">
      <w:pPr>
        <w:spacing w:after="200" w:line="276" w:lineRule="auto"/>
        <w:rPr>
          <w:rFonts w:ascii="Calibri" w:eastAsia="Calibri" w:hAnsi="Calibri"/>
          <w:sz w:val="28"/>
          <w:szCs w:val="28"/>
          <w:lang w:eastAsia="en-US"/>
        </w:rPr>
      </w:pPr>
      <w:r w:rsidRPr="004438BF">
        <w:rPr>
          <w:rFonts w:ascii="Calibri" w:eastAsia="Calibri" w:hAnsi="Calibri"/>
          <w:sz w:val="28"/>
          <w:szCs w:val="28"/>
          <w:lang w:eastAsia="en-US"/>
        </w:rPr>
        <w:t>Tipos de datos primitivos (no son clases)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81"/>
        <w:gridCol w:w="2882"/>
      </w:tblGrid>
      <w:tr w:rsidR="00797542" w:rsidRPr="000617D6">
        <w:tc>
          <w:tcPr>
            <w:tcW w:w="2881"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Tipo</w:t>
            </w:r>
          </w:p>
        </w:tc>
        <w:tc>
          <w:tcPr>
            <w:tcW w:w="2881"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Tamaño</w:t>
            </w:r>
          </w:p>
        </w:tc>
        <w:tc>
          <w:tcPr>
            <w:tcW w:w="2882"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Rango</w:t>
            </w:r>
          </w:p>
        </w:tc>
      </w:tr>
      <w:tr w:rsidR="00797542" w:rsidRPr="000617D6">
        <w:tc>
          <w:tcPr>
            <w:tcW w:w="2881"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byte</w:t>
            </w:r>
          </w:p>
        </w:tc>
        <w:tc>
          <w:tcPr>
            <w:tcW w:w="2881"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8 bits</w:t>
            </w:r>
          </w:p>
        </w:tc>
        <w:tc>
          <w:tcPr>
            <w:tcW w:w="2882"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 xml:space="preserve">-128 </w:t>
            </w:r>
            <w:proofErr w:type="gramStart"/>
            <w:r w:rsidRPr="000617D6">
              <w:rPr>
                <w:rFonts w:ascii="Calibri" w:eastAsia="Calibri" w:hAnsi="Calibri"/>
                <w:sz w:val="22"/>
                <w:szCs w:val="22"/>
                <w:lang w:eastAsia="en-US"/>
              </w:rPr>
              <w:t>..</w:t>
            </w:r>
            <w:proofErr w:type="gramEnd"/>
            <w:r w:rsidRPr="000617D6">
              <w:rPr>
                <w:rFonts w:ascii="Calibri" w:eastAsia="Calibri" w:hAnsi="Calibri"/>
                <w:sz w:val="22"/>
                <w:szCs w:val="22"/>
                <w:lang w:eastAsia="en-US"/>
              </w:rPr>
              <w:t xml:space="preserve"> 127</w:t>
            </w:r>
          </w:p>
        </w:tc>
      </w:tr>
      <w:tr w:rsidR="00797542" w:rsidRPr="000617D6">
        <w:tc>
          <w:tcPr>
            <w:tcW w:w="2881"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short</w:t>
            </w:r>
          </w:p>
        </w:tc>
        <w:tc>
          <w:tcPr>
            <w:tcW w:w="2881"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16 bits</w:t>
            </w:r>
          </w:p>
        </w:tc>
        <w:tc>
          <w:tcPr>
            <w:tcW w:w="2882"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 xml:space="preserve">-32768 </w:t>
            </w:r>
            <w:proofErr w:type="gramStart"/>
            <w:r w:rsidRPr="000617D6">
              <w:rPr>
                <w:rFonts w:ascii="Calibri" w:eastAsia="Calibri" w:hAnsi="Calibri"/>
                <w:sz w:val="22"/>
                <w:szCs w:val="22"/>
                <w:lang w:eastAsia="en-US"/>
              </w:rPr>
              <w:t>..</w:t>
            </w:r>
            <w:proofErr w:type="gramEnd"/>
            <w:r w:rsidRPr="000617D6">
              <w:rPr>
                <w:rFonts w:ascii="Calibri" w:eastAsia="Calibri" w:hAnsi="Calibri"/>
                <w:sz w:val="22"/>
                <w:szCs w:val="22"/>
                <w:lang w:eastAsia="en-US"/>
              </w:rPr>
              <w:t xml:space="preserve"> 32767 </w:t>
            </w:r>
          </w:p>
        </w:tc>
      </w:tr>
      <w:tr w:rsidR="00797542" w:rsidRPr="000617D6">
        <w:tc>
          <w:tcPr>
            <w:tcW w:w="2881"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int</w:t>
            </w:r>
          </w:p>
        </w:tc>
        <w:tc>
          <w:tcPr>
            <w:tcW w:w="2881"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32 bits</w:t>
            </w:r>
          </w:p>
        </w:tc>
        <w:tc>
          <w:tcPr>
            <w:tcW w:w="2882"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 xml:space="preserve">-2147483648 </w:t>
            </w:r>
            <w:proofErr w:type="gramStart"/>
            <w:r w:rsidRPr="000617D6">
              <w:rPr>
                <w:rFonts w:ascii="Calibri" w:eastAsia="Calibri" w:hAnsi="Calibri"/>
                <w:sz w:val="22"/>
                <w:szCs w:val="22"/>
                <w:lang w:eastAsia="en-US"/>
              </w:rPr>
              <w:t>..</w:t>
            </w:r>
            <w:proofErr w:type="gramEnd"/>
            <w:r w:rsidRPr="000617D6">
              <w:rPr>
                <w:rFonts w:ascii="Calibri" w:eastAsia="Calibri" w:hAnsi="Calibri"/>
                <w:sz w:val="22"/>
                <w:szCs w:val="22"/>
                <w:lang w:eastAsia="en-US"/>
              </w:rPr>
              <w:t xml:space="preserve"> 2147483647</w:t>
            </w:r>
          </w:p>
        </w:tc>
      </w:tr>
      <w:tr w:rsidR="00797542" w:rsidRPr="000617D6">
        <w:tc>
          <w:tcPr>
            <w:tcW w:w="2881"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long</w:t>
            </w:r>
          </w:p>
        </w:tc>
        <w:tc>
          <w:tcPr>
            <w:tcW w:w="2881"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64 bits</w:t>
            </w:r>
          </w:p>
        </w:tc>
        <w:tc>
          <w:tcPr>
            <w:tcW w:w="2882"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 xml:space="preserve">-9.223.372.036.854.775.808 </w:t>
            </w:r>
            <w:proofErr w:type="gramStart"/>
            <w:r w:rsidRPr="000617D6">
              <w:rPr>
                <w:rFonts w:ascii="Calibri" w:eastAsia="Calibri" w:hAnsi="Calibri"/>
                <w:sz w:val="22"/>
                <w:szCs w:val="22"/>
                <w:lang w:eastAsia="en-US"/>
              </w:rPr>
              <w:t>..</w:t>
            </w:r>
            <w:proofErr w:type="gramEnd"/>
            <w:r w:rsidRPr="000617D6">
              <w:rPr>
                <w:rFonts w:ascii="Calibri" w:eastAsia="Calibri" w:hAnsi="Calibri"/>
                <w:sz w:val="22"/>
                <w:szCs w:val="22"/>
                <w:lang w:eastAsia="en-US"/>
              </w:rPr>
              <w:t xml:space="preserve"> 9.223.372.036.854.775.807</w:t>
            </w:r>
          </w:p>
        </w:tc>
      </w:tr>
      <w:tr w:rsidR="00797542" w:rsidRPr="000617D6">
        <w:tc>
          <w:tcPr>
            <w:tcW w:w="2881"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float</w:t>
            </w:r>
          </w:p>
        </w:tc>
        <w:tc>
          <w:tcPr>
            <w:tcW w:w="2881"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32 bits</w:t>
            </w:r>
          </w:p>
        </w:tc>
        <w:tc>
          <w:tcPr>
            <w:tcW w:w="2882"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 xml:space="preserve">-3.4x10 38 </w:t>
            </w:r>
            <w:proofErr w:type="gramStart"/>
            <w:r w:rsidRPr="000617D6">
              <w:rPr>
                <w:rFonts w:ascii="Calibri" w:eastAsia="Calibri" w:hAnsi="Calibri"/>
                <w:sz w:val="22"/>
                <w:szCs w:val="22"/>
                <w:lang w:eastAsia="en-US"/>
              </w:rPr>
              <w:t>..</w:t>
            </w:r>
            <w:proofErr w:type="gramEnd"/>
            <w:r w:rsidRPr="000617D6">
              <w:rPr>
                <w:rFonts w:ascii="Calibri" w:eastAsia="Calibri" w:hAnsi="Calibri"/>
                <w:sz w:val="22"/>
                <w:szCs w:val="22"/>
                <w:lang w:eastAsia="en-US"/>
              </w:rPr>
              <w:t xml:space="preserve"> 3.4x10 38</w:t>
            </w:r>
          </w:p>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(mínimo 1.4x10 –45)</w:t>
            </w:r>
          </w:p>
        </w:tc>
      </w:tr>
      <w:tr w:rsidR="00797542" w:rsidRPr="000617D6">
        <w:tc>
          <w:tcPr>
            <w:tcW w:w="2881"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double</w:t>
            </w:r>
          </w:p>
        </w:tc>
        <w:tc>
          <w:tcPr>
            <w:tcW w:w="2881"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64 bits</w:t>
            </w:r>
          </w:p>
        </w:tc>
        <w:tc>
          <w:tcPr>
            <w:tcW w:w="2882"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 xml:space="preserve">-1.8x10308 </w:t>
            </w:r>
            <w:proofErr w:type="gramStart"/>
            <w:r w:rsidRPr="000617D6">
              <w:rPr>
                <w:rFonts w:ascii="Calibri" w:eastAsia="Calibri" w:hAnsi="Calibri"/>
                <w:sz w:val="22"/>
                <w:szCs w:val="22"/>
                <w:lang w:eastAsia="en-US"/>
              </w:rPr>
              <w:t>..</w:t>
            </w:r>
            <w:proofErr w:type="gramEnd"/>
            <w:r w:rsidRPr="000617D6">
              <w:rPr>
                <w:rFonts w:ascii="Calibri" w:eastAsia="Calibri" w:hAnsi="Calibri"/>
                <w:sz w:val="22"/>
                <w:szCs w:val="22"/>
                <w:lang w:eastAsia="en-US"/>
              </w:rPr>
              <w:t xml:space="preserve"> 1.8x10308</w:t>
            </w:r>
          </w:p>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(mínimo 4.9x10-324)</w:t>
            </w:r>
          </w:p>
        </w:tc>
      </w:tr>
      <w:tr w:rsidR="00797542" w:rsidRPr="000617D6">
        <w:tc>
          <w:tcPr>
            <w:tcW w:w="2881"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boolean</w:t>
            </w:r>
          </w:p>
        </w:tc>
        <w:tc>
          <w:tcPr>
            <w:tcW w:w="2881"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p>
        </w:tc>
        <w:tc>
          <w:tcPr>
            <w:tcW w:w="2882"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true o false</w:t>
            </w:r>
          </w:p>
        </w:tc>
      </w:tr>
      <w:tr w:rsidR="00797542" w:rsidRPr="000617D6">
        <w:tc>
          <w:tcPr>
            <w:tcW w:w="2881"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lastRenderedPageBreak/>
              <w:t>char</w:t>
            </w:r>
          </w:p>
        </w:tc>
        <w:tc>
          <w:tcPr>
            <w:tcW w:w="2881"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16 bits</w:t>
            </w:r>
          </w:p>
        </w:tc>
        <w:tc>
          <w:tcPr>
            <w:tcW w:w="2882" w:type="dxa"/>
            <w:shd w:val="clear" w:color="auto" w:fill="auto"/>
          </w:tcPr>
          <w:p w:rsidR="00797542" w:rsidRPr="000617D6" w:rsidRDefault="00797542"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unicode</w:t>
            </w:r>
          </w:p>
        </w:tc>
      </w:tr>
    </w:tbl>
    <w:p w:rsidR="00797542" w:rsidRPr="000617D6" w:rsidRDefault="00797542" w:rsidP="000617D6">
      <w:pPr>
        <w:shd w:val="clear" w:color="auto" w:fill="FFFFFF"/>
        <w:spacing w:line="277" w:lineRule="atLeast"/>
        <w:rPr>
          <w:rFonts w:ascii="Calibri" w:eastAsia="Calibri" w:hAnsi="Calibri"/>
          <w:sz w:val="22"/>
          <w:szCs w:val="22"/>
          <w:lang w:eastAsia="en-US"/>
        </w:rPr>
      </w:pPr>
    </w:p>
    <w:p w:rsidR="00C73B2C" w:rsidRPr="004438BF" w:rsidRDefault="00C73B2C" w:rsidP="004438BF">
      <w:pPr>
        <w:spacing w:after="200" w:line="276" w:lineRule="auto"/>
        <w:rPr>
          <w:rFonts w:ascii="Calibri" w:eastAsia="Calibri" w:hAnsi="Calibri"/>
          <w:sz w:val="28"/>
          <w:szCs w:val="28"/>
          <w:lang w:eastAsia="en-US"/>
        </w:rPr>
      </w:pPr>
      <w:r w:rsidRPr="004438BF">
        <w:rPr>
          <w:rFonts w:ascii="Calibri" w:eastAsia="Calibri" w:hAnsi="Calibri"/>
          <w:sz w:val="28"/>
          <w:szCs w:val="28"/>
          <w:lang w:eastAsia="en-US"/>
        </w:rPr>
        <w:t>Tipos de datos compuestos (son clases)</w:t>
      </w:r>
    </w:p>
    <w:p w:rsidR="00C73B2C" w:rsidRPr="000617D6" w:rsidRDefault="00C73B2C" w:rsidP="00DD6701">
      <w:pPr>
        <w:numPr>
          <w:ilvl w:val="0"/>
          <w:numId w:val="4"/>
        </w:numPr>
        <w:shd w:val="clear" w:color="auto" w:fill="FFFFFF"/>
        <w:tabs>
          <w:tab w:val="clear" w:pos="1364"/>
          <w:tab w:val="num" w:pos="-1980"/>
        </w:tabs>
        <w:spacing w:line="277" w:lineRule="atLeast"/>
        <w:ind w:left="900"/>
        <w:rPr>
          <w:rFonts w:ascii="Calibri" w:eastAsia="Calibri" w:hAnsi="Calibri"/>
          <w:sz w:val="22"/>
          <w:szCs w:val="22"/>
          <w:lang w:eastAsia="en-US"/>
        </w:rPr>
      </w:pPr>
      <w:r w:rsidRPr="000617D6">
        <w:rPr>
          <w:rFonts w:ascii="Calibri" w:eastAsia="Calibri" w:hAnsi="Calibri"/>
          <w:sz w:val="22"/>
          <w:szCs w:val="22"/>
          <w:lang w:eastAsia="en-US"/>
        </w:rPr>
        <w:t>String</w:t>
      </w:r>
    </w:p>
    <w:p w:rsidR="00C73B2C" w:rsidRPr="000617D6" w:rsidRDefault="00C73B2C" w:rsidP="00DD6701">
      <w:pPr>
        <w:numPr>
          <w:ilvl w:val="0"/>
          <w:numId w:val="4"/>
        </w:numPr>
        <w:shd w:val="clear" w:color="auto" w:fill="FFFFFF"/>
        <w:tabs>
          <w:tab w:val="clear" w:pos="1364"/>
          <w:tab w:val="num" w:pos="-1980"/>
        </w:tabs>
        <w:spacing w:line="277" w:lineRule="atLeast"/>
        <w:ind w:left="900"/>
        <w:rPr>
          <w:rFonts w:ascii="Calibri" w:eastAsia="Calibri" w:hAnsi="Calibri"/>
          <w:sz w:val="22"/>
          <w:szCs w:val="22"/>
          <w:lang w:eastAsia="en-US"/>
        </w:rPr>
      </w:pPr>
      <w:r w:rsidRPr="000617D6">
        <w:rPr>
          <w:rFonts w:ascii="Calibri" w:eastAsia="Calibri" w:hAnsi="Calibri"/>
          <w:sz w:val="22"/>
          <w:szCs w:val="22"/>
          <w:lang w:eastAsia="en-US"/>
        </w:rPr>
        <w:t>Vectores y matrices</w:t>
      </w:r>
    </w:p>
    <w:p w:rsidR="00C73B2C" w:rsidRPr="000617D6" w:rsidRDefault="00C73B2C" w:rsidP="00DD6701">
      <w:pPr>
        <w:numPr>
          <w:ilvl w:val="0"/>
          <w:numId w:val="4"/>
        </w:numPr>
        <w:shd w:val="clear" w:color="auto" w:fill="FFFFFF"/>
        <w:tabs>
          <w:tab w:val="clear" w:pos="1364"/>
          <w:tab w:val="num" w:pos="-1980"/>
        </w:tabs>
        <w:spacing w:line="277" w:lineRule="atLeast"/>
        <w:ind w:left="900"/>
        <w:rPr>
          <w:rFonts w:ascii="Calibri" w:eastAsia="Calibri" w:hAnsi="Calibri"/>
          <w:sz w:val="22"/>
          <w:szCs w:val="22"/>
          <w:lang w:eastAsia="en-US"/>
        </w:rPr>
      </w:pPr>
      <w:r w:rsidRPr="000617D6">
        <w:rPr>
          <w:rFonts w:ascii="Calibri" w:eastAsia="Calibri" w:hAnsi="Calibri"/>
          <w:sz w:val="22"/>
          <w:szCs w:val="22"/>
          <w:lang w:eastAsia="en-US"/>
        </w:rPr>
        <w:t>Colecciones</w:t>
      </w:r>
    </w:p>
    <w:p w:rsidR="00C73B2C" w:rsidRPr="000617D6" w:rsidRDefault="00C73B2C" w:rsidP="00DD6701">
      <w:pPr>
        <w:numPr>
          <w:ilvl w:val="0"/>
          <w:numId w:val="4"/>
        </w:numPr>
        <w:shd w:val="clear" w:color="auto" w:fill="FFFFFF"/>
        <w:tabs>
          <w:tab w:val="clear" w:pos="1364"/>
          <w:tab w:val="num" w:pos="-1980"/>
        </w:tabs>
        <w:spacing w:line="277" w:lineRule="atLeast"/>
        <w:ind w:left="900"/>
        <w:rPr>
          <w:rFonts w:ascii="Calibri" w:eastAsia="Calibri" w:hAnsi="Calibri"/>
          <w:sz w:val="22"/>
          <w:szCs w:val="22"/>
          <w:lang w:eastAsia="en-US"/>
        </w:rPr>
      </w:pPr>
      <w:r w:rsidRPr="000617D6">
        <w:rPr>
          <w:rFonts w:ascii="Calibri" w:eastAsia="Calibri" w:hAnsi="Calibri"/>
          <w:sz w:val="22"/>
          <w:szCs w:val="22"/>
          <w:lang w:eastAsia="en-US"/>
        </w:rPr>
        <w:t>Clases</w:t>
      </w:r>
    </w:p>
    <w:p w:rsidR="00C73B2C" w:rsidRPr="000617D6" w:rsidRDefault="00C73B2C" w:rsidP="00DD6701">
      <w:pPr>
        <w:numPr>
          <w:ilvl w:val="0"/>
          <w:numId w:val="4"/>
        </w:numPr>
        <w:shd w:val="clear" w:color="auto" w:fill="FFFFFF"/>
        <w:tabs>
          <w:tab w:val="clear" w:pos="1364"/>
          <w:tab w:val="num" w:pos="-1980"/>
        </w:tabs>
        <w:spacing w:line="277" w:lineRule="atLeast"/>
        <w:ind w:left="900"/>
        <w:rPr>
          <w:rFonts w:ascii="Calibri" w:eastAsia="Calibri" w:hAnsi="Calibri"/>
          <w:sz w:val="22"/>
          <w:szCs w:val="22"/>
          <w:lang w:eastAsia="en-US"/>
        </w:rPr>
      </w:pPr>
      <w:r w:rsidRPr="000617D6">
        <w:rPr>
          <w:rFonts w:ascii="Calibri" w:eastAsia="Calibri" w:hAnsi="Calibri"/>
          <w:sz w:val="22"/>
          <w:szCs w:val="22"/>
          <w:lang w:eastAsia="en-US"/>
        </w:rPr>
        <w:t>wrappers/envolventes</w:t>
      </w:r>
    </w:p>
    <w:p w:rsidR="00C73B2C" w:rsidRPr="000617D6" w:rsidRDefault="00C73B2C" w:rsidP="000617D6">
      <w:pPr>
        <w:shd w:val="clear" w:color="auto" w:fill="FFFFFF"/>
        <w:spacing w:line="277" w:lineRule="atLeast"/>
        <w:rPr>
          <w:rFonts w:ascii="Calibri" w:eastAsia="Calibri" w:hAnsi="Calibri"/>
          <w:sz w:val="22"/>
          <w:szCs w:val="22"/>
          <w:lang w:eastAsia="en-US"/>
        </w:rPr>
      </w:pPr>
    </w:p>
    <w:p w:rsidR="00C73B2C" w:rsidRPr="000617D6" w:rsidRDefault="00C73B2C" w:rsidP="000617D6">
      <w:pPr>
        <w:shd w:val="clear" w:color="auto" w:fill="FFFFFF"/>
        <w:spacing w:line="277" w:lineRule="atLeast"/>
        <w:rPr>
          <w:rFonts w:ascii="Calibri" w:eastAsia="Calibri" w:hAnsi="Calibri"/>
          <w:sz w:val="22"/>
          <w:szCs w:val="22"/>
          <w:lang w:eastAsia="en-US"/>
        </w:rPr>
      </w:pPr>
      <w:r w:rsidRPr="000617D6">
        <w:rPr>
          <w:rFonts w:ascii="Calibri" w:eastAsia="Calibri" w:hAnsi="Calibri"/>
          <w:sz w:val="22"/>
          <w:szCs w:val="22"/>
          <w:lang w:eastAsia="en-US"/>
        </w:rPr>
        <w:t>&lt;tipo_datos_compuesto&gt; &lt;nombre_variable&gt; =</w:t>
      </w:r>
    </w:p>
    <w:p w:rsidR="00C73B2C" w:rsidRDefault="00C73B2C" w:rsidP="000617D6">
      <w:pPr>
        <w:shd w:val="clear" w:color="auto" w:fill="FFFFFF"/>
        <w:spacing w:line="277" w:lineRule="atLeast"/>
      </w:pPr>
      <w:proofErr w:type="gramStart"/>
      <w:r w:rsidRPr="000617D6">
        <w:rPr>
          <w:rFonts w:ascii="Calibri" w:eastAsia="Calibri" w:hAnsi="Calibri"/>
          <w:sz w:val="22"/>
          <w:szCs w:val="22"/>
          <w:lang w:eastAsia="en-US"/>
        </w:rPr>
        <w:t>new</w:t>
      </w:r>
      <w:proofErr w:type="gramEnd"/>
      <w:r w:rsidRPr="000617D6">
        <w:rPr>
          <w:rFonts w:ascii="Calibri" w:eastAsia="Calibri" w:hAnsi="Calibri"/>
          <w:sz w:val="22"/>
          <w:szCs w:val="22"/>
          <w:lang w:eastAsia="en-US"/>
        </w:rPr>
        <w:t xml:space="preserve"> &lt;tipo_datos&gt; (&lt;valor_inicial&gt;);</w:t>
      </w:r>
      <w:r w:rsidRPr="000617D6">
        <w:rPr>
          <w:rFonts w:ascii="Calibri" w:eastAsia="Calibri" w:hAnsi="Calibri"/>
          <w:sz w:val="22"/>
          <w:szCs w:val="22"/>
          <w:lang w:eastAsia="en-US"/>
        </w:rPr>
        <w:cr/>
      </w:r>
    </w:p>
    <w:p w:rsidR="00091A25" w:rsidRPr="00DD6701" w:rsidRDefault="003E7DE5" w:rsidP="00091A25">
      <w:pPr>
        <w:shd w:val="clear" w:color="auto" w:fill="FFFFFF"/>
        <w:spacing w:line="277" w:lineRule="atLeast"/>
        <w:rPr>
          <w:rFonts w:ascii="Cambria" w:eastAsia="Calibri" w:hAnsi="Cambria"/>
          <w:sz w:val="28"/>
          <w:szCs w:val="22"/>
          <w:lang w:eastAsia="en-US"/>
        </w:rPr>
      </w:pPr>
      <w:r>
        <w:rPr>
          <w:rFonts w:ascii="Cambria" w:eastAsia="Calibri" w:hAnsi="Cambria"/>
          <w:sz w:val="28"/>
          <w:szCs w:val="22"/>
          <w:lang w:eastAsia="en-US"/>
        </w:rPr>
        <w:br w:type="page"/>
      </w:r>
      <w:r w:rsidR="00091A25" w:rsidRPr="00DD6701">
        <w:rPr>
          <w:rFonts w:ascii="Cambria" w:eastAsia="Calibri" w:hAnsi="Cambria"/>
          <w:sz w:val="28"/>
          <w:szCs w:val="22"/>
          <w:lang w:eastAsia="en-US"/>
        </w:rPr>
        <w:lastRenderedPageBreak/>
        <w:t>La clase Object</w:t>
      </w:r>
    </w:p>
    <w:p w:rsidR="00091A25" w:rsidRPr="00091A25" w:rsidRDefault="00091A25" w:rsidP="00091A25">
      <w:pPr>
        <w:shd w:val="clear" w:color="auto" w:fill="FFFFFF"/>
        <w:spacing w:line="277" w:lineRule="atLeast"/>
        <w:rPr>
          <w:rFonts w:ascii="Calibri" w:eastAsia="Calibri" w:hAnsi="Calibri"/>
          <w:sz w:val="28"/>
          <w:szCs w:val="22"/>
          <w:lang w:eastAsia="en-US"/>
        </w:rPr>
      </w:pPr>
    </w:p>
    <w:p w:rsidR="00091A25" w:rsidRDefault="00091A25" w:rsidP="00091A25">
      <w:pPr>
        <w:shd w:val="clear" w:color="auto" w:fill="FFFFFF"/>
        <w:spacing w:line="277" w:lineRule="atLeast"/>
        <w:rPr>
          <w:rFonts w:ascii="Calibri" w:eastAsia="Calibri" w:hAnsi="Calibri"/>
          <w:sz w:val="22"/>
          <w:szCs w:val="22"/>
          <w:lang w:eastAsia="en-US"/>
        </w:rPr>
      </w:pPr>
      <w:r w:rsidRPr="00091A25">
        <w:rPr>
          <w:rFonts w:ascii="Calibri" w:eastAsia="Calibri" w:hAnsi="Calibri"/>
          <w:sz w:val="22"/>
          <w:szCs w:val="22"/>
          <w:lang w:eastAsia="en-US"/>
        </w:rPr>
        <w:t>Todas las clases son en realidad subclases de una clase más amplia: la clase Object. Cuando decimos esto estamos diciendo que todas las clases que utilicemos hasta las que creamos se extienden de la clase Object.</w:t>
      </w:r>
    </w:p>
    <w:p w:rsidR="00091A25" w:rsidRPr="00091A25" w:rsidRDefault="00091A25" w:rsidP="00091A25">
      <w:pPr>
        <w:shd w:val="clear" w:color="auto" w:fill="FFFFFF"/>
        <w:spacing w:line="277" w:lineRule="atLeast"/>
        <w:rPr>
          <w:rFonts w:ascii="Calibri" w:eastAsia="Calibri" w:hAnsi="Calibri"/>
          <w:sz w:val="22"/>
          <w:szCs w:val="22"/>
          <w:lang w:eastAsia="en-US"/>
        </w:rPr>
      </w:pPr>
    </w:p>
    <w:p w:rsidR="00091A25" w:rsidRDefault="00091A25" w:rsidP="00091A25">
      <w:pPr>
        <w:shd w:val="clear" w:color="auto" w:fill="FFFFFF"/>
        <w:spacing w:line="277" w:lineRule="atLeast"/>
        <w:rPr>
          <w:rFonts w:ascii="Calibri" w:eastAsia="Calibri" w:hAnsi="Calibri"/>
          <w:sz w:val="28"/>
          <w:szCs w:val="22"/>
          <w:lang w:eastAsia="en-US"/>
        </w:rPr>
      </w:pPr>
      <w:r w:rsidRPr="00091A25">
        <w:rPr>
          <w:rFonts w:ascii="Calibri" w:eastAsia="Calibri" w:hAnsi="Calibri"/>
          <w:sz w:val="28"/>
          <w:szCs w:val="22"/>
          <w:lang w:eastAsia="en-US"/>
        </w:rPr>
        <w:t>Los métodos de la clase Object</w:t>
      </w:r>
    </w:p>
    <w:p w:rsidR="00091A25" w:rsidRPr="00091A25" w:rsidRDefault="00091A25" w:rsidP="00091A25">
      <w:pPr>
        <w:shd w:val="clear" w:color="auto" w:fill="FFFFFF"/>
        <w:spacing w:line="277" w:lineRule="atLeast"/>
        <w:rPr>
          <w:rFonts w:ascii="Calibri" w:eastAsia="Calibri" w:hAnsi="Calibri"/>
          <w:sz w:val="28"/>
          <w:szCs w:val="22"/>
          <w:lang w:eastAsia="en-US"/>
        </w:rPr>
      </w:pPr>
    </w:p>
    <w:p w:rsidR="00091A25" w:rsidRPr="00DD6701" w:rsidRDefault="00091A25" w:rsidP="00DD6701">
      <w:pPr>
        <w:numPr>
          <w:ilvl w:val="0"/>
          <w:numId w:val="5"/>
        </w:numPr>
        <w:spacing w:after="200" w:line="276" w:lineRule="auto"/>
        <w:rPr>
          <w:rFonts w:ascii="Calibri" w:hAnsi="Calibri"/>
          <w:sz w:val="22"/>
          <w:szCs w:val="22"/>
        </w:rPr>
      </w:pPr>
      <w:r w:rsidRPr="00DD6701">
        <w:rPr>
          <w:rFonts w:ascii="Calibri" w:hAnsi="Calibri"/>
          <w:sz w:val="22"/>
          <w:szCs w:val="22"/>
        </w:rPr>
        <w:t xml:space="preserve">public boolean </w:t>
      </w:r>
      <w:proofErr w:type="gramStart"/>
      <w:r w:rsidRPr="00DD6701">
        <w:rPr>
          <w:rFonts w:ascii="Calibri" w:hAnsi="Calibri"/>
          <w:sz w:val="22"/>
          <w:szCs w:val="22"/>
        </w:rPr>
        <w:t>equals(</w:t>
      </w:r>
      <w:proofErr w:type="gramEnd"/>
      <w:r w:rsidRPr="00DD6701">
        <w:rPr>
          <w:rFonts w:ascii="Calibri" w:hAnsi="Calibri"/>
          <w:sz w:val="22"/>
          <w:szCs w:val="22"/>
        </w:rPr>
        <w:t>Object obj): compara si dos objetos son iguales, por defecto un objeto es igual solamente a sí mismo.</w:t>
      </w:r>
    </w:p>
    <w:p w:rsidR="00091A25" w:rsidRPr="00DD6701" w:rsidRDefault="00091A25" w:rsidP="00DD6701">
      <w:pPr>
        <w:numPr>
          <w:ilvl w:val="0"/>
          <w:numId w:val="5"/>
        </w:numPr>
        <w:spacing w:after="200" w:line="276" w:lineRule="auto"/>
        <w:rPr>
          <w:rFonts w:ascii="Calibri" w:hAnsi="Calibri"/>
          <w:sz w:val="22"/>
          <w:szCs w:val="22"/>
        </w:rPr>
      </w:pPr>
      <w:r w:rsidRPr="00DD6701">
        <w:rPr>
          <w:rFonts w:ascii="Calibri" w:hAnsi="Calibri"/>
          <w:sz w:val="22"/>
          <w:szCs w:val="22"/>
        </w:rPr>
        <w:t xml:space="preserve">public int </w:t>
      </w:r>
      <w:proofErr w:type="gramStart"/>
      <w:r w:rsidRPr="00DD6701">
        <w:rPr>
          <w:rFonts w:ascii="Calibri" w:hAnsi="Calibri"/>
          <w:sz w:val="22"/>
          <w:szCs w:val="22"/>
        </w:rPr>
        <w:t>hashCode(</w:t>
      </w:r>
      <w:proofErr w:type="gramEnd"/>
      <w:r w:rsidRPr="00DD6701">
        <w:rPr>
          <w:rFonts w:ascii="Calibri" w:hAnsi="Calibri"/>
          <w:sz w:val="22"/>
          <w:szCs w:val="22"/>
        </w:rPr>
        <w:t>): Devuelve un valor de código hash para el objeto. Este método se apoya en beneficio de tablas hash tales como los proporcionados por java.util.Hashtable.</w:t>
      </w:r>
    </w:p>
    <w:p w:rsidR="00091A25" w:rsidRPr="00DD6701" w:rsidRDefault="00091A25" w:rsidP="00DD6701">
      <w:pPr>
        <w:numPr>
          <w:ilvl w:val="0"/>
          <w:numId w:val="5"/>
        </w:numPr>
        <w:spacing w:after="200" w:line="276" w:lineRule="auto"/>
        <w:rPr>
          <w:rFonts w:ascii="Calibri" w:hAnsi="Calibri"/>
          <w:sz w:val="22"/>
          <w:szCs w:val="22"/>
        </w:rPr>
      </w:pPr>
      <w:r w:rsidRPr="00DD6701">
        <w:rPr>
          <w:rFonts w:ascii="Calibri" w:hAnsi="Calibri"/>
          <w:sz w:val="22"/>
          <w:szCs w:val="22"/>
        </w:rPr>
        <w:t xml:space="preserve">protected Object </w:t>
      </w:r>
      <w:proofErr w:type="gramStart"/>
      <w:r w:rsidRPr="00DD6701">
        <w:rPr>
          <w:rFonts w:ascii="Calibri" w:hAnsi="Calibri"/>
          <w:sz w:val="22"/>
          <w:szCs w:val="22"/>
        </w:rPr>
        <w:t>clone(</w:t>
      </w:r>
      <w:proofErr w:type="gramEnd"/>
      <w:r w:rsidRPr="00DD6701">
        <w:rPr>
          <w:rFonts w:ascii="Calibri" w:hAnsi="Calibri"/>
          <w:sz w:val="22"/>
          <w:szCs w:val="22"/>
        </w:rPr>
        <w:t>) throws CloneNotSuportedException: devuelve una copia binaria del objeto, al hacer la copia hace referencia a una nueva posición de memoria.</w:t>
      </w:r>
    </w:p>
    <w:p w:rsidR="00091A25" w:rsidRPr="00DD6701" w:rsidRDefault="00091A25" w:rsidP="00DD6701">
      <w:pPr>
        <w:numPr>
          <w:ilvl w:val="0"/>
          <w:numId w:val="5"/>
        </w:numPr>
        <w:spacing w:after="200" w:line="276" w:lineRule="auto"/>
        <w:rPr>
          <w:rFonts w:ascii="Calibri" w:hAnsi="Calibri"/>
          <w:sz w:val="22"/>
          <w:szCs w:val="22"/>
        </w:rPr>
      </w:pPr>
      <w:r w:rsidRPr="00DD6701">
        <w:rPr>
          <w:rFonts w:ascii="Calibri" w:hAnsi="Calibri"/>
          <w:sz w:val="22"/>
          <w:szCs w:val="22"/>
        </w:rPr>
        <w:t xml:space="preserve">public final Class </w:t>
      </w:r>
      <w:proofErr w:type="gramStart"/>
      <w:r w:rsidRPr="00DD6701">
        <w:rPr>
          <w:rFonts w:ascii="Calibri" w:hAnsi="Calibri"/>
          <w:sz w:val="22"/>
          <w:szCs w:val="22"/>
        </w:rPr>
        <w:t>getClass(</w:t>
      </w:r>
      <w:proofErr w:type="gramEnd"/>
      <w:r w:rsidRPr="00DD6701">
        <w:rPr>
          <w:rFonts w:ascii="Calibri" w:hAnsi="Calibri"/>
          <w:sz w:val="22"/>
          <w:szCs w:val="22"/>
        </w:rPr>
        <w:t>): devuelve el objeto del tipo Class que representa dicha clase durante la ejecución, es decir devuelve el tipo de clase al que pertenece.</w:t>
      </w:r>
    </w:p>
    <w:p w:rsidR="00091A25" w:rsidRPr="00DD6701" w:rsidRDefault="00091A25" w:rsidP="00DD6701">
      <w:pPr>
        <w:numPr>
          <w:ilvl w:val="0"/>
          <w:numId w:val="5"/>
        </w:numPr>
        <w:spacing w:after="200" w:line="276" w:lineRule="auto"/>
        <w:rPr>
          <w:rFonts w:ascii="Calibri" w:hAnsi="Calibri"/>
          <w:sz w:val="22"/>
          <w:szCs w:val="22"/>
        </w:rPr>
      </w:pPr>
      <w:r w:rsidRPr="00DD6701">
        <w:rPr>
          <w:rFonts w:ascii="Calibri" w:hAnsi="Calibri"/>
          <w:sz w:val="22"/>
          <w:szCs w:val="22"/>
        </w:rPr>
        <w:t xml:space="preserve">protected void </w:t>
      </w:r>
      <w:proofErr w:type="gramStart"/>
      <w:r w:rsidRPr="00DD6701">
        <w:rPr>
          <w:rFonts w:ascii="Calibri" w:hAnsi="Calibri"/>
          <w:sz w:val="22"/>
          <w:szCs w:val="22"/>
        </w:rPr>
        <w:t>finalize(</w:t>
      </w:r>
      <w:proofErr w:type="gramEnd"/>
      <w:r w:rsidRPr="00DD6701">
        <w:rPr>
          <w:rFonts w:ascii="Calibri" w:hAnsi="Calibri"/>
          <w:sz w:val="22"/>
          <w:szCs w:val="22"/>
        </w:rPr>
        <w:t>) throws Throwable: se usa para finalizar el objeto, es decir, se avisa al administrador de la memoria que ya no se usa dicho objeto, y se puede ejecutar código especial antes de que se libere la memoria.</w:t>
      </w:r>
    </w:p>
    <w:p w:rsidR="00091A25" w:rsidRPr="00DD6701" w:rsidRDefault="00091A25" w:rsidP="00DD6701">
      <w:pPr>
        <w:numPr>
          <w:ilvl w:val="0"/>
          <w:numId w:val="5"/>
        </w:numPr>
        <w:spacing w:after="200" w:line="276" w:lineRule="auto"/>
        <w:rPr>
          <w:rFonts w:ascii="Calibri" w:hAnsi="Calibri"/>
          <w:sz w:val="22"/>
          <w:szCs w:val="22"/>
        </w:rPr>
      </w:pPr>
      <w:r w:rsidRPr="00DD6701">
        <w:rPr>
          <w:rFonts w:ascii="Calibri" w:hAnsi="Calibri"/>
          <w:sz w:val="22"/>
          <w:szCs w:val="22"/>
        </w:rPr>
        <w:t xml:space="preserve">public String </w:t>
      </w:r>
      <w:proofErr w:type="gramStart"/>
      <w:r w:rsidRPr="00DD6701">
        <w:rPr>
          <w:rFonts w:ascii="Calibri" w:hAnsi="Calibri"/>
          <w:sz w:val="22"/>
          <w:szCs w:val="22"/>
        </w:rPr>
        <w:t>toString(</w:t>
      </w:r>
      <w:proofErr w:type="gramEnd"/>
      <w:r w:rsidRPr="00DD6701">
        <w:rPr>
          <w:rFonts w:ascii="Calibri" w:hAnsi="Calibri"/>
          <w:sz w:val="22"/>
          <w:szCs w:val="22"/>
        </w:rPr>
        <w:t>):devuelvo una cadena describiendo el objeto.</w:t>
      </w:r>
    </w:p>
    <w:p w:rsidR="00091A25" w:rsidRPr="00DD6701" w:rsidRDefault="00091A25" w:rsidP="00DD6701">
      <w:pPr>
        <w:numPr>
          <w:ilvl w:val="0"/>
          <w:numId w:val="5"/>
        </w:numPr>
        <w:spacing w:after="200" w:line="276" w:lineRule="auto"/>
        <w:rPr>
          <w:rFonts w:ascii="Calibri" w:hAnsi="Calibri"/>
          <w:sz w:val="22"/>
          <w:szCs w:val="22"/>
        </w:rPr>
      </w:pPr>
      <w:r w:rsidRPr="00DD6701">
        <w:rPr>
          <w:rFonts w:ascii="Calibri" w:hAnsi="Calibri"/>
          <w:sz w:val="22"/>
          <w:szCs w:val="22"/>
        </w:rPr>
        <w:t xml:space="preserve">void nativa public final </w:t>
      </w:r>
      <w:proofErr w:type="gramStart"/>
      <w:r w:rsidRPr="00DD6701">
        <w:rPr>
          <w:rFonts w:ascii="Calibri" w:hAnsi="Calibri"/>
          <w:sz w:val="22"/>
          <w:szCs w:val="22"/>
        </w:rPr>
        <w:t>notify(</w:t>
      </w:r>
      <w:proofErr w:type="gramEnd"/>
      <w:r w:rsidRPr="00DD6701">
        <w:rPr>
          <w:rFonts w:ascii="Calibri" w:hAnsi="Calibri"/>
          <w:sz w:val="22"/>
          <w:szCs w:val="22"/>
        </w:rPr>
        <w:t>): Se despierta un solo hilo que está esperando en el monitor de este objeto. Un subproceso espera en el monitor de un objeto llamando a uno de los de espera métodos.</w:t>
      </w:r>
    </w:p>
    <w:p w:rsidR="00091A25" w:rsidRPr="00DD6701" w:rsidRDefault="00091A25" w:rsidP="00DD6701">
      <w:pPr>
        <w:numPr>
          <w:ilvl w:val="0"/>
          <w:numId w:val="5"/>
        </w:numPr>
        <w:spacing w:after="200" w:line="276" w:lineRule="auto"/>
        <w:rPr>
          <w:rFonts w:ascii="Calibri" w:hAnsi="Calibri"/>
          <w:sz w:val="22"/>
          <w:szCs w:val="22"/>
        </w:rPr>
      </w:pPr>
      <w:r w:rsidRPr="00DD6701">
        <w:rPr>
          <w:rFonts w:ascii="Calibri" w:hAnsi="Calibri"/>
          <w:sz w:val="22"/>
          <w:szCs w:val="22"/>
        </w:rPr>
        <w:t>final public native void notifyAll (): Se despierta todos los temas que están en espera en el monitor de este objeto. Un subproceso espera en el monitor de un objeto llamando a uno de los de espera métodos.</w:t>
      </w:r>
    </w:p>
    <w:p w:rsidR="00091A25" w:rsidRPr="00DD6701" w:rsidRDefault="00091A25" w:rsidP="00DD6701">
      <w:pPr>
        <w:numPr>
          <w:ilvl w:val="0"/>
          <w:numId w:val="5"/>
        </w:numPr>
        <w:spacing w:after="200" w:line="276" w:lineRule="auto"/>
        <w:rPr>
          <w:rFonts w:ascii="Calibri" w:hAnsi="Calibri"/>
          <w:sz w:val="22"/>
          <w:szCs w:val="22"/>
        </w:rPr>
      </w:pPr>
      <w:r w:rsidRPr="00DD6701">
        <w:rPr>
          <w:rFonts w:ascii="Calibri" w:hAnsi="Calibri"/>
          <w:sz w:val="22"/>
          <w:szCs w:val="22"/>
        </w:rPr>
        <w:t>final public void wait (): Espera que se le notifique por otro subproceso de un cambio en este objeto.</w:t>
      </w:r>
    </w:p>
    <w:p w:rsidR="00091A25" w:rsidRPr="00DD6701" w:rsidRDefault="00091A25" w:rsidP="00091A25">
      <w:pPr>
        <w:shd w:val="clear" w:color="auto" w:fill="FFFFFF"/>
        <w:spacing w:line="277" w:lineRule="atLeast"/>
        <w:rPr>
          <w:rFonts w:ascii="Calibri" w:hAnsi="Calibri"/>
          <w:sz w:val="22"/>
          <w:szCs w:val="22"/>
        </w:rPr>
      </w:pPr>
      <w:r w:rsidRPr="00DD6701">
        <w:rPr>
          <w:rFonts w:ascii="Calibri" w:hAnsi="Calibri"/>
          <w:sz w:val="22"/>
          <w:szCs w:val="22"/>
        </w:rPr>
        <w:t>Las clases derivadas deben sobrescribir los métodos adecuadamente, por ejemplo el método equals, toString y hashCodo. También habría que utilizar la implementación de la Interface Cloneable, en el caso que queramos hacer un clonador del Objeto.</w:t>
      </w:r>
    </w:p>
    <w:p w:rsidR="00091A25" w:rsidRPr="00DD6701" w:rsidRDefault="00091A25" w:rsidP="00091A25">
      <w:pPr>
        <w:rPr>
          <w:rFonts w:ascii="Calibri" w:hAnsi="Calibri"/>
          <w:sz w:val="22"/>
          <w:szCs w:val="22"/>
        </w:rPr>
      </w:pPr>
    </w:p>
    <w:p w:rsidR="00091A25" w:rsidRPr="00DD6701" w:rsidRDefault="00091A25" w:rsidP="00091A25">
      <w:pPr>
        <w:rPr>
          <w:rFonts w:ascii="Calibri" w:hAnsi="Calibri"/>
          <w:sz w:val="22"/>
          <w:szCs w:val="22"/>
        </w:rPr>
      </w:pPr>
    </w:p>
    <w:p w:rsidR="00091A25" w:rsidRPr="00DD6701" w:rsidRDefault="00091A25" w:rsidP="00091A25">
      <w:pPr>
        <w:rPr>
          <w:rFonts w:ascii="Cambria" w:hAnsi="Cambria"/>
          <w:sz w:val="28"/>
          <w:szCs w:val="22"/>
        </w:rPr>
      </w:pPr>
      <w:r w:rsidRPr="00DD6701">
        <w:rPr>
          <w:rFonts w:ascii="Cambria" w:hAnsi="Cambria"/>
          <w:sz w:val="28"/>
          <w:szCs w:val="22"/>
        </w:rPr>
        <w:t>La clase String</w:t>
      </w:r>
    </w:p>
    <w:p w:rsidR="00091A25" w:rsidRPr="00DD6701" w:rsidRDefault="00091A25" w:rsidP="00091A25">
      <w:pPr>
        <w:rPr>
          <w:rFonts w:ascii="Calibri" w:hAnsi="Calibri"/>
          <w:sz w:val="28"/>
          <w:szCs w:val="22"/>
        </w:rPr>
      </w:pPr>
    </w:p>
    <w:p w:rsidR="00091A25" w:rsidRPr="00DD6701" w:rsidRDefault="00091A25" w:rsidP="00091A25">
      <w:pPr>
        <w:shd w:val="clear" w:color="auto" w:fill="FFFFFF"/>
        <w:spacing w:line="277" w:lineRule="atLeast"/>
        <w:rPr>
          <w:rFonts w:ascii="Calibri" w:hAnsi="Calibri"/>
          <w:sz w:val="22"/>
          <w:szCs w:val="22"/>
        </w:rPr>
      </w:pPr>
      <w:r w:rsidRPr="00DD6701">
        <w:rPr>
          <w:rFonts w:ascii="Calibri" w:hAnsi="Calibri"/>
          <w:sz w:val="22"/>
          <w:szCs w:val="22"/>
        </w:rPr>
        <w:t>La clase String está orientada a manejar cadenas de caracteres y proporciona métodos para el tratamiento de las cadenas de caracteres: acceso a caracteres individuales, buscar y extraer una subcadena, copiar cadenas, convertir cadenas a mayúsculas o minúsculas, etc.</w:t>
      </w:r>
    </w:p>
    <w:p w:rsidR="00091A25" w:rsidRPr="00B7188D" w:rsidRDefault="00091A25" w:rsidP="00091A25">
      <w:pPr>
        <w:shd w:val="clear" w:color="auto" w:fill="FFFFFF"/>
        <w:spacing w:line="277" w:lineRule="atLeast"/>
      </w:pPr>
    </w:p>
    <w:tbl>
      <w:tblPr>
        <w:tblW w:w="928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FFFFF"/>
        <w:tblCellMar>
          <w:left w:w="0" w:type="dxa"/>
          <w:right w:w="0" w:type="dxa"/>
        </w:tblCellMar>
        <w:tblLook w:val="04A0" w:firstRow="1" w:lastRow="0" w:firstColumn="1" w:lastColumn="0" w:noHBand="0" w:noVBand="1"/>
      </w:tblPr>
      <w:tblGrid>
        <w:gridCol w:w="3293"/>
        <w:gridCol w:w="5992"/>
      </w:tblGrid>
      <w:tr w:rsidR="00091A25" w:rsidRPr="0077237E" w:rsidTr="00DD6701">
        <w:tc>
          <w:tcPr>
            <w:tcW w:w="2988" w:type="dxa"/>
            <w:shd w:val="clear" w:color="auto" w:fill="auto"/>
            <w:tcMar>
              <w:top w:w="0" w:type="dxa"/>
              <w:left w:w="108" w:type="dxa"/>
              <w:bottom w:w="0" w:type="dxa"/>
              <w:right w:w="108" w:type="dxa"/>
            </w:tcMar>
          </w:tcPr>
          <w:p w:rsidR="00091A25" w:rsidRPr="00DD6701" w:rsidRDefault="00091A25" w:rsidP="00DD6701">
            <w:pPr>
              <w:spacing w:after="120" w:line="277" w:lineRule="atLeast"/>
              <w:rPr>
                <w:rFonts w:ascii="Calibri" w:hAnsi="Calibri"/>
                <w:b/>
              </w:rPr>
            </w:pPr>
            <w:r w:rsidRPr="00DD6701">
              <w:rPr>
                <w:rFonts w:ascii="Calibri" w:hAnsi="Calibri"/>
                <w:b/>
              </w:rPr>
              <w:lastRenderedPageBreak/>
              <w:t>Métodos</w:t>
            </w:r>
          </w:p>
        </w:tc>
        <w:tc>
          <w:tcPr>
            <w:tcW w:w="6300" w:type="dxa"/>
            <w:shd w:val="clear" w:color="auto" w:fill="auto"/>
            <w:tcMar>
              <w:top w:w="0" w:type="dxa"/>
              <w:left w:w="108" w:type="dxa"/>
              <w:bottom w:w="0" w:type="dxa"/>
              <w:right w:w="108" w:type="dxa"/>
            </w:tcMar>
          </w:tcPr>
          <w:p w:rsidR="00091A25" w:rsidRPr="00DD6701" w:rsidRDefault="00091A25" w:rsidP="00DD6701">
            <w:pPr>
              <w:spacing w:after="120" w:line="277" w:lineRule="atLeast"/>
              <w:rPr>
                <w:rFonts w:ascii="Calibri" w:hAnsi="Calibri"/>
                <w:b/>
              </w:rPr>
            </w:pPr>
            <w:r w:rsidRPr="00DD6701">
              <w:rPr>
                <w:rFonts w:ascii="Calibri" w:hAnsi="Calibri"/>
                <w:b/>
              </w:rPr>
              <w:t>Descripción</w:t>
            </w:r>
          </w:p>
        </w:tc>
      </w:tr>
      <w:tr w:rsidR="00091A25" w:rsidRPr="0077237E" w:rsidTr="00DD6701">
        <w:tc>
          <w:tcPr>
            <w:tcW w:w="2988"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length()</w:t>
            </w:r>
          </w:p>
        </w:tc>
        <w:tc>
          <w:tcPr>
            <w:tcW w:w="6300"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Devuelve la longitud de la cadena</w:t>
            </w:r>
          </w:p>
        </w:tc>
      </w:tr>
      <w:tr w:rsidR="00091A25" w:rsidRPr="0077237E" w:rsidTr="00DD6701">
        <w:tc>
          <w:tcPr>
            <w:tcW w:w="2988"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indexOf(‘caracter’)</w:t>
            </w:r>
          </w:p>
        </w:tc>
        <w:tc>
          <w:tcPr>
            <w:tcW w:w="6300"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Devuelve la posición de la primera aparición de carácter</w:t>
            </w:r>
          </w:p>
        </w:tc>
      </w:tr>
      <w:tr w:rsidR="00091A25" w:rsidRPr="0077237E" w:rsidTr="00DD6701">
        <w:tc>
          <w:tcPr>
            <w:tcW w:w="2988"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lastIndexOf(‘caracter’)</w:t>
            </w:r>
          </w:p>
        </w:tc>
        <w:tc>
          <w:tcPr>
            <w:tcW w:w="6300"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Devuelve la posición de la última aparición de carácter</w:t>
            </w:r>
          </w:p>
        </w:tc>
      </w:tr>
      <w:tr w:rsidR="00091A25" w:rsidRPr="0077237E" w:rsidTr="00DD6701">
        <w:tc>
          <w:tcPr>
            <w:tcW w:w="2988"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charAt(n)</w:t>
            </w:r>
          </w:p>
        </w:tc>
        <w:tc>
          <w:tcPr>
            <w:tcW w:w="6300"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Devuelve el carácter que está en la posición n</w:t>
            </w:r>
          </w:p>
        </w:tc>
      </w:tr>
      <w:tr w:rsidR="00091A25" w:rsidRPr="0077237E" w:rsidTr="00DD6701">
        <w:tc>
          <w:tcPr>
            <w:tcW w:w="2988"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substring(n1,n2)</w:t>
            </w:r>
          </w:p>
        </w:tc>
        <w:tc>
          <w:tcPr>
            <w:tcW w:w="6300"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Devuelve la subcadena comprendida entre las posiciones n1 y n2-1</w:t>
            </w:r>
          </w:p>
        </w:tc>
      </w:tr>
      <w:tr w:rsidR="00091A25" w:rsidRPr="0077237E" w:rsidTr="00DD6701">
        <w:tc>
          <w:tcPr>
            <w:tcW w:w="2988"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toUpperCase()</w:t>
            </w:r>
          </w:p>
        </w:tc>
        <w:tc>
          <w:tcPr>
            <w:tcW w:w="6300"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Devuelve la cadena convertida a mayúsculas</w:t>
            </w:r>
          </w:p>
        </w:tc>
      </w:tr>
      <w:tr w:rsidR="00091A25" w:rsidRPr="0077237E" w:rsidTr="00DD6701">
        <w:tc>
          <w:tcPr>
            <w:tcW w:w="2988"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toLowerCase()</w:t>
            </w:r>
          </w:p>
        </w:tc>
        <w:tc>
          <w:tcPr>
            <w:tcW w:w="6300"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Devuelve la cadena convertida a minúsculas</w:t>
            </w:r>
          </w:p>
        </w:tc>
      </w:tr>
      <w:tr w:rsidR="00091A25" w:rsidRPr="0077237E" w:rsidTr="00DD6701">
        <w:tc>
          <w:tcPr>
            <w:tcW w:w="2988"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equals("cad")</w:t>
            </w:r>
          </w:p>
        </w:tc>
        <w:tc>
          <w:tcPr>
            <w:tcW w:w="6300"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Compara dos cadenas y devuelve true si son iguales</w:t>
            </w:r>
          </w:p>
        </w:tc>
      </w:tr>
      <w:tr w:rsidR="00091A25" w:rsidRPr="0077237E" w:rsidTr="00DD6701">
        <w:tc>
          <w:tcPr>
            <w:tcW w:w="2988"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equalsIgnoreCase("cad")</w:t>
            </w:r>
          </w:p>
        </w:tc>
        <w:tc>
          <w:tcPr>
            <w:tcW w:w="6300"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Igual que equals pero sin considerar mayúsculas y minúsculas</w:t>
            </w:r>
          </w:p>
        </w:tc>
      </w:tr>
      <w:tr w:rsidR="00091A25" w:rsidRPr="0077237E" w:rsidTr="00DD6701">
        <w:tc>
          <w:tcPr>
            <w:tcW w:w="2988"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compareTo(OtroString)</w:t>
            </w:r>
          </w:p>
        </w:tc>
        <w:tc>
          <w:tcPr>
            <w:tcW w:w="6300"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Devuelve 0 si las dos cadenas son iguales. &lt;0 si la primera es alfabéticamente menor que la segunda ó &gt;0 si la primera es alfabéticamente mayor que la segunda.</w:t>
            </w:r>
          </w:p>
        </w:tc>
      </w:tr>
      <w:tr w:rsidR="00091A25" w:rsidRPr="0077237E" w:rsidTr="00DD6701">
        <w:tc>
          <w:tcPr>
            <w:tcW w:w="2988"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compareToIgnoreCase(OtroString)</w:t>
            </w:r>
          </w:p>
        </w:tc>
        <w:tc>
          <w:tcPr>
            <w:tcW w:w="6300"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Igual que compareTo pero sin considerar mayúsculas y minúsculas.</w:t>
            </w:r>
          </w:p>
        </w:tc>
      </w:tr>
      <w:tr w:rsidR="00091A25" w:rsidRPr="0077237E" w:rsidTr="00DD6701">
        <w:tc>
          <w:tcPr>
            <w:tcW w:w="2988"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startsWith("cad")</w:t>
            </w:r>
          </w:p>
        </w:tc>
        <w:tc>
          <w:tcPr>
            <w:tcW w:w="6300"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Devuelve true si el String comienza con el String entregado como par´ametro.</w:t>
            </w:r>
          </w:p>
        </w:tc>
      </w:tr>
      <w:tr w:rsidR="00091A25" w:rsidRPr="00020B15" w:rsidTr="00DD6701">
        <w:tc>
          <w:tcPr>
            <w:tcW w:w="2988"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replaceAll(“aReemplazar”, “reemplazo”)</w:t>
            </w:r>
          </w:p>
        </w:tc>
        <w:tc>
          <w:tcPr>
            <w:tcW w:w="6300"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Reemplaza todas las ocurrencias de aReemplazar por reemplazo.</w:t>
            </w:r>
          </w:p>
        </w:tc>
      </w:tr>
      <w:tr w:rsidR="00091A25" w:rsidRPr="0077237E" w:rsidTr="00DD6701">
        <w:tc>
          <w:tcPr>
            <w:tcW w:w="2988"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valueOf(N)</w:t>
            </w:r>
          </w:p>
        </w:tc>
        <w:tc>
          <w:tcPr>
            <w:tcW w:w="6300" w:type="dxa"/>
            <w:shd w:val="clear" w:color="auto" w:fill="FFFFFF"/>
            <w:tcMar>
              <w:top w:w="0" w:type="dxa"/>
              <w:left w:w="108" w:type="dxa"/>
              <w:bottom w:w="0" w:type="dxa"/>
              <w:right w:w="108" w:type="dxa"/>
            </w:tcMar>
          </w:tcPr>
          <w:p w:rsidR="00091A25" w:rsidRPr="00DD6701" w:rsidRDefault="00091A25" w:rsidP="00DD6701">
            <w:pPr>
              <w:spacing w:after="120" w:line="277" w:lineRule="atLeast"/>
              <w:rPr>
                <w:rFonts w:ascii="Calibri" w:hAnsi="Calibri"/>
                <w:sz w:val="22"/>
                <w:szCs w:val="22"/>
              </w:rPr>
            </w:pPr>
            <w:r w:rsidRPr="00DD6701">
              <w:rPr>
                <w:rFonts w:ascii="Calibri" w:hAnsi="Calibri"/>
                <w:sz w:val="22"/>
                <w:szCs w:val="22"/>
              </w:rPr>
              <w:t>Método estático. Convierte el valor N a String. N puede ser de cualquier tipo.</w:t>
            </w:r>
          </w:p>
        </w:tc>
      </w:tr>
    </w:tbl>
    <w:p w:rsidR="00091A25" w:rsidRDefault="00091A25" w:rsidP="00091A25"/>
    <w:p w:rsidR="00091A25" w:rsidRPr="00DD6701" w:rsidRDefault="00091A25" w:rsidP="00091A25">
      <w:pPr>
        <w:shd w:val="clear" w:color="auto" w:fill="FFFFFF"/>
        <w:spacing w:line="277" w:lineRule="atLeast"/>
        <w:rPr>
          <w:rFonts w:ascii="Calibri" w:hAnsi="Calibri"/>
          <w:sz w:val="22"/>
          <w:szCs w:val="22"/>
        </w:rPr>
      </w:pPr>
      <w:r w:rsidRPr="00DD6701">
        <w:rPr>
          <w:rFonts w:ascii="Calibri" w:hAnsi="Calibri"/>
          <w:sz w:val="22"/>
          <w:szCs w:val="22"/>
        </w:rPr>
        <w:t>Debemos saber que los objetos String no son modificables. Por lo tanto, los métodos que actúan sobre un String con la intención de modificarlo lo que hacen es crear un nuevo String a partir del original y devolverlo modificado.</w:t>
      </w:r>
    </w:p>
    <w:p w:rsidR="00091A25" w:rsidRPr="00DD6701" w:rsidRDefault="00091A25" w:rsidP="00091A25">
      <w:pPr>
        <w:shd w:val="clear" w:color="auto" w:fill="FFFFFF"/>
        <w:spacing w:line="277" w:lineRule="atLeast"/>
        <w:rPr>
          <w:rFonts w:ascii="Calibri" w:hAnsi="Calibri"/>
          <w:sz w:val="22"/>
          <w:szCs w:val="22"/>
        </w:rPr>
      </w:pPr>
    </w:p>
    <w:p w:rsidR="00091A25" w:rsidRPr="00DD6701" w:rsidRDefault="00091A25" w:rsidP="00091A25">
      <w:pPr>
        <w:shd w:val="clear" w:color="auto" w:fill="FFFFFF"/>
        <w:spacing w:line="277" w:lineRule="atLeast"/>
        <w:jc w:val="both"/>
        <w:rPr>
          <w:rFonts w:ascii="Calibri" w:hAnsi="Calibri"/>
          <w:sz w:val="22"/>
          <w:szCs w:val="22"/>
        </w:rPr>
      </w:pPr>
      <w:r w:rsidRPr="00DD6701">
        <w:rPr>
          <w:rFonts w:ascii="Calibri" w:hAnsi="Calibri"/>
          <w:sz w:val="22"/>
          <w:szCs w:val="22"/>
        </w:rPr>
        <w:t>Por ejemplo: Una operación como convertir a mayúsculas o minúsculas un String no lo modificará sino que creará y devolverá un nuevo String con el resultado de la operación.</w:t>
      </w:r>
    </w:p>
    <w:p w:rsidR="00091A25" w:rsidRPr="00DD6701" w:rsidRDefault="00091A25" w:rsidP="00091A25">
      <w:pPr>
        <w:shd w:val="clear" w:color="auto" w:fill="FFFFFF"/>
        <w:spacing w:line="277" w:lineRule="atLeast"/>
        <w:rPr>
          <w:rFonts w:ascii="Calibri" w:hAnsi="Calibri"/>
          <w:sz w:val="22"/>
          <w:szCs w:val="22"/>
        </w:rPr>
      </w:pPr>
      <w:r w:rsidRPr="00DD6701">
        <w:rPr>
          <w:rFonts w:ascii="Calibri" w:hAnsi="Calibri"/>
          <w:sz w:val="22"/>
          <w:szCs w:val="22"/>
        </w:rPr>
        <w:t>String s = "abc";</w:t>
      </w:r>
    </w:p>
    <w:p w:rsidR="00091A25" w:rsidRPr="00DD6701" w:rsidRDefault="00212DC5" w:rsidP="00091A25">
      <w:pPr>
        <w:shd w:val="clear" w:color="auto" w:fill="FFFFFF"/>
        <w:spacing w:line="277" w:lineRule="atLeast"/>
        <w:jc w:val="center"/>
        <w:rPr>
          <w:rFonts w:ascii="Calibri" w:hAnsi="Calibri"/>
          <w:sz w:val="22"/>
          <w:szCs w:val="22"/>
        </w:rPr>
      </w:pPr>
      <w:r>
        <w:rPr>
          <w:rFonts w:ascii="Calibri" w:hAnsi="Calibri"/>
          <w:noProof/>
          <w:sz w:val="22"/>
          <w:szCs w:val="22"/>
          <w:lang w:val="es-AR" w:eastAsia="es-AR"/>
        </w:rPr>
        <w:drawing>
          <wp:inline distT="0" distB="0" distL="0" distR="0">
            <wp:extent cx="3013710" cy="476250"/>
            <wp:effectExtent l="0" t="0" r="0" b="0"/>
            <wp:docPr id="5" name="Picture 5" descr="String-java-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ing-java-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3710" cy="476250"/>
                    </a:xfrm>
                    <a:prstGeom prst="rect">
                      <a:avLst/>
                    </a:prstGeom>
                    <a:noFill/>
                    <a:ln>
                      <a:noFill/>
                    </a:ln>
                  </pic:spPr>
                </pic:pic>
              </a:graphicData>
            </a:graphic>
          </wp:inline>
        </w:drawing>
      </w:r>
    </w:p>
    <w:p w:rsidR="00091A25" w:rsidRPr="00DD6701" w:rsidRDefault="00091A25" w:rsidP="00091A25">
      <w:pPr>
        <w:shd w:val="clear" w:color="auto" w:fill="FFFFFF"/>
        <w:spacing w:line="277" w:lineRule="atLeast"/>
        <w:rPr>
          <w:rFonts w:ascii="Calibri" w:hAnsi="Calibri"/>
          <w:sz w:val="22"/>
          <w:szCs w:val="22"/>
        </w:rPr>
      </w:pPr>
      <w:r w:rsidRPr="00DD6701">
        <w:rPr>
          <w:rFonts w:ascii="Calibri" w:hAnsi="Calibri"/>
          <w:sz w:val="22"/>
          <w:szCs w:val="22"/>
        </w:rPr>
        <w:t xml:space="preserve">s = </w:t>
      </w:r>
      <w:proofErr w:type="gramStart"/>
      <w:r w:rsidRPr="00DD6701">
        <w:rPr>
          <w:rFonts w:ascii="Calibri" w:hAnsi="Calibri"/>
          <w:sz w:val="22"/>
          <w:szCs w:val="22"/>
        </w:rPr>
        <w:t>s.toUpperCase(</w:t>
      </w:r>
      <w:proofErr w:type="gramEnd"/>
      <w:r w:rsidRPr="00DD6701">
        <w:rPr>
          <w:rFonts w:ascii="Calibri" w:hAnsi="Calibri"/>
          <w:sz w:val="22"/>
          <w:szCs w:val="22"/>
        </w:rPr>
        <w:t>); //convertir a mayúsculas el contenido del String s</w:t>
      </w:r>
    </w:p>
    <w:p w:rsidR="00091A25" w:rsidRPr="00DD6701" w:rsidRDefault="00212DC5" w:rsidP="00091A25">
      <w:pPr>
        <w:shd w:val="clear" w:color="auto" w:fill="FFFFFF"/>
        <w:spacing w:line="277" w:lineRule="atLeast"/>
        <w:jc w:val="center"/>
        <w:rPr>
          <w:rFonts w:ascii="Calibri" w:hAnsi="Calibri"/>
          <w:sz w:val="22"/>
          <w:szCs w:val="22"/>
        </w:rPr>
      </w:pPr>
      <w:r>
        <w:rPr>
          <w:rFonts w:ascii="Calibri" w:hAnsi="Calibri"/>
          <w:noProof/>
          <w:sz w:val="22"/>
          <w:szCs w:val="22"/>
          <w:lang w:val="es-AR" w:eastAsia="es-AR"/>
        </w:rPr>
        <w:drawing>
          <wp:inline distT="0" distB="0" distL="0" distR="0">
            <wp:extent cx="3013710" cy="1210310"/>
            <wp:effectExtent l="0" t="0" r="0" b="0"/>
            <wp:docPr id="6" name="Picture 6" descr="String-java-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ring-java-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3710" cy="1210310"/>
                    </a:xfrm>
                    <a:prstGeom prst="rect">
                      <a:avLst/>
                    </a:prstGeom>
                    <a:noFill/>
                    <a:ln>
                      <a:noFill/>
                    </a:ln>
                  </pic:spPr>
                </pic:pic>
              </a:graphicData>
            </a:graphic>
          </wp:inline>
        </w:drawing>
      </w:r>
    </w:p>
    <w:p w:rsidR="00091A25" w:rsidRPr="00DD6701" w:rsidRDefault="003E7DE5" w:rsidP="00091A25">
      <w:pPr>
        <w:rPr>
          <w:rFonts w:ascii="Cambria" w:hAnsi="Cambria"/>
          <w:sz w:val="28"/>
          <w:szCs w:val="22"/>
        </w:rPr>
      </w:pPr>
      <w:r>
        <w:rPr>
          <w:rFonts w:ascii="Calibri" w:hAnsi="Calibri"/>
          <w:sz w:val="22"/>
          <w:szCs w:val="22"/>
        </w:rPr>
        <w:br w:type="page"/>
      </w:r>
      <w:r w:rsidR="00091A25" w:rsidRPr="00DD6701">
        <w:rPr>
          <w:rFonts w:ascii="Cambria" w:hAnsi="Cambria"/>
          <w:sz w:val="28"/>
          <w:szCs w:val="22"/>
        </w:rPr>
        <w:lastRenderedPageBreak/>
        <w:t>Clases envoltorio (Wrapper)</w:t>
      </w:r>
    </w:p>
    <w:p w:rsidR="00EC45C5" w:rsidRPr="00DD6701" w:rsidRDefault="00EC45C5" w:rsidP="00091A25">
      <w:pPr>
        <w:rPr>
          <w:rFonts w:ascii="Calibri" w:hAnsi="Calibri"/>
          <w:sz w:val="28"/>
          <w:szCs w:val="22"/>
        </w:rPr>
      </w:pPr>
    </w:p>
    <w:p w:rsidR="00091A25" w:rsidRPr="00DD6701" w:rsidRDefault="00091A25" w:rsidP="00091A25">
      <w:pPr>
        <w:rPr>
          <w:rFonts w:ascii="Calibri" w:hAnsi="Calibri"/>
          <w:sz w:val="22"/>
          <w:szCs w:val="22"/>
        </w:rPr>
      </w:pPr>
      <w:r w:rsidRPr="00DD6701">
        <w:rPr>
          <w:rFonts w:ascii="Calibri" w:hAnsi="Calibri"/>
          <w:sz w:val="22"/>
          <w:szCs w:val="22"/>
        </w:rPr>
        <w:t>En ocasiones es muy conveniente poder tratar los datos primitivos (int, boolean, etc.) como objetos. Por ejemplo, los contenedores definidos por el API java.util (Arrays dinámicos, listas enlazadas, colecciones, conjuntos, etc.) utilizan como unidad de almacenamiento la clase Object. Dado que Object es la raíz de toda la jerarquía de objetos en Java, estos contenedores pueden almacenar cualquier tipo de objetos. Pero los datos primitivos no son objetos, con lo que quedan en principio excluidos de estas posibilidades.</w:t>
      </w:r>
    </w:p>
    <w:p w:rsidR="00091A25" w:rsidRPr="00DD6701" w:rsidRDefault="00091A25" w:rsidP="00091A25">
      <w:pPr>
        <w:rPr>
          <w:rFonts w:ascii="Calibri" w:hAnsi="Calibri"/>
          <w:sz w:val="22"/>
          <w:szCs w:val="22"/>
        </w:rPr>
      </w:pPr>
      <w:r w:rsidRPr="00DD6701">
        <w:rPr>
          <w:rFonts w:ascii="Calibri" w:hAnsi="Calibri"/>
          <w:sz w:val="22"/>
          <w:szCs w:val="22"/>
        </w:rPr>
        <w:t>Las clases envoltorio proporcionan métodos de utilidad para la manipulación de datos primitivos (conversiones de / hacia datos primitivos, conversiones a String, etc.)</w:t>
      </w:r>
    </w:p>
    <w:p w:rsidR="00091A25" w:rsidRPr="00DD6701" w:rsidRDefault="00091A25" w:rsidP="00091A25">
      <w:pPr>
        <w:rPr>
          <w:rFonts w:ascii="Calibri" w:hAnsi="Calibri"/>
          <w:sz w:val="22"/>
          <w:szCs w:val="22"/>
        </w:rPr>
      </w:pPr>
      <w:r w:rsidRPr="00DD6701">
        <w:rPr>
          <w:rFonts w:ascii="Calibri" w:hAnsi="Calibri"/>
          <w:sz w:val="22"/>
          <w:szCs w:val="22"/>
        </w:rPr>
        <w:t>Las clases envoltorio existentes son:</w:t>
      </w:r>
    </w:p>
    <w:p w:rsidR="00091A25" w:rsidRPr="00DD6701" w:rsidRDefault="00091A25" w:rsidP="00DD6701">
      <w:pPr>
        <w:numPr>
          <w:ilvl w:val="0"/>
          <w:numId w:val="6"/>
        </w:numPr>
        <w:spacing w:line="276" w:lineRule="auto"/>
        <w:ind w:left="714" w:hanging="357"/>
        <w:rPr>
          <w:rFonts w:ascii="Calibri" w:hAnsi="Calibri"/>
          <w:sz w:val="22"/>
          <w:szCs w:val="22"/>
          <w:lang w:val="en-US"/>
        </w:rPr>
      </w:pPr>
      <w:r w:rsidRPr="00DD6701">
        <w:rPr>
          <w:rFonts w:ascii="Calibri" w:hAnsi="Calibri"/>
          <w:sz w:val="22"/>
          <w:szCs w:val="22"/>
          <w:lang w:val="en-US"/>
        </w:rPr>
        <w:t>Byte para byte.</w:t>
      </w:r>
    </w:p>
    <w:p w:rsidR="00091A25" w:rsidRPr="00DD6701" w:rsidRDefault="00091A25" w:rsidP="00DD6701">
      <w:pPr>
        <w:numPr>
          <w:ilvl w:val="0"/>
          <w:numId w:val="6"/>
        </w:numPr>
        <w:spacing w:line="276" w:lineRule="auto"/>
        <w:ind w:left="714" w:hanging="357"/>
        <w:rPr>
          <w:rFonts w:ascii="Calibri" w:hAnsi="Calibri"/>
          <w:sz w:val="22"/>
          <w:szCs w:val="22"/>
          <w:lang w:val="en-US"/>
        </w:rPr>
      </w:pPr>
      <w:r w:rsidRPr="00DD6701">
        <w:rPr>
          <w:rFonts w:ascii="Calibri" w:hAnsi="Calibri"/>
          <w:sz w:val="22"/>
          <w:szCs w:val="22"/>
          <w:lang w:val="en-US"/>
        </w:rPr>
        <w:t>Short para short.</w:t>
      </w:r>
    </w:p>
    <w:p w:rsidR="00091A25" w:rsidRPr="00DD6701" w:rsidRDefault="00091A25" w:rsidP="00DD6701">
      <w:pPr>
        <w:numPr>
          <w:ilvl w:val="0"/>
          <w:numId w:val="6"/>
        </w:numPr>
        <w:spacing w:line="276" w:lineRule="auto"/>
        <w:ind w:left="714" w:hanging="357"/>
        <w:rPr>
          <w:rFonts w:ascii="Calibri" w:hAnsi="Calibri"/>
          <w:sz w:val="22"/>
          <w:szCs w:val="22"/>
          <w:lang w:val="en-US"/>
        </w:rPr>
      </w:pPr>
      <w:r w:rsidRPr="00DD6701">
        <w:rPr>
          <w:rFonts w:ascii="Calibri" w:hAnsi="Calibri"/>
          <w:sz w:val="22"/>
          <w:szCs w:val="22"/>
          <w:lang w:val="en-US"/>
        </w:rPr>
        <w:t>Integer para int.</w:t>
      </w:r>
    </w:p>
    <w:p w:rsidR="00091A25" w:rsidRPr="00DD6701" w:rsidRDefault="00091A25" w:rsidP="00DD6701">
      <w:pPr>
        <w:numPr>
          <w:ilvl w:val="0"/>
          <w:numId w:val="6"/>
        </w:numPr>
        <w:spacing w:line="276" w:lineRule="auto"/>
        <w:ind w:left="714" w:hanging="357"/>
        <w:rPr>
          <w:rFonts w:ascii="Calibri" w:hAnsi="Calibri"/>
          <w:sz w:val="22"/>
          <w:szCs w:val="22"/>
          <w:lang w:val="en-US"/>
        </w:rPr>
      </w:pPr>
      <w:r w:rsidRPr="00DD6701">
        <w:rPr>
          <w:rFonts w:ascii="Calibri" w:hAnsi="Calibri"/>
          <w:sz w:val="22"/>
          <w:szCs w:val="22"/>
          <w:lang w:val="en-US"/>
        </w:rPr>
        <w:t>Long para long.</w:t>
      </w:r>
    </w:p>
    <w:p w:rsidR="00091A25" w:rsidRPr="00DD6701" w:rsidRDefault="00091A25" w:rsidP="00DD6701">
      <w:pPr>
        <w:numPr>
          <w:ilvl w:val="0"/>
          <w:numId w:val="6"/>
        </w:numPr>
        <w:spacing w:line="276" w:lineRule="auto"/>
        <w:ind w:left="714" w:hanging="357"/>
        <w:rPr>
          <w:rFonts w:ascii="Calibri" w:hAnsi="Calibri"/>
          <w:sz w:val="22"/>
          <w:szCs w:val="22"/>
          <w:lang w:val="en-US"/>
        </w:rPr>
      </w:pPr>
      <w:r w:rsidRPr="00DD6701">
        <w:rPr>
          <w:rFonts w:ascii="Calibri" w:hAnsi="Calibri"/>
          <w:sz w:val="22"/>
          <w:szCs w:val="22"/>
          <w:lang w:val="en-US"/>
        </w:rPr>
        <w:t xml:space="preserve">Boolean para </w:t>
      </w:r>
      <w:proofErr w:type="gramStart"/>
      <w:r w:rsidRPr="00DD6701">
        <w:rPr>
          <w:rFonts w:ascii="Calibri" w:hAnsi="Calibri"/>
          <w:sz w:val="22"/>
          <w:szCs w:val="22"/>
          <w:lang w:val="en-US"/>
        </w:rPr>
        <w:t>boolean</w:t>
      </w:r>
      <w:proofErr w:type="gramEnd"/>
      <w:r w:rsidRPr="00DD6701">
        <w:rPr>
          <w:rFonts w:ascii="Calibri" w:hAnsi="Calibri"/>
          <w:sz w:val="22"/>
          <w:szCs w:val="22"/>
          <w:lang w:val="en-US"/>
        </w:rPr>
        <w:t>.</w:t>
      </w:r>
    </w:p>
    <w:p w:rsidR="00091A25" w:rsidRPr="00DD6701" w:rsidRDefault="00091A25" w:rsidP="00DD6701">
      <w:pPr>
        <w:numPr>
          <w:ilvl w:val="0"/>
          <w:numId w:val="6"/>
        </w:numPr>
        <w:spacing w:line="276" w:lineRule="auto"/>
        <w:ind w:left="714" w:hanging="357"/>
        <w:rPr>
          <w:rFonts w:ascii="Calibri" w:hAnsi="Calibri"/>
          <w:sz w:val="22"/>
          <w:szCs w:val="22"/>
          <w:lang w:val="en-US"/>
        </w:rPr>
      </w:pPr>
      <w:r w:rsidRPr="00DD6701">
        <w:rPr>
          <w:rFonts w:ascii="Calibri" w:hAnsi="Calibri"/>
          <w:sz w:val="22"/>
          <w:szCs w:val="22"/>
          <w:lang w:val="en-US"/>
        </w:rPr>
        <w:t>Float para float.</w:t>
      </w:r>
    </w:p>
    <w:p w:rsidR="00091A25" w:rsidRPr="00DD6701" w:rsidRDefault="00091A25" w:rsidP="00DD6701">
      <w:pPr>
        <w:numPr>
          <w:ilvl w:val="0"/>
          <w:numId w:val="6"/>
        </w:numPr>
        <w:spacing w:line="276" w:lineRule="auto"/>
        <w:ind w:left="714" w:hanging="357"/>
        <w:rPr>
          <w:rFonts w:ascii="Calibri" w:hAnsi="Calibri"/>
          <w:sz w:val="22"/>
          <w:szCs w:val="22"/>
        </w:rPr>
      </w:pPr>
      <w:r w:rsidRPr="00DD6701">
        <w:rPr>
          <w:rFonts w:ascii="Calibri" w:hAnsi="Calibri"/>
          <w:sz w:val="22"/>
          <w:szCs w:val="22"/>
        </w:rPr>
        <w:t>Double para double.</w:t>
      </w:r>
    </w:p>
    <w:p w:rsidR="00091A25" w:rsidRPr="00DD6701" w:rsidRDefault="00091A25" w:rsidP="00DD6701">
      <w:pPr>
        <w:numPr>
          <w:ilvl w:val="0"/>
          <w:numId w:val="6"/>
        </w:numPr>
        <w:spacing w:line="276" w:lineRule="auto"/>
        <w:ind w:left="714" w:hanging="357"/>
        <w:rPr>
          <w:rFonts w:ascii="Calibri" w:hAnsi="Calibri"/>
          <w:sz w:val="22"/>
          <w:szCs w:val="22"/>
        </w:rPr>
      </w:pPr>
      <w:r w:rsidRPr="00DD6701">
        <w:rPr>
          <w:rFonts w:ascii="Calibri" w:hAnsi="Calibri"/>
          <w:sz w:val="22"/>
          <w:szCs w:val="22"/>
        </w:rPr>
        <w:t>Character para char.</w:t>
      </w:r>
    </w:p>
    <w:p w:rsidR="00091A25" w:rsidRPr="00DD6701" w:rsidRDefault="00091A25" w:rsidP="00091A25">
      <w:pPr>
        <w:ind w:left="714"/>
        <w:rPr>
          <w:rFonts w:ascii="Calibri" w:hAnsi="Calibri"/>
          <w:sz w:val="22"/>
          <w:szCs w:val="22"/>
        </w:rPr>
      </w:pPr>
    </w:p>
    <w:p w:rsidR="00091A25" w:rsidRPr="00DD6701" w:rsidRDefault="00091A25" w:rsidP="00091A25">
      <w:pPr>
        <w:rPr>
          <w:rFonts w:ascii="Calibri" w:hAnsi="Calibri"/>
          <w:sz w:val="22"/>
          <w:szCs w:val="22"/>
        </w:rPr>
      </w:pPr>
      <w:r w:rsidRPr="00DD6701">
        <w:rPr>
          <w:rFonts w:ascii="Calibri" w:hAnsi="Calibri"/>
          <w:sz w:val="22"/>
          <w:szCs w:val="22"/>
        </w:rPr>
        <w:t>Las clases envoltorio proporcionan también métodos de utilidad para la manipulación de datos primitivos. La siguiente tabla muestra un resumen de los métodos disponibles para la clase Integer.</w:t>
      </w:r>
    </w:p>
    <w:p w:rsidR="00091A25" w:rsidRPr="00DD6701" w:rsidRDefault="00091A25" w:rsidP="00091A25">
      <w:pPr>
        <w:rPr>
          <w:rFonts w:ascii="Calibri" w:hAnsi="Calibri"/>
          <w:sz w:val="22"/>
          <w:szCs w:val="22"/>
        </w:rPr>
      </w:pP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4312"/>
        <w:gridCol w:w="4312"/>
      </w:tblGrid>
      <w:tr w:rsidR="00091A25" w:rsidRPr="00DD6701" w:rsidTr="00DD6701">
        <w:trPr>
          <w:tblCellSpacing w:w="15" w:type="dxa"/>
        </w:trPr>
        <w:tc>
          <w:tcPr>
            <w:tcW w:w="2474" w:type="pct"/>
            <w:vAlign w:val="center"/>
          </w:tcPr>
          <w:p w:rsidR="00091A25" w:rsidRPr="00DD6701" w:rsidRDefault="00091A25" w:rsidP="00DD6701">
            <w:pPr>
              <w:rPr>
                <w:rFonts w:ascii="Calibri" w:hAnsi="Calibri"/>
                <w:b/>
                <w:sz w:val="22"/>
                <w:szCs w:val="22"/>
              </w:rPr>
            </w:pPr>
            <w:r w:rsidRPr="00DD6701">
              <w:rPr>
                <w:rFonts w:ascii="Calibri" w:hAnsi="Calibri"/>
                <w:b/>
                <w:bCs/>
                <w:sz w:val="22"/>
                <w:szCs w:val="22"/>
              </w:rPr>
              <w:t>Método</w:t>
            </w:r>
          </w:p>
        </w:tc>
        <w:tc>
          <w:tcPr>
            <w:tcW w:w="2474" w:type="pct"/>
            <w:vAlign w:val="center"/>
          </w:tcPr>
          <w:p w:rsidR="00091A25" w:rsidRPr="00DD6701" w:rsidRDefault="00091A25" w:rsidP="00DD6701">
            <w:pPr>
              <w:rPr>
                <w:rFonts w:ascii="Calibri" w:hAnsi="Calibri"/>
                <w:b/>
                <w:sz w:val="22"/>
                <w:szCs w:val="22"/>
              </w:rPr>
            </w:pPr>
            <w:r w:rsidRPr="00DD6701">
              <w:rPr>
                <w:rFonts w:ascii="Calibri" w:hAnsi="Calibri"/>
                <w:b/>
                <w:bCs/>
                <w:sz w:val="22"/>
                <w:szCs w:val="22"/>
              </w:rPr>
              <w:t>Descripción</w:t>
            </w:r>
          </w:p>
        </w:tc>
      </w:tr>
      <w:tr w:rsidR="00091A25" w:rsidRPr="00DD6701" w:rsidTr="00DD6701">
        <w:trPr>
          <w:tblCellSpacing w:w="15" w:type="dxa"/>
        </w:trPr>
        <w:tc>
          <w:tcPr>
            <w:tcW w:w="2474" w:type="pct"/>
            <w:vAlign w:val="center"/>
          </w:tcPr>
          <w:p w:rsidR="00091A25" w:rsidRPr="00DD6701" w:rsidRDefault="00091A25" w:rsidP="00DD6701">
            <w:pPr>
              <w:rPr>
                <w:rFonts w:ascii="Calibri" w:hAnsi="Calibri"/>
                <w:sz w:val="22"/>
                <w:szCs w:val="22"/>
              </w:rPr>
            </w:pPr>
            <w:r w:rsidRPr="00DD6701">
              <w:rPr>
                <w:rFonts w:ascii="Calibri" w:hAnsi="Calibri"/>
                <w:sz w:val="22"/>
                <w:szCs w:val="22"/>
              </w:rPr>
              <w:t>Integer(</w:t>
            </w:r>
            <w:r w:rsidRPr="00DD6701">
              <w:rPr>
                <w:rFonts w:ascii="Calibri" w:hAnsi="Calibri"/>
                <w:bCs/>
                <w:sz w:val="22"/>
                <w:szCs w:val="22"/>
              </w:rPr>
              <w:t>int</w:t>
            </w:r>
            <w:r w:rsidRPr="00DD6701">
              <w:rPr>
                <w:rFonts w:ascii="Calibri" w:hAnsi="Calibri"/>
                <w:sz w:val="22"/>
                <w:szCs w:val="22"/>
              </w:rPr>
              <w:t> valor)</w:t>
            </w:r>
            <w:r w:rsidRPr="00DD6701">
              <w:rPr>
                <w:rFonts w:ascii="Calibri" w:hAnsi="Calibri"/>
                <w:sz w:val="22"/>
                <w:szCs w:val="22"/>
              </w:rPr>
              <w:br/>
              <w:t>Integer(String valor)</w:t>
            </w:r>
          </w:p>
        </w:tc>
        <w:tc>
          <w:tcPr>
            <w:tcW w:w="2474" w:type="pct"/>
            <w:vAlign w:val="center"/>
          </w:tcPr>
          <w:p w:rsidR="00091A25" w:rsidRPr="00DD6701" w:rsidRDefault="00091A25" w:rsidP="00DD6701">
            <w:pPr>
              <w:rPr>
                <w:rFonts w:ascii="Calibri" w:hAnsi="Calibri"/>
                <w:sz w:val="22"/>
                <w:szCs w:val="22"/>
              </w:rPr>
            </w:pPr>
            <w:r w:rsidRPr="00DD6701">
              <w:rPr>
                <w:rFonts w:ascii="Calibri" w:hAnsi="Calibri"/>
                <w:sz w:val="22"/>
                <w:szCs w:val="22"/>
              </w:rPr>
              <w:t>Constructores a partir de int y String</w:t>
            </w:r>
          </w:p>
        </w:tc>
      </w:tr>
      <w:tr w:rsidR="00091A25" w:rsidRPr="00DD6701" w:rsidTr="00DD6701">
        <w:trPr>
          <w:tblCellSpacing w:w="15" w:type="dxa"/>
        </w:trPr>
        <w:tc>
          <w:tcPr>
            <w:tcW w:w="2474" w:type="pct"/>
            <w:vAlign w:val="center"/>
          </w:tcPr>
          <w:p w:rsidR="00091A25" w:rsidRPr="00DD6701" w:rsidRDefault="00091A25" w:rsidP="00DD6701">
            <w:pPr>
              <w:rPr>
                <w:rFonts w:ascii="Calibri" w:hAnsi="Calibri"/>
                <w:sz w:val="22"/>
                <w:szCs w:val="22"/>
                <w:lang w:val="en-US"/>
              </w:rPr>
            </w:pPr>
            <w:r w:rsidRPr="00DD6701">
              <w:rPr>
                <w:rFonts w:ascii="Calibri" w:hAnsi="Calibri"/>
                <w:bCs/>
                <w:sz w:val="22"/>
                <w:szCs w:val="22"/>
                <w:lang w:val="en-US"/>
              </w:rPr>
              <w:t>int</w:t>
            </w:r>
            <w:r w:rsidRPr="00DD6701">
              <w:rPr>
                <w:rFonts w:ascii="Calibri" w:hAnsi="Calibri"/>
                <w:sz w:val="22"/>
                <w:szCs w:val="22"/>
                <w:lang w:val="en-US"/>
              </w:rPr>
              <w:t> intValue() / </w:t>
            </w:r>
            <w:r w:rsidRPr="00DD6701">
              <w:rPr>
                <w:rFonts w:ascii="Calibri" w:hAnsi="Calibri"/>
                <w:bCs/>
                <w:sz w:val="22"/>
                <w:szCs w:val="22"/>
                <w:lang w:val="en-US"/>
              </w:rPr>
              <w:t>byte</w:t>
            </w:r>
            <w:r w:rsidRPr="00DD6701">
              <w:rPr>
                <w:rFonts w:ascii="Calibri" w:hAnsi="Calibri"/>
                <w:sz w:val="22"/>
                <w:szCs w:val="22"/>
                <w:lang w:val="en-US"/>
              </w:rPr>
              <w:t> byteValue() /  </w:t>
            </w:r>
            <w:r w:rsidRPr="00DD6701">
              <w:rPr>
                <w:rFonts w:ascii="Calibri" w:hAnsi="Calibri"/>
                <w:bCs/>
                <w:sz w:val="22"/>
                <w:szCs w:val="22"/>
                <w:lang w:val="en-US"/>
              </w:rPr>
              <w:t>float</w:t>
            </w:r>
            <w:r w:rsidRPr="00DD6701">
              <w:rPr>
                <w:rFonts w:ascii="Calibri" w:hAnsi="Calibri"/>
                <w:sz w:val="22"/>
                <w:szCs w:val="22"/>
                <w:lang w:val="en-US"/>
              </w:rPr>
              <w:t> floatValue() . . .</w:t>
            </w:r>
          </w:p>
        </w:tc>
        <w:tc>
          <w:tcPr>
            <w:tcW w:w="2474" w:type="pct"/>
            <w:vAlign w:val="center"/>
          </w:tcPr>
          <w:p w:rsidR="00091A25" w:rsidRPr="00DD6701" w:rsidRDefault="00091A25" w:rsidP="00DD6701">
            <w:pPr>
              <w:rPr>
                <w:rFonts w:ascii="Calibri" w:hAnsi="Calibri"/>
                <w:sz w:val="22"/>
                <w:szCs w:val="22"/>
              </w:rPr>
            </w:pPr>
            <w:r w:rsidRPr="00DD6701">
              <w:rPr>
                <w:rFonts w:ascii="Calibri" w:hAnsi="Calibri"/>
                <w:sz w:val="22"/>
                <w:szCs w:val="22"/>
              </w:rPr>
              <w:t>Devuelve el valor en distintos formatos, int, long, float, etc. (Sobrescriptos de Number)</w:t>
            </w:r>
          </w:p>
        </w:tc>
      </w:tr>
      <w:tr w:rsidR="00091A25" w:rsidRPr="00DD6701" w:rsidTr="00DD6701">
        <w:trPr>
          <w:tblCellSpacing w:w="15" w:type="dxa"/>
        </w:trPr>
        <w:tc>
          <w:tcPr>
            <w:tcW w:w="2474" w:type="pct"/>
            <w:vAlign w:val="center"/>
          </w:tcPr>
          <w:p w:rsidR="00091A25" w:rsidRPr="00DD6701" w:rsidRDefault="00091A25" w:rsidP="00DD6701">
            <w:pPr>
              <w:rPr>
                <w:rFonts w:ascii="Calibri" w:hAnsi="Calibri"/>
                <w:sz w:val="22"/>
                <w:szCs w:val="22"/>
              </w:rPr>
            </w:pPr>
            <w:r w:rsidRPr="00DD6701">
              <w:rPr>
                <w:rFonts w:ascii="Calibri" w:hAnsi="Calibri"/>
                <w:bCs/>
                <w:sz w:val="22"/>
                <w:szCs w:val="22"/>
              </w:rPr>
              <w:t>Bolean</w:t>
            </w:r>
            <w:r w:rsidRPr="00DD6701">
              <w:rPr>
                <w:rFonts w:ascii="Calibri" w:hAnsi="Calibri"/>
                <w:sz w:val="22"/>
                <w:szCs w:val="22"/>
              </w:rPr>
              <w:t> equals(Object obj)</w:t>
            </w:r>
          </w:p>
        </w:tc>
        <w:tc>
          <w:tcPr>
            <w:tcW w:w="2474" w:type="pct"/>
            <w:vAlign w:val="center"/>
          </w:tcPr>
          <w:p w:rsidR="00091A25" w:rsidRPr="00DD6701" w:rsidRDefault="00091A25" w:rsidP="00DD6701">
            <w:pPr>
              <w:rPr>
                <w:rFonts w:ascii="Calibri" w:hAnsi="Calibri"/>
                <w:sz w:val="22"/>
                <w:szCs w:val="22"/>
              </w:rPr>
            </w:pPr>
            <w:r w:rsidRPr="00DD6701">
              <w:rPr>
                <w:rFonts w:ascii="Calibri" w:hAnsi="Calibri"/>
                <w:sz w:val="22"/>
                <w:szCs w:val="22"/>
              </w:rPr>
              <w:t>Devuelve true si el objeto con el que se compara es un Integer y su valor es el mismo.</w:t>
            </w:r>
          </w:p>
        </w:tc>
      </w:tr>
      <w:tr w:rsidR="00091A25" w:rsidRPr="00DD6701" w:rsidTr="00DD6701">
        <w:trPr>
          <w:tblCellSpacing w:w="15" w:type="dxa"/>
        </w:trPr>
        <w:tc>
          <w:tcPr>
            <w:tcW w:w="2474" w:type="pct"/>
            <w:vAlign w:val="center"/>
          </w:tcPr>
          <w:p w:rsidR="00091A25" w:rsidRPr="00DD6701" w:rsidRDefault="00091A25" w:rsidP="00DD6701">
            <w:pPr>
              <w:rPr>
                <w:rFonts w:ascii="Calibri" w:hAnsi="Calibri"/>
                <w:sz w:val="22"/>
                <w:szCs w:val="22"/>
                <w:lang w:val="en-US"/>
              </w:rPr>
            </w:pPr>
            <w:r w:rsidRPr="00DD6701">
              <w:rPr>
                <w:rFonts w:ascii="Calibri" w:hAnsi="Calibri"/>
                <w:bCs/>
                <w:sz w:val="22"/>
                <w:szCs w:val="22"/>
                <w:lang w:val="en-US"/>
              </w:rPr>
              <w:t>static</w:t>
            </w:r>
            <w:r w:rsidRPr="00DD6701">
              <w:rPr>
                <w:rFonts w:ascii="Calibri" w:hAnsi="Calibri"/>
                <w:sz w:val="22"/>
                <w:szCs w:val="22"/>
                <w:lang w:val="en-US"/>
              </w:rPr>
              <w:t> Integer getInteger(String s)</w:t>
            </w:r>
          </w:p>
        </w:tc>
        <w:tc>
          <w:tcPr>
            <w:tcW w:w="2474" w:type="pct"/>
            <w:vAlign w:val="center"/>
          </w:tcPr>
          <w:p w:rsidR="00091A25" w:rsidRPr="00DD6701" w:rsidRDefault="00091A25" w:rsidP="00DD6701">
            <w:pPr>
              <w:rPr>
                <w:rFonts w:ascii="Calibri" w:hAnsi="Calibri"/>
                <w:sz w:val="22"/>
                <w:szCs w:val="22"/>
              </w:rPr>
            </w:pPr>
            <w:r w:rsidRPr="00DD6701">
              <w:rPr>
                <w:rFonts w:ascii="Calibri" w:hAnsi="Calibri"/>
                <w:sz w:val="22"/>
                <w:szCs w:val="22"/>
              </w:rPr>
              <w:t>Devuelve un Integer a partir de una cadena de caracteres. Estático</w:t>
            </w:r>
          </w:p>
        </w:tc>
      </w:tr>
      <w:tr w:rsidR="00091A25" w:rsidRPr="00DD6701" w:rsidTr="00DD6701">
        <w:trPr>
          <w:tblCellSpacing w:w="15" w:type="dxa"/>
        </w:trPr>
        <w:tc>
          <w:tcPr>
            <w:tcW w:w="2474" w:type="pct"/>
            <w:vAlign w:val="center"/>
          </w:tcPr>
          <w:p w:rsidR="00091A25" w:rsidRPr="00DD6701" w:rsidRDefault="00091A25" w:rsidP="00DD6701">
            <w:pPr>
              <w:rPr>
                <w:rFonts w:ascii="Calibri" w:hAnsi="Calibri"/>
                <w:sz w:val="22"/>
                <w:szCs w:val="22"/>
                <w:lang w:val="en-US"/>
              </w:rPr>
            </w:pPr>
            <w:r w:rsidRPr="00DD6701">
              <w:rPr>
                <w:rFonts w:ascii="Calibri" w:hAnsi="Calibri"/>
                <w:bCs/>
                <w:sz w:val="22"/>
                <w:szCs w:val="22"/>
                <w:lang w:val="en-US"/>
              </w:rPr>
              <w:t>static</w:t>
            </w:r>
            <w:r w:rsidRPr="00DD6701">
              <w:rPr>
                <w:rFonts w:ascii="Calibri" w:hAnsi="Calibri"/>
                <w:sz w:val="22"/>
                <w:szCs w:val="22"/>
                <w:lang w:val="en-US"/>
              </w:rPr>
              <w:t> </w:t>
            </w:r>
            <w:r w:rsidRPr="00DD6701">
              <w:rPr>
                <w:rFonts w:ascii="Calibri" w:hAnsi="Calibri"/>
                <w:bCs/>
                <w:sz w:val="22"/>
                <w:szCs w:val="22"/>
                <w:lang w:val="en-US"/>
              </w:rPr>
              <w:t>int</w:t>
            </w:r>
            <w:r w:rsidRPr="00DD6701">
              <w:rPr>
                <w:rFonts w:ascii="Calibri" w:hAnsi="Calibri"/>
                <w:sz w:val="22"/>
                <w:szCs w:val="22"/>
                <w:lang w:val="en-US"/>
              </w:rPr>
              <w:t> parseInt(String s)</w:t>
            </w:r>
          </w:p>
        </w:tc>
        <w:tc>
          <w:tcPr>
            <w:tcW w:w="2474" w:type="pct"/>
            <w:vAlign w:val="center"/>
          </w:tcPr>
          <w:p w:rsidR="00091A25" w:rsidRPr="00DD6701" w:rsidRDefault="00091A25" w:rsidP="00DD6701">
            <w:pPr>
              <w:rPr>
                <w:rFonts w:ascii="Calibri" w:hAnsi="Calibri"/>
                <w:sz w:val="22"/>
                <w:szCs w:val="22"/>
              </w:rPr>
            </w:pPr>
            <w:r w:rsidRPr="00DD6701">
              <w:rPr>
                <w:rFonts w:ascii="Calibri" w:hAnsi="Calibri"/>
                <w:sz w:val="22"/>
                <w:szCs w:val="22"/>
              </w:rPr>
              <w:t>Devuelve un int a partir de un String. Estático.</w:t>
            </w:r>
          </w:p>
        </w:tc>
      </w:tr>
      <w:tr w:rsidR="00091A25" w:rsidRPr="00DD6701" w:rsidTr="00DD6701">
        <w:trPr>
          <w:tblCellSpacing w:w="15" w:type="dxa"/>
        </w:trPr>
        <w:tc>
          <w:tcPr>
            <w:tcW w:w="2474" w:type="pct"/>
            <w:vAlign w:val="center"/>
          </w:tcPr>
          <w:p w:rsidR="00091A25" w:rsidRPr="00DD6701" w:rsidRDefault="00091A25" w:rsidP="00DD6701">
            <w:pPr>
              <w:rPr>
                <w:rFonts w:ascii="Calibri" w:hAnsi="Calibri"/>
                <w:sz w:val="22"/>
                <w:szCs w:val="22"/>
                <w:lang w:val="en-US"/>
              </w:rPr>
            </w:pPr>
            <w:r w:rsidRPr="00DD6701">
              <w:rPr>
                <w:rFonts w:ascii="Calibri" w:hAnsi="Calibri"/>
                <w:bCs/>
                <w:sz w:val="22"/>
                <w:szCs w:val="22"/>
                <w:lang w:val="en-US"/>
              </w:rPr>
              <w:t>static</w:t>
            </w:r>
            <w:r w:rsidRPr="00DD6701">
              <w:rPr>
                <w:rFonts w:ascii="Calibri" w:hAnsi="Calibri"/>
                <w:sz w:val="22"/>
                <w:szCs w:val="22"/>
                <w:lang w:val="en-US"/>
              </w:rPr>
              <w:t> String toBinaryString(</w:t>
            </w:r>
            <w:r w:rsidRPr="00DD6701">
              <w:rPr>
                <w:rFonts w:ascii="Calibri" w:hAnsi="Calibri"/>
                <w:bCs/>
                <w:sz w:val="22"/>
                <w:szCs w:val="22"/>
                <w:lang w:val="en-US"/>
              </w:rPr>
              <w:t>int</w:t>
            </w:r>
            <w:r w:rsidRPr="00DD6701">
              <w:rPr>
                <w:rFonts w:ascii="Calibri" w:hAnsi="Calibri"/>
                <w:sz w:val="22"/>
                <w:szCs w:val="22"/>
                <w:lang w:val="en-US"/>
              </w:rPr>
              <w:t> i)</w:t>
            </w:r>
            <w:r w:rsidRPr="00DD6701">
              <w:rPr>
                <w:rFonts w:ascii="Calibri" w:hAnsi="Calibri"/>
                <w:sz w:val="22"/>
                <w:szCs w:val="22"/>
                <w:lang w:val="en-US"/>
              </w:rPr>
              <w:br/>
            </w:r>
            <w:r w:rsidRPr="00DD6701">
              <w:rPr>
                <w:rFonts w:ascii="Calibri" w:hAnsi="Calibri"/>
                <w:bCs/>
                <w:sz w:val="22"/>
                <w:szCs w:val="22"/>
                <w:lang w:val="en-US"/>
              </w:rPr>
              <w:t>static </w:t>
            </w:r>
            <w:r w:rsidRPr="00DD6701">
              <w:rPr>
                <w:rFonts w:ascii="Calibri" w:hAnsi="Calibri"/>
                <w:sz w:val="22"/>
                <w:szCs w:val="22"/>
                <w:lang w:val="en-US"/>
              </w:rPr>
              <w:t>String toOctalString(</w:t>
            </w:r>
            <w:r w:rsidRPr="00DD6701">
              <w:rPr>
                <w:rFonts w:ascii="Calibri" w:hAnsi="Calibri"/>
                <w:bCs/>
                <w:sz w:val="22"/>
                <w:szCs w:val="22"/>
                <w:lang w:val="en-US"/>
              </w:rPr>
              <w:t>int</w:t>
            </w:r>
            <w:r w:rsidRPr="00DD6701">
              <w:rPr>
                <w:rFonts w:ascii="Calibri" w:hAnsi="Calibri"/>
                <w:sz w:val="22"/>
                <w:szCs w:val="22"/>
                <w:lang w:val="en-US"/>
              </w:rPr>
              <w:t> i)</w:t>
            </w:r>
            <w:r w:rsidRPr="00DD6701">
              <w:rPr>
                <w:rFonts w:ascii="Calibri" w:hAnsi="Calibri"/>
                <w:sz w:val="22"/>
                <w:szCs w:val="22"/>
                <w:lang w:val="en-US"/>
              </w:rPr>
              <w:br/>
            </w:r>
            <w:r w:rsidRPr="00DD6701">
              <w:rPr>
                <w:rFonts w:ascii="Calibri" w:hAnsi="Calibri"/>
                <w:bCs/>
                <w:sz w:val="22"/>
                <w:szCs w:val="22"/>
                <w:lang w:val="en-US"/>
              </w:rPr>
              <w:t>static </w:t>
            </w:r>
            <w:r w:rsidRPr="00DD6701">
              <w:rPr>
                <w:rFonts w:ascii="Calibri" w:hAnsi="Calibri"/>
                <w:sz w:val="22"/>
                <w:szCs w:val="22"/>
                <w:lang w:val="en-US"/>
              </w:rPr>
              <w:t>String toHexString(</w:t>
            </w:r>
            <w:r w:rsidRPr="00DD6701">
              <w:rPr>
                <w:rFonts w:ascii="Calibri" w:hAnsi="Calibri"/>
                <w:bCs/>
                <w:sz w:val="22"/>
                <w:szCs w:val="22"/>
                <w:lang w:val="en-US"/>
              </w:rPr>
              <w:t>int</w:t>
            </w:r>
            <w:r w:rsidRPr="00DD6701">
              <w:rPr>
                <w:rFonts w:ascii="Calibri" w:hAnsi="Calibri"/>
                <w:sz w:val="22"/>
                <w:szCs w:val="22"/>
                <w:lang w:val="en-US"/>
              </w:rPr>
              <w:t> i)</w:t>
            </w:r>
            <w:r w:rsidRPr="00DD6701">
              <w:rPr>
                <w:rFonts w:ascii="Calibri" w:hAnsi="Calibri"/>
                <w:sz w:val="22"/>
                <w:szCs w:val="22"/>
                <w:lang w:val="en-US"/>
              </w:rPr>
              <w:br/>
            </w:r>
            <w:r w:rsidRPr="00DD6701">
              <w:rPr>
                <w:rFonts w:ascii="Calibri" w:hAnsi="Calibri"/>
                <w:bCs/>
                <w:sz w:val="22"/>
                <w:szCs w:val="22"/>
                <w:lang w:val="en-US"/>
              </w:rPr>
              <w:t>static </w:t>
            </w:r>
            <w:r w:rsidRPr="00DD6701">
              <w:rPr>
                <w:rFonts w:ascii="Calibri" w:hAnsi="Calibri"/>
                <w:sz w:val="22"/>
                <w:szCs w:val="22"/>
                <w:lang w:val="en-US"/>
              </w:rPr>
              <w:t>String toString(</w:t>
            </w:r>
            <w:r w:rsidRPr="00DD6701">
              <w:rPr>
                <w:rFonts w:ascii="Calibri" w:hAnsi="Calibri"/>
                <w:bCs/>
                <w:sz w:val="22"/>
                <w:szCs w:val="22"/>
                <w:lang w:val="en-US"/>
              </w:rPr>
              <w:t>int</w:t>
            </w:r>
            <w:r w:rsidRPr="00DD6701">
              <w:rPr>
                <w:rFonts w:ascii="Calibri" w:hAnsi="Calibri"/>
                <w:sz w:val="22"/>
                <w:szCs w:val="22"/>
                <w:lang w:val="en-US"/>
              </w:rPr>
              <w:t> i)</w:t>
            </w:r>
          </w:p>
        </w:tc>
        <w:tc>
          <w:tcPr>
            <w:tcW w:w="2474" w:type="pct"/>
            <w:vAlign w:val="center"/>
          </w:tcPr>
          <w:p w:rsidR="00091A25" w:rsidRPr="00DD6701" w:rsidRDefault="00091A25" w:rsidP="00DD6701">
            <w:pPr>
              <w:rPr>
                <w:rFonts w:ascii="Calibri" w:hAnsi="Calibri"/>
                <w:sz w:val="22"/>
                <w:szCs w:val="22"/>
              </w:rPr>
            </w:pPr>
            <w:r w:rsidRPr="00DD6701">
              <w:rPr>
                <w:rFonts w:ascii="Calibri" w:hAnsi="Calibri"/>
                <w:sz w:val="22"/>
                <w:szCs w:val="22"/>
              </w:rPr>
              <w:t>Convierte un entero a su representación en String en binario, octal, hexadecimal, etc. Estáticos</w:t>
            </w:r>
          </w:p>
        </w:tc>
      </w:tr>
      <w:tr w:rsidR="00091A25" w:rsidRPr="00DD6701" w:rsidTr="00DD6701">
        <w:trPr>
          <w:tblCellSpacing w:w="15" w:type="dxa"/>
        </w:trPr>
        <w:tc>
          <w:tcPr>
            <w:tcW w:w="2474" w:type="pct"/>
            <w:vAlign w:val="center"/>
          </w:tcPr>
          <w:p w:rsidR="00091A25" w:rsidRPr="00DD6701" w:rsidRDefault="00091A25" w:rsidP="00DD6701">
            <w:pPr>
              <w:rPr>
                <w:rFonts w:ascii="Calibri" w:hAnsi="Calibri"/>
                <w:sz w:val="22"/>
                <w:szCs w:val="22"/>
              </w:rPr>
            </w:pPr>
            <w:r w:rsidRPr="00DD6701">
              <w:rPr>
                <w:rFonts w:ascii="Calibri" w:hAnsi="Calibri"/>
                <w:sz w:val="22"/>
                <w:szCs w:val="22"/>
              </w:rPr>
              <w:t>String toString()</w:t>
            </w:r>
          </w:p>
        </w:tc>
        <w:tc>
          <w:tcPr>
            <w:tcW w:w="2474" w:type="pct"/>
            <w:vAlign w:val="center"/>
          </w:tcPr>
          <w:p w:rsidR="00091A25" w:rsidRPr="00DD6701" w:rsidRDefault="00091A25" w:rsidP="00DD6701">
            <w:pPr>
              <w:rPr>
                <w:rFonts w:ascii="Calibri" w:hAnsi="Calibri"/>
                <w:sz w:val="22"/>
                <w:szCs w:val="22"/>
              </w:rPr>
            </w:pPr>
            <w:r w:rsidRPr="00DD6701">
              <w:rPr>
                <w:rFonts w:ascii="Calibri" w:hAnsi="Calibri"/>
                <w:sz w:val="22"/>
                <w:szCs w:val="22"/>
              </w:rPr>
              <w:t> </w:t>
            </w:r>
          </w:p>
        </w:tc>
      </w:tr>
      <w:tr w:rsidR="00091A25" w:rsidRPr="00DD6701" w:rsidTr="00DD6701">
        <w:trPr>
          <w:tblCellSpacing w:w="15" w:type="dxa"/>
        </w:trPr>
        <w:tc>
          <w:tcPr>
            <w:tcW w:w="2474" w:type="pct"/>
            <w:vAlign w:val="center"/>
          </w:tcPr>
          <w:p w:rsidR="00091A25" w:rsidRPr="00DD6701" w:rsidRDefault="00091A25" w:rsidP="00DD6701">
            <w:pPr>
              <w:rPr>
                <w:rFonts w:ascii="Calibri" w:hAnsi="Calibri"/>
                <w:sz w:val="22"/>
                <w:szCs w:val="22"/>
                <w:lang w:val="en-US"/>
              </w:rPr>
            </w:pPr>
            <w:r w:rsidRPr="00DD6701">
              <w:rPr>
                <w:rFonts w:ascii="Calibri" w:hAnsi="Calibri"/>
                <w:bCs/>
                <w:sz w:val="22"/>
                <w:szCs w:val="22"/>
                <w:lang w:val="en-US"/>
              </w:rPr>
              <w:t>static </w:t>
            </w:r>
            <w:r w:rsidRPr="00DD6701">
              <w:rPr>
                <w:rFonts w:ascii="Calibri" w:hAnsi="Calibri"/>
                <w:sz w:val="22"/>
                <w:szCs w:val="22"/>
                <w:lang w:val="en-US"/>
              </w:rPr>
              <w:t>Integer valueOf(String s)</w:t>
            </w:r>
          </w:p>
        </w:tc>
        <w:tc>
          <w:tcPr>
            <w:tcW w:w="2474" w:type="pct"/>
            <w:vAlign w:val="center"/>
          </w:tcPr>
          <w:p w:rsidR="00091A25" w:rsidRPr="00DD6701" w:rsidRDefault="00091A25" w:rsidP="00DD6701">
            <w:pPr>
              <w:rPr>
                <w:rFonts w:ascii="Calibri" w:hAnsi="Calibri"/>
                <w:sz w:val="22"/>
                <w:szCs w:val="22"/>
              </w:rPr>
            </w:pPr>
            <w:r w:rsidRPr="00DD6701">
              <w:rPr>
                <w:rFonts w:ascii="Calibri" w:hAnsi="Calibri"/>
                <w:sz w:val="22"/>
                <w:szCs w:val="22"/>
              </w:rPr>
              <w:t>Devuelve un Integer a partir de un String. Estático.</w:t>
            </w:r>
          </w:p>
        </w:tc>
      </w:tr>
    </w:tbl>
    <w:p w:rsidR="00091A25" w:rsidRDefault="00091A25" w:rsidP="00091A25"/>
    <w:p w:rsidR="00340593" w:rsidRPr="00DD6701" w:rsidRDefault="00340593" w:rsidP="00091A25">
      <w:pPr>
        <w:rPr>
          <w:rFonts w:ascii="Cambria" w:hAnsi="Cambria"/>
          <w:sz w:val="28"/>
        </w:rPr>
      </w:pPr>
    </w:p>
    <w:p w:rsidR="00091A25" w:rsidRPr="00DD6701" w:rsidRDefault="003E7DE5" w:rsidP="00091A25">
      <w:pPr>
        <w:rPr>
          <w:rFonts w:ascii="Cambria" w:hAnsi="Cambria"/>
          <w:sz w:val="28"/>
        </w:rPr>
      </w:pPr>
      <w:bookmarkStart w:id="27" w:name="OLE_LINK1"/>
      <w:bookmarkStart w:id="28" w:name="OLE_LINK2"/>
      <w:r>
        <w:rPr>
          <w:rFonts w:ascii="Cambria" w:hAnsi="Cambria"/>
          <w:sz w:val="28"/>
        </w:rPr>
        <w:br w:type="page"/>
      </w:r>
      <w:r w:rsidR="00091A25" w:rsidRPr="00DD6701">
        <w:rPr>
          <w:rFonts w:ascii="Cambria" w:hAnsi="Cambria"/>
          <w:sz w:val="28"/>
        </w:rPr>
        <w:lastRenderedPageBreak/>
        <w:t>Documentar proyectos JAVA con javaDoc</w:t>
      </w:r>
    </w:p>
    <w:bookmarkEnd w:id="27"/>
    <w:bookmarkEnd w:id="28"/>
    <w:p w:rsidR="00340593" w:rsidRPr="00DD6701" w:rsidRDefault="00340593" w:rsidP="00091A25">
      <w:pPr>
        <w:rPr>
          <w:rFonts w:ascii="Cambria" w:hAnsi="Cambria"/>
          <w:sz w:val="28"/>
        </w:rPr>
      </w:pPr>
    </w:p>
    <w:p w:rsidR="00091A25" w:rsidRPr="00DD6701" w:rsidRDefault="00091A25" w:rsidP="00091A25">
      <w:pPr>
        <w:rPr>
          <w:rFonts w:ascii="Calibri" w:hAnsi="Calibri"/>
          <w:sz w:val="22"/>
          <w:szCs w:val="22"/>
        </w:rPr>
      </w:pPr>
      <w:r w:rsidRPr="00DD6701">
        <w:rPr>
          <w:rFonts w:ascii="Calibri" w:hAnsi="Calibri"/>
          <w:sz w:val="22"/>
          <w:szCs w:val="22"/>
        </w:rPr>
        <w:t>Documentar un proyecto es algo fundamental de cara a su futuro mantenimiento. Cuando programamos una clase, debemos generar documentación lo suficientemente detallada sobre ella como para que otros programadores sean capaces de usarla sólo con su interfaz. No debe existir necesidad de leer o estudiar su implementación, lo mismo que nosotros para usar una clase del API Java no leemos ni estudiamos su código fuente.</w:t>
      </w:r>
    </w:p>
    <w:p w:rsidR="00091A25" w:rsidRPr="00DD6701" w:rsidRDefault="00091A25" w:rsidP="00091A25">
      <w:pPr>
        <w:rPr>
          <w:rFonts w:ascii="Calibri" w:hAnsi="Calibri"/>
          <w:sz w:val="22"/>
          <w:szCs w:val="22"/>
        </w:rPr>
      </w:pPr>
      <w:r w:rsidRPr="00DD6701">
        <w:rPr>
          <w:rFonts w:ascii="Calibri" w:hAnsi="Calibri"/>
          <w:sz w:val="22"/>
          <w:szCs w:val="22"/>
        </w:rPr>
        <w:t>Javadoc es una utilidad de Oracle para la generación de documentación de APIs en formato HTML a partir de código fuente Java. Javadoc es el estándar para documentar clases de Java. La mayoría de los IDEs utilizan javadoc para generar de forma automática documentación de clases. BlueJ también utiliza javadoc y permite la generación automática de documentación, y mostrarla de forma completa para todas las clases de un proyecto, o bien de forma particular para una de las clases de un proyecto.</w:t>
      </w:r>
    </w:p>
    <w:p w:rsidR="00091A25" w:rsidRPr="00DD6701" w:rsidRDefault="00091A25" w:rsidP="00091A25">
      <w:pPr>
        <w:rPr>
          <w:rFonts w:ascii="Calibri" w:hAnsi="Calibri"/>
          <w:sz w:val="22"/>
          <w:szCs w:val="22"/>
        </w:rPr>
      </w:pPr>
      <w:r w:rsidRPr="00DD6701">
        <w:rPr>
          <w:rFonts w:ascii="Calibri" w:hAnsi="Calibri"/>
          <w:sz w:val="22"/>
          <w:szCs w:val="22"/>
        </w:rPr>
        <w:t>Veamos en primer lugar qué se debe incluir al documentar una clase:</w:t>
      </w:r>
    </w:p>
    <w:p w:rsidR="00091A25" w:rsidRDefault="00091A25" w:rsidP="00DD6701">
      <w:pPr>
        <w:pStyle w:val="ListParagraph"/>
        <w:numPr>
          <w:ilvl w:val="0"/>
          <w:numId w:val="7"/>
        </w:numPr>
      </w:pPr>
      <w:r>
        <w:t>Nombre de la clase, descripción general, número de versión, nombre de autores.</w:t>
      </w:r>
    </w:p>
    <w:p w:rsidR="00091A25" w:rsidRDefault="00091A25" w:rsidP="00DD6701">
      <w:pPr>
        <w:pStyle w:val="ListParagraph"/>
        <w:numPr>
          <w:ilvl w:val="0"/>
          <w:numId w:val="7"/>
        </w:numPr>
      </w:pPr>
      <w:r>
        <w:t>Documentación de cada constructor o método (especialmente los públicos) incluyendo: nombre del constructor o método, tipo de retorno, nombres y tipos de parámetros si los hay, descripción general, descripción de parámetros (si los hay), descripción del valor que devuelve.</w:t>
      </w:r>
    </w:p>
    <w:p w:rsidR="00091A25" w:rsidRPr="00DD6701" w:rsidRDefault="00091A25" w:rsidP="00091A25">
      <w:pPr>
        <w:rPr>
          <w:rFonts w:ascii="Calibri" w:hAnsi="Calibri"/>
          <w:sz w:val="22"/>
          <w:szCs w:val="22"/>
        </w:rPr>
      </w:pPr>
      <w:r w:rsidRPr="00DD6701">
        <w:rPr>
          <w:rFonts w:ascii="Calibri" w:hAnsi="Calibri"/>
          <w:sz w:val="22"/>
          <w:szCs w:val="22"/>
        </w:rPr>
        <w:t>Las variables de instancia o de clase no se suelen documentar  a nivel de javadoc.</w:t>
      </w:r>
    </w:p>
    <w:p w:rsidR="00091A25" w:rsidRPr="00DD6701" w:rsidRDefault="00091A25" w:rsidP="00091A25">
      <w:pPr>
        <w:rPr>
          <w:rFonts w:ascii="Calibri" w:hAnsi="Calibri"/>
          <w:sz w:val="22"/>
          <w:szCs w:val="22"/>
        </w:rPr>
      </w:pPr>
      <w:r w:rsidRPr="00DD6701">
        <w:rPr>
          <w:rFonts w:ascii="Calibri" w:hAnsi="Calibri"/>
          <w:sz w:val="22"/>
          <w:szCs w:val="22"/>
        </w:rPr>
        <w:t>Para que javadoc sea capaz de generar documentación automáticamente han de seguirse estas reglas:</w:t>
      </w:r>
    </w:p>
    <w:p w:rsidR="00091A25" w:rsidRDefault="00091A25" w:rsidP="00DD6701">
      <w:pPr>
        <w:pStyle w:val="ListParagraph"/>
        <w:numPr>
          <w:ilvl w:val="0"/>
          <w:numId w:val="8"/>
        </w:numPr>
      </w:pPr>
      <w:r>
        <w:t>La documentación para javadoc debe incluirse entre símbolos de comentario que tienen que empezar con una barra y doble asterisco, y terminar con un asterisco y barra.</w:t>
      </w:r>
    </w:p>
    <w:p w:rsidR="00091A25" w:rsidRDefault="00091A25" w:rsidP="00091A25">
      <w:pPr>
        <w:pStyle w:val="ListParagraph"/>
      </w:pPr>
    </w:p>
    <w:p w:rsidR="00091A25" w:rsidRDefault="00091A25" w:rsidP="00091A25">
      <w:pPr>
        <w:pStyle w:val="ListParagraph"/>
      </w:pPr>
      <w:r>
        <w:t>/**</w:t>
      </w:r>
    </w:p>
    <w:p w:rsidR="00091A25" w:rsidRDefault="00091A25" w:rsidP="00091A25">
      <w:pPr>
        <w:pStyle w:val="ListParagraph"/>
      </w:pPr>
      <w:r>
        <w:t>Esto es un comentario para javadoc ejemplo aprenderaprogramar.com</w:t>
      </w:r>
    </w:p>
    <w:p w:rsidR="00091A25" w:rsidRDefault="00091A25" w:rsidP="00EC45C5">
      <w:pPr>
        <w:pStyle w:val="ListParagraph"/>
      </w:pPr>
      <w:r>
        <w:t>*/</w:t>
      </w:r>
    </w:p>
    <w:p w:rsidR="00EC45C5" w:rsidRDefault="00EC45C5" w:rsidP="00EC45C5">
      <w:pPr>
        <w:pStyle w:val="ListParagraph"/>
      </w:pPr>
    </w:p>
    <w:p w:rsidR="00091A25" w:rsidRDefault="00091A25" w:rsidP="00DD6701">
      <w:pPr>
        <w:pStyle w:val="ListParagraph"/>
        <w:numPr>
          <w:ilvl w:val="0"/>
          <w:numId w:val="8"/>
        </w:numPr>
      </w:pPr>
      <w:r>
        <w:t>La ubicación le define a javadoc qué representa el comentario: si está incluido justo antes de la declaración de clase se considerará un comentario de clase, y si está incluido justo antes de un constructor o método se considerará un comentario de ese constructor o método.</w:t>
      </w:r>
    </w:p>
    <w:p w:rsidR="00091A25" w:rsidRDefault="00091A25" w:rsidP="00DD6701">
      <w:pPr>
        <w:pStyle w:val="ListParagraph"/>
        <w:numPr>
          <w:ilvl w:val="0"/>
          <w:numId w:val="8"/>
        </w:numPr>
      </w:pPr>
      <w:r>
        <w:t>Para alimentar javadoc se usan ciertas palabras reservadas (tags) precedidas por el carácter "@", dentro de los símbolos de comentario javadoc. Si no existe al menos una línea que comience con @ no se reconocerá el comentario para la documentación de la clase.</w:t>
      </w:r>
    </w:p>
    <w:p w:rsidR="00091A25" w:rsidRPr="00DD6701" w:rsidRDefault="00091A25" w:rsidP="00091A25">
      <w:pPr>
        <w:rPr>
          <w:rFonts w:ascii="Calibri" w:hAnsi="Calibri"/>
          <w:sz w:val="22"/>
          <w:szCs w:val="22"/>
        </w:rPr>
      </w:pPr>
      <w:r w:rsidRPr="00DD6701">
        <w:rPr>
          <w:rFonts w:ascii="Calibri" w:hAnsi="Calibri"/>
          <w:sz w:val="22"/>
          <w:szCs w:val="22"/>
        </w:rPr>
        <w:t>En la tabla siguiente mostramos algunas de las palabras reservadas (tags), aunque hay más de las que aquí incluimos. Si necesitas una lista completa de las tags con su correspondiente uso consulta el libro en la biblioteca.</w:t>
      </w:r>
    </w:p>
    <w:p w:rsidR="00091A25" w:rsidRPr="00DD6701" w:rsidRDefault="00091A25" w:rsidP="00091A25">
      <w:pPr>
        <w:rPr>
          <w:rFonts w:ascii="Calibri" w:hAnsi="Calibri"/>
          <w:sz w:val="22"/>
          <w:szCs w:val="22"/>
        </w:rPr>
      </w:pPr>
      <w:r w:rsidRPr="00DD6701">
        <w:rPr>
          <w:rFonts w:ascii="Calibri" w:hAnsi="Calibri"/>
          <w:sz w:val="22"/>
          <w:szCs w:val="22"/>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C"/>
        <w:tblCellMar>
          <w:top w:w="84" w:type="dxa"/>
          <w:left w:w="84" w:type="dxa"/>
          <w:bottom w:w="84" w:type="dxa"/>
          <w:right w:w="84" w:type="dxa"/>
        </w:tblCellMar>
        <w:tblLook w:val="04A0" w:firstRow="1" w:lastRow="0" w:firstColumn="1" w:lastColumn="0" w:noHBand="0" w:noVBand="1"/>
      </w:tblPr>
      <w:tblGrid>
        <w:gridCol w:w="1380"/>
        <w:gridCol w:w="3669"/>
        <w:gridCol w:w="3653"/>
      </w:tblGrid>
      <w:tr w:rsidR="00091A25" w:rsidRPr="00D829E6" w:rsidTr="00DD670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C"/>
            <w:hideMark/>
          </w:tcPr>
          <w:p w:rsidR="00091A25" w:rsidRPr="00141B10" w:rsidRDefault="00091A25" w:rsidP="00DD6701">
            <w:pPr>
              <w:spacing w:before="100" w:beforeAutospacing="1" w:after="100" w:afterAutospacing="1" w:line="243" w:lineRule="atLeast"/>
              <w:jc w:val="center"/>
              <w:rPr>
                <w:rFonts w:ascii="Tahoma" w:hAnsi="Tahoma" w:cs="Tahoma"/>
                <w:color w:val="41423D"/>
                <w:sz w:val="18"/>
                <w:szCs w:val="18"/>
              </w:rPr>
            </w:pPr>
            <w:r w:rsidRPr="00141B10">
              <w:rPr>
                <w:rFonts w:ascii="Tahoma" w:hAnsi="Tahoma" w:cs="Tahoma"/>
                <w:b/>
                <w:bCs/>
                <w:color w:val="41423D"/>
                <w:sz w:val="18"/>
                <w:szCs w:val="18"/>
              </w:rPr>
              <w:t>TAG</w:t>
            </w:r>
          </w:p>
        </w:tc>
        <w:tc>
          <w:tcPr>
            <w:tcW w:w="0" w:type="auto"/>
            <w:tcBorders>
              <w:top w:val="outset" w:sz="6" w:space="0" w:color="auto"/>
              <w:left w:val="outset" w:sz="6" w:space="0" w:color="auto"/>
              <w:bottom w:val="outset" w:sz="6" w:space="0" w:color="auto"/>
              <w:right w:val="outset" w:sz="6" w:space="0" w:color="auto"/>
            </w:tcBorders>
            <w:shd w:val="clear" w:color="auto" w:fill="FFFFFC"/>
            <w:hideMark/>
          </w:tcPr>
          <w:p w:rsidR="00091A25" w:rsidRPr="00141B10" w:rsidRDefault="00091A25" w:rsidP="00DD6701">
            <w:pPr>
              <w:spacing w:before="100" w:beforeAutospacing="1" w:after="100" w:afterAutospacing="1" w:line="243" w:lineRule="atLeast"/>
              <w:jc w:val="center"/>
              <w:rPr>
                <w:rFonts w:ascii="Tahoma" w:hAnsi="Tahoma" w:cs="Tahoma"/>
                <w:color w:val="41423D"/>
                <w:sz w:val="18"/>
                <w:szCs w:val="18"/>
              </w:rPr>
            </w:pPr>
            <w:r w:rsidRPr="00141B10">
              <w:rPr>
                <w:rFonts w:ascii="Tahoma" w:hAnsi="Tahoma" w:cs="Tahoma"/>
                <w:b/>
                <w:bCs/>
                <w:color w:val="41423D"/>
                <w:sz w:val="18"/>
                <w:szCs w:val="18"/>
              </w:rPr>
              <w:t>DESCRIPCIÓN</w:t>
            </w:r>
          </w:p>
        </w:tc>
        <w:tc>
          <w:tcPr>
            <w:tcW w:w="0" w:type="auto"/>
            <w:tcBorders>
              <w:top w:val="outset" w:sz="6" w:space="0" w:color="auto"/>
              <w:left w:val="outset" w:sz="6" w:space="0" w:color="auto"/>
              <w:bottom w:val="outset" w:sz="6" w:space="0" w:color="auto"/>
              <w:right w:val="outset" w:sz="6" w:space="0" w:color="auto"/>
            </w:tcBorders>
            <w:shd w:val="clear" w:color="auto" w:fill="FFFFFC"/>
            <w:hideMark/>
          </w:tcPr>
          <w:p w:rsidR="00091A25" w:rsidRPr="00141B10" w:rsidRDefault="00091A25" w:rsidP="00DD6701">
            <w:pPr>
              <w:spacing w:before="100" w:beforeAutospacing="1" w:after="100" w:afterAutospacing="1" w:line="243" w:lineRule="atLeast"/>
              <w:jc w:val="center"/>
              <w:rPr>
                <w:rFonts w:ascii="Tahoma" w:hAnsi="Tahoma" w:cs="Tahoma"/>
                <w:color w:val="41423D"/>
                <w:sz w:val="18"/>
                <w:szCs w:val="18"/>
              </w:rPr>
            </w:pPr>
            <w:r w:rsidRPr="00141B10">
              <w:rPr>
                <w:rFonts w:ascii="Tahoma" w:hAnsi="Tahoma" w:cs="Tahoma"/>
                <w:b/>
                <w:bCs/>
                <w:color w:val="41423D"/>
                <w:sz w:val="18"/>
                <w:szCs w:val="18"/>
              </w:rPr>
              <w:t>COMPRENDE</w:t>
            </w:r>
          </w:p>
        </w:tc>
      </w:tr>
      <w:tr w:rsidR="00091A25" w:rsidRPr="00D829E6" w:rsidTr="00DD670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C"/>
            <w:hideMark/>
          </w:tcPr>
          <w:p w:rsidR="00091A25" w:rsidRPr="00141B10" w:rsidRDefault="00091A25" w:rsidP="00DD6701">
            <w:pPr>
              <w:spacing w:before="100" w:beforeAutospacing="1" w:after="100" w:afterAutospacing="1" w:line="243" w:lineRule="atLeast"/>
              <w:jc w:val="both"/>
              <w:rPr>
                <w:rFonts w:ascii="Tahoma" w:hAnsi="Tahoma" w:cs="Tahoma"/>
                <w:color w:val="41423D"/>
                <w:sz w:val="18"/>
                <w:szCs w:val="18"/>
              </w:rPr>
            </w:pPr>
            <w:r w:rsidRPr="00141B10">
              <w:rPr>
                <w:rFonts w:ascii="Tahoma" w:hAnsi="Tahoma" w:cs="Tahoma"/>
                <w:b/>
                <w:bCs/>
                <w:color w:val="41423D"/>
                <w:sz w:val="18"/>
                <w:szCs w:val="18"/>
              </w:rPr>
              <w:t>@author</w:t>
            </w:r>
          </w:p>
        </w:tc>
        <w:tc>
          <w:tcPr>
            <w:tcW w:w="0" w:type="auto"/>
            <w:tcBorders>
              <w:top w:val="outset" w:sz="6" w:space="0" w:color="auto"/>
              <w:left w:val="outset" w:sz="6" w:space="0" w:color="auto"/>
              <w:bottom w:val="outset" w:sz="6" w:space="0" w:color="auto"/>
              <w:right w:val="outset" w:sz="6" w:space="0" w:color="auto"/>
            </w:tcBorders>
            <w:shd w:val="clear" w:color="auto" w:fill="FFFFFC"/>
            <w:hideMark/>
          </w:tcPr>
          <w:p w:rsidR="00091A25" w:rsidRPr="00141B10" w:rsidRDefault="00091A25" w:rsidP="00DD6701">
            <w:pPr>
              <w:spacing w:before="100" w:beforeAutospacing="1" w:after="100" w:afterAutospacing="1" w:line="243" w:lineRule="atLeast"/>
              <w:jc w:val="both"/>
              <w:rPr>
                <w:rFonts w:ascii="Tahoma" w:hAnsi="Tahoma" w:cs="Tahoma"/>
                <w:color w:val="41423D"/>
                <w:sz w:val="18"/>
                <w:szCs w:val="18"/>
              </w:rPr>
            </w:pPr>
            <w:r w:rsidRPr="00141B10">
              <w:rPr>
                <w:rFonts w:ascii="Tahoma" w:hAnsi="Tahoma" w:cs="Tahoma"/>
                <w:color w:val="41423D"/>
                <w:sz w:val="18"/>
                <w:szCs w:val="18"/>
              </w:rPr>
              <w:t>Nombre del desarrollador.</w:t>
            </w:r>
          </w:p>
        </w:tc>
        <w:tc>
          <w:tcPr>
            <w:tcW w:w="0" w:type="auto"/>
            <w:tcBorders>
              <w:top w:val="outset" w:sz="6" w:space="0" w:color="auto"/>
              <w:left w:val="outset" w:sz="6" w:space="0" w:color="auto"/>
              <w:bottom w:val="outset" w:sz="6" w:space="0" w:color="auto"/>
              <w:right w:val="outset" w:sz="6" w:space="0" w:color="auto"/>
            </w:tcBorders>
            <w:shd w:val="clear" w:color="auto" w:fill="FFFFFC"/>
            <w:hideMark/>
          </w:tcPr>
          <w:p w:rsidR="00091A25" w:rsidRPr="00141B10" w:rsidRDefault="00091A25" w:rsidP="00DD6701">
            <w:pPr>
              <w:spacing w:before="100" w:beforeAutospacing="1" w:after="100" w:afterAutospacing="1" w:line="243" w:lineRule="atLeast"/>
              <w:jc w:val="both"/>
              <w:rPr>
                <w:rFonts w:ascii="Tahoma" w:hAnsi="Tahoma" w:cs="Tahoma"/>
                <w:color w:val="41423D"/>
                <w:sz w:val="18"/>
                <w:szCs w:val="18"/>
              </w:rPr>
            </w:pPr>
            <w:r w:rsidRPr="00141B10">
              <w:rPr>
                <w:rFonts w:ascii="Tahoma" w:hAnsi="Tahoma" w:cs="Tahoma"/>
                <w:color w:val="41423D"/>
                <w:sz w:val="18"/>
                <w:szCs w:val="18"/>
              </w:rPr>
              <w:t>Nombre autor o autores</w:t>
            </w:r>
          </w:p>
        </w:tc>
      </w:tr>
      <w:tr w:rsidR="00091A25" w:rsidRPr="00D829E6" w:rsidTr="00DD670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C"/>
            <w:hideMark/>
          </w:tcPr>
          <w:p w:rsidR="00091A25" w:rsidRPr="00141B10" w:rsidRDefault="00091A25" w:rsidP="00DD6701">
            <w:pPr>
              <w:spacing w:before="100" w:beforeAutospacing="1" w:after="100" w:afterAutospacing="1" w:line="243" w:lineRule="atLeast"/>
              <w:jc w:val="both"/>
              <w:rPr>
                <w:rFonts w:ascii="Tahoma" w:hAnsi="Tahoma" w:cs="Tahoma"/>
                <w:color w:val="41423D"/>
                <w:sz w:val="18"/>
                <w:szCs w:val="18"/>
              </w:rPr>
            </w:pPr>
            <w:r w:rsidRPr="00141B10">
              <w:rPr>
                <w:rFonts w:ascii="Tahoma" w:hAnsi="Tahoma" w:cs="Tahoma"/>
                <w:b/>
                <w:bCs/>
                <w:color w:val="41423D"/>
                <w:sz w:val="18"/>
                <w:szCs w:val="18"/>
              </w:rPr>
              <w:lastRenderedPageBreak/>
              <w:t>@deprecated</w:t>
            </w:r>
          </w:p>
        </w:tc>
        <w:tc>
          <w:tcPr>
            <w:tcW w:w="0" w:type="auto"/>
            <w:tcBorders>
              <w:top w:val="outset" w:sz="6" w:space="0" w:color="auto"/>
              <w:left w:val="outset" w:sz="6" w:space="0" w:color="auto"/>
              <w:bottom w:val="outset" w:sz="6" w:space="0" w:color="auto"/>
              <w:right w:val="outset" w:sz="6" w:space="0" w:color="auto"/>
            </w:tcBorders>
            <w:shd w:val="clear" w:color="auto" w:fill="FFFFFC"/>
            <w:hideMark/>
          </w:tcPr>
          <w:p w:rsidR="00091A25" w:rsidRPr="00141B10" w:rsidRDefault="00091A25" w:rsidP="00DD6701">
            <w:pPr>
              <w:spacing w:before="100" w:beforeAutospacing="1" w:after="100" w:afterAutospacing="1" w:line="243" w:lineRule="atLeast"/>
              <w:jc w:val="both"/>
              <w:rPr>
                <w:rFonts w:ascii="Tahoma" w:hAnsi="Tahoma" w:cs="Tahoma"/>
                <w:color w:val="41423D"/>
                <w:sz w:val="18"/>
                <w:szCs w:val="18"/>
              </w:rPr>
            </w:pPr>
            <w:r w:rsidRPr="00141B10">
              <w:rPr>
                <w:rFonts w:ascii="Tahoma" w:hAnsi="Tahoma" w:cs="Tahoma"/>
                <w:color w:val="41423D"/>
                <w:sz w:val="18"/>
                <w:szCs w:val="18"/>
              </w:rPr>
              <w:t>Indica que el método o clase es obsoleto (propio de versiones anteriores) y que no se recomienda su uso.</w:t>
            </w:r>
          </w:p>
        </w:tc>
        <w:tc>
          <w:tcPr>
            <w:tcW w:w="0" w:type="auto"/>
            <w:tcBorders>
              <w:top w:val="outset" w:sz="6" w:space="0" w:color="auto"/>
              <w:left w:val="outset" w:sz="6" w:space="0" w:color="auto"/>
              <w:bottom w:val="outset" w:sz="6" w:space="0" w:color="auto"/>
              <w:right w:val="outset" w:sz="6" w:space="0" w:color="auto"/>
            </w:tcBorders>
            <w:shd w:val="clear" w:color="auto" w:fill="FFFFFC"/>
            <w:hideMark/>
          </w:tcPr>
          <w:p w:rsidR="00091A25" w:rsidRPr="00141B10" w:rsidRDefault="00091A25" w:rsidP="00DD6701">
            <w:pPr>
              <w:spacing w:before="100" w:beforeAutospacing="1" w:after="100" w:afterAutospacing="1" w:line="243" w:lineRule="atLeast"/>
              <w:jc w:val="both"/>
              <w:rPr>
                <w:rFonts w:ascii="Tahoma" w:hAnsi="Tahoma" w:cs="Tahoma"/>
                <w:color w:val="41423D"/>
                <w:sz w:val="18"/>
                <w:szCs w:val="18"/>
              </w:rPr>
            </w:pPr>
            <w:r w:rsidRPr="00141B10">
              <w:rPr>
                <w:rFonts w:ascii="Tahoma" w:hAnsi="Tahoma" w:cs="Tahoma"/>
                <w:color w:val="41423D"/>
                <w:sz w:val="18"/>
                <w:szCs w:val="18"/>
              </w:rPr>
              <w:t>Descripción</w:t>
            </w:r>
          </w:p>
        </w:tc>
      </w:tr>
      <w:tr w:rsidR="00091A25" w:rsidRPr="00D829E6" w:rsidTr="00DD670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C"/>
            <w:hideMark/>
          </w:tcPr>
          <w:p w:rsidR="00091A25" w:rsidRPr="00141B10" w:rsidRDefault="00091A25" w:rsidP="00DD6701">
            <w:pPr>
              <w:spacing w:before="100" w:beforeAutospacing="1" w:after="100" w:afterAutospacing="1" w:line="243" w:lineRule="atLeast"/>
              <w:jc w:val="both"/>
              <w:rPr>
                <w:rFonts w:ascii="Tahoma" w:hAnsi="Tahoma" w:cs="Tahoma"/>
                <w:color w:val="41423D"/>
                <w:sz w:val="18"/>
                <w:szCs w:val="18"/>
              </w:rPr>
            </w:pPr>
            <w:r w:rsidRPr="00141B10">
              <w:rPr>
                <w:rFonts w:ascii="Tahoma" w:hAnsi="Tahoma" w:cs="Tahoma"/>
                <w:b/>
                <w:bCs/>
                <w:color w:val="41423D"/>
                <w:sz w:val="18"/>
                <w:szCs w:val="18"/>
              </w:rPr>
              <w:t>@param</w:t>
            </w:r>
          </w:p>
        </w:tc>
        <w:tc>
          <w:tcPr>
            <w:tcW w:w="0" w:type="auto"/>
            <w:tcBorders>
              <w:top w:val="outset" w:sz="6" w:space="0" w:color="auto"/>
              <w:left w:val="outset" w:sz="6" w:space="0" w:color="auto"/>
              <w:bottom w:val="outset" w:sz="6" w:space="0" w:color="auto"/>
              <w:right w:val="outset" w:sz="6" w:space="0" w:color="auto"/>
            </w:tcBorders>
            <w:shd w:val="clear" w:color="auto" w:fill="FFFFFC"/>
            <w:hideMark/>
          </w:tcPr>
          <w:p w:rsidR="00091A25" w:rsidRPr="00141B10" w:rsidRDefault="00091A25" w:rsidP="00DD6701">
            <w:pPr>
              <w:spacing w:before="100" w:beforeAutospacing="1" w:after="100" w:afterAutospacing="1" w:line="243" w:lineRule="atLeast"/>
              <w:jc w:val="both"/>
              <w:rPr>
                <w:rFonts w:ascii="Tahoma" w:hAnsi="Tahoma" w:cs="Tahoma"/>
                <w:color w:val="41423D"/>
                <w:sz w:val="18"/>
                <w:szCs w:val="18"/>
              </w:rPr>
            </w:pPr>
            <w:r w:rsidRPr="00141B10">
              <w:rPr>
                <w:rFonts w:ascii="Tahoma" w:hAnsi="Tahoma" w:cs="Tahoma"/>
                <w:color w:val="41423D"/>
                <w:sz w:val="18"/>
                <w:szCs w:val="18"/>
              </w:rPr>
              <w:t>Definición de un parámetro de un método, es requerido para todos los parámetros del método.</w:t>
            </w:r>
          </w:p>
        </w:tc>
        <w:tc>
          <w:tcPr>
            <w:tcW w:w="0" w:type="auto"/>
            <w:tcBorders>
              <w:top w:val="outset" w:sz="6" w:space="0" w:color="auto"/>
              <w:left w:val="outset" w:sz="6" w:space="0" w:color="auto"/>
              <w:bottom w:val="outset" w:sz="6" w:space="0" w:color="auto"/>
              <w:right w:val="outset" w:sz="6" w:space="0" w:color="auto"/>
            </w:tcBorders>
            <w:shd w:val="clear" w:color="auto" w:fill="FFFFFC"/>
            <w:hideMark/>
          </w:tcPr>
          <w:p w:rsidR="00091A25" w:rsidRPr="00141B10" w:rsidRDefault="00091A25" w:rsidP="00DD6701">
            <w:pPr>
              <w:spacing w:before="100" w:beforeAutospacing="1" w:after="100" w:afterAutospacing="1" w:line="243" w:lineRule="atLeast"/>
              <w:jc w:val="both"/>
              <w:rPr>
                <w:rFonts w:ascii="Tahoma" w:hAnsi="Tahoma" w:cs="Tahoma"/>
                <w:color w:val="41423D"/>
                <w:sz w:val="18"/>
                <w:szCs w:val="18"/>
              </w:rPr>
            </w:pPr>
            <w:r w:rsidRPr="00141B10">
              <w:rPr>
                <w:rFonts w:ascii="Tahoma" w:hAnsi="Tahoma" w:cs="Tahoma"/>
                <w:color w:val="41423D"/>
                <w:sz w:val="18"/>
                <w:szCs w:val="18"/>
              </w:rPr>
              <w:t>Nombre de parámetro y descripción</w:t>
            </w:r>
          </w:p>
        </w:tc>
      </w:tr>
      <w:tr w:rsidR="00091A25" w:rsidRPr="00D829E6" w:rsidTr="00DD670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C"/>
            <w:hideMark/>
          </w:tcPr>
          <w:p w:rsidR="00091A25" w:rsidRPr="00141B10" w:rsidRDefault="00091A25" w:rsidP="00DD6701">
            <w:pPr>
              <w:spacing w:before="100" w:beforeAutospacing="1" w:after="100" w:afterAutospacing="1" w:line="243" w:lineRule="atLeast"/>
              <w:jc w:val="both"/>
              <w:rPr>
                <w:rFonts w:ascii="Tahoma" w:hAnsi="Tahoma" w:cs="Tahoma"/>
                <w:color w:val="41423D"/>
                <w:sz w:val="18"/>
                <w:szCs w:val="18"/>
              </w:rPr>
            </w:pPr>
            <w:r w:rsidRPr="00141B10">
              <w:rPr>
                <w:rFonts w:ascii="Tahoma" w:hAnsi="Tahoma" w:cs="Tahoma"/>
                <w:b/>
                <w:bCs/>
                <w:color w:val="41423D"/>
                <w:sz w:val="18"/>
                <w:szCs w:val="18"/>
              </w:rPr>
              <w:t>@return</w:t>
            </w:r>
          </w:p>
        </w:tc>
        <w:tc>
          <w:tcPr>
            <w:tcW w:w="0" w:type="auto"/>
            <w:tcBorders>
              <w:top w:val="outset" w:sz="6" w:space="0" w:color="auto"/>
              <w:left w:val="outset" w:sz="6" w:space="0" w:color="auto"/>
              <w:bottom w:val="outset" w:sz="6" w:space="0" w:color="auto"/>
              <w:right w:val="outset" w:sz="6" w:space="0" w:color="auto"/>
            </w:tcBorders>
            <w:shd w:val="clear" w:color="auto" w:fill="FFFFFC"/>
            <w:hideMark/>
          </w:tcPr>
          <w:p w:rsidR="00091A25" w:rsidRPr="00141B10" w:rsidRDefault="00091A25" w:rsidP="00DD6701">
            <w:pPr>
              <w:spacing w:before="100" w:beforeAutospacing="1" w:after="100" w:afterAutospacing="1" w:line="243" w:lineRule="atLeast"/>
              <w:jc w:val="both"/>
              <w:rPr>
                <w:rFonts w:ascii="Tahoma" w:hAnsi="Tahoma" w:cs="Tahoma"/>
                <w:color w:val="41423D"/>
                <w:sz w:val="18"/>
                <w:szCs w:val="18"/>
              </w:rPr>
            </w:pPr>
            <w:r w:rsidRPr="00141B10">
              <w:rPr>
                <w:rFonts w:ascii="Tahoma" w:hAnsi="Tahoma" w:cs="Tahoma"/>
                <w:color w:val="41423D"/>
                <w:sz w:val="18"/>
                <w:szCs w:val="18"/>
              </w:rPr>
              <w:t>Informa de lo que devuelve el método, no se aplica en constructores o métodos "void".</w:t>
            </w:r>
          </w:p>
        </w:tc>
        <w:tc>
          <w:tcPr>
            <w:tcW w:w="0" w:type="auto"/>
            <w:tcBorders>
              <w:top w:val="outset" w:sz="6" w:space="0" w:color="auto"/>
              <w:left w:val="outset" w:sz="6" w:space="0" w:color="auto"/>
              <w:bottom w:val="outset" w:sz="6" w:space="0" w:color="auto"/>
              <w:right w:val="outset" w:sz="6" w:space="0" w:color="auto"/>
            </w:tcBorders>
            <w:shd w:val="clear" w:color="auto" w:fill="FFFFFC"/>
            <w:hideMark/>
          </w:tcPr>
          <w:p w:rsidR="00091A25" w:rsidRPr="00141B10" w:rsidRDefault="00091A25" w:rsidP="00DD6701">
            <w:pPr>
              <w:spacing w:before="100" w:beforeAutospacing="1" w:after="100" w:afterAutospacing="1" w:line="243" w:lineRule="atLeast"/>
              <w:jc w:val="both"/>
              <w:rPr>
                <w:rFonts w:ascii="Tahoma" w:hAnsi="Tahoma" w:cs="Tahoma"/>
                <w:color w:val="41423D"/>
                <w:sz w:val="18"/>
                <w:szCs w:val="18"/>
              </w:rPr>
            </w:pPr>
            <w:r w:rsidRPr="00141B10">
              <w:rPr>
                <w:rFonts w:ascii="Tahoma" w:hAnsi="Tahoma" w:cs="Tahoma"/>
                <w:color w:val="41423D"/>
                <w:sz w:val="18"/>
                <w:szCs w:val="18"/>
              </w:rPr>
              <w:t>Descripción del valor de retorno</w:t>
            </w:r>
          </w:p>
        </w:tc>
      </w:tr>
      <w:tr w:rsidR="00091A25" w:rsidRPr="00D829E6" w:rsidTr="00DD670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C"/>
            <w:hideMark/>
          </w:tcPr>
          <w:p w:rsidR="00091A25" w:rsidRPr="00141B10" w:rsidRDefault="00091A25" w:rsidP="00DD6701">
            <w:pPr>
              <w:spacing w:before="100" w:beforeAutospacing="1" w:after="100" w:afterAutospacing="1" w:line="243" w:lineRule="atLeast"/>
              <w:jc w:val="both"/>
              <w:rPr>
                <w:rFonts w:ascii="Tahoma" w:hAnsi="Tahoma" w:cs="Tahoma"/>
                <w:color w:val="41423D"/>
                <w:sz w:val="18"/>
                <w:szCs w:val="18"/>
              </w:rPr>
            </w:pPr>
            <w:r w:rsidRPr="00141B10">
              <w:rPr>
                <w:rFonts w:ascii="Tahoma" w:hAnsi="Tahoma" w:cs="Tahoma"/>
                <w:b/>
                <w:bCs/>
                <w:color w:val="41423D"/>
                <w:sz w:val="18"/>
                <w:szCs w:val="18"/>
              </w:rPr>
              <w:t>@see</w:t>
            </w:r>
          </w:p>
        </w:tc>
        <w:tc>
          <w:tcPr>
            <w:tcW w:w="0" w:type="auto"/>
            <w:tcBorders>
              <w:top w:val="outset" w:sz="6" w:space="0" w:color="auto"/>
              <w:left w:val="outset" w:sz="6" w:space="0" w:color="auto"/>
              <w:bottom w:val="outset" w:sz="6" w:space="0" w:color="auto"/>
              <w:right w:val="outset" w:sz="6" w:space="0" w:color="auto"/>
            </w:tcBorders>
            <w:shd w:val="clear" w:color="auto" w:fill="FFFFFC"/>
            <w:hideMark/>
          </w:tcPr>
          <w:p w:rsidR="00091A25" w:rsidRPr="00141B10" w:rsidRDefault="00091A25" w:rsidP="00DD6701">
            <w:pPr>
              <w:spacing w:before="100" w:beforeAutospacing="1" w:after="100" w:afterAutospacing="1" w:line="243" w:lineRule="atLeast"/>
              <w:jc w:val="both"/>
              <w:rPr>
                <w:rFonts w:ascii="Tahoma" w:hAnsi="Tahoma" w:cs="Tahoma"/>
                <w:color w:val="41423D"/>
                <w:sz w:val="18"/>
                <w:szCs w:val="18"/>
              </w:rPr>
            </w:pPr>
            <w:r w:rsidRPr="00141B10">
              <w:rPr>
                <w:rFonts w:ascii="Tahoma" w:hAnsi="Tahoma" w:cs="Tahoma"/>
                <w:color w:val="41423D"/>
                <w:sz w:val="18"/>
                <w:szCs w:val="18"/>
              </w:rPr>
              <w:t>Asocia con otro método o clase.</w:t>
            </w:r>
          </w:p>
        </w:tc>
        <w:tc>
          <w:tcPr>
            <w:tcW w:w="0" w:type="auto"/>
            <w:tcBorders>
              <w:top w:val="outset" w:sz="6" w:space="0" w:color="auto"/>
              <w:left w:val="outset" w:sz="6" w:space="0" w:color="auto"/>
              <w:bottom w:val="outset" w:sz="6" w:space="0" w:color="auto"/>
              <w:right w:val="outset" w:sz="6" w:space="0" w:color="auto"/>
            </w:tcBorders>
            <w:shd w:val="clear" w:color="auto" w:fill="FFFFFC"/>
            <w:hideMark/>
          </w:tcPr>
          <w:p w:rsidR="00091A25" w:rsidRPr="00141B10" w:rsidRDefault="00091A25" w:rsidP="00DD6701">
            <w:pPr>
              <w:spacing w:before="100" w:beforeAutospacing="1" w:after="100" w:afterAutospacing="1" w:line="243" w:lineRule="atLeast"/>
              <w:jc w:val="both"/>
              <w:rPr>
                <w:rFonts w:ascii="Tahoma" w:hAnsi="Tahoma" w:cs="Tahoma"/>
                <w:color w:val="41423D"/>
                <w:sz w:val="18"/>
                <w:szCs w:val="18"/>
              </w:rPr>
            </w:pPr>
            <w:r w:rsidRPr="00141B10">
              <w:rPr>
                <w:rFonts w:ascii="Tahoma" w:hAnsi="Tahoma" w:cs="Tahoma"/>
                <w:color w:val="41423D"/>
                <w:sz w:val="18"/>
                <w:szCs w:val="18"/>
              </w:rPr>
              <w:t>Referencia cruzada</w:t>
            </w:r>
          </w:p>
          <w:p w:rsidR="00091A25" w:rsidRPr="00141B10" w:rsidRDefault="00091A25" w:rsidP="00DD6701">
            <w:pPr>
              <w:spacing w:before="100" w:beforeAutospacing="1" w:after="100" w:afterAutospacing="1" w:line="243" w:lineRule="atLeast"/>
              <w:jc w:val="both"/>
              <w:rPr>
                <w:rFonts w:ascii="Tahoma" w:hAnsi="Tahoma" w:cs="Tahoma"/>
                <w:color w:val="41423D"/>
                <w:sz w:val="18"/>
                <w:szCs w:val="18"/>
              </w:rPr>
            </w:pPr>
            <w:proofErr w:type="gramStart"/>
            <w:r w:rsidRPr="00141B10">
              <w:rPr>
                <w:rFonts w:ascii="Tahoma" w:hAnsi="Tahoma" w:cs="Tahoma"/>
                <w:color w:val="41423D"/>
                <w:sz w:val="18"/>
                <w:szCs w:val="18"/>
              </w:rPr>
              <w:t>referencia</w:t>
            </w:r>
            <w:proofErr w:type="gramEnd"/>
            <w:r w:rsidRPr="00141B10">
              <w:rPr>
                <w:rFonts w:ascii="Tahoma" w:hAnsi="Tahoma" w:cs="Tahoma"/>
                <w:color w:val="41423D"/>
                <w:sz w:val="18"/>
                <w:szCs w:val="18"/>
              </w:rPr>
              <w:t xml:space="preserve"> (#método(); clase#método(); paquete.clase; paquete.clase#método()).</w:t>
            </w:r>
          </w:p>
        </w:tc>
      </w:tr>
      <w:tr w:rsidR="00091A25" w:rsidRPr="00D829E6" w:rsidTr="00DD670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C"/>
          </w:tcPr>
          <w:p w:rsidR="00091A25" w:rsidRPr="00141B10" w:rsidRDefault="00091A25" w:rsidP="00DD6701">
            <w:pPr>
              <w:spacing w:before="100" w:beforeAutospacing="1" w:after="100" w:afterAutospacing="1" w:line="243" w:lineRule="atLeast"/>
              <w:jc w:val="both"/>
              <w:rPr>
                <w:rFonts w:ascii="Tahoma" w:hAnsi="Tahoma" w:cs="Tahoma"/>
                <w:b/>
                <w:bCs/>
                <w:color w:val="41423D"/>
                <w:sz w:val="18"/>
                <w:szCs w:val="18"/>
              </w:rPr>
            </w:pPr>
            <w:r w:rsidRPr="00B53265">
              <w:rPr>
                <w:rFonts w:ascii="Tahoma" w:hAnsi="Tahoma" w:cs="Tahoma"/>
                <w:b/>
                <w:bCs/>
                <w:color w:val="41423D"/>
                <w:sz w:val="18"/>
                <w:szCs w:val="18"/>
              </w:rPr>
              <w:t>@throws</w:t>
            </w:r>
          </w:p>
        </w:tc>
        <w:tc>
          <w:tcPr>
            <w:tcW w:w="0" w:type="auto"/>
            <w:tcBorders>
              <w:top w:val="outset" w:sz="6" w:space="0" w:color="auto"/>
              <w:left w:val="outset" w:sz="6" w:space="0" w:color="auto"/>
              <w:bottom w:val="outset" w:sz="6" w:space="0" w:color="auto"/>
              <w:right w:val="outset" w:sz="6" w:space="0" w:color="auto"/>
            </w:tcBorders>
            <w:shd w:val="clear" w:color="auto" w:fill="FFFFFC"/>
          </w:tcPr>
          <w:p w:rsidR="00091A25" w:rsidRPr="00141B10" w:rsidRDefault="00091A25" w:rsidP="00DD6701">
            <w:pPr>
              <w:spacing w:before="100" w:beforeAutospacing="1" w:after="100" w:afterAutospacing="1" w:line="243" w:lineRule="atLeast"/>
              <w:jc w:val="both"/>
              <w:rPr>
                <w:rFonts w:ascii="Tahoma" w:hAnsi="Tahoma" w:cs="Tahoma"/>
                <w:color w:val="41423D"/>
                <w:sz w:val="18"/>
                <w:szCs w:val="18"/>
              </w:rPr>
            </w:pPr>
            <w:r w:rsidRPr="00B53265">
              <w:rPr>
                <w:rFonts w:ascii="Tahoma" w:hAnsi="Tahoma" w:cs="Tahoma"/>
                <w:color w:val="41423D"/>
                <w:sz w:val="18"/>
                <w:szCs w:val="18"/>
              </w:rPr>
              <w:t>Excepción lanzada por el método</w:t>
            </w:r>
          </w:p>
        </w:tc>
        <w:tc>
          <w:tcPr>
            <w:tcW w:w="0" w:type="auto"/>
            <w:tcBorders>
              <w:top w:val="outset" w:sz="6" w:space="0" w:color="auto"/>
              <w:left w:val="outset" w:sz="6" w:space="0" w:color="auto"/>
              <w:bottom w:val="outset" w:sz="6" w:space="0" w:color="auto"/>
              <w:right w:val="outset" w:sz="6" w:space="0" w:color="auto"/>
            </w:tcBorders>
            <w:shd w:val="clear" w:color="auto" w:fill="FFFFFC"/>
          </w:tcPr>
          <w:p w:rsidR="00091A25" w:rsidRPr="00141B10" w:rsidRDefault="00091A25" w:rsidP="00DD6701">
            <w:pPr>
              <w:spacing w:before="100" w:beforeAutospacing="1" w:after="100" w:afterAutospacing="1" w:line="243" w:lineRule="atLeast"/>
              <w:jc w:val="both"/>
              <w:rPr>
                <w:rFonts w:ascii="Tahoma" w:hAnsi="Tahoma" w:cs="Tahoma"/>
                <w:color w:val="41423D"/>
                <w:sz w:val="18"/>
                <w:szCs w:val="18"/>
              </w:rPr>
            </w:pPr>
            <w:r w:rsidRPr="00B53265">
              <w:rPr>
                <w:rFonts w:ascii="Tahoma" w:hAnsi="Tahoma" w:cs="Tahoma"/>
                <w:color w:val="41423D"/>
                <w:sz w:val="18"/>
                <w:szCs w:val="18"/>
              </w:rPr>
              <w:t>Nombre de la clase y descripción</w:t>
            </w:r>
          </w:p>
        </w:tc>
      </w:tr>
      <w:tr w:rsidR="00091A25" w:rsidRPr="00D829E6" w:rsidTr="00DD670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C"/>
            <w:hideMark/>
          </w:tcPr>
          <w:p w:rsidR="00091A25" w:rsidRPr="00141B10" w:rsidRDefault="00091A25" w:rsidP="00DD6701">
            <w:pPr>
              <w:spacing w:before="100" w:beforeAutospacing="1" w:after="100" w:afterAutospacing="1" w:line="243" w:lineRule="atLeast"/>
              <w:jc w:val="both"/>
              <w:rPr>
                <w:rFonts w:ascii="Tahoma" w:hAnsi="Tahoma" w:cs="Tahoma"/>
                <w:color w:val="41423D"/>
                <w:sz w:val="18"/>
                <w:szCs w:val="18"/>
              </w:rPr>
            </w:pPr>
            <w:r w:rsidRPr="00141B10">
              <w:rPr>
                <w:rFonts w:ascii="Tahoma" w:hAnsi="Tahoma" w:cs="Tahoma"/>
                <w:b/>
                <w:bCs/>
                <w:color w:val="41423D"/>
                <w:sz w:val="18"/>
                <w:szCs w:val="18"/>
              </w:rPr>
              <w:t>@version</w:t>
            </w:r>
          </w:p>
        </w:tc>
        <w:tc>
          <w:tcPr>
            <w:tcW w:w="0" w:type="auto"/>
            <w:tcBorders>
              <w:top w:val="outset" w:sz="6" w:space="0" w:color="auto"/>
              <w:left w:val="outset" w:sz="6" w:space="0" w:color="auto"/>
              <w:bottom w:val="outset" w:sz="6" w:space="0" w:color="auto"/>
              <w:right w:val="outset" w:sz="6" w:space="0" w:color="auto"/>
            </w:tcBorders>
            <w:shd w:val="clear" w:color="auto" w:fill="FFFFFC"/>
            <w:hideMark/>
          </w:tcPr>
          <w:p w:rsidR="00091A25" w:rsidRPr="00141B10" w:rsidRDefault="00091A25" w:rsidP="00DD6701">
            <w:pPr>
              <w:spacing w:before="100" w:beforeAutospacing="1" w:after="100" w:afterAutospacing="1" w:line="243" w:lineRule="atLeast"/>
              <w:jc w:val="both"/>
              <w:rPr>
                <w:rFonts w:ascii="Tahoma" w:hAnsi="Tahoma" w:cs="Tahoma"/>
                <w:color w:val="41423D"/>
                <w:sz w:val="18"/>
                <w:szCs w:val="18"/>
              </w:rPr>
            </w:pPr>
            <w:r w:rsidRPr="00141B10">
              <w:rPr>
                <w:rFonts w:ascii="Tahoma" w:hAnsi="Tahoma" w:cs="Tahoma"/>
                <w:color w:val="41423D"/>
                <w:sz w:val="18"/>
                <w:szCs w:val="18"/>
              </w:rPr>
              <w:t>Versión del método o clase.</w:t>
            </w:r>
          </w:p>
        </w:tc>
        <w:tc>
          <w:tcPr>
            <w:tcW w:w="0" w:type="auto"/>
            <w:tcBorders>
              <w:top w:val="outset" w:sz="6" w:space="0" w:color="auto"/>
              <w:left w:val="outset" w:sz="6" w:space="0" w:color="auto"/>
              <w:bottom w:val="outset" w:sz="6" w:space="0" w:color="auto"/>
              <w:right w:val="outset" w:sz="6" w:space="0" w:color="auto"/>
            </w:tcBorders>
            <w:shd w:val="clear" w:color="auto" w:fill="FFFFFC"/>
            <w:hideMark/>
          </w:tcPr>
          <w:p w:rsidR="00091A25" w:rsidRPr="00141B10" w:rsidRDefault="00091A25" w:rsidP="00DD6701">
            <w:pPr>
              <w:spacing w:before="100" w:beforeAutospacing="1" w:after="100" w:afterAutospacing="1" w:line="243" w:lineRule="atLeast"/>
              <w:jc w:val="both"/>
              <w:rPr>
                <w:rFonts w:ascii="Tahoma" w:hAnsi="Tahoma" w:cs="Tahoma"/>
                <w:color w:val="41423D"/>
                <w:sz w:val="18"/>
                <w:szCs w:val="18"/>
              </w:rPr>
            </w:pPr>
            <w:r w:rsidRPr="00141B10">
              <w:rPr>
                <w:rFonts w:ascii="Tahoma" w:hAnsi="Tahoma" w:cs="Tahoma"/>
                <w:color w:val="41423D"/>
                <w:sz w:val="18"/>
                <w:szCs w:val="18"/>
              </w:rPr>
              <w:t>Versión</w:t>
            </w:r>
          </w:p>
        </w:tc>
      </w:tr>
    </w:tbl>
    <w:p w:rsidR="00091A25" w:rsidRDefault="00091A25" w:rsidP="00091A25"/>
    <w:p w:rsidR="00091A25" w:rsidRPr="00DD6701" w:rsidRDefault="00091A25" w:rsidP="00091A25">
      <w:pPr>
        <w:rPr>
          <w:rFonts w:ascii="Calibri" w:hAnsi="Calibri"/>
          <w:sz w:val="22"/>
          <w:szCs w:val="22"/>
        </w:rPr>
      </w:pPr>
      <w:r w:rsidRPr="00DD6701">
        <w:rPr>
          <w:rFonts w:ascii="Calibri" w:hAnsi="Calibri"/>
          <w:sz w:val="22"/>
          <w:szCs w:val="22"/>
        </w:rPr>
        <w:t xml:space="preserve">Las etiquetas @author y @version se usan para documentar clases e interfaces. Por tanto no son </w:t>
      </w:r>
      <w:proofErr w:type="gramStart"/>
      <w:r w:rsidRPr="00DD6701">
        <w:rPr>
          <w:rFonts w:ascii="Calibri" w:hAnsi="Calibri"/>
          <w:sz w:val="22"/>
          <w:szCs w:val="22"/>
        </w:rPr>
        <w:t>válidas</w:t>
      </w:r>
      <w:proofErr w:type="gramEnd"/>
      <w:r w:rsidRPr="00DD6701">
        <w:rPr>
          <w:rFonts w:ascii="Calibri" w:hAnsi="Calibri"/>
          <w:sz w:val="22"/>
          <w:szCs w:val="22"/>
        </w:rPr>
        <w:t xml:space="preserve"> en cabecera de constructores ni métodos. La etiqueta @param se usa para documentar constructores y métodos. La etiqueta @return se usa solo en métodos con valores de retorno.</w:t>
      </w:r>
    </w:p>
    <w:p w:rsidR="00091A25" w:rsidRPr="00DD6701" w:rsidRDefault="00091A25" w:rsidP="00091A25">
      <w:pPr>
        <w:rPr>
          <w:rFonts w:ascii="Calibri" w:hAnsi="Calibri"/>
          <w:sz w:val="22"/>
          <w:szCs w:val="22"/>
        </w:rPr>
      </w:pPr>
      <w:r w:rsidRPr="00DD6701">
        <w:rPr>
          <w:rFonts w:ascii="Calibri" w:hAnsi="Calibri"/>
          <w:sz w:val="22"/>
          <w:szCs w:val="22"/>
        </w:rPr>
        <w:t>Dentro de los comentarios se admiten etiquetas HTML, por ejemplo con @see se puede referenciar una página web como link para recomendar su visita de cara a ampliar información.</w:t>
      </w:r>
    </w:p>
    <w:p w:rsidR="00091A25" w:rsidRPr="00DD6701" w:rsidRDefault="00091A25" w:rsidP="00091A25">
      <w:pPr>
        <w:rPr>
          <w:rFonts w:ascii="Calibri" w:hAnsi="Calibri"/>
          <w:sz w:val="22"/>
          <w:szCs w:val="22"/>
        </w:rPr>
      </w:pPr>
    </w:p>
    <w:p w:rsidR="00091A25" w:rsidRPr="00DD6701" w:rsidRDefault="00091A25" w:rsidP="00091A25">
      <w:pPr>
        <w:rPr>
          <w:rFonts w:ascii="Calibri" w:hAnsi="Calibri"/>
          <w:sz w:val="22"/>
          <w:szCs w:val="22"/>
        </w:rPr>
      </w:pPr>
      <w:r w:rsidRPr="00DD6701">
        <w:rPr>
          <w:rFonts w:ascii="Calibri" w:hAnsi="Calibri"/>
          <w:sz w:val="22"/>
          <w:szCs w:val="22"/>
        </w:rPr>
        <w:t>Ejemplo:</w:t>
      </w:r>
    </w:p>
    <w:p w:rsidR="00091A25" w:rsidRPr="00421221" w:rsidRDefault="00091A25" w:rsidP="00091A25">
      <w:pPr>
        <w:autoSpaceDE w:val="0"/>
        <w:autoSpaceDN w:val="0"/>
        <w:adjustRightInd w:val="0"/>
        <w:rPr>
          <w:rFonts w:ascii="Courier New" w:hAnsi="Courier New" w:cs="Courier New"/>
          <w:sz w:val="20"/>
          <w:szCs w:val="20"/>
        </w:rPr>
      </w:pPr>
      <w:r w:rsidRPr="00421221">
        <w:rPr>
          <w:rFonts w:ascii="Courier New" w:hAnsi="Courier New" w:cs="Courier New"/>
          <w:color w:val="3F5FBF"/>
          <w:sz w:val="20"/>
          <w:szCs w:val="20"/>
        </w:rPr>
        <w:t>/**</w:t>
      </w:r>
    </w:p>
    <w:p w:rsidR="00091A25" w:rsidRPr="00421221" w:rsidRDefault="00091A25" w:rsidP="00091A25">
      <w:pPr>
        <w:autoSpaceDE w:val="0"/>
        <w:autoSpaceDN w:val="0"/>
        <w:adjustRightInd w:val="0"/>
        <w:rPr>
          <w:rFonts w:ascii="Courier New" w:hAnsi="Courier New" w:cs="Courier New"/>
          <w:sz w:val="20"/>
          <w:szCs w:val="20"/>
        </w:rPr>
      </w:pPr>
      <w:r w:rsidRPr="00421221">
        <w:rPr>
          <w:rFonts w:ascii="Courier New" w:hAnsi="Courier New" w:cs="Courier New"/>
          <w:color w:val="3F5FBF"/>
          <w:sz w:val="20"/>
          <w:szCs w:val="20"/>
        </w:rPr>
        <w:t xml:space="preserve"> * </w:t>
      </w:r>
      <w:r w:rsidRPr="00421221">
        <w:rPr>
          <w:rFonts w:ascii="Courier New" w:hAnsi="Courier New" w:cs="Courier New"/>
          <w:b/>
          <w:bCs/>
          <w:color w:val="7F9FBF"/>
          <w:sz w:val="20"/>
          <w:szCs w:val="20"/>
        </w:rPr>
        <w:t>@</w:t>
      </w:r>
      <w:proofErr w:type="gramStart"/>
      <w:r w:rsidRPr="00421221">
        <w:rPr>
          <w:rFonts w:ascii="Courier New" w:hAnsi="Courier New" w:cs="Courier New"/>
          <w:b/>
          <w:bCs/>
          <w:color w:val="7F9FBF"/>
          <w:sz w:val="20"/>
          <w:szCs w:val="20"/>
        </w:rPr>
        <w:t>author</w:t>
      </w:r>
      <w:proofErr w:type="gramEnd"/>
      <w:r w:rsidRPr="00421221">
        <w:rPr>
          <w:rFonts w:ascii="Courier New" w:hAnsi="Courier New" w:cs="Courier New"/>
          <w:color w:val="3F5FBF"/>
          <w:sz w:val="20"/>
          <w:szCs w:val="20"/>
        </w:rPr>
        <w:t xml:space="preserve"> </w:t>
      </w:r>
      <w:r w:rsidRPr="00421221">
        <w:rPr>
          <w:rFonts w:ascii="Courier New" w:hAnsi="Courier New" w:cs="Courier New"/>
          <w:color w:val="3F5FBF"/>
          <w:sz w:val="20"/>
          <w:szCs w:val="20"/>
          <w:u w:val="single"/>
        </w:rPr>
        <w:t>matramos</w:t>
      </w:r>
    </w:p>
    <w:p w:rsidR="00091A25" w:rsidRPr="00421221" w:rsidRDefault="00091A25" w:rsidP="00091A25">
      <w:r w:rsidRPr="00421221">
        <w:rPr>
          <w:rFonts w:ascii="Courier New" w:hAnsi="Courier New" w:cs="Courier New"/>
          <w:color w:val="3F5FBF"/>
          <w:sz w:val="20"/>
          <w:szCs w:val="20"/>
        </w:rPr>
        <w:t>*/</w:t>
      </w:r>
    </w:p>
    <w:p w:rsidR="00091A25" w:rsidRPr="00421221" w:rsidRDefault="00091A25" w:rsidP="00091A25">
      <w:proofErr w:type="gramStart"/>
      <w:r w:rsidRPr="00421221">
        <w:rPr>
          <w:rFonts w:ascii="Courier New" w:hAnsi="Courier New" w:cs="Courier New"/>
          <w:b/>
          <w:bCs/>
          <w:color w:val="7F0055"/>
          <w:sz w:val="20"/>
          <w:szCs w:val="20"/>
        </w:rPr>
        <w:t>public</w:t>
      </w:r>
      <w:proofErr w:type="gramEnd"/>
      <w:r w:rsidRPr="00421221">
        <w:rPr>
          <w:rFonts w:ascii="Courier New" w:hAnsi="Courier New" w:cs="Courier New"/>
          <w:b/>
          <w:bCs/>
          <w:color w:val="7F0055"/>
          <w:sz w:val="20"/>
          <w:szCs w:val="20"/>
        </w:rPr>
        <w:t xml:space="preserve"> interface</w:t>
      </w:r>
      <w:r w:rsidRPr="00421221">
        <w:rPr>
          <w:rFonts w:ascii="Courier New" w:hAnsi="Courier New" w:cs="Courier New"/>
          <w:color w:val="000000"/>
          <w:sz w:val="20"/>
          <w:szCs w:val="20"/>
        </w:rPr>
        <w:t xml:space="preserve"> IBeneficioService {</w:t>
      </w:r>
    </w:p>
    <w:p w:rsidR="00091A25" w:rsidRDefault="00091A25" w:rsidP="00091A25">
      <w:pPr>
        <w:autoSpaceDE w:val="0"/>
        <w:autoSpaceDN w:val="0"/>
        <w:adjustRightInd w:val="0"/>
        <w:rPr>
          <w:rFonts w:ascii="Courier New" w:hAnsi="Courier New" w:cs="Courier New"/>
          <w:sz w:val="20"/>
          <w:szCs w:val="20"/>
        </w:rPr>
      </w:pPr>
      <w:r>
        <w:rPr>
          <w:rFonts w:ascii="Courier New" w:hAnsi="Courier New" w:cs="Courier New"/>
          <w:color w:val="3F5FBF"/>
          <w:sz w:val="20"/>
          <w:szCs w:val="20"/>
        </w:rPr>
        <w:t>/**</w:t>
      </w:r>
    </w:p>
    <w:p w:rsidR="00091A25" w:rsidRDefault="00091A25" w:rsidP="00091A25">
      <w:pPr>
        <w:autoSpaceDE w:val="0"/>
        <w:autoSpaceDN w:val="0"/>
        <w:adjustRightInd w:val="0"/>
        <w:rPr>
          <w:rFonts w:ascii="Courier New" w:hAnsi="Courier New" w:cs="Courier New"/>
          <w:color w:val="3F5FBF"/>
          <w:sz w:val="20"/>
          <w:szCs w:val="20"/>
        </w:rPr>
      </w:pPr>
      <w:r>
        <w:rPr>
          <w:rFonts w:ascii="Courier New" w:hAnsi="Courier New" w:cs="Courier New"/>
          <w:color w:val="3F5FBF"/>
          <w:sz w:val="20"/>
          <w:szCs w:val="20"/>
        </w:rPr>
        <w:t xml:space="preserve">* </w:t>
      </w:r>
      <w:r w:rsidRPr="00B53265">
        <w:rPr>
          <w:rFonts w:ascii="Courier New" w:hAnsi="Courier New" w:cs="Courier New"/>
          <w:color w:val="3F5FBF"/>
          <w:sz w:val="20"/>
          <w:szCs w:val="20"/>
        </w:rPr>
        <w:t>Trae</w:t>
      </w:r>
      <w:r>
        <w:rPr>
          <w:rFonts w:ascii="Courier New" w:hAnsi="Courier New" w:cs="Courier New"/>
          <w:color w:val="3F5FBF"/>
          <w:sz w:val="20"/>
          <w:szCs w:val="20"/>
        </w:rPr>
        <w:t xml:space="preserve"> un </w:t>
      </w:r>
      <w:r w:rsidRPr="00B53265">
        <w:rPr>
          <w:rFonts w:ascii="Courier New" w:hAnsi="Courier New" w:cs="Courier New"/>
          <w:color w:val="3F5FBF"/>
          <w:sz w:val="20"/>
          <w:szCs w:val="20"/>
        </w:rPr>
        <w:t>Beneficio</w:t>
      </w:r>
      <w:r>
        <w:rPr>
          <w:rFonts w:ascii="Courier New" w:hAnsi="Courier New" w:cs="Courier New"/>
          <w:color w:val="3F5FBF"/>
          <w:sz w:val="20"/>
          <w:szCs w:val="20"/>
        </w:rPr>
        <w:t xml:space="preserve"> </w:t>
      </w:r>
      <w:r w:rsidRPr="00B53265">
        <w:rPr>
          <w:rFonts w:ascii="Courier New" w:hAnsi="Courier New" w:cs="Courier New"/>
          <w:color w:val="3F5FBF"/>
          <w:sz w:val="20"/>
          <w:szCs w:val="20"/>
        </w:rPr>
        <w:t>por</w:t>
      </w:r>
      <w:r>
        <w:rPr>
          <w:rFonts w:ascii="Courier New" w:hAnsi="Courier New" w:cs="Courier New"/>
          <w:color w:val="3F5FBF"/>
          <w:sz w:val="20"/>
          <w:szCs w:val="20"/>
        </w:rPr>
        <w:t xml:space="preserve"> </w:t>
      </w:r>
      <w:r w:rsidRPr="00B53265">
        <w:rPr>
          <w:rFonts w:ascii="Courier New" w:hAnsi="Courier New" w:cs="Courier New"/>
          <w:color w:val="3F5FBF"/>
          <w:sz w:val="20"/>
          <w:szCs w:val="20"/>
        </w:rPr>
        <w:t>número</w:t>
      </w:r>
      <w:r>
        <w:rPr>
          <w:rFonts w:ascii="Courier New" w:hAnsi="Courier New" w:cs="Courier New"/>
          <w:color w:val="3F5FBF"/>
          <w:sz w:val="20"/>
          <w:szCs w:val="20"/>
        </w:rPr>
        <w:t xml:space="preserve">, </w:t>
      </w:r>
      <w:r w:rsidRPr="00B53265">
        <w:rPr>
          <w:rFonts w:ascii="Courier New" w:hAnsi="Courier New" w:cs="Courier New"/>
          <w:color w:val="3F5FBF"/>
          <w:sz w:val="20"/>
          <w:szCs w:val="20"/>
        </w:rPr>
        <w:t>año</w:t>
      </w:r>
      <w:r>
        <w:rPr>
          <w:rFonts w:ascii="Courier New" w:hAnsi="Courier New" w:cs="Courier New"/>
          <w:color w:val="3F5FBF"/>
          <w:sz w:val="20"/>
          <w:szCs w:val="20"/>
        </w:rPr>
        <w:t xml:space="preserve"> y </w:t>
      </w:r>
      <w:r w:rsidRPr="00B53265">
        <w:rPr>
          <w:rFonts w:ascii="Courier New" w:hAnsi="Courier New" w:cs="Courier New"/>
          <w:color w:val="3F5FBF"/>
          <w:sz w:val="20"/>
          <w:szCs w:val="20"/>
        </w:rPr>
        <w:t>abreviatura</w:t>
      </w:r>
      <w:r>
        <w:rPr>
          <w:rFonts w:ascii="Courier New" w:hAnsi="Courier New" w:cs="Courier New"/>
          <w:color w:val="3F5FBF"/>
          <w:sz w:val="20"/>
          <w:szCs w:val="20"/>
        </w:rPr>
        <w:t xml:space="preserve"> </w:t>
      </w:r>
      <w:r w:rsidRPr="00B53265">
        <w:rPr>
          <w:rFonts w:ascii="Courier New" w:hAnsi="Courier New" w:cs="Courier New"/>
          <w:color w:val="3F5FBF"/>
          <w:sz w:val="20"/>
          <w:szCs w:val="20"/>
        </w:rPr>
        <w:t>de</w:t>
      </w:r>
      <w:r>
        <w:rPr>
          <w:rFonts w:ascii="Courier New" w:hAnsi="Courier New" w:cs="Courier New"/>
          <w:color w:val="3F5FBF"/>
          <w:sz w:val="20"/>
          <w:szCs w:val="20"/>
        </w:rPr>
        <w:t xml:space="preserve"> plan </w:t>
      </w:r>
      <w:r w:rsidRPr="00B53265">
        <w:rPr>
          <w:rFonts w:ascii="Courier New" w:hAnsi="Courier New" w:cs="Courier New"/>
          <w:color w:val="3F5FBF"/>
          <w:sz w:val="20"/>
          <w:szCs w:val="20"/>
        </w:rPr>
        <w:t>que</w:t>
      </w:r>
      <w:r>
        <w:rPr>
          <w:rFonts w:ascii="Courier New" w:hAnsi="Courier New" w:cs="Courier New"/>
          <w:color w:val="3F5FBF"/>
          <w:sz w:val="20"/>
          <w:szCs w:val="20"/>
        </w:rPr>
        <w:t xml:space="preserve"> </w:t>
      </w:r>
    </w:p>
    <w:p w:rsidR="00091A25" w:rsidRPr="00B53265" w:rsidRDefault="00091A25" w:rsidP="00091A25">
      <w:pPr>
        <w:autoSpaceDE w:val="0"/>
        <w:autoSpaceDN w:val="0"/>
        <w:adjustRightInd w:val="0"/>
        <w:rPr>
          <w:rFonts w:ascii="Courier New" w:hAnsi="Courier New" w:cs="Courier New"/>
          <w:color w:val="3F5FBF"/>
          <w:sz w:val="20"/>
          <w:szCs w:val="20"/>
        </w:rPr>
      </w:pPr>
      <w:r>
        <w:rPr>
          <w:rFonts w:ascii="Courier New" w:hAnsi="Courier New" w:cs="Courier New"/>
          <w:color w:val="3F5FBF"/>
          <w:sz w:val="20"/>
          <w:szCs w:val="20"/>
        </w:rPr>
        <w:t xml:space="preserve">*no </w:t>
      </w:r>
      <w:r w:rsidRPr="00B53265">
        <w:rPr>
          <w:rFonts w:ascii="Courier New" w:hAnsi="Courier New" w:cs="Courier New"/>
          <w:color w:val="3F5FBF"/>
          <w:sz w:val="20"/>
          <w:szCs w:val="20"/>
        </w:rPr>
        <w:t>esté</w:t>
      </w:r>
      <w:r>
        <w:rPr>
          <w:rFonts w:ascii="Courier New" w:hAnsi="Courier New" w:cs="Courier New"/>
          <w:color w:val="3F5FBF"/>
          <w:sz w:val="20"/>
          <w:szCs w:val="20"/>
        </w:rPr>
        <w:t xml:space="preserve"> </w:t>
      </w:r>
      <w:r w:rsidRPr="00B53265">
        <w:rPr>
          <w:rFonts w:ascii="Courier New" w:hAnsi="Courier New" w:cs="Courier New"/>
          <w:color w:val="3F5FBF"/>
          <w:sz w:val="20"/>
          <w:szCs w:val="20"/>
        </w:rPr>
        <w:t>en</w:t>
      </w:r>
      <w:r>
        <w:rPr>
          <w:rFonts w:ascii="Courier New" w:hAnsi="Courier New" w:cs="Courier New"/>
          <w:color w:val="3F5FBF"/>
          <w:sz w:val="20"/>
          <w:szCs w:val="20"/>
        </w:rPr>
        <w:t xml:space="preserve"> </w:t>
      </w:r>
      <w:r w:rsidRPr="00B53265">
        <w:rPr>
          <w:rFonts w:ascii="Courier New" w:hAnsi="Courier New" w:cs="Courier New"/>
          <w:color w:val="3F5FBF"/>
          <w:sz w:val="20"/>
          <w:szCs w:val="20"/>
        </w:rPr>
        <w:t>estado</w:t>
      </w:r>
      <w:r>
        <w:rPr>
          <w:rFonts w:ascii="Courier New" w:hAnsi="Courier New" w:cs="Courier New"/>
          <w:color w:val="3F5FBF"/>
          <w:sz w:val="20"/>
          <w:szCs w:val="20"/>
        </w:rPr>
        <w:t xml:space="preserve"> BAJA </w:t>
      </w:r>
      <w:r w:rsidRPr="00B53265">
        <w:rPr>
          <w:rFonts w:ascii="Courier New" w:hAnsi="Courier New" w:cs="Courier New"/>
          <w:color w:val="3F5FBF"/>
          <w:sz w:val="20"/>
          <w:szCs w:val="20"/>
        </w:rPr>
        <w:t>&lt;br&gt;</w:t>
      </w:r>
    </w:p>
    <w:p w:rsidR="00091A25" w:rsidRDefault="00091A25" w:rsidP="00091A25">
      <w:pPr>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w:t>
      </w:r>
    </w:p>
    <w:p w:rsidR="00091A25" w:rsidRPr="00B53265" w:rsidRDefault="00091A25" w:rsidP="00091A25">
      <w:pPr>
        <w:autoSpaceDE w:val="0"/>
        <w:autoSpaceDN w:val="0"/>
        <w:adjustRightInd w:val="0"/>
        <w:rPr>
          <w:rFonts w:ascii="Courier New" w:hAnsi="Courier New" w:cs="Courier New"/>
          <w:color w:val="3F5FBF"/>
          <w:sz w:val="20"/>
          <w:szCs w:val="20"/>
        </w:rPr>
      </w:pPr>
      <w:r>
        <w:rPr>
          <w:rFonts w:ascii="Courier New" w:hAnsi="Courier New" w:cs="Courier New"/>
          <w:color w:val="3F5FBF"/>
          <w:sz w:val="20"/>
          <w:szCs w:val="20"/>
        </w:rPr>
        <w:t xml:space="preserve">* </w:t>
      </w:r>
      <w:r w:rsidRPr="00B53265">
        <w:rPr>
          <w:rFonts w:ascii="Courier New" w:hAnsi="Courier New" w:cs="Courier New"/>
          <w:color w:val="3F5FBF"/>
          <w:sz w:val="20"/>
          <w:szCs w:val="20"/>
        </w:rPr>
        <w:t>@</w:t>
      </w:r>
      <w:proofErr w:type="gramStart"/>
      <w:r w:rsidRPr="00B53265">
        <w:rPr>
          <w:rFonts w:ascii="Courier New" w:hAnsi="Courier New" w:cs="Courier New"/>
          <w:b/>
          <w:bCs/>
          <w:color w:val="7F9FBF"/>
          <w:sz w:val="20"/>
          <w:szCs w:val="20"/>
        </w:rPr>
        <w:t>param</w:t>
      </w:r>
      <w:proofErr w:type="gramEnd"/>
      <w:r>
        <w:rPr>
          <w:rFonts w:ascii="Courier New" w:hAnsi="Courier New" w:cs="Courier New"/>
          <w:color w:val="3F5FBF"/>
          <w:sz w:val="20"/>
          <w:szCs w:val="20"/>
        </w:rPr>
        <w:t xml:space="preserve"> anio : </w:t>
      </w:r>
      <w:r w:rsidRPr="00B53265">
        <w:rPr>
          <w:rFonts w:ascii="Courier New" w:hAnsi="Courier New" w:cs="Courier New"/>
          <w:color w:val="3F5FBF"/>
          <w:sz w:val="20"/>
          <w:szCs w:val="20"/>
        </w:rPr>
        <w:t>año</w:t>
      </w:r>
      <w:r>
        <w:rPr>
          <w:rFonts w:ascii="Courier New" w:hAnsi="Courier New" w:cs="Courier New"/>
          <w:color w:val="3F5FBF"/>
          <w:sz w:val="20"/>
          <w:szCs w:val="20"/>
        </w:rPr>
        <w:t xml:space="preserve"> del beneficiario</w:t>
      </w:r>
    </w:p>
    <w:p w:rsidR="00091A25" w:rsidRDefault="00091A25" w:rsidP="00091A25">
      <w:pPr>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w:t>
      </w:r>
      <w:r>
        <w:rPr>
          <w:rFonts w:ascii="Courier New" w:hAnsi="Courier New" w:cs="Courier New"/>
          <w:b/>
          <w:bCs/>
          <w:color w:val="7F9FBF"/>
          <w:sz w:val="20"/>
          <w:szCs w:val="20"/>
        </w:rPr>
        <w:t>@</w:t>
      </w:r>
      <w:proofErr w:type="gramStart"/>
      <w:r>
        <w:rPr>
          <w:rFonts w:ascii="Courier New" w:hAnsi="Courier New" w:cs="Courier New"/>
          <w:b/>
          <w:bCs/>
          <w:color w:val="7F9FBF"/>
          <w:sz w:val="20"/>
          <w:szCs w:val="20"/>
        </w:rPr>
        <w:t>param</w:t>
      </w:r>
      <w:proofErr w:type="gramEnd"/>
      <w:r>
        <w:rPr>
          <w:rFonts w:ascii="Courier New" w:hAnsi="Courier New" w:cs="Courier New"/>
          <w:color w:val="3F5FBF"/>
          <w:sz w:val="20"/>
          <w:szCs w:val="20"/>
        </w:rPr>
        <w:t xml:space="preserve"> numero : número del beneficiario</w:t>
      </w:r>
    </w:p>
    <w:p w:rsidR="00091A25" w:rsidRDefault="00091A25" w:rsidP="00091A25">
      <w:pPr>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w:t>
      </w:r>
      <w:r>
        <w:rPr>
          <w:rFonts w:ascii="Courier New" w:hAnsi="Courier New" w:cs="Courier New"/>
          <w:b/>
          <w:bCs/>
          <w:color w:val="7F9FBF"/>
          <w:sz w:val="20"/>
          <w:szCs w:val="20"/>
        </w:rPr>
        <w:t>@</w:t>
      </w:r>
      <w:proofErr w:type="gramStart"/>
      <w:r>
        <w:rPr>
          <w:rFonts w:ascii="Courier New" w:hAnsi="Courier New" w:cs="Courier New"/>
          <w:b/>
          <w:bCs/>
          <w:color w:val="7F9FBF"/>
          <w:sz w:val="20"/>
          <w:szCs w:val="20"/>
        </w:rPr>
        <w:t>param</w:t>
      </w:r>
      <w:proofErr w:type="gramEnd"/>
      <w:r>
        <w:rPr>
          <w:rFonts w:ascii="Courier New" w:hAnsi="Courier New" w:cs="Courier New"/>
          <w:color w:val="3F5FBF"/>
          <w:sz w:val="20"/>
          <w:szCs w:val="20"/>
        </w:rPr>
        <w:t xml:space="preserve"> abreviatura : abreviatura del plan</w:t>
      </w:r>
    </w:p>
    <w:p w:rsidR="00091A25" w:rsidRDefault="00091A25" w:rsidP="00091A25">
      <w:pPr>
        <w:autoSpaceDE w:val="0"/>
        <w:autoSpaceDN w:val="0"/>
        <w:adjustRightInd w:val="0"/>
        <w:rPr>
          <w:rFonts w:ascii="Courier New" w:hAnsi="Courier New" w:cs="Courier New"/>
          <w:color w:val="3F5FBF"/>
          <w:sz w:val="20"/>
          <w:szCs w:val="20"/>
        </w:rPr>
      </w:pPr>
      <w:r>
        <w:rPr>
          <w:rFonts w:ascii="Courier New" w:hAnsi="Courier New" w:cs="Courier New"/>
          <w:color w:val="3F5FBF"/>
          <w:sz w:val="20"/>
          <w:szCs w:val="20"/>
        </w:rPr>
        <w:t xml:space="preserve">* </w:t>
      </w:r>
      <w:r>
        <w:rPr>
          <w:rFonts w:ascii="Courier New" w:hAnsi="Courier New" w:cs="Courier New"/>
          <w:b/>
          <w:bCs/>
          <w:color w:val="7F9FBF"/>
          <w:sz w:val="20"/>
          <w:szCs w:val="20"/>
        </w:rPr>
        <w:t>@</w:t>
      </w:r>
      <w:proofErr w:type="gramStart"/>
      <w:r>
        <w:rPr>
          <w:rFonts w:ascii="Courier New" w:hAnsi="Courier New" w:cs="Courier New"/>
          <w:b/>
          <w:bCs/>
          <w:color w:val="7F9FBF"/>
          <w:sz w:val="20"/>
          <w:szCs w:val="20"/>
        </w:rPr>
        <w:t>return</w:t>
      </w:r>
      <w:proofErr w:type="gramEnd"/>
      <w:r>
        <w:rPr>
          <w:rFonts w:ascii="Courier New" w:hAnsi="Courier New" w:cs="Courier New"/>
          <w:color w:val="3F5FBF"/>
          <w:sz w:val="20"/>
          <w:szCs w:val="20"/>
        </w:rPr>
        <w:t xml:space="preserve"> BeneficioBean con todos sus datos cargados</w:t>
      </w:r>
    </w:p>
    <w:p w:rsidR="00091A25" w:rsidRDefault="00091A25" w:rsidP="00091A25">
      <w:pPr>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w:t>
      </w:r>
      <w:r w:rsidRPr="00B53265">
        <w:rPr>
          <w:rFonts w:ascii="Courier New" w:hAnsi="Courier New" w:cs="Courier New"/>
          <w:color w:val="3F5FBF"/>
          <w:sz w:val="20"/>
          <w:szCs w:val="20"/>
        </w:rPr>
        <w:t>@</w:t>
      </w:r>
      <w:proofErr w:type="gramStart"/>
      <w:r w:rsidRPr="00B53265">
        <w:rPr>
          <w:rFonts w:ascii="Courier New" w:hAnsi="Courier New" w:cs="Courier New"/>
          <w:b/>
          <w:bCs/>
          <w:color w:val="7F9FBF"/>
          <w:sz w:val="20"/>
          <w:szCs w:val="20"/>
        </w:rPr>
        <w:t>throws</w:t>
      </w:r>
      <w:proofErr w:type="gramEnd"/>
      <w:r w:rsidRPr="00B53265">
        <w:rPr>
          <w:rFonts w:ascii="Courier New" w:hAnsi="Courier New" w:cs="Courier New"/>
          <w:color w:val="3F5FBF"/>
          <w:sz w:val="20"/>
          <w:szCs w:val="20"/>
        </w:rPr>
        <w:t xml:space="preserve"> AccesoDatosException</w:t>
      </w:r>
      <w:r>
        <w:rPr>
          <w:rFonts w:ascii="Courier New" w:hAnsi="Courier New" w:cs="Courier New"/>
          <w:color w:val="3F5FBF"/>
          <w:sz w:val="20"/>
          <w:szCs w:val="20"/>
        </w:rPr>
        <w:t>: Error al conectarse a la base de datos</w:t>
      </w:r>
    </w:p>
    <w:p w:rsidR="00091A25" w:rsidRDefault="00091A25" w:rsidP="00091A25">
      <w:pPr>
        <w:autoSpaceDE w:val="0"/>
        <w:autoSpaceDN w:val="0"/>
        <w:adjustRightInd w:val="0"/>
        <w:rPr>
          <w:rFonts w:ascii="Courier New" w:hAnsi="Courier New" w:cs="Courier New"/>
          <w:sz w:val="20"/>
          <w:szCs w:val="20"/>
        </w:rPr>
      </w:pPr>
      <w:r>
        <w:rPr>
          <w:rFonts w:ascii="Courier New" w:hAnsi="Courier New" w:cs="Courier New"/>
          <w:color w:val="3F5FBF"/>
          <w:sz w:val="20"/>
          <w:szCs w:val="20"/>
        </w:rPr>
        <w:t>*/</w:t>
      </w:r>
    </w:p>
    <w:p w:rsidR="00091A25" w:rsidRDefault="00091A25" w:rsidP="00091A25">
      <w:pPr>
        <w:autoSpaceDE w:val="0"/>
        <w:autoSpaceDN w:val="0"/>
        <w:adjustRightInd w:val="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BeneficioBean obtenerBeneficioPorNumeroAnioBeneficiarioAbreviaturaActivo(Integer numero, Integer anio,String abreviaturaPlan)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r w:rsidRPr="00B53265">
        <w:rPr>
          <w:rFonts w:ascii="Courier New" w:hAnsi="Courier New" w:cs="Courier New"/>
          <w:color w:val="000000"/>
          <w:sz w:val="20"/>
          <w:szCs w:val="20"/>
        </w:rPr>
        <w:t>AccesoDatosException</w:t>
      </w:r>
      <w:r>
        <w:rPr>
          <w:rFonts w:ascii="Courier New" w:hAnsi="Courier New" w:cs="Courier New"/>
          <w:color w:val="000000"/>
          <w:sz w:val="20"/>
          <w:szCs w:val="20"/>
        </w:rPr>
        <w:t>;</w:t>
      </w:r>
    </w:p>
    <w:p w:rsidR="00091A25" w:rsidRDefault="00091A25" w:rsidP="00091A25">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w:t>
      </w:r>
    </w:p>
    <w:p w:rsidR="00FF35CF" w:rsidRDefault="00FF35CF" w:rsidP="00091A25">
      <w:pPr>
        <w:autoSpaceDE w:val="0"/>
        <w:autoSpaceDN w:val="0"/>
        <w:adjustRightInd w:val="0"/>
        <w:rPr>
          <w:rFonts w:ascii="Courier New" w:hAnsi="Courier New" w:cs="Courier New"/>
          <w:color w:val="000000"/>
          <w:sz w:val="20"/>
          <w:szCs w:val="20"/>
        </w:rPr>
      </w:pPr>
    </w:p>
    <w:p w:rsidR="00FF35CF" w:rsidRPr="0032285C" w:rsidRDefault="00FF35CF" w:rsidP="00FF35CF">
      <w:pPr>
        <w:rPr>
          <w:rFonts w:ascii="Cambria" w:hAnsi="Cambria"/>
          <w:sz w:val="28"/>
          <w:szCs w:val="28"/>
        </w:rPr>
      </w:pPr>
      <w:r w:rsidRPr="0032285C">
        <w:rPr>
          <w:rFonts w:ascii="Cambria" w:hAnsi="Cambria"/>
          <w:sz w:val="28"/>
          <w:szCs w:val="28"/>
        </w:rPr>
        <w:t>CodeTags</w:t>
      </w:r>
    </w:p>
    <w:p w:rsidR="00FF35CF" w:rsidRPr="0032285C" w:rsidRDefault="00FF35CF" w:rsidP="00FF35CF">
      <w:pPr>
        <w:rPr>
          <w:rFonts w:ascii="Cambria" w:hAnsi="Cambria"/>
          <w:sz w:val="22"/>
          <w:szCs w:val="22"/>
        </w:rPr>
      </w:pPr>
    </w:p>
    <w:p w:rsidR="00FF35CF" w:rsidRPr="0032285C" w:rsidRDefault="00FF35CF" w:rsidP="00FF35CF">
      <w:pPr>
        <w:rPr>
          <w:rFonts w:ascii="Cambria" w:hAnsi="Cambria"/>
          <w:i/>
          <w:color w:val="000000"/>
          <w:sz w:val="22"/>
          <w:szCs w:val="22"/>
          <w:shd w:val="clear" w:color="auto" w:fill="FFFFFF"/>
        </w:rPr>
      </w:pPr>
      <w:bookmarkStart w:id="29" w:name="OLE_LINK7"/>
      <w:bookmarkStart w:id="30" w:name="OLE_LINK8"/>
      <w:bookmarkStart w:id="31" w:name="OLE_LINK9"/>
      <w:proofErr w:type="gramStart"/>
      <w:r w:rsidRPr="0032285C">
        <w:rPr>
          <w:rStyle w:val="Emphasis"/>
          <w:rFonts w:ascii="Cambria" w:hAnsi="Cambria"/>
          <w:color w:val="000000"/>
          <w:sz w:val="22"/>
          <w:szCs w:val="22"/>
          <w:bdr w:val="none" w:sz="0" w:space="0" w:color="auto" w:frame="1"/>
          <w:shd w:val="clear" w:color="auto" w:fill="FFFFFF"/>
        </w:rPr>
        <w:t>codetags</w:t>
      </w:r>
      <w:proofErr w:type="gramEnd"/>
      <w:r w:rsidRPr="0032285C">
        <w:rPr>
          <w:rFonts w:ascii="Cambria" w:hAnsi="Cambria"/>
          <w:color w:val="000000"/>
          <w:sz w:val="22"/>
          <w:szCs w:val="22"/>
          <w:shd w:val="clear" w:color="auto" w:fill="FFFFFF"/>
        </w:rPr>
        <w:t xml:space="preserve"> </w:t>
      </w:r>
      <w:bookmarkEnd w:id="29"/>
      <w:bookmarkEnd w:id="30"/>
      <w:bookmarkEnd w:id="31"/>
      <w:r w:rsidRPr="0032285C">
        <w:rPr>
          <w:rFonts w:ascii="Cambria" w:hAnsi="Cambria"/>
          <w:color w:val="000000"/>
          <w:sz w:val="22"/>
          <w:szCs w:val="22"/>
          <w:shd w:val="clear" w:color="auto" w:fill="FFFFFF"/>
        </w:rPr>
        <w:t>son etiquetas que están presentes en todos los lenguajes, en todos los códigos y en los comentarios. Es el uso de tres palabras</w:t>
      </w:r>
      <w:r w:rsidRPr="0032285C">
        <w:rPr>
          <w:rStyle w:val="apple-converted-space"/>
          <w:rFonts w:ascii="Cambria" w:hAnsi="Cambria"/>
          <w:color w:val="000000"/>
          <w:sz w:val="22"/>
          <w:szCs w:val="22"/>
          <w:shd w:val="clear" w:color="auto" w:fill="FFFFFF"/>
        </w:rPr>
        <w:t> </w:t>
      </w:r>
      <w:r w:rsidRPr="0032285C">
        <w:rPr>
          <w:rStyle w:val="Emphasis"/>
          <w:rFonts w:ascii="Cambria" w:hAnsi="Cambria"/>
          <w:color w:val="000000"/>
          <w:sz w:val="22"/>
          <w:szCs w:val="22"/>
          <w:bdr w:val="none" w:sz="0" w:space="0" w:color="auto" w:frame="1"/>
          <w:shd w:val="clear" w:color="auto" w:fill="FFFFFF"/>
        </w:rPr>
        <w:t>TODO</w:t>
      </w:r>
      <w:r w:rsidRPr="0032285C">
        <w:rPr>
          <w:rFonts w:ascii="Cambria" w:hAnsi="Cambria"/>
          <w:color w:val="000000"/>
          <w:sz w:val="22"/>
          <w:szCs w:val="22"/>
          <w:shd w:val="clear" w:color="auto" w:fill="FFFFFF"/>
        </w:rPr>
        <w:t>,</w:t>
      </w:r>
      <w:r w:rsidRPr="0032285C">
        <w:rPr>
          <w:rStyle w:val="apple-converted-space"/>
          <w:rFonts w:ascii="Cambria" w:hAnsi="Cambria"/>
          <w:color w:val="000000"/>
          <w:sz w:val="22"/>
          <w:szCs w:val="22"/>
          <w:shd w:val="clear" w:color="auto" w:fill="FFFFFF"/>
        </w:rPr>
        <w:t> </w:t>
      </w:r>
      <w:r w:rsidRPr="0032285C">
        <w:rPr>
          <w:rStyle w:val="Emphasis"/>
          <w:rFonts w:ascii="Cambria" w:hAnsi="Cambria"/>
          <w:color w:val="000000"/>
          <w:sz w:val="22"/>
          <w:szCs w:val="22"/>
          <w:bdr w:val="none" w:sz="0" w:space="0" w:color="auto" w:frame="1"/>
          <w:shd w:val="clear" w:color="auto" w:fill="FFFFFF"/>
        </w:rPr>
        <w:t>FIXME</w:t>
      </w:r>
      <w:r w:rsidRPr="0032285C">
        <w:rPr>
          <w:rStyle w:val="apple-converted-space"/>
          <w:rFonts w:ascii="Cambria" w:hAnsi="Cambria"/>
          <w:color w:val="000000"/>
          <w:sz w:val="22"/>
          <w:szCs w:val="22"/>
          <w:shd w:val="clear" w:color="auto" w:fill="FFFFFF"/>
        </w:rPr>
        <w:t> </w:t>
      </w:r>
      <w:r w:rsidRPr="0032285C">
        <w:rPr>
          <w:rFonts w:ascii="Cambria" w:hAnsi="Cambria"/>
          <w:color w:val="000000"/>
          <w:sz w:val="22"/>
          <w:szCs w:val="22"/>
          <w:shd w:val="clear" w:color="auto" w:fill="FFFFFF"/>
        </w:rPr>
        <w:t xml:space="preserve">o </w:t>
      </w:r>
      <w:r w:rsidRPr="0032285C">
        <w:rPr>
          <w:rStyle w:val="Emphasis"/>
          <w:rFonts w:ascii="Cambria" w:hAnsi="Cambria"/>
          <w:color w:val="000000"/>
          <w:sz w:val="22"/>
          <w:szCs w:val="22"/>
          <w:bdr w:val="none" w:sz="0" w:space="0" w:color="auto" w:frame="1"/>
          <w:shd w:val="clear" w:color="auto" w:fill="FFFFFF"/>
        </w:rPr>
        <w:t>XXX</w:t>
      </w:r>
      <w:r w:rsidRPr="0032285C">
        <w:rPr>
          <w:rStyle w:val="apple-converted-space"/>
          <w:rFonts w:ascii="Cambria" w:hAnsi="Cambria"/>
          <w:color w:val="000000"/>
          <w:sz w:val="22"/>
          <w:szCs w:val="22"/>
          <w:shd w:val="clear" w:color="auto" w:fill="FFFFFF"/>
        </w:rPr>
        <w:t> </w:t>
      </w:r>
      <w:r w:rsidRPr="0032285C">
        <w:rPr>
          <w:rFonts w:ascii="Cambria" w:hAnsi="Cambria"/>
          <w:color w:val="000000"/>
          <w:sz w:val="22"/>
          <w:szCs w:val="22"/>
          <w:shd w:val="clear" w:color="auto" w:fill="FFFFFF"/>
        </w:rPr>
        <w:t>con igual significado</w:t>
      </w:r>
      <w:r w:rsidRPr="0032285C">
        <w:rPr>
          <w:rFonts w:ascii="Cambria" w:hAnsi="Cambria"/>
          <w:i/>
          <w:color w:val="000000"/>
          <w:sz w:val="22"/>
          <w:szCs w:val="22"/>
          <w:shd w:val="clear" w:color="auto" w:fill="FFFFFF"/>
        </w:rPr>
        <w:t>:</w:t>
      </w:r>
      <w:r w:rsidRPr="0032285C">
        <w:rPr>
          <w:rStyle w:val="apple-converted-space"/>
          <w:rFonts w:ascii="Cambria" w:hAnsi="Cambria"/>
          <w:i/>
          <w:color w:val="000000"/>
          <w:sz w:val="22"/>
          <w:szCs w:val="22"/>
          <w:shd w:val="clear" w:color="auto" w:fill="FFFFFF"/>
        </w:rPr>
        <w:t> </w:t>
      </w:r>
      <w:r w:rsidRPr="0032285C">
        <w:rPr>
          <w:rStyle w:val="Emphasis"/>
          <w:rFonts w:ascii="Cambria" w:hAnsi="Cambria"/>
          <w:color w:val="000000"/>
          <w:sz w:val="22"/>
          <w:szCs w:val="22"/>
          <w:bdr w:val="none" w:sz="0" w:space="0" w:color="auto" w:frame="1"/>
          <w:shd w:val="clear" w:color="auto" w:fill="FFFFFF"/>
        </w:rPr>
        <w:t>arregla esto</w:t>
      </w:r>
      <w:r w:rsidRPr="0032285C">
        <w:rPr>
          <w:rStyle w:val="apple-converted-space"/>
          <w:rFonts w:ascii="Cambria" w:hAnsi="Cambria"/>
          <w:i/>
          <w:color w:val="000000"/>
          <w:sz w:val="22"/>
          <w:szCs w:val="22"/>
          <w:shd w:val="clear" w:color="auto" w:fill="FFFFFF"/>
        </w:rPr>
        <w:t> </w:t>
      </w:r>
      <w:r w:rsidRPr="0032285C">
        <w:rPr>
          <w:rFonts w:ascii="Cambria" w:hAnsi="Cambria"/>
          <w:i/>
          <w:color w:val="000000"/>
          <w:sz w:val="22"/>
          <w:szCs w:val="22"/>
          <w:shd w:val="clear" w:color="auto" w:fill="FFFFFF"/>
        </w:rPr>
        <w:t>o</w:t>
      </w:r>
      <w:r w:rsidRPr="0032285C">
        <w:rPr>
          <w:rStyle w:val="apple-converted-space"/>
          <w:rFonts w:ascii="Cambria" w:hAnsi="Cambria"/>
          <w:i/>
          <w:color w:val="000000"/>
          <w:sz w:val="22"/>
          <w:szCs w:val="22"/>
          <w:shd w:val="clear" w:color="auto" w:fill="FFFFFF"/>
        </w:rPr>
        <w:t> </w:t>
      </w:r>
      <w:r w:rsidRPr="0032285C">
        <w:rPr>
          <w:rStyle w:val="Emphasis"/>
          <w:rFonts w:ascii="Cambria" w:hAnsi="Cambria"/>
          <w:color w:val="000000"/>
          <w:sz w:val="22"/>
          <w:szCs w:val="22"/>
          <w:bdr w:val="none" w:sz="0" w:space="0" w:color="auto" w:frame="1"/>
          <w:shd w:val="clear" w:color="auto" w:fill="FFFFFF"/>
        </w:rPr>
        <w:t>tarea pendiente</w:t>
      </w:r>
      <w:r w:rsidRPr="0032285C">
        <w:rPr>
          <w:rFonts w:ascii="Cambria" w:hAnsi="Cambria"/>
          <w:i/>
          <w:color w:val="000000"/>
          <w:sz w:val="22"/>
          <w:szCs w:val="22"/>
          <w:shd w:val="clear" w:color="auto" w:fill="FFFFFF"/>
        </w:rPr>
        <w:t>.</w:t>
      </w:r>
    </w:p>
    <w:p w:rsidR="00FF35CF" w:rsidRPr="0032285C" w:rsidRDefault="00FF35CF" w:rsidP="00FF35CF">
      <w:pPr>
        <w:pStyle w:val="NormalWeb"/>
        <w:shd w:val="clear" w:color="auto" w:fill="FFFFFF"/>
        <w:spacing w:before="0" w:beforeAutospacing="0" w:after="0" w:afterAutospacing="0"/>
        <w:textAlignment w:val="baseline"/>
        <w:rPr>
          <w:rFonts w:ascii="Cambria" w:hAnsi="Cambria"/>
          <w:color w:val="000000"/>
          <w:sz w:val="22"/>
          <w:szCs w:val="22"/>
        </w:rPr>
      </w:pPr>
      <w:r w:rsidRPr="0032285C">
        <w:rPr>
          <w:rFonts w:ascii="Cambria" w:hAnsi="Cambria"/>
          <w:color w:val="000000"/>
          <w:sz w:val="22"/>
          <w:szCs w:val="22"/>
        </w:rPr>
        <w:t xml:space="preserve">Imagina que tienes la especificación de un código que tienes que hacer. Tienes el diseño ya pensado (o en UML) y tienes que ponerte a codificarlo. Llegado el momento de </w:t>
      </w:r>
      <w:r w:rsidRPr="0032285C">
        <w:rPr>
          <w:rFonts w:ascii="Cambria" w:hAnsi="Cambria"/>
          <w:color w:val="000000"/>
          <w:sz w:val="22"/>
          <w:szCs w:val="22"/>
        </w:rPr>
        <w:lastRenderedPageBreak/>
        <w:t>implementar una función o método que es bastante</w:t>
      </w:r>
      <w:r w:rsidRPr="0032285C">
        <w:rPr>
          <w:rStyle w:val="apple-converted-space"/>
          <w:rFonts w:ascii="Cambria" w:hAnsi="Cambria"/>
          <w:color w:val="000000"/>
          <w:sz w:val="22"/>
          <w:szCs w:val="22"/>
        </w:rPr>
        <w:t> </w:t>
      </w:r>
      <w:r w:rsidRPr="0032285C">
        <w:rPr>
          <w:rStyle w:val="Emphasis"/>
          <w:rFonts w:ascii="Cambria" w:hAnsi="Cambria"/>
          <w:color w:val="000000"/>
          <w:sz w:val="22"/>
          <w:szCs w:val="22"/>
          <w:bdr w:val="none" w:sz="0" w:space="0" w:color="auto" w:frame="1"/>
        </w:rPr>
        <w:t>profundo</w:t>
      </w:r>
      <w:r w:rsidRPr="0032285C">
        <w:rPr>
          <w:rStyle w:val="apple-converted-space"/>
          <w:rFonts w:ascii="Cambria" w:hAnsi="Cambria"/>
          <w:color w:val="000000"/>
          <w:sz w:val="22"/>
          <w:szCs w:val="22"/>
        </w:rPr>
        <w:t> </w:t>
      </w:r>
      <w:r w:rsidRPr="0032285C">
        <w:rPr>
          <w:rFonts w:ascii="Cambria" w:hAnsi="Cambria"/>
          <w:color w:val="000000"/>
          <w:sz w:val="22"/>
          <w:szCs w:val="22"/>
        </w:rPr>
        <w:t>(usa otros métodos y estos a otros que aún no están implementados)  podemos hacer una implementación rápida de las funciones no implementadas agregado un retorno por defecto y el comentario</w:t>
      </w:r>
      <w:r w:rsidRPr="0032285C">
        <w:rPr>
          <w:rStyle w:val="apple-converted-space"/>
          <w:rFonts w:ascii="Cambria" w:hAnsi="Cambria"/>
          <w:color w:val="000000"/>
          <w:sz w:val="22"/>
          <w:szCs w:val="22"/>
        </w:rPr>
        <w:t> </w:t>
      </w:r>
      <w:r w:rsidRPr="0032285C">
        <w:rPr>
          <w:rStyle w:val="Emphasis"/>
          <w:rFonts w:ascii="Cambria" w:hAnsi="Cambria"/>
          <w:color w:val="000000"/>
          <w:sz w:val="22"/>
          <w:szCs w:val="22"/>
          <w:bdr w:val="none" w:sz="0" w:space="0" w:color="auto" w:frame="1"/>
        </w:rPr>
        <w:t>TODO</w:t>
      </w:r>
      <w:r w:rsidRPr="0032285C">
        <w:rPr>
          <w:rStyle w:val="apple-converted-space"/>
          <w:rFonts w:ascii="Cambria" w:hAnsi="Cambria"/>
          <w:color w:val="000000"/>
          <w:sz w:val="22"/>
          <w:szCs w:val="22"/>
        </w:rPr>
        <w:t> </w:t>
      </w:r>
      <w:r w:rsidRPr="0032285C">
        <w:rPr>
          <w:rFonts w:ascii="Cambria" w:hAnsi="Cambria"/>
          <w:color w:val="000000"/>
          <w:sz w:val="22"/>
          <w:szCs w:val="22"/>
        </w:rPr>
        <w:t>con el texto de qué debe de hacer esa función.</w:t>
      </w:r>
    </w:p>
    <w:p w:rsidR="00FF35CF" w:rsidRPr="0032285C" w:rsidRDefault="00212DC5" w:rsidP="00FF35CF">
      <w:pPr>
        <w:pStyle w:val="NormalWeb"/>
        <w:shd w:val="clear" w:color="auto" w:fill="FFFFFF"/>
        <w:spacing w:before="0" w:beforeAutospacing="0" w:after="0" w:afterAutospacing="0"/>
        <w:textAlignment w:val="baseline"/>
        <w:rPr>
          <w:rFonts w:ascii="Cambria" w:hAnsi="Cambria"/>
          <w:color w:val="000000"/>
          <w:sz w:val="22"/>
          <w:szCs w:val="22"/>
        </w:rPr>
      </w:pPr>
      <w:r>
        <w:rPr>
          <w:rFonts w:ascii="Cambria" w:hAnsi="Cambria"/>
          <w:noProof/>
          <w:color w:val="000000"/>
          <w:sz w:val="22"/>
          <w:szCs w:val="22"/>
          <w:lang w:val="es-AR" w:eastAsia="es-AR"/>
        </w:rPr>
        <w:drawing>
          <wp:inline distT="0" distB="0" distL="0" distR="0">
            <wp:extent cx="5203190" cy="72136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3190" cy="721360"/>
                    </a:xfrm>
                    <a:prstGeom prst="rect">
                      <a:avLst/>
                    </a:prstGeom>
                    <a:noFill/>
                    <a:ln>
                      <a:noFill/>
                    </a:ln>
                  </pic:spPr>
                </pic:pic>
              </a:graphicData>
            </a:graphic>
          </wp:inline>
        </w:drawing>
      </w:r>
    </w:p>
    <w:p w:rsidR="00FF35CF" w:rsidRPr="0032285C" w:rsidRDefault="00FF35CF" w:rsidP="00FF35CF">
      <w:pPr>
        <w:pStyle w:val="NormalWeb"/>
        <w:shd w:val="clear" w:color="auto" w:fill="FFFFFF"/>
        <w:spacing w:before="0" w:beforeAutospacing="0" w:after="0" w:afterAutospacing="0"/>
        <w:textAlignment w:val="baseline"/>
        <w:rPr>
          <w:rFonts w:ascii="Cambria" w:hAnsi="Cambria"/>
          <w:color w:val="000000"/>
          <w:sz w:val="22"/>
          <w:szCs w:val="22"/>
        </w:rPr>
      </w:pPr>
    </w:p>
    <w:p w:rsidR="00FF35CF" w:rsidRPr="0032285C" w:rsidRDefault="00FF35CF" w:rsidP="00FF35CF">
      <w:pPr>
        <w:pStyle w:val="NormalWeb"/>
        <w:shd w:val="clear" w:color="auto" w:fill="FFFFFF"/>
        <w:spacing w:before="0" w:beforeAutospacing="0" w:after="0" w:afterAutospacing="0"/>
        <w:textAlignment w:val="baseline"/>
        <w:rPr>
          <w:rFonts w:ascii="Cambria" w:hAnsi="Cambria"/>
          <w:color w:val="000000"/>
          <w:sz w:val="22"/>
          <w:szCs w:val="22"/>
        </w:rPr>
      </w:pPr>
      <w:r w:rsidRPr="0032285C">
        <w:rPr>
          <w:rFonts w:ascii="Cambria" w:hAnsi="Cambria"/>
          <w:color w:val="000000"/>
          <w:sz w:val="22"/>
          <w:szCs w:val="22"/>
        </w:rPr>
        <w:t xml:space="preserve">También se usan en caso de que implementando un código, nos damos cuenta de que no es todo lo eficiente que debería, pero no tenemos tiempo para dedicar a esa parte del código. En ese caso, podemos agregar un </w:t>
      </w:r>
      <w:r w:rsidRPr="0032285C">
        <w:rPr>
          <w:rStyle w:val="Emphasis"/>
          <w:rFonts w:ascii="Cambria" w:hAnsi="Cambria"/>
          <w:color w:val="000000"/>
          <w:sz w:val="22"/>
          <w:szCs w:val="22"/>
          <w:bdr w:val="none" w:sz="0" w:space="0" w:color="auto" w:frame="1"/>
        </w:rPr>
        <w:t>FIXME</w:t>
      </w:r>
      <w:r w:rsidRPr="0032285C">
        <w:rPr>
          <w:rStyle w:val="apple-converted-space"/>
          <w:rFonts w:ascii="Cambria" w:hAnsi="Cambria"/>
          <w:color w:val="000000"/>
          <w:sz w:val="22"/>
          <w:szCs w:val="22"/>
        </w:rPr>
        <w:t> </w:t>
      </w:r>
      <w:r w:rsidRPr="0032285C">
        <w:rPr>
          <w:rFonts w:ascii="Cambria" w:hAnsi="Cambria"/>
          <w:color w:val="000000"/>
          <w:sz w:val="22"/>
          <w:szCs w:val="22"/>
        </w:rPr>
        <w:t>o</w:t>
      </w:r>
      <w:r w:rsidRPr="0032285C">
        <w:rPr>
          <w:rStyle w:val="apple-converted-space"/>
          <w:rFonts w:ascii="Cambria" w:hAnsi="Cambria"/>
          <w:color w:val="000000"/>
          <w:sz w:val="22"/>
          <w:szCs w:val="22"/>
        </w:rPr>
        <w:t> </w:t>
      </w:r>
      <w:r w:rsidRPr="0032285C">
        <w:rPr>
          <w:rStyle w:val="Emphasis"/>
          <w:rFonts w:ascii="Cambria" w:hAnsi="Cambria"/>
          <w:color w:val="000000"/>
          <w:sz w:val="22"/>
          <w:szCs w:val="22"/>
          <w:bdr w:val="none" w:sz="0" w:space="0" w:color="auto" w:frame="1"/>
        </w:rPr>
        <w:t>TODO</w:t>
      </w:r>
      <w:r w:rsidRPr="0032285C">
        <w:rPr>
          <w:rFonts w:ascii="Cambria" w:hAnsi="Cambria"/>
          <w:color w:val="000000"/>
          <w:sz w:val="22"/>
          <w:szCs w:val="22"/>
        </w:rPr>
        <w:t>, depende si puede convertirse en problema o no.</w:t>
      </w:r>
    </w:p>
    <w:p w:rsidR="00FF35CF" w:rsidRPr="0032285C" w:rsidRDefault="00FF35CF" w:rsidP="00FF35CF">
      <w:pPr>
        <w:pStyle w:val="NormalWeb"/>
        <w:shd w:val="clear" w:color="auto" w:fill="FFFFFF"/>
        <w:spacing w:before="0" w:beforeAutospacing="0" w:after="0" w:afterAutospacing="0"/>
        <w:textAlignment w:val="baseline"/>
        <w:rPr>
          <w:rFonts w:ascii="Cambria" w:hAnsi="Cambria"/>
          <w:color w:val="000000"/>
          <w:sz w:val="22"/>
          <w:szCs w:val="22"/>
        </w:rPr>
      </w:pPr>
    </w:p>
    <w:p w:rsidR="00FF35CF" w:rsidRPr="0032285C" w:rsidRDefault="00212DC5" w:rsidP="00FF35CF">
      <w:pPr>
        <w:rPr>
          <w:rFonts w:ascii="Cambria" w:hAnsi="Cambria"/>
          <w:color w:val="000000"/>
          <w:sz w:val="22"/>
          <w:szCs w:val="22"/>
          <w:shd w:val="clear" w:color="auto" w:fill="FFFFFF"/>
        </w:rPr>
      </w:pPr>
      <w:r>
        <w:rPr>
          <w:rFonts w:ascii="Cambria" w:hAnsi="Cambria"/>
          <w:noProof/>
          <w:sz w:val="22"/>
          <w:szCs w:val="22"/>
          <w:lang w:val="es-AR" w:eastAsia="es-AR"/>
        </w:rPr>
        <w:drawing>
          <wp:inline distT="0" distB="0" distL="0" distR="0">
            <wp:extent cx="5396230" cy="1635760"/>
            <wp:effectExtent l="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1635760"/>
                    </a:xfrm>
                    <a:prstGeom prst="rect">
                      <a:avLst/>
                    </a:prstGeom>
                    <a:noFill/>
                    <a:ln>
                      <a:noFill/>
                    </a:ln>
                  </pic:spPr>
                </pic:pic>
              </a:graphicData>
            </a:graphic>
          </wp:inline>
        </w:drawing>
      </w:r>
    </w:p>
    <w:p w:rsidR="00FF35CF" w:rsidRPr="0032285C" w:rsidRDefault="00FF35CF" w:rsidP="00FF35CF">
      <w:pPr>
        <w:rPr>
          <w:rFonts w:ascii="Cambria" w:hAnsi="Cambria"/>
          <w:color w:val="000000"/>
          <w:sz w:val="22"/>
          <w:szCs w:val="22"/>
          <w:shd w:val="clear" w:color="auto" w:fill="FFFFFF"/>
        </w:rPr>
      </w:pPr>
      <w:r w:rsidRPr="0032285C">
        <w:rPr>
          <w:rFonts w:ascii="Cambria" w:hAnsi="Cambria"/>
          <w:color w:val="000000"/>
          <w:sz w:val="22"/>
          <w:szCs w:val="22"/>
          <w:shd w:val="clear" w:color="auto" w:fill="FFFFFF"/>
        </w:rPr>
        <w:t xml:space="preserve">Por ultimo podríamos utilizar XXX (rara vez la encontraremos) donde detectamos que nuestro código está un poco “sucio” y podríamos arreglarlo para que sea más legible. </w:t>
      </w:r>
    </w:p>
    <w:p w:rsidR="00091A25" w:rsidRPr="0032285C" w:rsidRDefault="00FF35CF" w:rsidP="00091A25">
      <w:pPr>
        <w:rPr>
          <w:rFonts w:ascii="Cambria" w:hAnsi="Cambria"/>
          <w:color w:val="000000"/>
          <w:sz w:val="22"/>
          <w:szCs w:val="22"/>
          <w:shd w:val="clear" w:color="auto" w:fill="FFFFFF"/>
        </w:rPr>
      </w:pPr>
      <w:r w:rsidRPr="0032285C">
        <w:rPr>
          <w:rFonts w:ascii="Cambria" w:hAnsi="Cambria"/>
          <w:color w:val="000000"/>
          <w:sz w:val="22"/>
          <w:szCs w:val="22"/>
          <w:shd w:val="clear" w:color="auto" w:fill="FFFFFF"/>
        </w:rPr>
        <w:t xml:space="preserve">El uso de estos </w:t>
      </w:r>
      <w:r w:rsidRPr="0032285C">
        <w:rPr>
          <w:rStyle w:val="Emphasis"/>
          <w:rFonts w:ascii="Cambria" w:hAnsi="Cambria"/>
          <w:color w:val="000000"/>
          <w:sz w:val="22"/>
          <w:szCs w:val="22"/>
          <w:bdr w:val="none" w:sz="0" w:space="0" w:color="auto" w:frame="1"/>
          <w:shd w:val="clear" w:color="auto" w:fill="FFFFFF"/>
        </w:rPr>
        <w:t>codetags</w:t>
      </w:r>
      <w:r w:rsidRPr="0032285C">
        <w:rPr>
          <w:rFonts w:ascii="Cambria" w:hAnsi="Cambria"/>
          <w:color w:val="000000"/>
          <w:sz w:val="22"/>
          <w:szCs w:val="22"/>
          <w:shd w:val="clear" w:color="auto" w:fill="FFFFFF"/>
        </w:rPr>
        <w:t xml:space="preserve"> facilita encontrar entre las clases lo pendiente para poder seguir trabajando. Una ayuda inestimable para no perder el foco, mantener limpio nuestro código y poder pasar de una tarea a la siguiente sin demora.</w:t>
      </w:r>
      <w:r>
        <w:rPr>
          <w:rFonts w:ascii="Cambria" w:hAnsi="Cambria"/>
          <w:sz w:val="28"/>
        </w:rPr>
        <w:br w:type="page"/>
      </w:r>
      <w:r w:rsidR="00091A25" w:rsidRPr="00DD6701">
        <w:rPr>
          <w:rFonts w:ascii="Cambria" w:hAnsi="Cambria"/>
          <w:sz w:val="28"/>
        </w:rPr>
        <w:lastRenderedPageBreak/>
        <w:t>Excepciones en Java</w:t>
      </w:r>
    </w:p>
    <w:p w:rsidR="00EC45C5" w:rsidRPr="00B26BBC" w:rsidRDefault="00EC45C5" w:rsidP="00091A25">
      <w:pPr>
        <w:rPr>
          <w:sz w:val="28"/>
        </w:rPr>
      </w:pPr>
    </w:p>
    <w:p w:rsidR="00091A25" w:rsidRPr="00DD6701" w:rsidRDefault="00091A25" w:rsidP="00091A25">
      <w:pPr>
        <w:rPr>
          <w:rFonts w:ascii="Calibri" w:hAnsi="Calibri"/>
          <w:sz w:val="22"/>
          <w:szCs w:val="22"/>
        </w:rPr>
      </w:pPr>
      <w:r w:rsidRPr="00DD6701">
        <w:rPr>
          <w:rFonts w:ascii="Calibri" w:hAnsi="Calibri"/>
          <w:sz w:val="22"/>
          <w:szCs w:val="22"/>
        </w:rPr>
        <w:t>Las excepciones en Java son objetos.</w:t>
      </w:r>
    </w:p>
    <w:p w:rsidR="00091A25" w:rsidRPr="00DD6701" w:rsidRDefault="00091A25" w:rsidP="00091A25">
      <w:pPr>
        <w:rPr>
          <w:rFonts w:ascii="Calibri" w:hAnsi="Calibri"/>
          <w:sz w:val="22"/>
          <w:szCs w:val="22"/>
        </w:rPr>
      </w:pPr>
      <w:r w:rsidRPr="00DD6701">
        <w:rPr>
          <w:rFonts w:ascii="Calibri" w:hAnsi="Calibri"/>
          <w:sz w:val="22"/>
          <w:szCs w:val="22"/>
        </w:rPr>
        <w:t>Todos los tipos de excepciones deben extender de la clase Throwable o una de sus subclases. Por convención, los nuevos tipos de excepciones extienden de la subclase Exception.</w:t>
      </w:r>
    </w:p>
    <w:p w:rsidR="00091A25" w:rsidRPr="00DD6701" w:rsidRDefault="00212DC5" w:rsidP="00091A25">
      <w:pPr>
        <w:rPr>
          <w:rFonts w:ascii="Calibri" w:hAnsi="Calibri"/>
          <w:sz w:val="22"/>
          <w:szCs w:val="22"/>
        </w:rPr>
      </w:pPr>
      <w:r>
        <w:rPr>
          <w:rFonts w:ascii="Calibri" w:hAnsi="Calibri"/>
          <w:noProof/>
          <w:sz w:val="22"/>
          <w:szCs w:val="22"/>
          <w:lang w:val="es-AR" w:eastAsia="es-AR"/>
        </w:rPr>
        <w:drawing>
          <wp:inline distT="0" distB="0" distL="0" distR="0">
            <wp:extent cx="4520565" cy="233108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0565" cy="2331085"/>
                    </a:xfrm>
                    <a:prstGeom prst="rect">
                      <a:avLst/>
                    </a:prstGeom>
                    <a:noFill/>
                    <a:ln>
                      <a:noFill/>
                    </a:ln>
                  </pic:spPr>
                </pic:pic>
              </a:graphicData>
            </a:graphic>
          </wp:inline>
        </w:drawing>
      </w:r>
    </w:p>
    <w:p w:rsidR="00091A25" w:rsidRPr="00DD6701" w:rsidRDefault="00091A25" w:rsidP="00091A25">
      <w:pPr>
        <w:rPr>
          <w:rFonts w:ascii="Calibri" w:hAnsi="Calibri"/>
          <w:sz w:val="22"/>
          <w:szCs w:val="22"/>
        </w:rPr>
      </w:pPr>
      <w:r w:rsidRPr="00DD6701">
        <w:rPr>
          <w:rFonts w:ascii="Calibri" w:hAnsi="Calibri"/>
          <w:sz w:val="22"/>
          <w:szCs w:val="22"/>
        </w:rPr>
        <w:t>Las excepciones en Java son principalmente excepciones comprobadas (checked exception), lo que significa que el compilador comprueba que nuestros métodos lanzan las excepciones que ellos mismos han declarado que pueden lanzar.</w:t>
      </w:r>
    </w:p>
    <w:p w:rsidR="00091A25" w:rsidRPr="00DD6701" w:rsidRDefault="00091A25" w:rsidP="00091A25">
      <w:pPr>
        <w:rPr>
          <w:rFonts w:ascii="Calibri" w:hAnsi="Calibri"/>
          <w:sz w:val="22"/>
          <w:szCs w:val="22"/>
        </w:rPr>
      </w:pPr>
      <w:r w:rsidRPr="00DD6701">
        <w:rPr>
          <w:rFonts w:ascii="Calibri" w:hAnsi="Calibri"/>
          <w:sz w:val="22"/>
          <w:szCs w:val="22"/>
        </w:rPr>
        <w:t>Las excepciones de tiempo de ejecución (runTime) estándar y los errores graves son extensiones de las clases RunTimeException y Error, y ese tipo de errores son unchecked exceptions. Todas las excepciones que crea el usuario deberían ser extensiones de la clase Exception, esto es Checked Exceptions.</w:t>
      </w:r>
    </w:p>
    <w:p w:rsidR="00091A25" w:rsidRPr="00DD6701" w:rsidRDefault="00091A25" w:rsidP="00091A25">
      <w:pPr>
        <w:rPr>
          <w:rFonts w:ascii="Calibri" w:hAnsi="Calibri"/>
          <w:sz w:val="22"/>
          <w:szCs w:val="22"/>
        </w:rPr>
      </w:pPr>
      <w:r w:rsidRPr="00DD6701">
        <w:rPr>
          <w:rFonts w:ascii="Calibri" w:hAnsi="Calibri"/>
          <w:sz w:val="22"/>
          <w:szCs w:val="22"/>
        </w:rPr>
        <w:t>Ejemplo: reemplazar el valor de un atributo nombrado. Se debe controlar que exista el atributo.</w:t>
      </w:r>
    </w:p>
    <w:p w:rsidR="00091A25" w:rsidRPr="00DD6701" w:rsidRDefault="00091A25" w:rsidP="00091A25">
      <w:pPr>
        <w:rPr>
          <w:rFonts w:ascii="Calibri" w:hAnsi="Calibri"/>
          <w:sz w:val="22"/>
          <w:szCs w:val="22"/>
        </w:rPr>
      </w:pPr>
    </w:p>
    <w:p w:rsidR="00091A25" w:rsidRPr="00C830DC" w:rsidRDefault="00091A25" w:rsidP="00091A25">
      <w:pPr>
        <w:rPr>
          <w:rFonts w:ascii="Cambria" w:hAnsi="Cambria"/>
          <w:color w:val="000000"/>
          <w:sz w:val="22"/>
          <w:szCs w:val="22"/>
          <w:shd w:val="clear" w:color="auto" w:fill="FFFFFF"/>
        </w:rPr>
      </w:pPr>
      <w:proofErr w:type="gramStart"/>
      <w:r w:rsidRPr="00C830DC">
        <w:rPr>
          <w:rFonts w:ascii="Cambria" w:hAnsi="Cambria"/>
          <w:color w:val="000000"/>
          <w:sz w:val="22"/>
          <w:szCs w:val="22"/>
          <w:shd w:val="clear" w:color="auto" w:fill="FFFFFF"/>
        </w:rPr>
        <w:t>public</w:t>
      </w:r>
      <w:proofErr w:type="gramEnd"/>
      <w:r w:rsidRPr="00C830DC">
        <w:rPr>
          <w:rFonts w:ascii="Cambria" w:hAnsi="Cambria"/>
          <w:color w:val="000000"/>
          <w:sz w:val="22"/>
          <w:szCs w:val="22"/>
          <w:shd w:val="clear" w:color="auto" w:fill="FFFFFF"/>
        </w:rPr>
        <w:t xml:space="preserve"> class AtributoNoEncontradoExcepcion extend Exception{</w:t>
      </w:r>
    </w:p>
    <w:p w:rsidR="00091A25" w:rsidRPr="00C830DC" w:rsidRDefault="00091A25" w:rsidP="00091A25">
      <w:pPr>
        <w:rPr>
          <w:rFonts w:ascii="Cambria" w:hAnsi="Cambria"/>
          <w:color w:val="000000"/>
          <w:sz w:val="22"/>
          <w:szCs w:val="22"/>
          <w:shd w:val="clear" w:color="auto" w:fill="FFFFFF"/>
        </w:rPr>
      </w:pPr>
      <w:r w:rsidRPr="00C830DC">
        <w:rPr>
          <w:rFonts w:ascii="Cambria" w:hAnsi="Cambria"/>
          <w:color w:val="000000"/>
          <w:sz w:val="22"/>
          <w:szCs w:val="22"/>
          <w:shd w:val="clear" w:color="auto" w:fill="FFFFFF"/>
        </w:rPr>
        <w:t xml:space="preserve">     </w:t>
      </w:r>
      <w:proofErr w:type="gramStart"/>
      <w:r w:rsidRPr="00C830DC">
        <w:rPr>
          <w:rFonts w:ascii="Cambria" w:hAnsi="Cambria"/>
          <w:color w:val="000000"/>
          <w:sz w:val="22"/>
          <w:szCs w:val="22"/>
          <w:shd w:val="clear" w:color="auto" w:fill="FFFFFF"/>
        </w:rPr>
        <w:t>public</w:t>
      </w:r>
      <w:proofErr w:type="gramEnd"/>
      <w:r w:rsidRPr="00C830DC">
        <w:rPr>
          <w:rFonts w:ascii="Cambria" w:hAnsi="Cambria"/>
          <w:color w:val="000000"/>
          <w:sz w:val="22"/>
          <w:szCs w:val="22"/>
          <w:shd w:val="clear" w:color="auto" w:fill="FFFFFF"/>
        </w:rPr>
        <w:t xml:space="preserve"> String nombreAtributo; </w:t>
      </w:r>
    </w:p>
    <w:p w:rsidR="00091A25" w:rsidRPr="00C830DC" w:rsidRDefault="00091A25" w:rsidP="00091A25">
      <w:pPr>
        <w:rPr>
          <w:rFonts w:ascii="Cambria" w:hAnsi="Cambria"/>
          <w:color w:val="000000"/>
          <w:sz w:val="22"/>
          <w:szCs w:val="22"/>
          <w:shd w:val="clear" w:color="auto" w:fill="FFFFFF"/>
        </w:rPr>
      </w:pPr>
      <w:r w:rsidRPr="00C830DC">
        <w:rPr>
          <w:rFonts w:ascii="Cambria" w:hAnsi="Cambria"/>
          <w:color w:val="000000"/>
          <w:sz w:val="22"/>
          <w:szCs w:val="22"/>
          <w:shd w:val="clear" w:color="auto" w:fill="FFFFFF"/>
        </w:rPr>
        <w:t xml:space="preserve">     </w:t>
      </w:r>
      <w:proofErr w:type="gramStart"/>
      <w:r w:rsidRPr="00C830DC">
        <w:rPr>
          <w:rFonts w:ascii="Cambria" w:hAnsi="Cambria"/>
          <w:color w:val="000000"/>
          <w:sz w:val="22"/>
          <w:szCs w:val="22"/>
          <w:shd w:val="clear" w:color="auto" w:fill="FFFFFF"/>
        </w:rPr>
        <w:t>public</w:t>
      </w:r>
      <w:proofErr w:type="gramEnd"/>
      <w:r w:rsidRPr="00C830DC">
        <w:rPr>
          <w:rFonts w:ascii="Cambria" w:hAnsi="Cambria"/>
          <w:color w:val="000000"/>
          <w:sz w:val="22"/>
          <w:szCs w:val="22"/>
          <w:shd w:val="clear" w:color="auto" w:fill="FFFFFF"/>
        </w:rPr>
        <w:t xml:space="preserve"> Object nuevoValor; </w:t>
      </w:r>
    </w:p>
    <w:p w:rsidR="00091A25" w:rsidRPr="00C830DC" w:rsidRDefault="00091A25" w:rsidP="00091A25">
      <w:pPr>
        <w:rPr>
          <w:rFonts w:ascii="Cambria" w:hAnsi="Cambria"/>
          <w:color w:val="000000"/>
          <w:sz w:val="22"/>
          <w:szCs w:val="22"/>
          <w:shd w:val="clear" w:color="auto" w:fill="FFFFFF"/>
        </w:rPr>
      </w:pPr>
    </w:p>
    <w:p w:rsidR="00091A25" w:rsidRPr="00C830DC" w:rsidRDefault="00091A25" w:rsidP="00091A25">
      <w:pPr>
        <w:rPr>
          <w:rFonts w:ascii="Cambria" w:hAnsi="Cambria"/>
          <w:color w:val="000000"/>
          <w:sz w:val="22"/>
          <w:szCs w:val="22"/>
          <w:shd w:val="clear" w:color="auto" w:fill="FFFFFF"/>
        </w:rPr>
      </w:pPr>
      <w:r w:rsidRPr="00C830DC">
        <w:rPr>
          <w:rFonts w:ascii="Cambria" w:hAnsi="Cambria"/>
          <w:color w:val="000000"/>
          <w:sz w:val="22"/>
          <w:szCs w:val="22"/>
          <w:shd w:val="clear" w:color="auto" w:fill="FFFFFF"/>
        </w:rPr>
        <w:t xml:space="preserve">     </w:t>
      </w:r>
      <w:proofErr w:type="gramStart"/>
      <w:r w:rsidRPr="00C830DC">
        <w:rPr>
          <w:rFonts w:ascii="Cambria" w:hAnsi="Cambria"/>
          <w:color w:val="000000"/>
          <w:sz w:val="22"/>
          <w:szCs w:val="22"/>
          <w:shd w:val="clear" w:color="auto" w:fill="FFFFFF"/>
        </w:rPr>
        <w:t>AtributoNoEncontradoExcepcion(</w:t>
      </w:r>
      <w:proofErr w:type="gramEnd"/>
      <w:r w:rsidRPr="00C830DC">
        <w:rPr>
          <w:rFonts w:ascii="Cambria" w:hAnsi="Cambria"/>
          <w:color w:val="000000"/>
          <w:sz w:val="22"/>
          <w:szCs w:val="22"/>
          <w:shd w:val="clear" w:color="auto" w:fill="FFFFFF"/>
        </w:rPr>
        <w:t>String nombre, Object valor){</w:t>
      </w:r>
    </w:p>
    <w:p w:rsidR="00091A25" w:rsidRPr="00C830DC" w:rsidRDefault="00091A25" w:rsidP="00091A25">
      <w:pPr>
        <w:rPr>
          <w:rFonts w:ascii="Cambria" w:hAnsi="Cambria"/>
          <w:color w:val="000000"/>
          <w:sz w:val="22"/>
          <w:szCs w:val="22"/>
          <w:shd w:val="clear" w:color="auto" w:fill="FFFFFF"/>
        </w:rPr>
      </w:pPr>
      <w:r w:rsidRPr="00C830DC">
        <w:rPr>
          <w:rFonts w:ascii="Cambria" w:hAnsi="Cambria"/>
          <w:color w:val="000000"/>
          <w:sz w:val="22"/>
          <w:szCs w:val="22"/>
          <w:shd w:val="clear" w:color="auto" w:fill="FFFFFF"/>
        </w:rPr>
        <w:t xml:space="preserve">          </w:t>
      </w:r>
      <w:proofErr w:type="gramStart"/>
      <w:r w:rsidRPr="00C830DC">
        <w:rPr>
          <w:rFonts w:ascii="Cambria" w:hAnsi="Cambria"/>
          <w:color w:val="000000"/>
          <w:sz w:val="22"/>
          <w:szCs w:val="22"/>
          <w:shd w:val="clear" w:color="auto" w:fill="FFFFFF"/>
        </w:rPr>
        <w:t>super</w:t>
      </w:r>
      <w:proofErr w:type="gramEnd"/>
      <w:r w:rsidRPr="00C830DC">
        <w:rPr>
          <w:rFonts w:ascii="Cambria" w:hAnsi="Cambria"/>
          <w:color w:val="000000"/>
          <w:sz w:val="22"/>
          <w:szCs w:val="22"/>
          <w:shd w:val="clear" w:color="auto" w:fill="FFFFFF"/>
        </w:rPr>
        <w:t>("El atributo \""+nombre+"\"no se encontró");</w:t>
      </w:r>
    </w:p>
    <w:p w:rsidR="00091A25" w:rsidRPr="00C830DC" w:rsidRDefault="00091A25" w:rsidP="00091A25">
      <w:pPr>
        <w:rPr>
          <w:rFonts w:ascii="Cambria" w:hAnsi="Cambria"/>
          <w:color w:val="000000"/>
          <w:sz w:val="22"/>
          <w:szCs w:val="22"/>
          <w:shd w:val="clear" w:color="auto" w:fill="FFFFFF"/>
        </w:rPr>
      </w:pPr>
      <w:r w:rsidRPr="00C830DC">
        <w:rPr>
          <w:rFonts w:ascii="Cambria" w:hAnsi="Cambria"/>
          <w:color w:val="000000"/>
          <w:sz w:val="22"/>
          <w:szCs w:val="22"/>
          <w:shd w:val="clear" w:color="auto" w:fill="FFFFFF"/>
        </w:rPr>
        <w:t xml:space="preserve">          </w:t>
      </w:r>
      <w:proofErr w:type="gramStart"/>
      <w:r w:rsidRPr="00C830DC">
        <w:rPr>
          <w:rFonts w:ascii="Cambria" w:hAnsi="Cambria"/>
          <w:color w:val="000000"/>
          <w:sz w:val="22"/>
          <w:szCs w:val="22"/>
          <w:shd w:val="clear" w:color="auto" w:fill="FFFFFF"/>
        </w:rPr>
        <w:t>nombreAtributo</w:t>
      </w:r>
      <w:proofErr w:type="gramEnd"/>
      <w:r w:rsidRPr="00C830DC">
        <w:rPr>
          <w:rFonts w:ascii="Cambria" w:hAnsi="Cambria"/>
          <w:color w:val="000000"/>
          <w:sz w:val="22"/>
          <w:szCs w:val="22"/>
          <w:shd w:val="clear" w:color="auto" w:fill="FFFFFF"/>
        </w:rPr>
        <w:t xml:space="preserve"> = nombre;</w:t>
      </w:r>
    </w:p>
    <w:p w:rsidR="00091A25" w:rsidRPr="00C830DC" w:rsidRDefault="00091A25" w:rsidP="00091A25">
      <w:pPr>
        <w:rPr>
          <w:rFonts w:ascii="Cambria" w:hAnsi="Cambria"/>
          <w:color w:val="000000"/>
          <w:sz w:val="22"/>
          <w:szCs w:val="22"/>
          <w:shd w:val="clear" w:color="auto" w:fill="FFFFFF"/>
        </w:rPr>
      </w:pPr>
      <w:r w:rsidRPr="00C830DC">
        <w:rPr>
          <w:rFonts w:ascii="Cambria" w:hAnsi="Cambria"/>
          <w:color w:val="000000"/>
          <w:sz w:val="22"/>
          <w:szCs w:val="22"/>
          <w:shd w:val="clear" w:color="auto" w:fill="FFFFFF"/>
        </w:rPr>
        <w:t xml:space="preserve">          </w:t>
      </w:r>
      <w:proofErr w:type="gramStart"/>
      <w:r w:rsidRPr="00C830DC">
        <w:rPr>
          <w:rFonts w:ascii="Cambria" w:hAnsi="Cambria"/>
          <w:color w:val="000000"/>
          <w:sz w:val="22"/>
          <w:szCs w:val="22"/>
          <w:shd w:val="clear" w:color="auto" w:fill="FFFFFF"/>
        </w:rPr>
        <w:t>nuevoValor</w:t>
      </w:r>
      <w:proofErr w:type="gramEnd"/>
      <w:r w:rsidRPr="00C830DC">
        <w:rPr>
          <w:rFonts w:ascii="Cambria" w:hAnsi="Cambria"/>
          <w:color w:val="000000"/>
          <w:sz w:val="22"/>
          <w:szCs w:val="22"/>
          <w:shd w:val="clear" w:color="auto" w:fill="FFFFFF"/>
        </w:rPr>
        <w:t xml:space="preserve"> = valor;</w:t>
      </w:r>
    </w:p>
    <w:p w:rsidR="00091A25" w:rsidRPr="00C830DC" w:rsidRDefault="00091A25" w:rsidP="00091A25">
      <w:pPr>
        <w:rPr>
          <w:rFonts w:ascii="Cambria" w:hAnsi="Cambria"/>
          <w:color w:val="000000"/>
          <w:sz w:val="22"/>
          <w:szCs w:val="22"/>
          <w:shd w:val="clear" w:color="auto" w:fill="FFFFFF"/>
        </w:rPr>
      </w:pPr>
      <w:r w:rsidRPr="00C830DC">
        <w:rPr>
          <w:rFonts w:ascii="Cambria" w:hAnsi="Cambria"/>
          <w:color w:val="000000"/>
          <w:sz w:val="22"/>
          <w:szCs w:val="22"/>
          <w:shd w:val="clear" w:color="auto" w:fill="FFFFFF"/>
        </w:rPr>
        <w:t xml:space="preserve">     }</w:t>
      </w:r>
    </w:p>
    <w:p w:rsidR="00091A25" w:rsidRPr="00C830DC" w:rsidRDefault="00091A25" w:rsidP="00091A25">
      <w:pPr>
        <w:rPr>
          <w:rFonts w:ascii="Cambria" w:hAnsi="Cambria"/>
          <w:color w:val="000000"/>
          <w:sz w:val="22"/>
          <w:szCs w:val="22"/>
          <w:shd w:val="clear" w:color="auto" w:fill="FFFFFF"/>
        </w:rPr>
      </w:pPr>
      <w:r w:rsidRPr="00C830DC">
        <w:rPr>
          <w:rFonts w:ascii="Cambria" w:hAnsi="Cambria"/>
          <w:color w:val="000000"/>
          <w:sz w:val="22"/>
          <w:szCs w:val="22"/>
          <w:shd w:val="clear" w:color="auto" w:fill="FFFFFF"/>
        </w:rPr>
        <w:t>}</w:t>
      </w:r>
    </w:p>
    <w:p w:rsidR="00091A25" w:rsidRPr="008E5545" w:rsidRDefault="00091A25" w:rsidP="00091A25">
      <w:pPr>
        <w:rPr>
          <w:i/>
        </w:rPr>
      </w:pPr>
    </w:p>
    <w:p w:rsidR="00091A25" w:rsidRPr="00DD6701" w:rsidRDefault="00091A25" w:rsidP="00091A25">
      <w:pPr>
        <w:rPr>
          <w:rFonts w:ascii="Calibri" w:hAnsi="Calibri"/>
          <w:sz w:val="28"/>
        </w:rPr>
      </w:pPr>
      <w:r w:rsidRPr="00DD6701">
        <w:rPr>
          <w:rFonts w:ascii="Calibri" w:hAnsi="Calibri"/>
          <w:sz w:val="28"/>
        </w:rPr>
        <w:t>Throw</w:t>
      </w:r>
    </w:p>
    <w:p w:rsidR="00EC45C5" w:rsidRPr="00DD6701" w:rsidRDefault="00EC45C5" w:rsidP="00091A25">
      <w:pPr>
        <w:rPr>
          <w:rFonts w:ascii="Calibri" w:hAnsi="Calibri"/>
          <w:sz w:val="28"/>
        </w:rPr>
      </w:pPr>
    </w:p>
    <w:p w:rsidR="00091A25" w:rsidRPr="00DD6701" w:rsidRDefault="00091A25" w:rsidP="00091A25">
      <w:pPr>
        <w:rPr>
          <w:rFonts w:ascii="Calibri" w:hAnsi="Calibri"/>
          <w:sz w:val="22"/>
          <w:szCs w:val="22"/>
        </w:rPr>
      </w:pPr>
      <w:r w:rsidRPr="00DD6701">
        <w:rPr>
          <w:rFonts w:ascii="Calibri" w:hAnsi="Calibri"/>
          <w:sz w:val="22"/>
          <w:szCs w:val="22"/>
        </w:rPr>
        <w:t>Las excepciones son lanzadas usando la cláusula throw.</w:t>
      </w:r>
    </w:p>
    <w:p w:rsidR="00091A25" w:rsidRPr="00DD6701" w:rsidRDefault="00091A25" w:rsidP="00091A25">
      <w:pPr>
        <w:rPr>
          <w:rFonts w:ascii="Calibri" w:hAnsi="Calibri"/>
          <w:sz w:val="22"/>
          <w:szCs w:val="22"/>
        </w:rPr>
      </w:pPr>
      <w:r w:rsidRPr="00DD6701">
        <w:rPr>
          <w:rFonts w:ascii="Calibri" w:hAnsi="Calibri"/>
          <w:sz w:val="22"/>
          <w:szCs w:val="22"/>
        </w:rPr>
        <w:t>Ejemplo</w:t>
      </w:r>
    </w:p>
    <w:p w:rsidR="00091A25" w:rsidRPr="00C830DC" w:rsidRDefault="00091A25" w:rsidP="00091A25">
      <w:pPr>
        <w:rPr>
          <w:rFonts w:ascii="Cambria" w:hAnsi="Cambria"/>
          <w:color w:val="000000"/>
          <w:sz w:val="22"/>
          <w:szCs w:val="22"/>
          <w:shd w:val="clear" w:color="auto" w:fill="FFFFFF"/>
        </w:rPr>
      </w:pPr>
      <w:proofErr w:type="gramStart"/>
      <w:r w:rsidRPr="00C830DC">
        <w:rPr>
          <w:rFonts w:ascii="Cambria" w:hAnsi="Cambria"/>
          <w:color w:val="000000"/>
          <w:sz w:val="22"/>
          <w:szCs w:val="22"/>
          <w:shd w:val="clear" w:color="auto" w:fill="FFFFFF"/>
        </w:rPr>
        <w:t>public</w:t>
      </w:r>
      <w:proofErr w:type="gramEnd"/>
      <w:r w:rsidRPr="00C830DC">
        <w:rPr>
          <w:rFonts w:ascii="Cambria" w:hAnsi="Cambria"/>
          <w:color w:val="000000"/>
          <w:sz w:val="22"/>
          <w:szCs w:val="22"/>
          <w:shd w:val="clear" w:color="auto" w:fill="FFFFFF"/>
        </w:rPr>
        <w:t xml:space="preserve"> void reemplazarValor(String nombre, Object nuevoValor) throw AtributoNoEncontradoExcepcion{</w:t>
      </w:r>
    </w:p>
    <w:p w:rsidR="00091A25" w:rsidRPr="00C830DC" w:rsidRDefault="00091A25" w:rsidP="00091A25">
      <w:pPr>
        <w:rPr>
          <w:rFonts w:ascii="Cambria" w:hAnsi="Cambria"/>
          <w:color w:val="000000"/>
          <w:sz w:val="22"/>
          <w:szCs w:val="22"/>
          <w:shd w:val="clear" w:color="auto" w:fill="FFFFFF"/>
        </w:rPr>
      </w:pPr>
    </w:p>
    <w:p w:rsidR="00091A25" w:rsidRPr="00C830DC" w:rsidRDefault="00091A25" w:rsidP="00091A25">
      <w:pPr>
        <w:rPr>
          <w:rFonts w:ascii="Cambria" w:hAnsi="Cambria"/>
          <w:color w:val="000000"/>
          <w:sz w:val="22"/>
          <w:szCs w:val="22"/>
          <w:shd w:val="clear" w:color="auto" w:fill="FFFFFF"/>
        </w:rPr>
      </w:pPr>
      <w:r w:rsidRPr="00C830DC">
        <w:rPr>
          <w:rFonts w:ascii="Cambria" w:hAnsi="Cambria"/>
          <w:color w:val="000000"/>
          <w:sz w:val="22"/>
          <w:szCs w:val="22"/>
          <w:shd w:val="clear" w:color="auto" w:fill="FFFFFF"/>
        </w:rPr>
        <w:t xml:space="preserve"> Atributo atributo = </w:t>
      </w:r>
      <w:proofErr w:type="gramStart"/>
      <w:r w:rsidRPr="00C830DC">
        <w:rPr>
          <w:rFonts w:ascii="Cambria" w:hAnsi="Cambria"/>
          <w:color w:val="000000"/>
          <w:sz w:val="22"/>
          <w:szCs w:val="22"/>
          <w:shd w:val="clear" w:color="auto" w:fill="FFFFFF"/>
        </w:rPr>
        <w:t>buscar(</w:t>
      </w:r>
      <w:proofErr w:type="gramEnd"/>
      <w:r w:rsidRPr="00C830DC">
        <w:rPr>
          <w:rFonts w:ascii="Cambria" w:hAnsi="Cambria"/>
          <w:color w:val="000000"/>
          <w:sz w:val="22"/>
          <w:szCs w:val="22"/>
          <w:shd w:val="clear" w:color="auto" w:fill="FFFFFF"/>
        </w:rPr>
        <w:t>nombre); // busca el atributo</w:t>
      </w:r>
    </w:p>
    <w:p w:rsidR="00091A25" w:rsidRPr="00C830DC" w:rsidRDefault="00091A25" w:rsidP="00091A25">
      <w:pPr>
        <w:rPr>
          <w:rFonts w:ascii="Cambria" w:hAnsi="Cambria"/>
          <w:color w:val="000000"/>
          <w:sz w:val="22"/>
          <w:szCs w:val="22"/>
          <w:shd w:val="clear" w:color="auto" w:fill="FFFFFF"/>
        </w:rPr>
      </w:pPr>
      <w:r w:rsidRPr="00C830DC">
        <w:rPr>
          <w:rFonts w:ascii="Cambria" w:hAnsi="Cambria"/>
          <w:color w:val="000000"/>
          <w:sz w:val="22"/>
          <w:szCs w:val="22"/>
          <w:shd w:val="clear" w:color="auto" w:fill="FFFFFF"/>
        </w:rPr>
        <w:t xml:space="preserve"> </w:t>
      </w:r>
      <w:proofErr w:type="gramStart"/>
      <w:r w:rsidRPr="00C830DC">
        <w:rPr>
          <w:rFonts w:ascii="Cambria" w:hAnsi="Cambria"/>
          <w:color w:val="000000"/>
          <w:sz w:val="22"/>
          <w:szCs w:val="22"/>
          <w:shd w:val="clear" w:color="auto" w:fill="FFFFFF"/>
        </w:rPr>
        <w:t>if(</w:t>
      </w:r>
      <w:proofErr w:type="gramEnd"/>
      <w:r w:rsidRPr="00C830DC">
        <w:rPr>
          <w:rFonts w:ascii="Cambria" w:hAnsi="Cambria"/>
          <w:color w:val="000000"/>
          <w:sz w:val="22"/>
          <w:szCs w:val="22"/>
          <w:shd w:val="clear" w:color="auto" w:fill="FFFFFF"/>
        </w:rPr>
        <w:t>atributo == null)    //no lo encontró</w:t>
      </w:r>
    </w:p>
    <w:p w:rsidR="00091A25" w:rsidRPr="00C830DC" w:rsidRDefault="00091A25" w:rsidP="00091A25">
      <w:pPr>
        <w:rPr>
          <w:rFonts w:ascii="Cambria" w:hAnsi="Cambria"/>
          <w:color w:val="000000"/>
          <w:sz w:val="22"/>
          <w:szCs w:val="22"/>
          <w:shd w:val="clear" w:color="auto" w:fill="FFFFFF"/>
        </w:rPr>
      </w:pPr>
      <w:r w:rsidRPr="00C830DC">
        <w:rPr>
          <w:rFonts w:ascii="Cambria" w:hAnsi="Cambria"/>
          <w:color w:val="000000"/>
          <w:sz w:val="22"/>
          <w:szCs w:val="22"/>
          <w:shd w:val="clear" w:color="auto" w:fill="FFFFFF"/>
        </w:rPr>
        <w:t xml:space="preserve">      </w:t>
      </w:r>
      <w:proofErr w:type="gramStart"/>
      <w:r w:rsidRPr="00C830DC">
        <w:rPr>
          <w:rFonts w:ascii="Cambria" w:hAnsi="Cambria"/>
          <w:color w:val="000000"/>
          <w:sz w:val="22"/>
          <w:szCs w:val="22"/>
          <w:shd w:val="clear" w:color="auto" w:fill="FFFFFF"/>
        </w:rPr>
        <w:t>throw</w:t>
      </w:r>
      <w:proofErr w:type="gramEnd"/>
      <w:r w:rsidRPr="00C830DC">
        <w:rPr>
          <w:rFonts w:ascii="Cambria" w:hAnsi="Cambria"/>
          <w:color w:val="000000"/>
          <w:sz w:val="22"/>
          <w:szCs w:val="22"/>
          <w:shd w:val="clear" w:color="auto" w:fill="FFFFFF"/>
        </w:rPr>
        <w:t xml:space="preserve"> new AtributoNoEncontradoExcepcion(nombre, nuevoValor);   //se lanza la excepción</w:t>
      </w:r>
    </w:p>
    <w:p w:rsidR="00091A25" w:rsidRPr="00C830DC" w:rsidRDefault="00091A25" w:rsidP="00091A25">
      <w:pPr>
        <w:rPr>
          <w:rFonts w:ascii="Cambria" w:hAnsi="Cambria"/>
          <w:color w:val="000000"/>
          <w:sz w:val="22"/>
          <w:szCs w:val="22"/>
          <w:shd w:val="clear" w:color="auto" w:fill="FFFFFF"/>
        </w:rPr>
      </w:pPr>
      <w:r w:rsidRPr="00091A25">
        <w:rPr>
          <w:i/>
        </w:rPr>
        <w:t xml:space="preserve"> </w:t>
      </w:r>
      <w:proofErr w:type="gramStart"/>
      <w:r w:rsidRPr="00C830DC">
        <w:rPr>
          <w:rFonts w:ascii="Cambria" w:hAnsi="Cambria"/>
          <w:color w:val="000000"/>
          <w:sz w:val="22"/>
          <w:szCs w:val="22"/>
          <w:shd w:val="clear" w:color="auto" w:fill="FFFFFF"/>
        </w:rPr>
        <w:t>atributo.valueOf(</w:t>
      </w:r>
      <w:proofErr w:type="gramEnd"/>
      <w:r w:rsidRPr="00C830DC">
        <w:rPr>
          <w:rFonts w:ascii="Cambria" w:hAnsi="Cambria"/>
          <w:color w:val="000000"/>
          <w:sz w:val="22"/>
          <w:szCs w:val="22"/>
          <w:shd w:val="clear" w:color="auto" w:fill="FFFFFF"/>
        </w:rPr>
        <w:t xml:space="preserve">nuevoValor);  </w:t>
      </w:r>
    </w:p>
    <w:p w:rsidR="00091A25" w:rsidRPr="00C830DC" w:rsidRDefault="00091A25" w:rsidP="00091A25">
      <w:pPr>
        <w:rPr>
          <w:rFonts w:ascii="Cambria" w:hAnsi="Cambria"/>
          <w:color w:val="000000"/>
          <w:sz w:val="22"/>
          <w:szCs w:val="22"/>
          <w:shd w:val="clear" w:color="auto" w:fill="FFFFFF"/>
        </w:rPr>
      </w:pPr>
      <w:r w:rsidRPr="00C830DC">
        <w:rPr>
          <w:rFonts w:ascii="Cambria" w:hAnsi="Cambria"/>
          <w:color w:val="000000"/>
          <w:sz w:val="22"/>
          <w:szCs w:val="22"/>
          <w:shd w:val="clear" w:color="auto" w:fill="FFFFFF"/>
        </w:rPr>
        <w:lastRenderedPageBreak/>
        <w:t>}</w:t>
      </w:r>
    </w:p>
    <w:p w:rsidR="00091A25" w:rsidRPr="00C830DC" w:rsidRDefault="00091A25" w:rsidP="00091A25">
      <w:pPr>
        <w:rPr>
          <w:rFonts w:ascii="Cambria" w:hAnsi="Cambria"/>
          <w:color w:val="000000"/>
          <w:sz w:val="22"/>
          <w:szCs w:val="22"/>
          <w:shd w:val="clear" w:color="auto" w:fill="FFFFFF"/>
        </w:rPr>
      </w:pPr>
    </w:p>
    <w:p w:rsidR="00091A25" w:rsidRPr="00DD6701" w:rsidRDefault="00091A25" w:rsidP="00091A25">
      <w:pPr>
        <w:rPr>
          <w:rFonts w:ascii="Calibri" w:hAnsi="Calibri"/>
          <w:sz w:val="22"/>
          <w:szCs w:val="22"/>
        </w:rPr>
      </w:pPr>
      <w:r w:rsidRPr="00DD6701">
        <w:rPr>
          <w:rFonts w:ascii="Calibri" w:hAnsi="Calibri"/>
          <w:sz w:val="22"/>
          <w:szCs w:val="22"/>
        </w:rPr>
        <w:t>El método primero busca el atributo a través de su nombre. Si no lo encuentra lanza un nuevo objeto de tipo AtributoNoEncontradoExcepcion, proveyendo al constructor con los datos descriptivos. Una excepción es un objeto, por lo tanto debe ser creada antes de ser lanzada. Si el atributo existe, su valor es reemplazado por un nuevo valor.</w:t>
      </w:r>
    </w:p>
    <w:p w:rsidR="00EC45C5" w:rsidRPr="00DD6701" w:rsidRDefault="00EC45C5" w:rsidP="00091A25">
      <w:pPr>
        <w:rPr>
          <w:rFonts w:ascii="Calibri" w:hAnsi="Calibri"/>
          <w:sz w:val="22"/>
          <w:szCs w:val="22"/>
        </w:rPr>
      </w:pPr>
    </w:p>
    <w:p w:rsidR="00091A25" w:rsidRPr="00DD6701" w:rsidRDefault="00091A25" w:rsidP="00091A25">
      <w:pPr>
        <w:rPr>
          <w:rFonts w:ascii="Calibri" w:hAnsi="Calibri"/>
          <w:sz w:val="28"/>
          <w:szCs w:val="22"/>
        </w:rPr>
      </w:pPr>
      <w:r w:rsidRPr="00DD6701">
        <w:rPr>
          <w:rFonts w:ascii="Calibri" w:hAnsi="Calibri"/>
          <w:sz w:val="28"/>
          <w:szCs w:val="22"/>
        </w:rPr>
        <w:t>La cláusula throws</w:t>
      </w:r>
    </w:p>
    <w:p w:rsidR="00EC45C5" w:rsidRPr="00DD6701" w:rsidRDefault="00EC45C5" w:rsidP="00091A25">
      <w:pPr>
        <w:rPr>
          <w:rFonts w:ascii="Calibri" w:hAnsi="Calibri"/>
          <w:sz w:val="22"/>
          <w:szCs w:val="22"/>
        </w:rPr>
      </w:pPr>
    </w:p>
    <w:p w:rsidR="00091A25" w:rsidRPr="00DD6701" w:rsidRDefault="00091A25" w:rsidP="00091A25">
      <w:pPr>
        <w:rPr>
          <w:rFonts w:ascii="Calibri" w:hAnsi="Calibri"/>
          <w:sz w:val="22"/>
          <w:szCs w:val="22"/>
        </w:rPr>
      </w:pPr>
      <w:r w:rsidRPr="00DD6701">
        <w:rPr>
          <w:rFonts w:ascii="Calibri" w:hAnsi="Calibri"/>
          <w:sz w:val="22"/>
          <w:szCs w:val="22"/>
        </w:rPr>
        <w:t xml:space="preserve">La primer cosa que el método de arriba hace es declarar cuales excepciones chequeadas serán lanzadas. Java requiere la declaración de excepciones chequeadas que el método lance, debido a que los programadores que la utilicen deben saber las posibles excepciones que </w:t>
      </w:r>
      <w:proofErr w:type="gramStart"/>
      <w:r w:rsidRPr="00DD6701">
        <w:rPr>
          <w:rFonts w:ascii="Calibri" w:hAnsi="Calibri"/>
          <w:sz w:val="22"/>
          <w:szCs w:val="22"/>
        </w:rPr>
        <w:t>lance</w:t>
      </w:r>
      <w:proofErr w:type="gramEnd"/>
      <w:r w:rsidRPr="00DD6701">
        <w:rPr>
          <w:rFonts w:ascii="Calibri" w:hAnsi="Calibri"/>
          <w:sz w:val="22"/>
          <w:szCs w:val="22"/>
        </w:rPr>
        <w:t xml:space="preserve"> el método así como el tipo de valor que retorne.</w:t>
      </w:r>
    </w:p>
    <w:p w:rsidR="00091A25" w:rsidRPr="00DD6701" w:rsidRDefault="00091A25" w:rsidP="00091A25">
      <w:pPr>
        <w:rPr>
          <w:rFonts w:ascii="Calibri" w:hAnsi="Calibri"/>
          <w:sz w:val="22"/>
          <w:szCs w:val="22"/>
        </w:rPr>
      </w:pPr>
      <w:r w:rsidRPr="00DD6701">
        <w:rPr>
          <w:rFonts w:ascii="Calibri" w:hAnsi="Calibri"/>
          <w:sz w:val="22"/>
          <w:szCs w:val="22"/>
        </w:rPr>
        <w:t>Se puede lanzar excepciones que son extensiones del tipo de excepción en la cláusula throws, debido a que se puede usar una clase en forma polimórfica en cualquier lugar que su superclase es esperada. Esto puede ocultar información al programador. Para propósitos de documentación la cláusula throw debería ser tan completa y específica como sea posible.</w:t>
      </w:r>
    </w:p>
    <w:p w:rsidR="00091A25" w:rsidRPr="00DD6701" w:rsidRDefault="00091A25" w:rsidP="00091A25">
      <w:pPr>
        <w:rPr>
          <w:rFonts w:ascii="Calibri" w:hAnsi="Calibri"/>
          <w:sz w:val="22"/>
          <w:szCs w:val="22"/>
        </w:rPr>
      </w:pPr>
    </w:p>
    <w:p w:rsidR="00091A25" w:rsidRPr="00DD6701" w:rsidRDefault="00091A25" w:rsidP="00091A25">
      <w:pPr>
        <w:rPr>
          <w:rFonts w:ascii="Calibri" w:hAnsi="Calibri"/>
          <w:sz w:val="22"/>
          <w:szCs w:val="22"/>
        </w:rPr>
      </w:pPr>
      <w:r w:rsidRPr="00DD6701">
        <w:rPr>
          <w:rFonts w:ascii="Calibri" w:hAnsi="Calibri"/>
          <w:sz w:val="22"/>
          <w:szCs w:val="22"/>
        </w:rPr>
        <w:t xml:space="preserve">El contrato definido por la cláusula throws es ectrictamente obligatorio, se puede usar solamente un tipo de excepción que ha sido declarada en la cláusula throw. Lanzar otro tipo de excepción es inválido. Si un método no tiene una cláusula throws, significa que no puede lanzarse ninguna excepción. </w:t>
      </w:r>
    </w:p>
    <w:p w:rsidR="00091A25" w:rsidRPr="00DD6701" w:rsidRDefault="00091A25" w:rsidP="00091A25">
      <w:pPr>
        <w:rPr>
          <w:rFonts w:ascii="Calibri" w:hAnsi="Calibri"/>
          <w:sz w:val="22"/>
          <w:szCs w:val="22"/>
        </w:rPr>
      </w:pPr>
    </w:p>
    <w:p w:rsidR="00091A25" w:rsidRPr="00DD6701" w:rsidRDefault="00091A25" w:rsidP="00091A25">
      <w:pPr>
        <w:rPr>
          <w:rFonts w:ascii="Calibri" w:hAnsi="Calibri"/>
          <w:sz w:val="22"/>
          <w:szCs w:val="22"/>
        </w:rPr>
      </w:pPr>
      <w:r w:rsidRPr="00DD6701">
        <w:rPr>
          <w:rFonts w:ascii="Calibri" w:hAnsi="Calibri"/>
          <w:sz w:val="22"/>
          <w:szCs w:val="22"/>
        </w:rPr>
        <w:t>Todas las excepciones estándar de runtime (tales como ClasCastException y ArithmeticException) son extensiones de la clase RunTimeException. Errores más serios son señalados por excepciones que son extensiones de Error, y estas excepciones pueden ocurrir en cualquier momento del código.RunTimeException y Error son las únicas excepciones que no se necesita listar en la cláusula throws.</w:t>
      </w:r>
    </w:p>
    <w:p w:rsidR="00091A25" w:rsidRPr="00DD6701" w:rsidRDefault="00091A25" w:rsidP="00091A25">
      <w:pPr>
        <w:rPr>
          <w:rFonts w:ascii="Calibri" w:hAnsi="Calibri"/>
          <w:sz w:val="22"/>
          <w:szCs w:val="22"/>
        </w:rPr>
      </w:pPr>
      <w:r w:rsidRPr="00DD6701">
        <w:rPr>
          <w:rFonts w:ascii="Calibri" w:hAnsi="Calibri"/>
          <w:sz w:val="22"/>
          <w:szCs w:val="22"/>
        </w:rPr>
        <w:t>Inicializadores y bloques de código estáticos de inicialización no pueden lanzar excepciones chequeadas. Cuando se inicializan campos, la solución es inicializarlos dentro de un constructor, el cual puede lanzar excepciones. Para inicializadores estáticos, la solución es poner la inicialización dentro un bloque estático que catches y maneje la excepción. Los bloques estáticos no pueden lanzar excepciones, pero si pueden "cacharlas" (capturarlas).</w:t>
      </w:r>
    </w:p>
    <w:p w:rsidR="00091A25" w:rsidRPr="00DD6701" w:rsidRDefault="00091A25" w:rsidP="00091A25">
      <w:pPr>
        <w:rPr>
          <w:rFonts w:ascii="Calibri" w:hAnsi="Calibri"/>
          <w:sz w:val="22"/>
          <w:szCs w:val="22"/>
        </w:rPr>
      </w:pPr>
    </w:p>
    <w:p w:rsidR="00091A25" w:rsidRPr="00DD6701" w:rsidRDefault="00091A25" w:rsidP="00091A25">
      <w:pPr>
        <w:rPr>
          <w:rFonts w:ascii="Calibri" w:hAnsi="Calibri"/>
          <w:sz w:val="22"/>
          <w:szCs w:val="22"/>
        </w:rPr>
      </w:pPr>
      <w:r w:rsidRPr="00DD6701">
        <w:rPr>
          <w:rFonts w:ascii="Calibri" w:hAnsi="Calibri"/>
          <w:sz w:val="22"/>
          <w:szCs w:val="22"/>
        </w:rPr>
        <w:t>Si se invoca un método que lista una excepción chequeada en la cláusula throws, hay tres elecciones:</w:t>
      </w:r>
    </w:p>
    <w:p w:rsidR="00091A25" w:rsidRPr="00DD6701" w:rsidRDefault="00091A25" w:rsidP="003B7F44">
      <w:pPr>
        <w:numPr>
          <w:ilvl w:val="0"/>
          <w:numId w:val="9"/>
        </w:numPr>
        <w:spacing w:line="276" w:lineRule="auto"/>
        <w:ind w:left="714" w:hanging="357"/>
        <w:rPr>
          <w:rFonts w:ascii="Calibri" w:hAnsi="Calibri"/>
          <w:sz w:val="22"/>
          <w:szCs w:val="22"/>
        </w:rPr>
      </w:pPr>
      <w:r w:rsidRPr="00DD6701">
        <w:rPr>
          <w:rFonts w:ascii="Calibri" w:hAnsi="Calibri"/>
          <w:sz w:val="22"/>
          <w:szCs w:val="22"/>
        </w:rPr>
        <w:t>Capturar (catch) la excepción y manejarla.</w:t>
      </w:r>
    </w:p>
    <w:p w:rsidR="00091A25" w:rsidRPr="00DD6701" w:rsidRDefault="00091A25" w:rsidP="003B7F44">
      <w:pPr>
        <w:numPr>
          <w:ilvl w:val="0"/>
          <w:numId w:val="9"/>
        </w:numPr>
        <w:spacing w:line="276" w:lineRule="auto"/>
        <w:ind w:left="714" w:hanging="357"/>
        <w:rPr>
          <w:rFonts w:ascii="Calibri" w:hAnsi="Calibri"/>
          <w:sz w:val="22"/>
          <w:szCs w:val="22"/>
        </w:rPr>
      </w:pPr>
      <w:r w:rsidRPr="00DD6701">
        <w:rPr>
          <w:rFonts w:ascii="Calibri" w:hAnsi="Calibri"/>
          <w:sz w:val="22"/>
          <w:szCs w:val="22"/>
        </w:rPr>
        <w:t>Capturar (catch) la excepción y mapearla dentro de una de sus excepciones lanzando una excepción de un tipo declarado en su propia cláusula throws.</w:t>
      </w:r>
    </w:p>
    <w:p w:rsidR="00091A25" w:rsidRPr="00DD6701" w:rsidRDefault="00091A25" w:rsidP="003B7F44">
      <w:pPr>
        <w:numPr>
          <w:ilvl w:val="0"/>
          <w:numId w:val="9"/>
        </w:numPr>
        <w:spacing w:line="276" w:lineRule="auto"/>
        <w:ind w:left="714" w:hanging="357"/>
        <w:rPr>
          <w:rFonts w:ascii="Calibri" w:hAnsi="Calibri"/>
          <w:sz w:val="22"/>
          <w:szCs w:val="22"/>
        </w:rPr>
      </w:pPr>
      <w:r w:rsidRPr="00DD6701">
        <w:rPr>
          <w:rFonts w:ascii="Calibri" w:hAnsi="Calibri"/>
          <w:sz w:val="22"/>
          <w:szCs w:val="22"/>
        </w:rPr>
        <w:t>Declarar la excepción en su cláusula thows y dejar que la excepción pase a través de su método (aunque tiene que tener una cláusula finally que limpie primero, ver luego)</w:t>
      </w:r>
    </w:p>
    <w:p w:rsidR="00091A25" w:rsidRPr="00DD6701" w:rsidRDefault="00091A25" w:rsidP="00091A25">
      <w:pPr>
        <w:rPr>
          <w:rFonts w:ascii="Calibri" w:hAnsi="Calibri"/>
          <w:sz w:val="22"/>
          <w:szCs w:val="22"/>
        </w:rPr>
      </w:pPr>
    </w:p>
    <w:p w:rsidR="00091A25" w:rsidRPr="00DD6701" w:rsidRDefault="00091A25" w:rsidP="00091A25">
      <w:pPr>
        <w:rPr>
          <w:rFonts w:ascii="Calibri" w:hAnsi="Calibri"/>
          <w:sz w:val="22"/>
          <w:szCs w:val="22"/>
        </w:rPr>
      </w:pPr>
      <w:r w:rsidRPr="00DD6701">
        <w:rPr>
          <w:rFonts w:ascii="Calibri" w:hAnsi="Calibri"/>
          <w:sz w:val="22"/>
          <w:szCs w:val="22"/>
        </w:rPr>
        <w:t>Para hacer estas cosas, se necesita tomar las excepciones lanzadas por otros métodos, lo cual se verá a continuación.</w:t>
      </w:r>
    </w:p>
    <w:p w:rsidR="00EC45C5" w:rsidRPr="00DD6701" w:rsidRDefault="00EC45C5" w:rsidP="00091A25">
      <w:pPr>
        <w:rPr>
          <w:rFonts w:ascii="Calibri" w:hAnsi="Calibri"/>
          <w:sz w:val="22"/>
          <w:szCs w:val="22"/>
        </w:rPr>
      </w:pPr>
    </w:p>
    <w:p w:rsidR="00091A25" w:rsidRPr="00DD6701" w:rsidRDefault="00091A25" w:rsidP="00091A25">
      <w:pPr>
        <w:rPr>
          <w:rFonts w:ascii="Calibri" w:hAnsi="Calibri"/>
          <w:sz w:val="28"/>
        </w:rPr>
      </w:pPr>
      <w:r w:rsidRPr="00DD6701">
        <w:rPr>
          <w:rFonts w:ascii="Calibri" w:hAnsi="Calibri"/>
          <w:sz w:val="28"/>
        </w:rPr>
        <w:t>Try, catch y finally</w:t>
      </w:r>
    </w:p>
    <w:p w:rsidR="00EC45C5" w:rsidRPr="008E5545" w:rsidRDefault="00EC45C5" w:rsidP="00091A25">
      <w:pPr>
        <w:rPr>
          <w:sz w:val="28"/>
        </w:rPr>
      </w:pPr>
    </w:p>
    <w:p w:rsidR="00091A25" w:rsidRPr="00DD6701" w:rsidRDefault="00091A25" w:rsidP="00091A25">
      <w:pPr>
        <w:rPr>
          <w:rFonts w:ascii="Calibri" w:hAnsi="Calibri"/>
          <w:sz w:val="22"/>
          <w:szCs w:val="22"/>
        </w:rPr>
      </w:pPr>
      <w:r w:rsidRPr="00DD6701">
        <w:rPr>
          <w:rFonts w:ascii="Calibri" w:hAnsi="Calibri"/>
          <w:sz w:val="22"/>
          <w:szCs w:val="22"/>
        </w:rPr>
        <w:t xml:space="preserve">El cuerpo de try es ejecutado hasta ya sea que una excepción es lanzada o que finalice satisfactoriamente. Si una excepción es lanzada, las cláusulas catch son examinadas para encontrar una para una excepción de la misma clase (o superclase). Puede haber cero o más </w:t>
      </w:r>
      <w:r w:rsidRPr="00DD6701">
        <w:rPr>
          <w:rFonts w:ascii="Calibri" w:hAnsi="Calibri"/>
          <w:sz w:val="22"/>
          <w:szCs w:val="22"/>
        </w:rPr>
        <w:lastRenderedPageBreak/>
        <w:t>cláusulas catch. Si no hay ninguna, la excepción es lanzada hacia el código que invocó a este método.</w:t>
      </w:r>
    </w:p>
    <w:p w:rsidR="00091A25" w:rsidRPr="00DD6701" w:rsidRDefault="00091A25" w:rsidP="00091A25">
      <w:pPr>
        <w:rPr>
          <w:rFonts w:ascii="Calibri" w:hAnsi="Calibri"/>
          <w:sz w:val="22"/>
          <w:szCs w:val="22"/>
        </w:rPr>
      </w:pPr>
      <w:r w:rsidRPr="00DD6701">
        <w:rPr>
          <w:rFonts w:ascii="Calibri" w:hAnsi="Calibri"/>
          <w:sz w:val="22"/>
          <w:szCs w:val="22"/>
        </w:rPr>
        <w:t>Si una cláusula finally está presente, su código es ejecutado después de que se procesó completamente el try.</w:t>
      </w:r>
    </w:p>
    <w:p w:rsidR="00091A25" w:rsidRPr="00DD6701" w:rsidRDefault="00091A25" w:rsidP="00091A25">
      <w:pPr>
        <w:rPr>
          <w:rFonts w:ascii="Calibri" w:hAnsi="Calibri"/>
          <w:sz w:val="22"/>
          <w:szCs w:val="22"/>
        </w:rPr>
      </w:pPr>
      <w:r w:rsidRPr="00DD6701">
        <w:rPr>
          <w:rFonts w:ascii="Calibri" w:hAnsi="Calibri"/>
          <w:sz w:val="22"/>
          <w:szCs w:val="22"/>
        </w:rPr>
        <w:t>Ejemplo</w:t>
      </w:r>
    </w:p>
    <w:p w:rsidR="00091A25" w:rsidRPr="00C830DC" w:rsidRDefault="00091A25" w:rsidP="00091A25">
      <w:pPr>
        <w:rPr>
          <w:rFonts w:ascii="Calibri" w:hAnsi="Calibri"/>
          <w:sz w:val="22"/>
          <w:szCs w:val="22"/>
        </w:rPr>
      </w:pPr>
      <w:r w:rsidRPr="00C830DC">
        <w:rPr>
          <w:rFonts w:ascii="Calibri" w:hAnsi="Calibri"/>
          <w:sz w:val="22"/>
          <w:szCs w:val="22"/>
        </w:rPr>
        <w:t xml:space="preserve">Object valor = new </w:t>
      </w:r>
      <w:proofErr w:type="gramStart"/>
      <w:r w:rsidRPr="00C830DC">
        <w:rPr>
          <w:rFonts w:ascii="Calibri" w:hAnsi="Calibri"/>
          <w:sz w:val="22"/>
          <w:szCs w:val="22"/>
        </w:rPr>
        <w:t>Integer(</w:t>
      </w:r>
      <w:proofErr w:type="gramEnd"/>
      <w:r w:rsidRPr="00C830DC">
        <w:rPr>
          <w:rFonts w:ascii="Calibri" w:hAnsi="Calibri"/>
          <w:sz w:val="22"/>
          <w:szCs w:val="22"/>
        </w:rPr>
        <w:t>8);</w:t>
      </w:r>
    </w:p>
    <w:p w:rsidR="00091A25" w:rsidRPr="00C830DC" w:rsidRDefault="00091A25" w:rsidP="00091A25">
      <w:pPr>
        <w:rPr>
          <w:rFonts w:ascii="Calibri" w:hAnsi="Calibri"/>
          <w:sz w:val="22"/>
          <w:szCs w:val="22"/>
        </w:rPr>
      </w:pPr>
      <w:proofErr w:type="gramStart"/>
      <w:r w:rsidRPr="00C830DC">
        <w:rPr>
          <w:rFonts w:ascii="Calibri" w:hAnsi="Calibri"/>
          <w:sz w:val="22"/>
          <w:szCs w:val="22"/>
        </w:rPr>
        <w:t>try</w:t>
      </w:r>
      <w:proofErr w:type="gramEnd"/>
      <w:r w:rsidRPr="00C830DC">
        <w:rPr>
          <w:rFonts w:ascii="Calibri" w:hAnsi="Calibri"/>
          <w:sz w:val="22"/>
          <w:szCs w:val="22"/>
        </w:rPr>
        <w:t>{</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objetoAtribuido.sustituirValor(</w:t>
      </w:r>
      <w:proofErr w:type="gramEnd"/>
      <w:r w:rsidRPr="00C830DC">
        <w:rPr>
          <w:rFonts w:ascii="Calibri" w:hAnsi="Calibri"/>
          <w:sz w:val="22"/>
          <w:szCs w:val="22"/>
        </w:rPr>
        <w:t>"Edad", valor);</w:t>
      </w:r>
    </w:p>
    <w:p w:rsidR="00091A25" w:rsidRPr="00C830DC" w:rsidRDefault="00091A25" w:rsidP="00091A25">
      <w:pPr>
        <w:rPr>
          <w:rFonts w:ascii="Calibri" w:hAnsi="Calibri"/>
          <w:sz w:val="22"/>
          <w:szCs w:val="22"/>
        </w:rPr>
      </w:pPr>
      <w:r w:rsidRPr="00C830DC">
        <w:rPr>
          <w:rFonts w:ascii="Calibri" w:hAnsi="Calibri"/>
          <w:sz w:val="22"/>
          <w:szCs w:val="22"/>
        </w:rPr>
        <w:t>}</w:t>
      </w:r>
      <w:proofErr w:type="gramStart"/>
      <w:r w:rsidRPr="00C830DC">
        <w:rPr>
          <w:rFonts w:ascii="Calibri" w:hAnsi="Calibri"/>
          <w:sz w:val="22"/>
          <w:szCs w:val="22"/>
        </w:rPr>
        <w:t>catch(</w:t>
      </w:r>
      <w:proofErr w:type="gramEnd"/>
      <w:r w:rsidRPr="00C830DC">
        <w:rPr>
          <w:rFonts w:ascii="Calibri" w:hAnsi="Calibri"/>
          <w:sz w:val="22"/>
          <w:szCs w:val="22"/>
        </w:rPr>
        <w:t>AtributoNoEncontradoExcepcion e){</w:t>
      </w:r>
    </w:p>
    <w:p w:rsidR="00091A25" w:rsidRPr="00C830DC" w:rsidRDefault="00091A25" w:rsidP="003B7F44">
      <w:pPr>
        <w:rPr>
          <w:rFonts w:ascii="Calibri" w:hAnsi="Calibri"/>
          <w:sz w:val="22"/>
          <w:szCs w:val="22"/>
        </w:rPr>
      </w:pPr>
      <w:r w:rsidRPr="00C830DC">
        <w:rPr>
          <w:rFonts w:ascii="Calibri" w:hAnsi="Calibri"/>
          <w:sz w:val="22"/>
          <w:szCs w:val="22"/>
        </w:rPr>
        <w:t>//no debería suceder, pero si suceder</w:t>
      </w:r>
    </w:p>
    <w:p w:rsidR="00091A25" w:rsidRPr="00C830DC" w:rsidRDefault="00091A25" w:rsidP="003B7F44">
      <w:pPr>
        <w:rPr>
          <w:rFonts w:ascii="Calibri" w:hAnsi="Calibri"/>
          <w:sz w:val="22"/>
          <w:szCs w:val="22"/>
        </w:rPr>
      </w:pPr>
      <w:r w:rsidRPr="00C830DC">
        <w:rPr>
          <w:rFonts w:ascii="Calibri" w:hAnsi="Calibri"/>
          <w:sz w:val="22"/>
          <w:szCs w:val="22"/>
        </w:rPr>
        <w:t xml:space="preserve"> Atributo atributo = new </w:t>
      </w:r>
      <w:proofErr w:type="gramStart"/>
      <w:r w:rsidRPr="00C830DC">
        <w:rPr>
          <w:rFonts w:ascii="Calibri" w:hAnsi="Calibri"/>
          <w:sz w:val="22"/>
          <w:szCs w:val="22"/>
        </w:rPr>
        <w:t>Atributo(</w:t>
      </w:r>
      <w:proofErr w:type="gramEnd"/>
      <w:r w:rsidRPr="00C830DC">
        <w:rPr>
          <w:rFonts w:ascii="Calibri" w:hAnsi="Calibri"/>
          <w:sz w:val="22"/>
          <w:szCs w:val="22"/>
        </w:rPr>
        <w:t>e.nombreAtributo, valor);</w:t>
      </w:r>
    </w:p>
    <w:p w:rsidR="00091A25" w:rsidRPr="00C830DC" w:rsidRDefault="00091A25" w:rsidP="003B7F44">
      <w:pPr>
        <w:rPr>
          <w:rFonts w:ascii="Calibri" w:hAnsi="Calibri"/>
          <w:sz w:val="22"/>
          <w:szCs w:val="22"/>
        </w:rPr>
      </w:pPr>
      <w:proofErr w:type="gramStart"/>
      <w:r w:rsidRPr="00C830DC">
        <w:rPr>
          <w:rFonts w:ascii="Calibri" w:hAnsi="Calibri"/>
          <w:sz w:val="22"/>
          <w:szCs w:val="22"/>
        </w:rPr>
        <w:t>objetoAtribuido.añadir(</w:t>
      </w:r>
      <w:proofErr w:type="gramEnd"/>
      <w:r w:rsidRPr="00C830DC">
        <w:rPr>
          <w:rFonts w:ascii="Calibri" w:hAnsi="Calibri"/>
          <w:sz w:val="22"/>
          <w:szCs w:val="22"/>
        </w:rPr>
        <w:t>atributo);</w:t>
      </w:r>
    </w:p>
    <w:p w:rsidR="00091A25" w:rsidRPr="00C830DC" w:rsidRDefault="00091A25" w:rsidP="00091A25">
      <w:pPr>
        <w:rPr>
          <w:rFonts w:ascii="Calibri" w:hAnsi="Calibri"/>
          <w:sz w:val="22"/>
          <w:szCs w:val="22"/>
        </w:rPr>
      </w:pPr>
      <w:r w:rsidRPr="00C830DC">
        <w:rPr>
          <w:rFonts w:ascii="Calibri" w:hAnsi="Calibri"/>
          <w:sz w:val="22"/>
          <w:szCs w:val="22"/>
        </w:rPr>
        <w:t>}</w:t>
      </w:r>
    </w:p>
    <w:p w:rsidR="00091A25" w:rsidRPr="00C830DC" w:rsidRDefault="00091A25" w:rsidP="00091A25">
      <w:pPr>
        <w:rPr>
          <w:rFonts w:ascii="Calibri" w:hAnsi="Calibri"/>
          <w:sz w:val="22"/>
          <w:szCs w:val="22"/>
        </w:rPr>
      </w:pPr>
    </w:p>
    <w:p w:rsidR="00091A25" w:rsidRPr="00DD6701" w:rsidRDefault="00091A25" w:rsidP="00091A25">
      <w:pPr>
        <w:rPr>
          <w:rFonts w:ascii="Calibri" w:hAnsi="Calibri"/>
          <w:sz w:val="22"/>
          <w:szCs w:val="22"/>
        </w:rPr>
      </w:pPr>
      <w:r w:rsidRPr="00DD6701">
        <w:rPr>
          <w:rFonts w:ascii="Calibri" w:hAnsi="Calibri"/>
          <w:sz w:val="22"/>
          <w:szCs w:val="22"/>
        </w:rPr>
        <w:t xml:space="preserve">Debido a que las cláusulas catch son examinadas en el orden en que fueron </w:t>
      </w:r>
      <w:proofErr w:type="gramStart"/>
      <w:r w:rsidRPr="00DD6701">
        <w:rPr>
          <w:rFonts w:ascii="Calibri" w:hAnsi="Calibri"/>
          <w:sz w:val="22"/>
          <w:szCs w:val="22"/>
        </w:rPr>
        <w:t>escritas</w:t>
      </w:r>
      <w:proofErr w:type="gramEnd"/>
      <w:r w:rsidRPr="00DD6701">
        <w:rPr>
          <w:rFonts w:ascii="Calibri" w:hAnsi="Calibri"/>
          <w:sz w:val="22"/>
          <w:szCs w:val="22"/>
        </w:rPr>
        <w:t>, poner una cláusula catch que tenga una clase de excepción antes de otra que tenga una clase que la extiende, es un error.</w:t>
      </w:r>
    </w:p>
    <w:p w:rsidR="00091A25" w:rsidRPr="00DD6701" w:rsidRDefault="00091A25" w:rsidP="00091A25">
      <w:pPr>
        <w:rPr>
          <w:rFonts w:ascii="Calibri" w:hAnsi="Calibri"/>
          <w:sz w:val="22"/>
          <w:szCs w:val="22"/>
        </w:rPr>
      </w:pPr>
      <w:r w:rsidRPr="00DD6701">
        <w:rPr>
          <w:rFonts w:ascii="Calibri" w:hAnsi="Calibri"/>
          <w:sz w:val="22"/>
          <w:szCs w:val="22"/>
        </w:rPr>
        <w:t>Las excepciones son lanzadas por uno de estos posibles escenarios:</w:t>
      </w:r>
    </w:p>
    <w:p w:rsidR="00091A25" w:rsidRPr="00DD6701" w:rsidRDefault="00091A25" w:rsidP="003B7F44">
      <w:pPr>
        <w:numPr>
          <w:ilvl w:val="0"/>
          <w:numId w:val="9"/>
        </w:numPr>
        <w:spacing w:line="276" w:lineRule="auto"/>
        <w:ind w:left="714" w:hanging="357"/>
        <w:rPr>
          <w:rFonts w:ascii="Calibri" w:hAnsi="Calibri"/>
          <w:sz w:val="22"/>
          <w:szCs w:val="22"/>
        </w:rPr>
      </w:pPr>
      <w:r w:rsidRPr="00DD6701">
        <w:rPr>
          <w:rFonts w:ascii="Calibri" w:hAnsi="Calibri"/>
          <w:sz w:val="22"/>
          <w:szCs w:val="22"/>
        </w:rPr>
        <w:t xml:space="preserve">Se llama un método que lanza una excepción, por ejemplo, el método </w:t>
      </w:r>
      <w:proofErr w:type="gramStart"/>
      <w:r w:rsidRPr="00DD6701">
        <w:rPr>
          <w:rFonts w:ascii="Calibri" w:hAnsi="Calibri"/>
          <w:sz w:val="22"/>
          <w:szCs w:val="22"/>
        </w:rPr>
        <w:t>readline(</w:t>
      </w:r>
      <w:proofErr w:type="gramEnd"/>
      <w:r w:rsidRPr="00DD6701">
        <w:rPr>
          <w:rFonts w:ascii="Calibri" w:hAnsi="Calibri"/>
          <w:sz w:val="22"/>
          <w:szCs w:val="22"/>
        </w:rPr>
        <w:t>) de DataInputStream.</w:t>
      </w:r>
    </w:p>
    <w:p w:rsidR="00091A25" w:rsidRPr="00DD6701" w:rsidRDefault="00091A25" w:rsidP="003B7F44">
      <w:pPr>
        <w:numPr>
          <w:ilvl w:val="0"/>
          <w:numId w:val="9"/>
        </w:numPr>
        <w:spacing w:line="276" w:lineRule="auto"/>
        <w:ind w:left="714" w:hanging="357"/>
        <w:rPr>
          <w:rFonts w:ascii="Calibri" w:hAnsi="Calibri"/>
          <w:sz w:val="22"/>
          <w:szCs w:val="22"/>
        </w:rPr>
      </w:pPr>
      <w:r w:rsidRPr="00DD6701">
        <w:rPr>
          <w:rFonts w:ascii="Calibri" w:hAnsi="Calibri"/>
          <w:sz w:val="22"/>
          <w:szCs w:val="22"/>
        </w:rPr>
        <w:t>Se detecta un error y lanza una excepción con la sentencia throw</w:t>
      </w:r>
    </w:p>
    <w:p w:rsidR="00091A25" w:rsidRPr="00DD6701" w:rsidRDefault="00091A25" w:rsidP="003B7F44">
      <w:pPr>
        <w:numPr>
          <w:ilvl w:val="0"/>
          <w:numId w:val="9"/>
        </w:numPr>
        <w:spacing w:line="276" w:lineRule="auto"/>
        <w:ind w:left="714" w:hanging="357"/>
        <w:rPr>
          <w:rFonts w:ascii="Calibri" w:hAnsi="Calibri"/>
          <w:sz w:val="22"/>
          <w:szCs w:val="22"/>
        </w:rPr>
      </w:pPr>
      <w:r w:rsidRPr="00DD6701">
        <w:rPr>
          <w:rFonts w:ascii="Calibri" w:hAnsi="Calibri"/>
          <w:sz w:val="22"/>
          <w:szCs w:val="22"/>
        </w:rPr>
        <w:t>Se produce un error de programa.</w:t>
      </w:r>
    </w:p>
    <w:p w:rsidR="00091A25" w:rsidRPr="00DD6701" w:rsidRDefault="00091A25" w:rsidP="003B7F44">
      <w:pPr>
        <w:numPr>
          <w:ilvl w:val="0"/>
          <w:numId w:val="9"/>
        </w:numPr>
        <w:spacing w:line="276" w:lineRule="auto"/>
        <w:ind w:left="714" w:hanging="357"/>
        <w:rPr>
          <w:rFonts w:ascii="Calibri" w:hAnsi="Calibri"/>
          <w:sz w:val="22"/>
          <w:szCs w:val="22"/>
        </w:rPr>
      </w:pPr>
      <w:r w:rsidRPr="00DD6701">
        <w:rPr>
          <w:rFonts w:ascii="Calibri" w:hAnsi="Calibri"/>
          <w:sz w:val="22"/>
          <w:szCs w:val="22"/>
        </w:rPr>
        <w:t>Un error interno ocurre en Java.</w:t>
      </w:r>
    </w:p>
    <w:p w:rsidR="00091A25" w:rsidRPr="00C830DC" w:rsidRDefault="00091A25" w:rsidP="00091A25">
      <w:pPr>
        <w:rPr>
          <w:rFonts w:ascii="Calibri" w:hAnsi="Calibri"/>
          <w:sz w:val="22"/>
          <w:szCs w:val="22"/>
        </w:rPr>
      </w:pPr>
      <w:r w:rsidRPr="00DD6701">
        <w:rPr>
          <w:rFonts w:ascii="Calibri" w:hAnsi="Calibri"/>
          <w:sz w:val="22"/>
          <w:szCs w:val="22"/>
        </w:rPr>
        <w:t xml:space="preserve">Se </w:t>
      </w:r>
      <w:r w:rsidRPr="00C830DC">
        <w:rPr>
          <w:rFonts w:ascii="Calibri" w:hAnsi="Calibri"/>
          <w:sz w:val="22"/>
          <w:szCs w:val="22"/>
        </w:rPr>
        <w:t>declara la posibilidad de que su método puede lanzar una excepción con una especificación de excepción en la cabecera del método.</w:t>
      </w:r>
    </w:p>
    <w:p w:rsidR="00091A25" w:rsidRPr="00C830DC" w:rsidRDefault="00091A25" w:rsidP="00091A25"/>
    <w:p w:rsidR="00091A25" w:rsidRPr="00C830DC" w:rsidRDefault="00091A25" w:rsidP="00091A25">
      <w:pPr>
        <w:rPr>
          <w:rFonts w:ascii="Calibri" w:hAnsi="Calibri"/>
          <w:sz w:val="22"/>
          <w:szCs w:val="22"/>
        </w:rPr>
      </w:pPr>
      <w:proofErr w:type="gramStart"/>
      <w:r w:rsidRPr="00C830DC">
        <w:rPr>
          <w:rFonts w:ascii="Calibri" w:hAnsi="Calibri"/>
          <w:sz w:val="22"/>
          <w:szCs w:val="22"/>
        </w:rPr>
        <w:t>class</w:t>
      </w:r>
      <w:proofErr w:type="gramEnd"/>
      <w:r w:rsidRPr="00C830DC">
        <w:rPr>
          <w:rFonts w:ascii="Calibri" w:hAnsi="Calibri"/>
          <w:sz w:val="22"/>
          <w:szCs w:val="22"/>
        </w:rPr>
        <w:t xml:space="preserve"> Animacion{</w:t>
      </w:r>
    </w:p>
    <w:p w:rsidR="00091A25" w:rsidRPr="00C830DC" w:rsidRDefault="00091A25" w:rsidP="00091A25">
      <w:pPr>
        <w:rPr>
          <w:rFonts w:ascii="Calibri" w:hAnsi="Calibri"/>
          <w:sz w:val="22"/>
          <w:szCs w:val="22"/>
        </w:rPr>
      </w:pPr>
      <w:r w:rsidRPr="00C830DC">
        <w:rPr>
          <w:rFonts w:ascii="Calibri" w:hAnsi="Calibri"/>
          <w:sz w:val="22"/>
          <w:szCs w:val="22"/>
        </w:rPr>
        <w:t xml:space="preserve"> ....</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public</w:t>
      </w:r>
      <w:proofErr w:type="gramEnd"/>
      <w:r w:rsidRPr="00C830DC">
        <w:rPr>
          <w:rFonts w:ascii="Calibri" w:hAnsi="Calibri"/>
          <w:sz w:val="22"/>
          <w:szCs w:val="22"/>
        </w:rPr>
        <w:t xml:space="preserve"> Imagen cargarImagen(String s) throws IOException {</w:t>
      </w:r>
    </w:p>
    <w:p w:rsidR="00091A25" w:rsidRPr="00C830DC" w:rsidRDefault="00091A25" w:rsidP="00091A25">
      <w:pPr>
        <w:rPr>
          <w:rFonts w:ascii="Calibri" w:hAnsi="Calibri"/>
          <w:sz w:val="22"/>
          <w:szCs w:val="22"/>
        </w:rPr>
      </w:pPr>
      <w:r w:rsidRPr="00C830DC">
        <w:rPr>
          <w:rFonts w:ascii="Calibri" w:hAnsi="Calibri"/>
          <w:sz w:val="22"/>
          <w:szCs w:val="22"/>
        </w:rPr>
        <w:t xml:space="preserve">  ....</w:t>
      </w:r>
    </w:p>
    <w:p w:rsidR="00091A25" w:rsidRPr="00C830DC" w:rsidRDefault="00091A25" w:rsidP="00091A25">
      <w:pPr>
        <w:rPr>
          <w:rFonts w:ascii="Calibri" w:hAnsi="Calibri"/>
          <w:sz w:val="22"/>
          <w:szCs w:val="22"/>
        </w:rPr>
      </w:pPr>
      <w:r w:rsidRPr="00C830DC">
        <w:rPr>
          <w:rFonts w:ascii="Calibri" w:hAnsi="Calibri"/>
          <w:sz w:val="22"/>
          <w:szCs w:val="22"/>
        </w:rPr>
        <w:t xml:space="preserve"> } </w:t>
      </w:r>
    </w:p>
    <w:p w:rsidR="00091A25" w:rsidRPr="00C830DC" w:rsidRDefault="00091A25" w:rsidP="00091A25">
      <w:pPr>
        <w:rPr>
          <w:rFonts w:ascii="Calibri" w:hAnsi="Calibri"/>
          <w:sz w:val="22"/>
          <w:szCs w:val="22"/>
        </w:rPr>
      </w:pPr>
      <w:r w:rsidRPr="00C830DC">
        <w:rPr>
          <w:rFonts w:ascii="Calibri" w:hAnsi="Calibri"/>
          <w:sz w:val="22"/>
          <w:szCs w:val="22"/>
        </w:rPr>
        <w:t>}</w:t>
      </w:r>
    </w:p>
    <w:p w:rsidR="00091A25" w:rsidRDefault="00091A25" w:rsidP="00091A25"/>
    <w:p w:rsidR="00091A25" w:rsidRPr="00DD6701" w:rsidRDefault="00091A25" w:rsidP="00091A25">
      <w:pPr>
        <w:rPr>
          <w:rFonts w:ascii="Calibri" w:hAnsi="Calibri"/>
          <w:sz w:val="22"/>
          <w:szCs w:val="22"/>
        </w:rPr>
      </w:pPr>
      <w:r w:rsidRPr="00DD6701">
        <w:rPr>
          <w:rFonts w:ascii="Calibri" w:hAnsi="Calibri"/>
          <w:sz w:val="22"/>
          <w:szCs w:val="22"/>
        </w:rPr>
        <w:t>Si el método debe lidiar con más de una excepción, se indicarán en la cabecera, separadas por coma.</w:t>
      </w:r>
    </w:p>
    <w:p w:rsidR="00091A25" w:rsidRPr="00DD6701" w:rsidRDefault="00091A25" w:rsidP="00091A25">
      <w:pPr>
        <w:rPr>
          <w:rFonts w:ascii="Calibri" w:hAnsi="Calibri"/>
          <w:sz w:val="22"/>
          <w:szCs w:val="22"/>
        </w:rPr>
      </w:pPr>
      <w:r w:rsidRPr="00DD6701">
        <w:rPr>
          <w:rFonts w:ascii="Calibri" w:hAnsi="Calibri"/>
          <w:sz w:val="22"/>
          <w:szCs w:val="22"/>
        </w:rPr>
        <w:t>Un método debe declarar todas las excepciones que lanza.</w:t>
      </w:r>
    </w:p>
    <w:p w:rsidR="00091A25" w:rsidRPr="00DD6701" w:rsidRDefault="00091A25" w:rsidP="00091A25">
      <w:pPr>
        <w:rPr>
          <w:rFonts w:ascii="Calibri" w:hAnsi="Calibri"/>
          <w:sz w:val="22"/>
          <w:szCs w:val="22"/>
        </w:rPr>
      </w:pPr>
      <w:r w:rsidRPr="00DD6701">
        <w:rPr>
          <w:rFonts w:ascii="Calibri" w:hAnsi="Calibri"/>
          <w:sz w:val="22"/>
          <w:szCs w:val="22"/>
        </w:rPr>
        <w:t>Si se sobrescribe un método de una clase padre, el método de la clase hija no puede lanzar más excepciones explícitas que el método de la clase padre (sí puede menos). En particular, si el método de la clase padre no lanza ninguna excepción explícita, tampoco lo hará la hija.</w:t>
      </w:r>
    </w:p>
    <w:p w:rsidR="00091A25" w:rsidRPr="00DD6701" w:rsidRDefault="00091A25" w:rsidP="00091A25">
      <w:pPr>
        <w:rPr>
          <w:rFonts w:ascii="Calibri" w:hAnsi="Calibri"/>
          <w:sz w:val="22"/>
          <w:szCs w:val="22"/>
        </w:rPr>
      </w:pPr>
    </w:p>
    <w:p w:rsidR="00091A25" w:rsidRPr="00DD6701" w:rsidRDefault="00091A25" w:rsidP="00091A25">
      <w:pPr>
        <w:rPr>
          <w:rFonts w:ascii="Calibri" w:hAnsi="Calibri"/>
          <w:sz w:val="22"/>
          <w:szCs w:val="22"/>
          <w:lang w:val="en-US"/>
        </w:rPr>
      </w:pPr>
      <w:r w:rsidRPr="00DD6701">
        <w:rPr>
          <w:rFonts w:ascii="Calibri" w:hAnsi="Calibri"/>
          <w:sz w:val="22"/>
          <w:szCs w:val="22"/>
          <w:lang w:val="en-US"/>
        </w:rPr>
        <w:t>Creación de una clase Exception</w:t>
      </w:r>
    </w:p>
    <w:p w:rsidR="00091A25" w:rsidRPr="00733A9B" w:rsidRDefault="00091A25" w:rsidP="00091A25">
      <w:pPr>
        <w:rPr>
          <w:lang w:val="en-US"/>
        </w:rPr>
      </w:pPr>
    </w:p>
    <w:p w:rsidR="00091A25" w:rsidRPr="00C830DC" w:rsidRDefault="00091A25" w:rsidP="00091A25">
      <w:pPr>
        <w:rPr>
          <w:rFonts w:ascii="Calibri" w:hAnsi="Calibri"/>
          <w:sz w:val="22"/>
          <w:szCs w:val="22"/>
        </w:rPr>
      </w:pPr>
      <w:proofErr w:type="gramStart"/>
      <w:r w:rsidRPr="00C830DC">
        <w:rPr>
          <w:rFonts w:ascii="Calibri" w:hAnsi="Calibri"/>
          <w:sz w:val="22"/>
          <w:szCs w:val="22"/>
        </w:rPr>
        <w:t>class</w:t>
      </w:r>
      <w:proofErr w:type="gramEnd"/>
      <w:r w:rsidRPr="00C830DC">
        <w:rPr>
          <w:rFonts w:ascii="Calibri" w:hAnsi="Calibri"/>
          <w:sz w:val="22"/>
          <w:szCs w:val="22"/>
        </w:rPr>
        <w:t xml:space="preserve"> FileFormatException extends IOException{</w:t>
      </w:r>
    </w:p>
    <w:p w:rsidR="00091A25" w:rsidRPr="00C830DC" w:rsidRDefault="00091A25" w:rsidP="00091A25">
      <w:pPr>
        <w:rPr>
          <w:rFonts w:ascii="Calibri" w:hAnsi="Calibri"/>
          <w:sz w:val="22"/>
          <w:szCs w:val="22"/>
        </w:rPr>
      </w:pP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public</w:t>
      </w:r>
      <w:proofErr w:type="gramEnd"/>
      <w:r w:rsidRPr="00C830DC">
        <w:rPr>
          <w:rFonts w:ascii="Calibri" w:hAnsi="Calibri"/>
          <w:sz w:val="22"/>
          <w:szCs w:val="22"/>
        </w:rPr>
        <w:t xml:space="preserve"> FileFormatException()</w:t>
      </w:r>
    </w:p>
    <w:p w:rsidR="00091A25" w:rsidRPr="00C830DC" w:rsidRDefault="00091A25" w:rsidP="00091A25">
      <w:pPr>
        <w:rPr>
          <w:rFonts w:ascii="Calibri" w:hAnsi="Calibri"/>
          <w:sz w:val="22"/>
          <w:szCs w:val="22"/>
        </w:rPr>
      </w:pPr>
      <w:r w:rsidRPr="00C830DC">
        <w:rPr>
          <w:rFonts w:ascii="Calibri" w:hAnsi="Calibri"/>
          <w:sz w:val="22"/>
          <w:szCs w:val="22"/>
        </w:rPr>
        <w:t xml:space="preserve"> { }</w:t>
      </w:r>
    </w:p>
    <w:p w:rsidR="00091A25" w:rsidRPr="00C830DC" w:rsidRDefault="00091A25" w:rsidP="00091A25">
      <w:pPr>
        <w:rPr>
          <w:rFonts w:ascii="Calibri" w:hAnsi="Calibri"/>
          <w:sz w:val="22"/>
          <w:szCs w:val="22"/>
        </w:rPr>
      </w:pPr>
      <w:r w:rsidRPr="00C830DC">
        <w:rPr>
          <w:rFonts w:ascii="Calibri" w:hAnsi="Calibri"/>
          <w:sz w:val="22"/>
          <w:szCs w:val="22"/>
        </w:rPr>
        <w:t xml:space="preserve"> </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public</w:t>
      </w:r>
      <w:proofErr w:type="gramEnd"/>
      <w:r w:rsidRPr="00C830DC">
        <w:rPr>
          <w:rFonts w:ascii="Calibri" w:hAnsi="Calibri"/>
          <w:sz w:val="22"/>
          <w:szCs w:val="22"/>
        </w:rPr>
        <w:t xml:space="preserve"> FileFormatException(String g){</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super(</w:t>
      </w:r>
      <w:proofErr w:type="gramEnd"/>
      <w:r w:rsidRPr="00C830DC">
        <w:rPr>
          <w:rFonts w:ascii="Calibri" w:hAnsi="Calibri"/>
          <w:sz w:val="22"/>
          <w:szCs w:val="22"/>
        </w:rPr>
        <w:t>g);</w:t>
      </w:r>
    </w:p>
    <w:p w:rsidR="00091A25" w:rsidRPr="00C830DC" w:rsidRDefault="00091A25" w:rsidP="00091A25">
      <w:pPr>
        <w:rPr>
          <w:rFonts w:ascii="Calibri" w:hAnsi="Calibri"/>
          <w:sz w:val="22"/>
          <w:szCs w:val="22"/>
        </w:rPr>
      </w:pPr>
      <w:r w:rsidRPr="00C830DC">
        <w:rPr>
          <w:rFonts w:ascii="Calibri" w:hAnsi="Calibri"/>
          <w:sz w:val="22"/>
          <w:szCs w:val="22"/>
        </w:rPr>
        <w:t xml:space="preserve"> }</w:t>
      </w:r>
    </w:p>
    <w:p w:rsidR="00091A25" w:rsidRPr="00C830DC" w:rsidRDefault="00091A25" w:rsidP="00091A25">
      <w:pPr>
        <w:rPr>
          <w:rFonts w:ascii="Calibri" w:hAnsi="Calibri"/>
          <w:sz w:val="22"/>
          <w:szCs w:val="22"/>
        </w:rPr>
      </w:pPr>
      <w:r w:rsidRPr="00C830DC">
        <w:rPr>
          <w:rFonts w:ascii="Calibri" w:hAnsi="Calibri"/>
          <w:sz w:val="22"/>
          <w:szCs w:val="22"/>
        </w:rPr>
        <w:t>}</w:t>
      </w:r>
    </w:p>
    <w:p w:rsidR="00091A25" w:rsidRPr="00C830DC" w:rsidRDefault="00091A25" w:rsidP="00091A25">
      <w:pPr>
        <w:rPr>
          <w:rFonts w:ascii="Calibri" w:hAnsi="Calibri"/>
          <w:sz w:val="22"/>
          <w:szCs w:val="22"/>
        </w:rPr>
      </w:pPr>
    </w:p>
    <w:p w:rsidR="00091A25" w:rsidRPr="00DD6701" w:rsidRDefault="00EC45C5" w:rsidP="00091A25">
      <w:pPr>
        <w:rPr>
          <w:rFonts w:ascii="Calibri" w:hAnsi="Calibri"/>
          <w:sz w:val="22"/>
          <w:szCs w:val="22"/>
        </w:rPr>
      </w:pPr>
      <w:r w:rsidRPr="00DD6701">
        <w:rPr>
          <w:rFonts w:ascii="Calibri" w:hAnsi="Calibri"/>
          <w:sz w:val="22"/>
          <w:szCs w:val="22"/>
        </w:rPr>
        <w:t>¿</w:t>
      </w:r>
      <w:r w:rsidR="00091A25" w:rsidRPr="00DD6701">
        <w:rPr>
          <w:rFonts w:ascii="Calibri" w:hAnsi="Calibri"/>
          <w:sz w:val="22"/>
          <w:szCs w:val="22"/>
        </w:rPr>
        <w:t>Cómo lanzar una excepción?</w:t>
      </w:r>
    </w:p>
    <w:p w:rsidR="00091A25" w:rsidRPr="00C830DC" w:rsidRDefault="00091A25" w:rsidP="00091A25">
      <w:pPr>
        <w:rPr>
          <w:rFonts w:ascii="Calibri" w:hAnsi="Calibri"/>
          <w:sz w:val="22"/>
          <w:szCs w:val="22"/>
        </w:rPr>
      </w:pPr>
      <w:r w:rsidRPr="00C830DC">
        <w:rPr>
          <w:rFonts w:ascii="Calibri" w:hAnsi="Calibri"/>
          <w:sz w:val="22"/>
          <w:szCs w:val="22"/>
        </w:rPr>
        <w:t>Ejemplo</w:t>
      </w:r>
    </w:p>
    <w:p w:rsidR="00091A25" w:rsidRPr="00C830DC" w:rsidRDefault="00091A25" w:rsidP="00091A25">
      <w:pPr>
        <w:rPr>
          <w:rFonts w:ascii="Calibri" w:hAnsi="Calibri"/>
          <w:sz w:val="22"/>
          <w:szCs w:val="22"/>
        </w:rPr>
      </w:pPr>
      <w:r w:rsidRPr="00C830DC">
        <w:rPr>
          <w:rFonts w:ascii="Calibri" w:hAnsi="Calibri"/>
          <w:sz w:val="22"/>
          <w:szCs w:val="22"/>
        </w:rPr>
        <w:t xml:space="preserve">String </w:t>
      </w:r>
      <w:proofErr w:type="gramStart"/>
      <w:r w:rsidRPr="00C830DC">
        <w:rPr>
          <w:rFonts w:ascii="Calibri" w:hAnsi="Calibri"/>
          <w:sz w:val="22"/>
          <w:szCs w:val="22"/>
        </w:rPr>
        <w:t>readData(</w:t>
      </w:r>
      <w:proofErr w:type="gramEnd"/>
      <w:r w:rsidRPr="00C830DC">
        <w:rPr>
          <w:rFonts w:ascii="Calibri" w:hAnsi="Calibri"/>
          <w:sz w:val="22"/>
          <w:szCs w:val="22"/>
        </w:rPr>
        <w:t>DataInput in) throws EOFException{</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while</w:t>
      </w:r>
      <w:proofErr w:type="gramEnd"/>
      <w:r w:rsidRPr="00C830DC">
        <w:rPr>
          <w:rFonts w:ascii="Calibri" w:hAnsi="Calibri"/>
          <w:sz w:val="22"/>
          <w:szCs w:val="22"/>
        </w:rPr>
        <w:t>(...){</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if(</w:t>
      </w:r>
      <w:proofErr w:type="gramEnd"/>
      <w:r w:rsidRPr="00C830DC">
        <w:rPr>
          <w:rFonts w:ascii="Calibri" w:hAnsi="Calibri"/>
          <w:sz w:val="22"/>
          <w:szCs w:val="22"/>
        </w:rPr>
        <w:t>ch == -1){</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if(</w:t>
      </w:r>
      <w:proofErr w:type="gramEnd"/>
      <w:r w:rsidRPr="00C830DC">
        <w:rPr>
          <w:rFonts w:ascii="Calibri" w:hAnsi="Calibri"/>
          <w:sz w:val="22"/>
          <w:szCs w:val="22"/>
        </w:rPr>
        <w:t>n &lt; len)</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throw</w:t>
      </w:r>
      <w:proofErr w:type="gramEnd"/>
      <w:r w:rsidRPr="00C830DC">
        <w:rPr>
          <w:rFonts w:ascii="Calibri" w:hAnsi="Calibri"/>
          <w:sz w:val="22"/>
          <w:szCs w:val="22"/>
        </w:rPr>
        <w:t xml:space="preserve"> new EOFException();</w:t>
      </w:r>
    </w:p>
    <w:p w:rsidR="00091A25" w:rsidRPr="00C830DC" w:rsidRDefault="00091A25" w:rsidP="00091A25">
      <w:pPr>
        <w:rPr>
          <w:rFonts w:ascii="Calibri" w:hAnsi="Calibri"/>
          <w:sz w:val="22"/>
          <w:szCs w:val="22"/>
        </w:rPr>
      </w:pPr>
      <w:r w:rsidRPr="00C830DC">
        <w:rPr>
          <w:rFonts w:ascii="Calibri" w:hAnsi="Calibri"/>
          <w:sz w:val="22"/>
          <w:szCs w:val="22"/>
        </w:rPr>
        <w:t xml:space="preserve">    //al lanzarla se crea una nueva excepción con new.</w:t>
      </w:r>
    </w:p>
    <w:p w:rsidR="00091A25" w:rsidRPr="00C830DC" w:rsidRDefault="00091A25" w:rsidP="00091A25">
      <w:pPr>
        <w:rPr>
          <w:rFonts w:ascii="Calibri" w:hAnsi="Calibri"/>
          <w:sz w:val="22"/>
          <w:szCs w:val="22"/>
        </w:rPr>
      </w:pPr>
      <w:r w:rsidRPr="00C830DC">
        <w:rPr>
          <w:rFonts w:ascii="Calibri" w:hAnsi="Calibri"/>
          <w:sz w:val="22"/>
          <w:szCs w:val="22"/>
        </w:rPr>
        <w:t xml:space="preserve">  }</w:t>
      </w:r>
    </w:p>
    <w:p w:rsidR="00091A25" w:rsidRPr="00C830DC" w:rsidRDefault="00091A25" w:rsidP="00091A25">
      <w:pPr>
        <w:rPr>
          <w:rFonts w:ascii="Calibri" w:hAnsi="Calibri"/>
          <w:sz w:val="22"/>
          <w:szCs w:val="22"/>
        </w:rPr>
      </w:pPr>
      <w:r w:rsidRPr="00C830DC">
        <w:rPr>
          <w:rFonts w:ascii="Calibri" w:hAnsi="Calibri"/>
          <w:sz w:val="22"/>
          <w:szCs w:val="22"/>
        </w:rPr>
        <w:t xml:space="preserve"> }</w:t>
      </w:r>
    </w:p>
    <w:p w:rsidR="00091A25" w:rsidRPr="00C830DC" w:rsidRDefault="00091A25" w:rsidP="00091A25">
      <w:pPr>
        <w:rPr>
          <w:rFonts w:ascii="Calibri" w:hAnsi="Calibri"/>
          <w:sz w:val="22"/>
          <w:szCs w:val="22"/>
        </w:rPr>
      </w:pPr>
      <w:r w:rsidRPr="00C830DC">
        <w:rPr>
          <w:rFonts w:ascii="Calibri" w:hAnsi="Calibri"/>
          <w:sz w:val="22"/>
          <w:szCs w:val="22"/>
        </w:rPr>
        <w:t xml:space="preserve"> ....</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return</w:t>
      </w:r>
      <w:proofErr w:type="gramEnd"/>
      <w:r w:rsidRPr="00C830DC">
        <w:rPr>
          <w:rFonts w:ascii="Calibri" w:hAnsi="Calibri"/>
          <w:sz w:val="22"/>
          <w:szCs w:val="22"/>
        </w:rPr>
        <w:t xml:space="preserve"> s;</w:t>
      </w:r>
    </w:p>
    <w:p w:rsidR="00091A25" w:rsidRPr="00C830DC" w:rsidRDefault="00091A25" w:rsidP="00091A25">
      <w:pPr>
        <w:rPr>
          <w:rFonts w:ascii="Calibri" w:hAnsi="Calibri"/>
          <w:sz w:val="22"/>
          <w:szCs w:val="22"/>
        </w:rPr>
      </w:pPr>
      <w:r w:rsidRPr="00C830DC">
        <w:rPr>
          <w:rFonts w:ascii="Calibri" w:hAnsi="Calibri"/>
          <w:sz w:val="22"/>
          <w:szCs w:val="22"/>
        </w:rPr>
        <w:t>}</w:t>
      </w:r>
    </w:p>
    <w:p w:rsidR="00091A25" w:rsidRPr="00C830DC" w:rsidRDefault="00091A25" w:rsidP="00091A25">
      <w:pPr>
        <w:rPr>
          <w:rFonts w:ascii="Calibri" w:hAnsi="Calibri"/>
          <w:sz w:val="22"/>
          <w:szCs w:val="22"/>
        </w:rPr>
      </w:pPr>
    </w:p>
    <w:p w:rsidR="00091A25" w:rsidRPr="00DD6701" w:rsidRDefault="00091A25" w:rsidP="00091A25">
      <w:pPr>
        <w:rPr>
          <w:rFonts w:ascii="Calibri" w:hAnsi="Calibri"/>
          <w:sz w:val="22"/>
          <w:szCs w:val="22"/>
        </w:rPr>
      </w:pPr>
      <w:r w:rsidRPr="00DD6701">
        <w:rPr>
          <w:rFonts w:ascii="Calibri" w:hAnsi="Calibri"/>
          <w:sz w:val="22"/>
          <w:szCs w:val="22"/>
        </w:rPr>
        <w:t>Sintéticamente es:</w:t>
      </w:r>
    </w:p>
    <w:p w:rsidR="00091A25" w:rsidRPr="00DD6701" w:rsidRDefault="00091A25" w:rsidP="003B7F44">
      <w:pPr>
        <w:numPr>
          <w:ilvl w:val="0"/>
          <w:numId w:val="9"/>
        </w:numPr>
        <w:spacing w:line="276" w:lineRule="auto"/>
        <w:ind w:left="714" w:hanging="357"/>
        <w:rPr>
          <w:rFonts w:ascii="Calibri" w:hAnsi="Calibri"/>
          <w:sz w:val="22"/>
          <w:szCs w:val="22"/>
        </w:rPr>
      </w:pPr>
      <w:r w:rsidRPr="00DD6701">
        <w:rPr>
          <w:rFonts w:ascii="Calibri" w:hAnsi="Calibri"/>
          <w:sz w:val="22"/>
          <w:szCs w:val="22"/>
        </w:rPr>
        <w:t>encontrar una clase de excepción apropiada.</w:t>
      </w:r>
    </w:p>
    <w:p w:rsidR="00091A25" w:rsidRPr="00DD6701" w:rsidRDefault="00091A25" w:rsidP="003B7F44">
      <w:pPr>
        <w:numPr>
          <w:ilvl w:val="0"/>
          <w:numId w:val="9"/>
        </w:numPr>
        <w:spacing w:line="276" w:lineRule="auto"/>
        <w:ind w:left="714" w:hanging="357"/>
        <w:rPr>
          <w:rFonts w:ascii="Calibri" w:hAnsi="Calibri"/>
          <w:sz w:val="22"/>
          <w:szCs w:val="22"/>
        </w:rPr>
      </w:pPr>
      <w:r w:rsidRPr="00DD6701">
        <w:rPr>
          <w:rFonts w:ascii="Calibri" w:hAnsi="Calibri"/>
          <w:sz w:val="22"/>
          <w:szCs w:val="22"/>
        </w:rPr>
        <w:t xml:space="preserve"> hacer un objeto de esa clase</w:t>
      </w:r>
    </w:p>
    <w:p w:rsidR="00091A25" w:rsidRPr="00DD6701" w:rsidRDefault="00091A25" w:rsidP="003B7F44">
      <w:pPr>
        <w:numPr>
          <w:ilvl w:val="0"/>
          <w:numId w:val="9"/>
        </w:numPr>
        <w:spacing w:line="276" w:lineRule="auto"/>
        <w:ind w:left="714" w:hanging="357"/>
        <w:rPr>
          <w:rFonts w:ascii="Calibri" w:hAnsi="Calibri"/>
          <w:sz w:val="22"/>
          <w:szCs w:val="22"/>
        </w:rPr>
      </w:pPr>
      <w:r w:rsidRPr="00DD6701">
        <w:rPr>
          <w:rFonts w:ascii="Calibri" w:hAnsi="Calibri"/>
          <w:sz w:val="22"/>
          <w:szCs w:val="22"/>
        </w:rPr>
        <w:t xml:space="preserve"> lanzarlo (dispararlo o activarlo)</w:t>
      </w:r>
    </w:p>
    <w:p w:rsidR="00091A25" w:rsidRPr="00DD6701" w:rsidRDefault="00091A25" w:rsidP="00091A25">
      <w:pPr>
        <w:rPr>
          <w:rFonts w:ascii="Calibri" w:hAnsi="Calibri"/>
          <w:sz w:val="22"/>
          <w:szCs w:val="22"/>
        </w:rPr>
      </w:pPr>
      <w:r w:rsidRPr="00DD6701">
        <w:rPr>
          <w:rFonts w:ascii="Calibri" w:hAnsi="Calibri"/>
          <w:sz w:val="22"/>
          <w:szCs w:val="22"/>
        </w:rPr>
        <w:t>Una vez que Java lanza una excepción, el método no retorna a quien lo llamó. Esto significa que no hay que preocuparse por un valor de retorno por defecto o un código de error.</w:t>
      </w:r>
    </w:p>
    <w:p w:rsidR="00091A25" w:rsidRPr="00DD6701" w:rsidRDefault="00091A25" w:rsidP="00091A25">
      <w:pPr>
        <w:rPr>
          <w:rFonts w:ascii="Calibri" w:hAnsi="Calibri"/>
          <w:sz w:val="22"/>
          <w:szCs w:val="22"/>
        </w:rPr>
      </w:pPr>
    </w:p>
    <w:p w:rsidR="00091A25" w:rsidRPr="00DD6701" w:rsidRDefault="00091A25" w:rsidP="00091A25">
      <w:pPr>
        <w:rPr>
          <w:rFonts w:ascii="Calibri" w:hAnsi="Calibri"/>
          <w:sz w:val="22"/>
          <w:szCs w:val="22"/>
        </w:rPr>
      </w:pPr>
      <w:r w:rsidRPr="00DD6701">
        <w:rPr>
          <w:rFonts w:ascii="Calibri" w:hAnsi="Calibri"/>
          <w:sz w:val="22"/>
          <w:szCs w:val="22"/>
        </w:rPr>
        <w:t>Capturando excepciones</w:t>
      </w:r>
    </w:p>
    <w:p w:rsidR="00091A25" w:rsidRPr="00DD6701" w:rsidRDefault="00091A25" w:rsidP="00091A25">
      <w:pPr>
        <w:rPr>
          <w:rFonts w:ascii="Calibri" w:hAnsi="Calibri"/>
          <w:sz w:val="22"/>
          <w:szCs w:val="22"/>
        </w:rPr>
      </w:pPr>
      <w:r w:rsidRPr="00DD6701">
        <w:rPr>
          <w:rFonts w:ascii="Calibri" w:hAnsi="Calibri"/>
          <w:sz w:val="22"/>
          <w:szCs w:val="22"/>
        </w:rPr>
        <w:t>Para capturar una excepción se debe establecer un bloque try/catch.</w:t>
      </w:r>
    </w:p>
    <w:p w:rsidR="00091A25" w:rsidRDefault="00091A25" w:rsidP="00091A25"/>
    <w:p w:rsidR="00091A25" w:rsidRPr="00C830DC" w:rsidRDefault="00091A25" w:rsidP="00091A25">
      <w:pPr>
        <w:rPr>
          <w:rFonts w:ascii="Calibri" w:hAnsi="Calibri"/>
          <w:sz w:val="22"/>
          <w:szCs w:val="22"/>
        </w:rPr>
      </w:pPr>
      <w:proofErr w:type="gramStart"/>
      <w:r w:rsidRPr="00C830DC">
        <w:rPr>
          <w:rFonts w:ascii="Calibri" w:hAnsi="Calibri"/>
          <w:sz w:val="22"/>
          <w:szCs w:val="22"/>
        </w:rPr>
        <w:t>try</w:t>
      </w:r>
      <w:proofErr w:type="gramEnd"/>
      <w:r w:rsidRPr="00C830DC">
        <w:rPr>
          <w:rFonts w:ascii="Calibri" w:hAnsi="Calibri"/>
          <w:sz w:val="22"/>
          <w:szCs w:val="22"/>
        </w:rPr>
        <w:t>{</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código</w:t>
      </w:r>
      <w:proofErr w:type="gramEnd"/>
    </w:p>
    <w:p w:rsidR="00091A25" w:rsidRPr="00C830DC" w:rsidRDefault="00091A25" w:rsidP="00091A25">
      <w:pPr>
        <w:rPr>
          <w:rFonts w:ascii="Calibri" w:hAnsi="Calibri"/>
          <w:sz w:val="22"/>
          <w:szCs w:val="22"/>
        </w:rPr>
      </w:pPr>
      <w:r w:rsidRPr="00C830DC">
        <w:rPr>
          <w:rFonts w:ascii="Calibri" w:hAnsi="Calibri"/>
          <w:sz w:val="22"/>
          <w:szCs w:val="22"/>
        </w:rPr>
        <w:t>}</w:t>
      </w:r>
    </w:p>
    <w:p w:rsidR="00091A25" w:rsidRPr="00C830DC" w:rsidRDefault="00091A25" w:rsidP="00091A25">
      <w:pPr>
        <w:rPr>
          <w:rFonts w:ascii="Calibri" w:hAnsi="Calibri"/>
          <w:sz w:val="22"/>
          <w:szCs w:val="22"/>
        </w:rPr>
      </w:pPr>
      <w:proofErr w:type="gramStart"/>
      <w:r w:rsidRPr="00C830DC">
        <w:rPr>
          <w:rFonts w:ascii="Calibri" w:hAnsi="Calibri"/>
          <w:sz w:val="22"/>
          <w:szCs w:val="22"/>
        </w:rPr>
        <w:t>catch(</w:t>
      </w:r>
      <w:proofErr w:type="gramEnd"/>
      <w:r w:rsidRPr="00C830DC">
        <w:rPr>
          <w:rFonts w:ascii="Calibri" w:hAnsi="Calibri"/>
          <w:sz w:val="22"/>
          <w:szCs w:val="22"/>
        </w:rPr>
        <w:t>ExceptionType e){</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manejador</w:t>
      </w:r>
      <w:proofErr w:type="gramEnd"/>
      <w:r w:rsidRPr="00C830DC">
        <w:rPr>
          <w:rFonts w:ascii="Calibri" w:hAnsi="Calibri"/>
          <w:sz w:val="22"/>
          <w:szCs w:val="22"/>
        </w:rPr>
        <w:t xml:space="preserve"> para este tipo</w:t>
      </w:r>
    </w:p>
    <w:p w:rsidR="00091A25" w:rsidRPr="00C830DC" w:rsidRDefault="00091A25" w:rsidP="00091A25">
      <w:pPr>
        <w:rPr>
          <w:rFonts w:ascii="Calibri" w:hAnsi="Calibri"/>
          <w:sz w:val="22"/>
          <w:szCs w:val="22"/>
        </w:rPr>
      </w:pPr>
      <w:r w:rsidRPr="00C830DC">
        <w:rPr>
          <w:rFonts w:ascii="Calibri" w:hAnsi="Calibri"/>
          <w:sz w:val="22"/>
          <w:szCs w:val="22"/>
        </w:rPr>
        <w:t xml:space="preserve"> //al atraparla no se crea, se recibe como parámetro</w:t>
      </w:r>
    </w:p>
    <w:p w:rsidR="00091A25" w:rsidRPr="00C830DC" w:rsidRDefault="00091A25" w:rsidP="00091A25">
      <w:pPr>
        <w:rPr>
          <w:rFonts w:ascii="Calibri" w:hAnsi="Calibri"/>
          <w:sz w:val="22"/>
          <w:szCs w:val="22"/>
        </w:rPr>
      </w:pPr>
      <w:r w:rsidRPr="00C830DC">
        <w:rPr>
          <w:rFonts w:ascii="Calibri" w:hAnsi="Calibri"/>
          <w:sz w:val="22"/>
          <w:szCs w:val="22"/>
        </w:rPr>
        <w:t>}</w:t>
      </w:r>
    </w:p>
    <w:p w:rsidR="00091A25" w:rsidRPr="00C830DC" w:rsidRDefault="00091A25" w:rsidP="00091A25">
      <w:pPr>
        <w:rPr>
          <w:rFonts w:ascii="Calibri" w:hAnsi="Calibri"/>
          <w:sz w:val="22"/>
          <w:szCs w:val="22"/>
        </w:rPr>
      </w:pPr>
    </w:p>
    <w:p w:rsidR="00091A25" w:rsidRPr="00DD6701" w:rsidRDefault="00091A25" w:rsidP="00091A25">
      <w:pPr>
        <w:rPr>
          <w:rFonts w:ascii="Calibri" w:hAnsi="Calibri"/>
          <w:sz w:val="22"/>
          <w:szCs w:val="22"/>
        </w:rPr>
      </w:pPr>
      <w:r w:rsidRPr="00DD6701">
        <w:rPr>
          <w:rFonts w:ascii="Calibri" w:hAnsi="Calibri"/>
          <w:sz w:val="22"/>
          <w:szCs w:val="22"/>
        </w:rPr>
        <w:t>Si el código dentro del bloque try/catch lanza una excepción de la misma clase que la dada en la cláusula catch, entonces:</w:t>
      </w:r>
    </w:p>
    <w:p w:rsidR="00091A25" w:rsidRPr="00DD6701" w:rsidRDefault="00091A25" w:rsidP="003B7F44">
      <w:pPr>
        <w:numPr>
          <w:ilvl w:val="0"/>
          <w:numId w:val="9"/>
        </w:numPr>
        <w:spacing w:line="276" w:lineRule="auto"/>
        <w:ind w:left="714" w:hanging="357"/>
        <w:rPr>
          <w:rFonts w:ascii="Calibri" w:hAnsi="Calibri"/>
          <w:sz w:val="22"/>
          <w:szCs w:val="22"/>
        </w:rPr>
      </w:pPr>
      <w:r w:rsidRPr="00DD6701">
        <w:rPr>
          <w:rFonts w:ascii="Calibri" w:hAnsi="Calibri"/>
          <w:sz w:val="22"/>
          <w:szCs w:val="22"/>
        </w:rPr>
        <w:t>Java saltea el resto de código en el bloque try.</w:t>
      </w:r>
    </w:p>
    <w:p w:rsidR="00091A25" w:rsidRPr="00DD6701" w:rsidRDefault="00091A25" w:rsidP="003B7F44">
      <w:pPr>
        <w:numPr>
          <w:ilvl w:val="0"/>
          <w:numId w:val="9"/>
        </w:numPr>
        <w:spacing w:line="276" w:lineRule="auto"/>
        <w:ind w:left="714" w:hanging="357"/>
        <w:rPr>
          <w:rFonts w:ascii="Calibri" w:hAnsi="Calibri"/>
          <w:sz w:val="22"/>
          <w:szCs w:val="22"/>
        </w:rPr>
      </w:pPr>
      <w:r w:rsidRPr="00DD6701">
        <w:rPr>
          <w:rFonts w:ascii="Calibri" w:hAnsi="Calibri"/>
          <w:sz w:val="22"/>
          <w:szCs w:val="22"/>
        </w:rPr>
        <w:t>ejecuta el código manejador dentro de la cláusula catch.</w:t>
      </w:r>
    </w:p>
    <w:p w:rsidR="00091A25" w:rsidRPr="00DD6701" w:rsidRDefault="00091A25" w:rsidP="00091A25">
      <w:pPr>
        <w:rPr>
          <w:rFonts w:ascii="Calibri" w:hAnsi="Calibri"/>
          <w:sz w:val="22"/>
          <w:szCs w:val="22"/>
        </w:rPr>
      </w:pPr>
      <w:r w:rsidRPr="00DD6701">
        <w:rPr>
          <w:rFonts w:ascii="Calibri" w:hAnsi="Calibri"/>
          <w:sz w:val="22"/>
          <w:szCs w:val="22"/>
        </w:rPr>
        <w:t>Si no se produce una excepción dentro del bloque try, entonces Java saltea la cláusula catch.</w:t>
      </w:r>
    </w:p>
    <w:p w:rsidR="00091A25" w:rsidRPr="00DD6701" w:rsidRDefault="00091A25" w:rsidP="00091A25">
      <w:pPr>
        <w:rPr>
          <w:rFonts w:ascii="Calibri" w:hAnsi="Calibri"/>
          <w:sz w:val="22"/>
          <w:szCs w:val="22"/>
        </w:rPr>
      </w:pPr>
      <w:r w:rsidRPr="00DD6701">
        <w:rPr>
          <w:rFonts w:ascii="Calibri" w:hAnsi="Calibri"/>
          <w:sz w:val="22"/>
          <w:szCs w:val="22"/>
        </w:rPr>
        <w:t>Si cualquier código en el método lanza una excepción de un tipo distinto que el contemplado en la cláusula catch. Java termina este método inmediatamente. Con la esperanza que uno de sus llamadores haya codificado una cláusula catch para este tipo.</w:t>
      </w:r>
    </w:p>
    <w:p w:rsidR="00091A25" w:rsidRPr="00DD6701" w:rsidRDefault="00091A25" w:rsidP="00091A25">
      <w:pPr>
        <w:rPr>
          <w:rFonts w:ascii="Calibri" w:hAnsi="Calibri"/>
          <w:sz w:val="22"/>
          <w:szCs w:val="22"/>
          <w:lang w:val="en-US"/>
        </w:rPr>
      </w:pPr>
      <w:r w:rsidRPr="00DD6701">
        <w:rPr>
          <w:rFonts w:ascii="Calibri" w:hAnsi="Calibri"/>
          <w:sz w:val="22"/>
          <w:szCs w:val="22"/>
          <w:lang w:val="en-US"/>
        </w:rPr>
        <w:t>Ejemplo</w:t>
      </w:r>
    </w:p>
    <w:p w:rsidR="00091A25" w:rsidRPr="00C830DC" w:rsidRDefault="00091A25" w:rsidP="00091A25">
      <w:pPr>
        <w:rPr>
          <w:rFonts w:ascii="Calibri" w:hAnsi="Calibri"/>
          <w:sz w:val="22"/>
          <w:szCs w:val="22"/>
        </w:rPr>
      </w:pPr>
      <w:proofErr w:type="gramStart"/>
      <w:r w:rsidRPr="00C830DC">
        <w:rPr>
          <w:rFonts w:ascii="Calibri" w:hAnsi="Calibri"/>
          <w:sz w:val="22"/>
          <w:szCs w:val="22"/>
        </w:rPr>
        <w:t>public</w:t>
      </w:r>
      <w:proofErr w:type="gramEnd"/>
      <w:r w:rsidRPr="00C830DC">
        <w:rPr>
          <w:rFonts w:ascii="Calibri" w:hAnsi="Calibri"/>
          <w:sz w:val="22"/>
          <w:szCs w:val="22"/>
        </w:rPr>
        <w:t xml:space="preserve"> static String readString(){</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int</w:t>
      </w:r>
      <w:proofErr w:type="gramEnd"/>
      <w:r w:rsidRPr="00C830DC">
        <w:rPr>
          <w:rFonts w:ascii="Calibri" w:hAnsi="Calibri"/>
          <w:sz w:val="22"/>
          <w:szCs w:val="22"/>
        </w:rPr>
        <w:t xml:space="preserve"> ch;</w:t>
      </w:r>
    </w:p>
    <w:p w:rsidR="00091A25" w:rsidRPr="00C830DC" w:rsidRDefault="00091A25" w:rsidP="00091A25">
      <w:pPr>
        <w:rPr>
          <w:rFonts w:ascii="Calibri" w:hAnsi="Calibri"/>
          <w:sz w:val="22"/>
          <w:szCs w:val="22"/>
        </w:rPr>
      </w:pPr>
      <w:r w:rsidRPr="00C830DC">
        <w:rPr>
          <w:rFonts w:ascii="Calibri" w:hAnsi="Calibri"/>
          <w:sz w:val="22"/>
          <w:szCs w:val="22"/>
        </w:rPr>
        <w:t xml:space="preserve"> String r = " ";</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boolean</w:t>
      </w:r>
      <w:proofErr w:type="gramEnd"/>
      <w:r w:rsidRPr="00C830DC">
        <w:rPr>
          <w:rFonts w:ascii="Calibri" w:hAnsi="Calibri"/>
          <w:sz w:val="22"/>
          <w:szCs w:val="22"/>
        </w:rPr>
        <w:t xml:space="preserve"> done = false;</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while</w:t>
      </w:r>
      <w:proofErr w:type="gramEnd"/>
      <w:r w:rsidRPr="00C830DC">
        <w:rPr>
          <w:rFonts w:ascii="Calibri" w:hAnsi="Calibri"/>
          <w:sz w:val="22"/>
          <w:szCs w:val="22"/>
        </w:rPr>
        <w:t>(!done) {</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try</w:t>
      </w:r>
      <w:proofErr w:type="gramEnd"/>
      <w:r w:rsidRPr="00C830DC">
        <w:rPr>
          <w:rFonts w:ascii="Calibri" w:hAnsi="Calibri"/>
          <w:sz w:val="22"/>
          <w:szCs w:val="22"/>
        </w:rPr>
        <w:t>{</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ch</w:t>
      </w:r>
      <w:proofErr w:type="gramEnd"/>
      <w:r w:rsidRPr="00C830DC">
        <w:rPr>
          <w:rFonts w:ascii="Calibri" w:hAnsi="Calibri"/>
          <w:sz w:val="22"/>
          <w:szCs w:val="22"/>
        </w:rPr>
        <w:t xml:space="preserve"> = System.in.read(); //puede lanzar una excepción</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if(</w:t>
      </w:r>
      <w:proofErr w:type="gramEnd"/>
      <w:r w:rsidRPr="00C830DC">
        <w:rPr>
          <w:rFonts w:ascii="Calibri" w:hAnsi="Calibri"/>
          <w:sz w:val="22"/>
          <w:szCs w:val="22"/>
        </w:rPr>
        <w:t>ch &lt; 0 || (char)ch == "\n")</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done</w:t>
      </w:r>
      <w:proofErr w:type="gramEnd"/>
      <w:r w:rsidRPr="00C830DC">
        <w:rPr>
          <w:rFonts w:ascii="Calibri" w:hAnsi="Calibri"/>
          <w:sz w:val="22"/>
          <w:szCs w:val="22"/>
        </w:rPr>
        <w:t xml:space="preserve"> = true;</w:t>
      </w:r>
    </w:p>
    <w:p w:rsidR="00091A25" w:rsidRPr="00C830DC" w:rsidRDefault="00091A25" w:rsidP="00091A25">
      <w:pPr>
        <w:rPr>
          <w:rFonts w:ascii="Calibri" w:hAnsi="Calibri"/>
          <w:sz w:val="22"/>
          <w:szCs w:val="22"/>
        </w:rPr>
      </w:pPr>
      <w:r w:rsidRPr="00C830DC">
        <w:rPr>
          <w:rFonts w:ascii="Calibri" w:hAnsi="Calibri"/>
          <w:sz w:val="22"/>
          <w:szCs w:val="22"/>
        </w:rPr>
        <w:lastRenderedPageBreak/>
        <w:t xml:space="preserve">   </w:t>
      </w:r>
      <w:proofErr w:type="gramStart"/>
      <w:r w:rsidRPr="00C830DC">
        <w:rPr>
          <w:rFonts w:ascii="Calibri" w:hAnsi="Calibri"/>
          <w:sz w:val="22"/>
          <w:szCs w:val="22"/>
        </w:rPr>
        <w:t>else</w:t>
      </w:r>
      <w:proofErr w:type="gramEnd"/>
    </w:p>
    <w:p w:rsidR="00091A25" w:rsidRPr="00C830DC" w:rsidRDefault="00091A25" w:rsidP="00091A25">
      <w:pPr>
        <w:rPr>
          <w:rFonts w:ascii="Calibri" w:hAnsi="Calibri"/>
          <w:sz w:val="22"/>
          <w:szCs w:val="22"/>
        </w:rPr>
      </w:pPr>
      <w:r w:rsidRPr="00C830DC">
        <w:rPr>
          <w:rFonts w:ascii="Calibri" w:hAnsi="Calibri"/>
          <w:sz w:val="22"/>
          <w:szCs w:val="22"/>
        </w:rPr>
        <w:t xml:space="preserve">    r = r + (char</w:t>
      </w:r>
      <w:proofErr w:type="gramStart"/>
      <w:r w:rsidRPr="00C830DC">
        <w:rPr>
          <w:rFonts w:ascii="Calibri" w:hAnsi="Calibri"/>
          <w:sz w:val="22"/>
          <w:szCs w:val="22"/>
        </w:rPr>
        <w:t>)ch</w:t>
      </w:r>
      <w:proofErr w:type="gramEnd"/>
      <w:r w:rsidRPr="00C830DC">
        <w:rPr>
          <w:rFonts w:ascii="Calibri" w:hAnsi="Calibri"/>
          <w:sz w:val="22"/>
          <w:szCs w:val="22"/>
        </w:rPr>
        <w:t>;</w:t>
      </w:r>
    </w:p>
    <w:p w:rsidR="00091A25" w:rsidRPr="00C830DC" w:rsidRDefault="00091A25" w:rsidP="00091A25">
      <w:pPr>
        <w:rPr>
          <w:rFonts w:ascii="Calibri" w:hAnsi="Calibri"/>
          <w:sz w:val="22"/>
          <w:szCs w:val="22"/>
        </w:rPr>
      </w:pPr>
      <w:r w:rsidRPr="00C830DC">
        <w:rPr>
          <w:rFonts w:ascii="Calibri" w:hAnsi="Calibri"/>
          <w:sz w:val="22"/>
          <w:szCs w:val="22"/>
        </w:rPr>
        <w:t xml:space="preserve">   //el problema en </w:t>
      </w:r>
      <w:proofErr w:type="gramStart"/>
      <w:r w:rsidRPr="00C830DC">
        <w:rPr>
          <w:rFonts w:ascii="Calibri" w:hAnsi="Calibri"/>
          <w:sz w:val="22"/>
          <w:szCs w:val="22"/>
        </w:rPr>
        <w:t>read(</w:t>
      </w:r>
      <w:proofErr w:type="gramEnd"/>
      <w:r w:rsidRPr="00C830DC">
        <w:rPr>
          <w:rFonts w:ascii="Calibri" w:hAnsi="Calibri"/>
          <w:sz w:val="22"/>
          <w:szCs w:val="22"/>
        </w:rPr>
        <w:t>) no es tenido en cuenta y el llamante sólo se</w:t>
      </w:r>
    </w:p>
    <w:p w:rsidR="00091A25" w:rsidRPr="00C830DC" w:rsidRDefault="00091A25" w:rsidP="00091A25">
      <w:pPr>
        <w:rPr>
          <w:rFonts w:ascii="Calibri" w:hAnsi="Calibri"/>
          <w:sz w:val="22"/>
          <w:szCs w:val="22"/>
        </w:rPr>
      </w:pPr>
      <w:r w:rsidRPr="00C830DC">
        <w:rPr>
          <w:rFonts w:ascii="Calibri" w:hAnsi="Calibri"/>
          <w:sz w:val="22"/>
          <w:szCs w:val="22"/>
        </w:rPr>
        <w:t xml:space="preserve">   //se interesa por la cadena acumulada hasta este momento. </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catch(</w:t>
      </w:r>
      <w:proofErr w:type="gramEnd"/>
      <w:r w:rsidRPr="00C830DC">
        <w:rPr>
          <w:rFonts w:ascii="Calibri" w:hAnsi="Calibri"/>
          <w:sz w:val="22"/>
          <w:szCs w:val="22"/>
        </w:rPr>
        <w:t>IOException e){</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done</w:t>
      </w:r>
      <w:proofErr w:type="gramEnd"/>
      <w:r w:rsidRPr="00C830DC">
        <w:rPr>
          <w:rFonts w:ascii="Calibri" w:hAnsi="Calibri"/>
          <w:sz w:val="22"/>
          <w:szCs w:val="22"/>
        </w:rPr>
        <w:t xml:space="preserve"> = true;</w:t>
      </w:r>
    </w:p>
    <w:p w:rsidR="00091A25" w:rsidRPr="00C830DC" w:rsidRDefault="00091A25" w:rsidP="00091A25">
      <w:pPr>
        <w:rPr>
          <w:rFonts w:ascii="Calibri" w:hAnsi="Calibri"/>
          <w:sz w:val="22"/>
          <w:szCs w:val="22"/>
        </w:rPr>
      </w:pPr>
      <w:r w:rsidRPr="00C830DC">
        <w:rPr>
          <w:rFonts w:ascii="Calibri" w:hAnsi="Calibri"/>
          <w:sz w:val="22"/>
          <w:szCs w:val="22"/>
        </w:rPr>
        <w:t xml:space="preserve">  }</w:t>
      </w:r>
    </w:p>
    <w:p w:rsidR="00091A25" w:rsidRPr="00C830DC" w:rsidRDefault="00091A25" w:rsidP="00091A25">
      <w:pPr>
        <w:rPr>
          <w:rFonts w:ascii="Calibri" w:hAnsi="Calibri"/>
          <w:sz w:val="22"/>
          <w:szCs w:val="22"/>
        </w:rPr>
      </w:pPr>
      <w:r w:rsidRPr="00C830DC">
        <w:rPr>
          <w:rFonts w:ascii="Calibri" w:hAnsi="Calibri"/>
          <w:sz w:val="22"/>
          <w:szCs w:val="22"/>
        </w:rPr>
        <w:t xml:space="preserve"> }</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return</w:t>
      </w:r>
      <w:proofErr w:type="gramEnd"/>
      <w:r w:rsidRPr="00C830DC">
        <w:rPr>
          <w:rFonts w:ascii="Calibri" w:hAnsi="Calibri"/>
          <w:sz w:val="22"/>
          <w:szCs w:val="22"/>
        </w:rPr>
        <w:t xml:space="preserve"> r;</w:t>
      </w:r>
    </w:p>
    <w:p w:rsidR="00091A25" w:rsidRPr="00C830DC" w:rsidRDefault="00091A25" w:rsidP="00091A25">
      <w:pPr>
        <w:rPr>
          <w:rFonts w:ascii="Calibri" w:hAnsi="Calibri"/>
          <w:sz w:val="22"/>
          <w:szCs w:val="22"/>
        </w:rPr>
      </w:pPr>
      <w:r w:rsidRPr="00C830DC">
        <w:rPr>
          <w:rFonts w:ascii="Calibri" w:hAnsi="Calibri"/>
          <w:sz w:val="22"/>
          <w:szCs w:val="22"/>
        </w:rPr>
        <w:t>}</w:t>
      </w:r>
    </w:p>
    <w:p w:rsidR="00091A25" w:rsidRPr="00C830DC" w:rsidRDefault="00091A25" w:rsidP="00091A25">
      <w:pPr>
        <w:rPr>
          <w:rFonts w:ascii="Calibri" w:hAnsi="Calibri"/>
          <w:sz w:val="22"/>
          <w:szCs w:val="22"/>
        </w:rPr>
      </w:pPr>
    </w:p>
    <w:p w:rsidR="00091A25" w:rsidRPr="00DD6701" w:rsidRDefault="00091A25" w:rsidP="00091A25">
      <w:pPr>
        <w:rPr>
          <w:rFonts w:ascii="Calibri" w:hAnsi="Calibri"/>
          <w:sz w:val="22"/>
          <w:szCs w:val="22"/>
        </w:rPr>
      </w:pPr>
      <w:r w:rsidRPr="00DD6701">
        <w:rPr>
          <w:rFonts w:ascii="Calibri" w:hAnsi="Calibri"/>
          <w:sz w:val="22"/>
          <w:szCs w:val="22"/>
        </w:rPr>
        <w:t xml:space="preserve">A veces la mejor opción es no hacer nada. Si un error ocurre en el método </w:t>
      </w:r>
      <w:proofErr w:type="gramStart"/>
      <w:r w:rsidRPr="00DD6701">
        <w:rPr>
          <w:rFonts w:ascii="Calibri" w:hAnsi="Calibri"/>
          <w:sz w:val="22"/>
          <w:szCs w:val="22"/>
        </w:rPr>
        <w:t>read(</w:t>
      </w:r>
      <w:proofErr w:type="gramEnd"/>
      <w:r w:rsidRPr="00DD6701">
        <w:rPr>
          <w:rFonts w:ascii="Calibri" w:hAnsi="Calibri"/>
          <w:sz w:val="22"/>
          <w:szCs w:val="22"/>
        </w:rPr>
        <w:t>), se deja que se ocupe de ello al llamador del método readString(). Si se toma esta opción, entonces tenemos el hecho de que este método puede lanzar una IOException.</w:t>
      </w:r>
    </w:p>
    <w:p w:rsidR="00091A25" w:rsidRPr="00C830DC" w:rsidRDefault="00091A25" w:rsidP="00091A25">
      <w:pPr>
        <w:rPr>
          <w:rFonts w:ascii="Calibri" w:hAnsi="Calibri"/>
          <w:sz w:val="22"/>
          <w:szCs w:val="22"/>
        </w:rPr>
      </w:pPr>
    </w:p>
    <w:p w:rsidR="00091A25" w:rsidRPr="00C830DC" w:rsidRDefault="00091A25" w:rsidP="00091A25">
      <w:pPr>
        <w:rPr>
          <w:rFonts w:ascii="Calibri" w:hAnsi="Calibri"/>
          <w:sz w:val="22"/>
          <w:szCs w:val="22"/>
        </w:rPr>
      </w:pPr>
      <w:proofErr w:type="gramStart"/>
      <w:r w:rsidRPr="00C830DC">
        <w:rPr>
          <w:rFonts w:ascii="Calibri" w:hAnsi="Calibri"/>
          <w:sz w:val="22"/>
          <w:szCs w:val="22"/>
        </w:rPr>
        <w:t>public</w:t>
      </w:r>
      <w:proofErr w:type="gramEnd"/>
      <w:r w:rsidRPr="00C830DC">
        <w:rPr>
          <w:rFonts w:ascii="Calibri" w:hAnsi="Calibri"/>
          <w:sz w:val="22"/>
          <w:szCs w:val="22"/>
        </w:rPr>
        <w:t xml:space="preserve"> static String readString() throws IOException{</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int</w:t>
      </w:r>
      <w:proofErr w:type="gramEnd"/>
      <w:r w:rsidRPr="00C830DC">
        <w:rPr>
          <w:rFonts w:ascii="Calibri" w:hAnsi="Calibri"/>
          <w:sz w:val="22"/>
          <w:szCs w:val="22"/>
        </w:rPr>
        <w:t xml:space="preserve"> ch;</w:t>
      </w:r>
    </w:p>
    <w:p w:rsidR="00091A25" w:rsidRPr="00C830DC" w:rsidRDefault="00091A25" w:rsidP="00091A25">
      <w:pPr>
        <w:rPr>
          <w:rFonts w:ascii="Calibri" w:hAnsi="Calibri"/>
          <w:sz w:val="22"/>
          <w:szCs w:val="22"/>
        </w:rPr>
      </w:pPr>
      <w:r w:rsidRPr="00C830DC">
        <w:rPr>
          <w:rFonts w:ascii="Calibri" w:hAnsi="Calibri"/>
          <w:sz w:val="22"/>
          <w:szCs w:val="22"/>
        </w:rPr>
        <w:t xml:space="preserve"> String r = "";</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boolean</w:t>
      </w:r>
      <w:proofErr w:type="gramEnd"/>
      <w:r w:rsidRPr="00C830DC">
        <w:rPr>
          <w:rFonts w:ascii="Calibri" w:hAnsi="Calibri"/>
          <w:sz w:val="22"/>
          <w:szCs w:val="22"/>
        </w:rPr>
        <w:t xml:space="preserve"> done = false;</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while</w:t>
      </w:r>
      <w:proofErr w:type="gramEnd"/>
      <w:r w:rsidRPr="00C830DC">
        <w:rPr>
          <w:rFonts w:ascii="Calibri" w:hAnsi="Calibri"/>
          <w:sz w:val="22"/>
          <w:szCs w:val="22"/>
        </w:rPr>
        <w:t>(!done)</w:t>
      </w:r>
    </w:p>
    <w:p w:rsidR="00091A25" w:rsidRPr="00C830DC" w:rsidRDefault="00091A25" w:rsidP="00091A25">
      <w:pPr>
        <w:rPr>
          <w:rFonts w:ascii="Calibri" w:hAnsi="Calibri"/>
          <w:sz w:val="22"/>
          <w:szCs w:val="22"/>
        </w:rPr>
      </w:pPr>
      <w:r w:rsidRPr="00C830DC">
        <w:rPr>
          <w:rFonts w:ascii="Calibri" w:hAnsi="Calibri"/>
          <w:sz w:val="22"/>
          <w:szCs w:val="22"/>
        </w:rPr>
        <w:t xml:space="preserve"> {</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ch</w:t>
      </w:r>
      <w:proofErr w:type="gramEnd"/>
      <w:r w:rsidRPr="00C830DC">
        <w:rPr>
          <w:rFonts w:ascii="Calibri" w:hAnsi="Calibri"/>
          <w:sz w:val="22"/>
          <w:szCs w:val="22"/>
        </w:rPr>
        <w:t xml:space="preserve"> = System.in.read(); //puede lanzar una excepción</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if(</w:t>
      </w:r>
      <w:proofErr w:type="gramEnd"/>
      <w:r w:rsidRPr="00C830DC">
        <w:rPr>
          <w:rFonts w:ascii="Calibri" w:hAnsi="Calibri"/>
          <w:sz w:val="22"/>
          <w:szCs w:val="22"/>
        </w:rPr>
        <w:t>ch &lt; 0 || (char)ch == "\n")</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done</w:t>
      </w:r>
      <w:proofErr w:type="gramEnd"/>
      <w:r w:rsidRPr="00C830DC">
        <w:rPr>
          <w:rFonts w:ascii="Calibri" w:hAnsi="Calibri"/>
          <w:sz w:val="22"/>
          <w:szCs w:val="22"/>
        </w:rPr>
        <w:t xml:space="preserve"> = true;</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else</w:t>
      </w:r>
      <w:proofErr w:type="gramEnd"/>
    </w:p>
    <w:p w:rsidR="00091A25" w:rsidRPr="00C830DC" w:rsidRDefault="00091A25" w:rsidP="00091A25">
      <w:pPr>
        <w:rPr>
          <w:rFonts w:ascii="Calibri" w:hAnsi="Calibri"/>
          <w:sz w:val="22"/>
          <w:szCs w:val="22"/>
        </w:rPr>
      </w:pPr>
      <w:r w:rsidRPr="00C830DC">
        <w:rPr>
          <w:rFonts w:ascii="Calibri" w:hAnsi="Calibri"/>
          <w:sz w:val="22"/>
          <w:szCs w:val="22"/>
        </w:rPr>
        <w:t xml:space="preserve">   r = r + (char</w:t>
      </w:r>
      <w:proofErr w:type="gramStart"/>
      <w:r w:rsidRPr="00C830DC">
        <w:rPr>
          <w:rFonts w:ascii="Calibri" w:hAnsi="Calibri"/>
          <w:sz w:val="22"/>
          <w:szCs w:val="22"/>
        </w:rPr>
        <w:t>)ch</w:t>
      </w:r>
      <w:proofErr w:type="gramEnd"/>
      <w:r w:rsidRPr="00C830DC">
        <w:rPr>
          <w:rFonts w:ascii="Calibri" w:hAnsi="Calibri"/>
          <w:sz w:val="22"/>
          <w:szCs w:val="22"/>
        </w:rPr>
        <w:t>;</w:t>
      </w:r>
    </w:p>
    <w:p w:rsidR="00091A25" w:rsidRPr="00C830DC" w:rsidRDefault="00091A25" w:rsidP="00091A25">
      <w:pPr>
        <w:rPr>
          <w:rFonts w:ascii="Calibri" w:hAnsi="Calibri"/>
          <w:sz w:val="22"/>
          <w:szCs w:val="22"/>
        </w:rPr>
      </w:pPr>
      <w:r w:rsidRPr="00C830DC">
        <w:rPr>
          <w:rFonts w:ascii="Calibri" w:hAnsi="Calibri"/>
          <w:sz w:val="22"/>
          <w:szCs w:val="22"/>
        </w:rPr>
        <w:t xml:space="preserve"> }</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return</w:t>
      </w:r>
      <w:proofErr w:type="gramEnd"/>
      <w:r w:rsidRPr="00C830DC">
        <w:rPr>
          <w:rFonts w:ascii="Calibri" w:hAnsi="Calibri"/>
          <w:sz w:val="22"/>
          <w:szCs w:val="22"/>
        </w:rPr>
        <w:t xml:space="preserve"> r;</w:t>
      </w:r>
    </w:p>
    <w:p w:rsidR="00091A25" w:rsidRPr="00C830DC" w:rsidRDefault="00091A25" w:rsidP="00091A25">
      <w:pPr>
        <w:rPr>
          <w:rFonts w:ascii="Calibri" w:hAnsi="Calibri"/>
          <w:sz w:val="22"/>
          <w:szCs w:val="22"/>
        </w:rPr>
      </w:pPr>
      <w:r w:rsidRPr="00C830DC">
        <w:rPr>
          <w:rFonts w:ascii="Calibri" w:hAnsi="Calibri"/>
          <w:sz w:val="22"/>
          <w:szCs w:val="22"/>
        </w:rPr>
        <w:t>}</w:t>
      </w:r>
    </w:p>
    <w:p w:rsidR="00091A25" w:rsidRPr="00C830DC" w:rsidRDefault="00091A25" w:rsidP="00091A25">
      <w:pPr>
        <w:rPr>
          <w:rFonts w:ascii="Calibri" w:hAnsi="Calibri"/>
          <w:sz w:val="22"/>
          <w:szCs w:val="22"/>
        </w:rPr>
      </w:pPr>
    </w:p>
    <w:p w:rsidR="00091A25" w:rsidRPr="00DD6701" w:rsidRDefault="00091A25" w:rsidP="00091A25">
      <w:pPr>
        <w:rPr>
          <w:rFonts w:ascii="Calibri" w:hAnsi="Calibri"/>
          <w:sz w:val="22"/>
          <w:szCs w:val="22"/>
        </w:rPr>
      </w:pPr>
      <w:r w:rsidRPr="00DD6701">
        <w:rPr>
          <w:rFonts w:ascii="Calibri" w:hAnsi="Calibri"/>
          <w:sz w:val="22"/>
          <w:szCs w:val="22"/>
        </w:rPr>
        <w:t>El compilador obliga la especificación throws. Si se llama un método que lanza una excepción explícita, se debe manipular o propagar.</w:t>
      </w:r>
    </w:p>
    <w:p w:rsidR="00091A25" w:rsidRPr="00DD6701" w:rsidRDefault="00091A25" w:rsidP="00091A25">
      <w:pPr>
        <w:rPr>
          <w:rFonts w:ascii="Calibri" w:hAnsi="Calibri"/>
          <w:sz w:val="22"/>
          <w:szCs w:val="22"/>
        </w:rPr>
      </w:pPr>
      <w:r w:rsidRPr="00DD6701">
        <w:rPr>
          <w:rFonts w:ascii="Calibri" w:hAnsi="Calibri"/>
          <w:sz w:val="22"/>
          <w:szCs w:val="22"/>
        </w:rPr>
        <w:t>Cuando se propaga una excepción, se debe agregar un modificador throws para alertar al llamante que una excepción puede ocurrir.</w:t>
      </w:r>
    </w:p>
    <w:p w:rsidR="00091A25" w:rsidRPr="00DD6701" w:rsidRDefault="00091A25" w:rsidP="00091A25">
      <w:pPr>
        <w:rPr>
          <w:rFonts w:ascii="Calibri" w:hAnsi="Calibri"/>
          <w:sz w:val="22"/>
          <w:szCs w:val="22"/>
        </w:rPr>
      </w:pPr>
      <w:r w:rsidRPr="00DD6701">
        <w:rPr>
          <w:rFonts w:ascii="Calibri" w:hAnsi="Calibri"/>
          <w:sz w:val="22"/>
          <w:szCs w:val="22"/>
        </w:rPr>
        <w:t>No está permitido agregar más especificaciones throws a un método de una clase hija que los que están presentes en el método de la clase padre.</w:t>
      </w:r>
    </w:p>
    <w:p w:rsidR="00091A25" w:rsidRPr="00DD6701" w:rsidRDefault="00091A25" w:rsidP="00091A25">
      <w:pPr>
        <w:rPr>
          <w:rFonts w:ascii="Calibri" w:hAnsi="Calibri"/>
          <w:sz w:val="22"/>
          <w:szCs w:val="22"/>
        </w:rPr>
      </w:pPr>
    </w:p>
    <w:p w:rsidR="00091A25" w:rsidRPr="00DD6701" w:rsidRDefault="00091A25" w:rsidP="00091A25">
      <w:pPr>
        <w:rPr>
          <w:rFonts w:ascii="Calibri" w:hAnsi="Calibri"/>
          <w:sz w:val="22"/>
          <w:szCs w:val="22"/>
        </w:rPr>
      </w:pPr>
      <w:r w:rsidRPr="00DD6701">
        <w:rPr>
          <w:rFonts w:ascii="Calibri" w:hAnsi="Calibri"/>
          <w:sz w:val="22"/>
          <w:szCs w:val="22"/>
        </w:rPr>
        <w:t>Relanzando excepciones</w:t>
      </w:r>
    </w:p>
    <w:p w:rsidR="00091A25" w:rsidRPr="00DD6701" w:rsidRDefault="00091A25" w:rsidP="00091A25">
      <w:pPr>
        <w:rPr>
          <w:rFonts w:ascii="Calibri" w:hAnsi="Calibri"/>
          <w:sz w:val="22"/>
          <w:szCs w:val="22"/>
        </w:rPr>
      </w:pPr>
      <w:r w:rsidRPr="00DD6701">
        <w:rPr>
          <w:rFonts w:ascii="Calibri" w:hAnsi="Calibri"/>
          <w:sz w:val="22"/>
          <w:szCs w:val="22"/>
        </w:rPr>
        <w:t>Ocasionalmente se necesita relanzar una excepción que ha sido capturada por una cláusula catch.</w:t>
      </w:r>
    </w:p>
    <w:p w:rsidR="00091A25" w:rsidRPr="00C830DC" w:rsidRDefault="00091A25" w:rsidP="00091A25">
      <w:pPr>
        <w:rPr>
          <w:rFonts w:ascii="Calibri" w:hAnsi="Calibri"/>
          <w:sz w:val="22"/>
          <w:szCs w:val="22"/>
        </w:rPr>
      </w:pPr>
      <w:r w:rsidRPr="00C830DC">
        <w:rPr>
          <w:rFonts w:ascii="Calibri" w:hAnsi="Calibri"/>
          <w:sz w:val="22"/>
          <w:szCs w:val="22"/>
        </w:rPr>
        <w:t xml:space="preserve">Graphics g = </w:t>
      </w:r>
      <w:proofErr w:type="gramStart"/>
      <w:r w:rsidRPr="00C830DC">
        <w:rPr>
          <w:rFonts w:ascii="Calibri" w:hAnsi="Calibri"/>
          <w:sz w:val="22"/>
          <w:szCs w:val="22"/>
        </w:rPr>
        <w:t>image.getGraphics(</w:t>
      </w:r>
      <w:proofErr w:type="gramEnd"/>
      <w:r w:rsidRPr="00C830DC">
        <w:rPr>
          <w:rFonts w:ascii="Calibri" w:hAnsi="Calibri"/>
          <w:sz w:val="22"/>
          <w:szCs w:val="22"/>
        </w:rPr>
        <w:t>);</w:t>
      </w:r>
    </w:p>
    <w:p w:rsidR="00091A25" w:rsidRPr="00C830DC" w:rsidRDefault="00091A25" w:rsidP="00091A25">
      <w:pPr>
        <w:rPr>
          <w:rFonts w:ascii="Calibri" w:hAnsi="Calibri"/>
          <w:sz w:val="22"/>
          <w:szCs w:val="22"/>
        </w:rPr>
      </w:pPr>
      <w:proofErr w:type="gramStart"/>
      <w:r w:rsidRPr="00C830DC">
        <w:rPr>
          <w:rFonts w:ascii="Calibri" w:hAnsi="Calibri"/>
          <w:sz w:val="22"/>
          <w:szCs w:val="22"/>
        </w:rPr>
        <w:t>try</w:t>
      </w:r>
      <w:proofErr w:type="gramEnd"/>
    </w:p>
    <w:p w:rsidR="00091A25" w:rsidRPr="00C830DC" w:rsidRDefault="00091A25" w:rsidP="00091A25">
      <w:pPr>
        <w:rPr>
          <w:rFonts w:ascii="Calibri" w:hAnsi="Calibri"/>
          <w:sz w:val="22"/>
          <w:szCs w:val="22"/>
        </w:rPr>
      </w:pPr>
      <w:r w:rsidRPr="00C830DC">
        <w:rPr>
          <w:rFonts w:ascii="Calibri" w:hAnsi="Calibri"/>
          <w:sz w:val="22"/>
          <w:szCs w:val="22"/>
        </w:rPr>
        <w:t>{</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código</w:t>
      </w:r>
      <w:proofErr w:type="gramEnd"/>
      <w:r w:rsidRPr="00C830DC">
        <w:rPr>
          <w:rFonts w:ascii="Calibri" w:hAnsi="Calibri"/>
          <w:sz w:val="22"/>
          <w:szCs w:val="22"/>
        </w:rPr>
        <w:t xml:space="preserve"> que puede lanzar una excepción</w:t>
      </w:r>
    </w:p>
    <w:p w:rsidR="00091A25" w:rsidRPr="00C830DC" w:rsidRDefault="00091A25" w:rsidP="00091A25">
      <w:pPr>
        <w:rPr>
          <w:rFonts w:ascii="Calibri" w:hAnsi="Calibri"/>
          <w:sz w:val="22"/>
          <w:szCs w:val="22"/>
        </w:rPr>
      </w:pPr>
      <w:r w:rsidRPr="00C830DC">
        <w:rPr>
          <w:rFonts w:ascii="Calibri" w:hAnsi="Calibri"/>
          <w:sz w:val="22"/>
          <w:szCs w:val="22"/>
        </w:rPr>
        <w:t>}</w:t>
      </w:r>
    </w:p>
    <w:p w:rsidR="00091A25" w:rsidRPr="00C830DC" w:rsidRDefault="00091A25" w:rsidP="00091A25">
      <w:pPr>
        <w:rPr>
          <w:rFonts w:ascii="Calibri" w:hAnsi="Calibri"/>
          <w:sz w:val="22"/>
          <w:szCs w:val="22"/>
        </w:rPr>
      </w:pPr>
      <w:proofErr w:type="gramStart"/>
      <w:r w:rsidRPr="00C830DC">
        <w:rPr>
          <w:rFonts w:ascii="Calibri" w:hAnsi="Calibri"/>
          <w:sz w:val="22"/>
          <w:szCs w:val="22"/>
        </w:rPr>
        <w:t>catch(</w:t>
      </w:r>
      <w:proofErr w:type="gramEnd"/>
      <w:r w:rsidRPr="00C830DC">
        <w:rPr>
          <w:rFonts w:ascii="Calibri" w:hAnsi="Calibri"/>
          <w:sz w:val="22"/>
          <w:szCs w:val="22"/>
        </w:rPr>
        <w:t>MalFormedURLException e)</w:t>
      </w:r>
    </w:p>
    <w:p w:rsidR="00091A25" w:rsidRPr="00C830DC" w:rsidRDefault="00091A25" w:rsidP="00091A25">
      <w:pPr>
        <w:rPr>
          <w:rFonts w:ascii="Calibri" w:hAnsi="Calibri"/>
          <w:sz w:val="22"/>
          <w:szCs w:val="22"/>
        </w:rPr>
      </w:pPr>
      <w:r w:rsidRPr="00C830DC">
        <w:rPr>
          <w:rFonts w:ascii="Calibri" w:hAnsi="Calibri"/>
          <w:sz w:val="22"/>
          <w:szCs w:val="22"/>
        </w:rPr>
        <w:t>{</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g.dispose(</w:t>
      </w:r>
      <w:proofErr w:type="gramEnd"/>
      <w:r w:rsidRPr="00C830DC">
        <w:rPr>
          <w:rFonts w:ascii="Calibri" w:hAnsi="Calibri"/>
          <w:sz w:val="22"/>
          <w:szCs w:val="22"/>
        </w:rPr>
        <w:t>);</w:t>
      </w:r>
    </w:p>
    <w:p w:rsidR="00091A25" w:rsidRPr="00C830DC" w:rsidRDefault="00091A25" w:rsidP="00091A25">
      <w:pPr>
        <w:rPr>
          <w:rFonts w:ascii="Calibri" w:hAnsi="Calibri"/>
          <w:sz w:val="22"/>
          <w:szCs w:val="22"/>
        </w:rPr>
      </w:pPr>
      <w:r w:rsidRPr="00C830DC">
        <w:rPr>
          <w:rFonts w:ascii="Calibri" w:hAnsi="Calibri"/>
          <w:sz w:val="22"/>
          <w:szCs w:val="22"/>
        </w:rPr>
        <w:t xml:space="preserve"> //se necesita hacer esto en forma urgente </w:t>
      </w:r>
    </w:p>
    <w:p w:rsidR="00091A25" w:rsidRPr="00C830DC" w:rsidRDefault="00091A25" w:rsidP="00091A25">
      <w:pPr>
        <w:rPr>
          <w:rFonts w:ascii="Calibri" w:hAnsi="Calibri"/>
          <w:sz w:val="22"/>
          <w:szCs w:val="22"/>
        </w:rPr>
      </w:pPr>
      <w:r w:rsidRPr="00C830DC">
        <w:rPr>
          <w:rFonts w:ascii="Calibri" w:hAnsi="Calibri"/>
          <w:sz w:val="22"/>
          <w:szCs w:val="22"/>
        </w:rPr>
        <w:t xml:space="preserve"> //y luego lanzar la excepción ectrictamente</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throw</w:t>
      </w:r>
      <w:proofErr w:type="gramEnd"/>
      <w:r w:rsidRPr="00C830DC">
        <w:rPr>
          <w:rFonts w:ascii="Calibri" w:hAnsi="Calibri"/>
          <w:sz w:val="22"/>
          <w:szCs w:val="22"/>
        </w:rPr>
        <w:t xml:space="preserve"> e;</w:t>
      </w:r>
    </w:p>
    <w:p w:rsidR="00091A25" w:rsidRDefault="00091A25" w:rsidP="00091A25">
      <w:pPr>
        <w:rPr>
          <w:rFonts w:ascii="Calibri" w:hAnsi="Calibri"/>
          <w:sz w:val="22"/>
          <w:szCs w:val="22"/>
        </w:rPr>
      </w:pPr>
      <w:r w:rsidRPr="00C830DC">
        <w:rPr>
          <w:rFonts w:ascii="Calibri" w:hAnsi="Calibri"/>
          <w:sz w:val="22"/>
          <w:szCs w:val="22"/>
        </w:rPr>
        <w:t>}</w:t>
      </w:r>
    </w:p>
    <w:p w:rsidR="003B7F44" w:rsidRDefault="003B7F44" w:rsidP="00091A25"/>
    <w:p w:rsidR="00091A25" w:rsidRPr="00DD6701" w:rsidRDefault="00091A25" w:rsidP="00091A25">
      <w:pPr>
        <w:rPr>
          <w:rFonts w:ascii="Calibri" w:hAnsi="Calibri"/>
          <w:sz w:val="28"/>
        </w:rPr>
      </w:pPr>
      <w:r w:rsidRPr="00DD6701">
        <w:rPr>
          <w:rFonts w:ascii="Calibri" w:hAnsi="Calibri"/>
          <w:sz w:val="28"/>
        </w:rPr>
        <w:t>Cláusula Finally</w:t>
      </w:r>
    </w:p>
    <w:p w:rsidR="003B7F44" w:rsidRDefault="003B7F44" w:rsidP="00091A25">
      <w:pPr>
        <w:rPr>
          <w:rFonts w:ascii="Calibri" w:hAnsi="Calibri"/>
          <w:sz w:val="22"/>
          <w:szCs w:val="22"/>
        </w:rPr>
      </w:pPr>
    </w:p>
    <w:p w:rsidR="00091A25" w:rsidRPr="00DD6701" w:rsidRDefault="00091A25" w:rsidP="00091A25">
      <w:pPr>
        <w:rPr>
          <w:rFonts w:ascii="Calibri" w:hAnsi="Calibri"/>
          <w:sz w:val="22"/>
          <w:szCs w:val="22"/>
        </w:rPr>
      </w:pPr>
      <w:r w:rsidRPr="00DD6701">
        <w:rPr>
          <w:rFonts w:ascii="Calibri" w:hAnsi="Calibri"/>
          <w:sz w:val="22"/>
          <w:szCs w:val="22"/>
        </w:rPr>
        <w:t>Se utiliza para limpiar el estado interno o para liberar recursos que no son de objetos.</w:t>
      </w:r>
    </w:p>
    <w:p w:rsidR="00091A25" w:rsidRPr="00DD6701" w:rsidRDefault="00091A25" w:rsidP="00091A25">
      <w:pPr>
        <w:rPr>
          <w:rFonts w:ascii="Calibri" w:hAnsi="Calibri"/>
          <w:sz w:val="22"/>
          <w:szCs w:val="22"/>
        </w:rPr>
      </w:pPr>
      <w:r w:rsidRPr="00DD6701">
        <w:rPr>
          <w:rFonts w:ascii="Calibri" w:hAnsi="Calibri"/>
          <w:sz w:val="22"/>
          <w:szCs w:val="22"/>
        </w:rPr>
        <w:t>Una mejor solución a relanzar excepciones es, por ejemplo:</w:t>
      </w:r>
    </w:p>
    <w:p w:rsidR="003B7F44" w:rsidRDefault="003B7F44" w:rsidP="00091A25">
      <w:pPr>
        <w:rPr>
          <w:rFonts w:ascii="Calibri" w:hAnsi="Calibri"/>
          <w:sz w:val="22"/>
          <w:szCs w:val="22"/>
        </w:rPr>
      </w:pPr>
    </w:p>
    <w:p w:rsidR="00091A25" w:rsidRPr="00C830DC" w:rsidRDefault="00091A25" w:rsidP="00091A25">
      <w:pPr>
        <w:rPr>
          <w:rFonts w:ascii="Calibri" w:hAnsi="Calibri"/>
          <w:sz w:val="22"/>
          <w:szCs w:val="22"/>
        </w:rPr>
      </w:pPr>
      <w:r w:rsidRPr="00C830DC">
        <w:rPr>
          <w:rFonts w:ascii="Calibri" w:hAnsi="Calibri"/>
          <w:sz w:val="22"/>
          <w:szCs w:val="22"/>
        </w:rPr>
        <w:t xml:space="preserve">Graphics g = </w:t>
      </w:r>
      <w:proofErr w:type="gramStart"/>
      <w:r w:rsidRPr="00C830DC">
        <w:rPr>
          <w:rFonts w:ascii="Calibri" w:hAnsi="Calibri"/>
          <w:sz w:val="22"/>
          <w:szCs w:val="22"/>
        </w:rPr>
        <w:t>image.getGraphics(</w:t>
      </w:r>
      <w:proofErr w:type="gramEnd"/>
      <w:r w:rsidRPr="00C830DC">
        <w:rPr>
          <w:rFonts w:ascii="Calibri" w:hAnsi="Calibri"/>
          <w:sz w:val="22"/>
          <w:szCs w:val="22"/>
        </w:rPr>
        <w:t>);</w:t>
      </w:r>
    </w:p>
    <w:p w:rsidR="00091A25" w:rsidRPr="00C830DC" w:rsidRDefault="00091A25" w:rsidP="00091A25">
      <w:pPr>
        <w:rPr>
          <w:rFonts w:ascii="Calibri" w:hAnsi="Calibri"/>
          <w:sz w:val="22"/>
          <w:szCs w:val="22"/>
        </w:rPr>
      </w:pPr>
      <w:proofErr w:type="gramStart"/>
      <w:r w:rsidRPr="00C830DC">
        <w:rPr>
          <w:rFonts w:ascii="Calibri" w:hAnsi="Calibri"/>
          <w:sz w:val="22"/>
          <w:szCs w:val="22"/>
        </w:rPr>
        <w:t>try</w:t>
      </w:r>
      <w:proofErr w:type="gramEnd"/>
      <w:r w:rsidRPr="00C830DC">
        <w:rPr>
          <w:rFonts w:ascii="Calibri" w:hAnsi="Calibri"/>
          <w:sz w:val="22"/>
          <w:szCs w:val="22"/>
        </w:rPr>
        <w:t>{</w:t>
      </w:r>
    </w:p>
    <w:p w:rsidR="00091A25" w:rsidRPr="00C830DC" w:rsidRDefault="00091A25" w:rsidP="00091A25">
      <w:pPr>
        <w:rPr>
          <w:rFonts w:ascii="Calibri" w:hAnsi="Calibri"/>
          <w:sz w:val="22"/>
          <w:szCs w:val="22"/>
        </w:rPr>
      </w:pP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código</w:t>
      </w:r>
      <w:proofErr w:type="gramEnd"/>
      <w:r w:rsidRPr="00C830DC">
        <w:rPr>
          <w:rFonts w:ascii="Calibri" w:hAnsi="Calibri"/>
          <w:sz w:val="22"/>
          <w:szCs w:val="22"/>
        </w:rPr>
        <w:t xml:space="preserve"> que puede lanzar excepciones</w:t>
      </w:r>
    </w:p>
    <w:p w:rsidR="00091A25" w:rsidRPr="00C830DC" w:rsidRDefault="00091A25" w:rsidP="00091A25">
      <w:pPr>
        <w:rPr>
          <w:rFonts w:ascii="Calibri" w:hAnsi="Calibri"/>
          <w:sz w:val="22"/>
          <w:szCs w:val="22"/>
        </w:rPr>
      </w:pPr>
      <w:r w:rsidRPr="00C830DC">
        <w:rPr>
          <w:rFonts w:ascii="Calibri" w:hAnsi="Calibri"/>
          <w:sz w:val="22"/>
          <w:szCs w:val="22"/>
        </w:rPr>
        <w:t>}</w:t>
      </w:r>
    </w:p>
    <w:p w:rsidR="00091A25" w:rsidRPr="00C830DC" w:rsidRDefault="00091A25" w:rsidP="00091A25">
      <w:pPr>
        <w:rPr>
          <w:rFonts w:ascii="Calibri" w:hAnsi="Calibri"/>
          <w:sz w:val="22"/>
          <w:szCs w:val="22"/>
        </w:rPr>
      </w:pPr>
      <w:proofErr w:type="gramStart"/>
      <w:r w:rsidRPr="00C830DC">
        <w:rPr>
          <w:rFonts w:ascii="Calibri" w:hAnsi="Calibri"/>
          <w:sz w:val="22"/>
          <w:szCs w:val="22"/>
        </w:rPr>
        <w:t>catch(</w:t>
      </w:r>
      <w:proofErr w:type="gramEnd"/>
      <w:r w:rsidRPr="00C830DC">
        <w:rPr>
          <w:rFonts w:ascii="Calibri" w:hAnsi="Calibri"/>
          <w:sz w:val="22"/>
          <w:szCs w:val="22"/>
        </w:rPr>
        <w:t>IOException e)</w:t>
      </w:r>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done</w:t>
      </w:r>
      <w:proofErr w:type="gramEnd"/>
      <w:r w:rsidRPr="00C830DC">
        <w:rPr>
          <w:rFonts w:ascii="Calibri" w:hAnsi="Calibri"/>
          <w:sz w:val="22"/>
          <w:szCs w:val="22"/>
        </w:rPr>
        <w:t xml:space="preserve"> = true;</w:t>
      </w:r>
    </w:p>
    <w:p w:rsidR="00091A25" w:rsidRPr="00C830DC" w:rsidRDefault="00091A25" w:rsidP="00091A25">
      <w:pPr>
        <w:rPr>
          <w:rFonts w:ascii="Calibri" w:hAnsi="Calibri"/>
          <w:sz w:val="22"/>
          <w:szCs w:val="22"/>
        </w:rPr>
      </w:pPr>
      <w:proofErr w:type="gramStart"/>
      <w:r w:rsidRPr="00C830DC">
        <w:rPr>
          <w:rFonts w:ascii="Calibri" w:hAnsi="Calibri"/>
          <w:sz w:val="22"/>
          <w:szCs w:val="22"/>
        </w:rPr>
        <w:t>finally</w:t>
      </w:r>
      <w:proofErr w:type="gramEnd"/>
    </w:p>
    <w:p w:rsidR="00091A25" w:rsidRPr="00C830DC" w:rsidRDefault="00091A25" w:rsidP="00091A25">
      <w:pPr>
        <w:rPr>
          <w:rFonts w:ascii="Calibri" w:hAnsi="Calibri"/>
          <w:sz w:val="22"/>
          <w:szCs w:val="22"/>
        </w:rPr>
      </w:pPr>
      <w:r w:rsidRPr="00C830DC">
        <w:rPr>
          <w:rFonts w:ascii="Calibri" w:hAnsi="Calibri"/>
          <w:sz w:val="22"/>
          <w:szCs w:val="22"/>
        </w:rPr>
        <w:t xml:space="preserve"> </w:t>
      </w:r>
      <w:proofErr w:type="gramStart"/>
      <w:r w:rsidRPr="00C830DC">
        <w:rPr>
          <w:rFonts w:ascii="Calibri" w:hAnsi="Calibri"/>
          <w:sz w:val="22"/>
          <w:szCs w:val="22"/>
        </w:rPr>
        <w:t>g.dispose(</w:t>
      </w:r>
      <w:proofErr w:type="gramEnd"/>
      <w:r w:rsidRPr="00C830DC">
        <w:rPr>
          <w:rFonts w:ascii="Calibri" w:hAnsi="Calibri"/>
          <w:sz w:val="22"/>
          <w:szCs w:val="22"/>
        </w:rPr>
        <w:t>);</w:t>
      </w:r>
    </w:p>
    <w:p w:rsidR="003B7F44" w:rsidRDefault="003B7F44" w:rsidP="00091A25">
      <w:pPr>
        <w:rPr>
          <w:rFonts w:ascii="Calibri" w:hAnsi="Calibri"/>
          <w:sz w:val="22"/>
          <w:szCs w:val="22"/>
        </w:rPr>
      </w:pPr>
    </w:p>
    <w:p w:rsidR="00091A25" w:rsidRPr="00DD6701" w:rsidRDefault="00091A25" w:rsidP="00091A25">
      <w:pPr>
        <w:rPr>
          <w:rFonts w:ascii="Calibri" w:hAnsi="Calibri"/>
          <w:sz w:val="22"/>
          <w:szCs w:val="22"/>
        </w:rPr>
      </w:pPr>
      <w:r w:rsidRPr="00DD6701">
        <w:rPr>
          <w:rFonts w:ascii="Calibri" w:hAnsi="Calibri"/>
          <w:sz w:val="22"/>
          <w:szCs w:val="22"/>
        </w:rPr>
        <w:t>El código en la cláusula finally es ejecutado ya sea que una excepción es capturada o no.</w:t>
      </w:r>
    </w:p>
    <w:p w:rsidR="00EC45C5" w:rsidRPr="00DD6701" w:rsidRDefault="00EC45C5" w:rsidP="00091A25">
      <w:pPr>
        <w:rPr>
          <w:rFonts w:ascii="Calibri" w:hAnsi="Calibri"/>
          <w:sz w:val="22"/>
          <w:szCs w:val="22"/>
        </w:rPr>
      </w:pPr>
    </w:p>
    <w:p w:rsidR="003B7F44" w:rsidRDefault="00C00BE0" w:rsidP="003B7F44">
      <w:pPr>
        <w:spacing w:line="276" w:lineRule="auto"/>
        <w:rPr>
          <w:rFonts w:ascii="Cambria" w:eastAsia="Calibri" w:hAnsi="Cambria"/>
          <w:sz w:val="28"/>
          <w:szCs w:val="22"/>
          <w:lang w:eastAsia="en-US"/>
        </w:rPr>
      </w:pPr>
      <w:r>
        <w:rPr>
          <w:rFonts w:ascii="Cambria" w:eastAsia="Calibri" w:hAnsi="Cambria"/>
          <w:sz w:val="28"/>
          <w:szCs w:val="22"/>
          <w:lang w:eastAsia="en-US"/>
        </w:rPr>
        <w:t>Try con recursos</w:t>
      </w:r>
    </w:p>
    <w:p w:rsidR="00C00BE0" w:rsidRDefault="00C00BE0" w:rsidP="003B7F44">
      <w:pPr>
        <w:spacing w:line="276" w:lineRule="auto"/>
        <w:rPr>
          <w:rFonts w:ascii="Calibri" w:hAnsi="Calibri"/>
          <w:sz w:val="22"/>
          <w:szCs w:val="22"/>
        </w:rPr>
      </w:pPr>
    </w:p>
    <w:p w:rsidR="003B7F44" w:rsidRDefault="00C00BE0" w:rsidP="003B7F44">
      <w:pPr>
        <w:spacing w:line="276" w:lineRule="auto"/>
        <w:rPr>
          <w:rFonts w:ascii="Calibri" w:hAnsi="Calibri"/>
          <w:sz w:val="22"/>
          <w:szCs w:val="22"/>
        </w:rPr>
      </w:pPr>
      <w:r>
        <w:rPr>
          <w:rFonts w:ascii="Calibri" w:hAnsi="Calibri"/>
          <w:sz w:val="22"/>
          <w:szCs w:val="22"/>
        </w:rPr>
        <w:t xml:space="preserve">A partir de java 7 se incluyeron los try con recursos, para solucionar el inconveniente de </w:t>
      </w:r>
      <w:r w:rsidR="00716B05">
        <w:rPr>
          <w:rFonts w:ascii="Calibri" w:hAnsi="Calibri"/>
          <w:sz w:val="22"/>
          <w:szCs w:val="22"/>
        </w:rPr>
        <w:t>tener que cerrar archivos o conexiones a base de datos en el finally. Como los métodos close lanzan una exceptcion, nos obliga a tener que poner un try y catch vacios dentro de los bloques finally.</w:t>
      </w:r>
    </w:p>
    <w:p w:rsidR="00716B05" w:rsidRDefault="00716B05" w:rsidP="003B7F44">
      <w:pPr>
        <w:spacing w:line="276" w:lineRule="auto"/>
        <w:rPr>
          <w:rFonts w:ascii="Cambria" w:eastAsia="Calibri" w:hAnsi="Cambria"/>
          <w:sz w:val="28"/>
          <w:szCs w:val="22"/>
          <w:lang w:eastAsia="en-US"/>
        </w:rPr>
      </w:pPr>
    </w:p>
    <w:p w:rsidR="00321E86" w:rsidRDefault="00212DC5" w:rsidP="003B7F44">
      <w:pPr>
        <w:spacing w:line="276" w:lineRule="auto"/>
        <w:rPr>
          <w:rFonts w:ascii="Cambria" w:eastAsia="Calibri" w:hAnsi="Cambria"/>
          <w:sz w:val="28"/>
          <w:szCs w:val="22"/>
          <w:lang w:eastAsia="en-US"/>
        </w:rPr>
      </w:pPr>
      <w:r>
        <w:rPr>
          <w:rFonts w:ascii="Cambria" w:eastAsia="Calibri" w:hAnsi="Cambria"/>
          <w:noProof/>
          <w:sz w:val="28"/>
          <w:szCs w:val="22"/>
          <w:lang w:val="es-AR" w:eastAsia="es-AR"/>
        </w:rPr>
        <w:drawing>
          <wp:inline distT="0" distB="0" distL="0" distR="0">
            <wp:extent cx="5911215" cy="2318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1215" cy="2318385"/>
                    </a:xfrm>
                    <a:prstGeom prst="rect">
                      <a:avLst/>
                    </a:prstGeom>
                    <a:noFill/>
                    <a:ln>
                      <a:noFill/>
                    </a:ln>
                  </pic:spPr>
                </pic:pic>
              </a:graphicData>
            </a:graphic>
          </wp:inline>
        </w:drawing>
      </w:r>
    </w:p>
    <w:p w:rsidR="00321E86" w:rsidRPr="00321E86" w:rsidRDefault="00321E86" w:rsidP="00321E86">
      <w:pPr>
        <w:spacing w:line="276" w:lineRule="auto"/>
        <w:rPr>
          <w:rFonts w:ascii="Cambria" w:eastAsia="Calibri" w:hAnsi="Cambria"/>
          <w:sz w:val="22"/>
          <w:szCs w:val="22"/>
          <w:lang w:eastAsia="en-US"/>
        </w:rPr>
      </w:pPr>
      <w:r w:rsidRPr="00321E86">
        <w:rPr>
          <w:rFonts w:ascii="Cambria" w:eastAsia="Calibri" w:hAnsi="Cambria"/>
          <w:sz w:val="22"/>
          <w:szCs w:val="22"/>
          <w:lang w:eastAsia="en-US"/>
        </w:rPr>
        <w:t>Como se puede observar el código es más sencillo y más fácil de leer, reduciendo bastante el número de líneas y también se elimina el bloque finally para el cierre de recursos.</w:t>
      </w:r>
    </w:p>
    <w:p w:rsidR="00321E86" w:rsidRPr="00321E86" w:rsidRDefault="00321E86" w:rsidP="00321E86">
      <w:pPr>
        <w:spacing w:line="276" w:lineRule="auto"/>
        <w:rPr>
          <w:rFonts w:ascii="Cambria" w:eastAsia="Calibri" w:hAnsi="Cambria"/>
          <w:sz w:val="22"/>
          <w:szCs w:val="22"/>
          <w:lang w:eastAsia="en-US"/>
        </w:rPr>
      </w:pPr>
      <w:r w:rsidRPr="00321E86">
        <w:rPr>
          <w:rFonts w:ascii="Cambria" w:eastAsia="Calibri" w:hAnsi="Cambria"/>
          <w:sz w:val="22"/>
          <w:szCs w:val="22"/>
          <w:lang w:eastAsia="en-US"/>
        </w:rPr>
        <w:t>En este ejemplo, el recurso declarado en la sentencia try-with-resources es un BufferedReader. La declaración aparece entre paréntesis a continuación del try, de esta manera la instancia declarada en la sentencia try-with-resource será cerrada automáticamente cuando el bloque de sentencias del try sean ejecutadas completamente o cuando se produzca una excepción.</w:t>
      </w:r>
    </w:p>
    <w:p w:rsidR="00091A25" w:rsidRPr="003B7F44" w:rsidRDefault="00321E86" w:rsidP="00321E86">
      <w:pPr>
        <w:spacing w:line="276" w:lineRule="auto"/>
        <w:rPr>
          <w:rFonts w:ascii="Calibri" w:hAnsi="Calibri"/>
          <w:sz w:val="22"/>
          <w:szCs w:val="22"/>
        </w:rPr>
      </w:pPr>
      <w:r>
        <w:rPr>
          <w:rFonts w:ascii="Cambria" w:eastAsia="Calibri" w:hAnsi="Cambria"/>
          <w:sz w:val="22"/>
          <w:szCs w:val="22"/>
          <w:lang w:eastAsia="en-US"/>
        </w:rPr>
        <w:t>En</w:t>
      </w:r>
      <w:r w:rsidRPr="00321E86">
        <w:rPr>
          <w:rFonts w:ascii="Cambria" w:eastAsia="Calibri" w:hAnsi="Cambria"/>
          <w:sz w:val="22"/>
          <w:szCs w:val="22"/>
          <w:lang w:eastAsia="en-US"/>
        </w:rPr>
        <w:t xml:space="preserve"> la sentencia se pueden declarar tantos recursos como sea necesario, cerrándose de manera inversa a como han sido declarados</w:t>
      </w:r>
      <w:r w:rsidR="00FF35CF">
        <w:rPr>
          <w:rFonts w:ascii="Cambria" w:eastAsia="Calibri" w:hAnsi="Cambria"/>
          <w:sz w:val="28"/>
          <w:szCs w:val="22"/>
          <w:lang w:eastAsia="en-US"/>
        </w:rPr>
        <w:br w:type="page"/>
      </w:r>
      <w:r w:rsidR="00091A25" w:rsidRPr="00DD6701">
        <w:rPr>
          <w:rFonts w:ascii="Cambria" w:eastAsia="Calibri" w:hAnsi="Cambria"/>
          <w:sz w:val="28"/>
          <w:szCs w:val="22"/>
          <w:lang w:eastAsia="en-US"/>
        </w:rPr>
        <w:lastRenderedPageBreak/>
        <w:t>Test Unitario</w:t>
      </w:r>
    </w:p>
    <w:p w:rsidR="003B7F44" w:rsidRDefault="003B7F44" w:rsidP="003B7F44">
      <w:pPr>
        <w:spacing w:line="276" w:lineRule="auto"/>
        <w:rPr>
          <w:rFonts w:ascii="Calibri" w:eastAsia="Calibri" w:hAnsi="Calibri"/>
          <w:sz w:val="22"/>
          <w:szCs w:val="22"/>
          <w:lang w:eastAsia="en-US"/>
        </w:rPr>
      </w:pPr>
    </w:p>
    <w:p w:rsidR="00091A25" w:rsidRPr="000E1582" w:rsidRDefault="00091A25" w:rsidP="003B7F44">
      <w:pPr>
        <w:spacing w:line="276" w:lineRule="auto"/>
        <w:rPr>
          <w:rFonts w:ascii="Calibri" w:eastAsia="Calibri" w:hAnsi="Calibri"/>
          <w:sz w:val="22"/>
          <w:szCs w:val="22"/>
          <w:lang w:eastAsia="en-US"/>
        </w:rPr>
      </w:pPr>
      <w:r w:rsidRPr="000E1582">
        <w:rPr>
          <w:rFonts w:ascii="Calibri" w:eastAsia="Calibri" w:hAnsi="Calibri"/>
          <w:sz w:val="22"/>
          <w:szCs w:val="22"/>
          <w:lang w:eastAsia="en-US"/>
        </w:rPr>
        <w:t>Una prueba unitaria, en programación, es una forma de probar el correcto funcionamiento de un módulo de código.</w:t>
      </w:r>
    </w:p>
    <w:p w:rsidR="00091A25" w:rsidRPr="000E1582" w:rsidRDefault="00091A25" w:rsidP="00091A25">
      <w:pPr>
        <w:spacing w:after="200" w:line="276" w:lineRule="auto"/>
        <w:rPr>
          <w:rFonts w:ascii="Calibri" w:eastAsia="Calibri" w:hAnsi="Calibri"/>
          <w:sz w:val="22"/>
          <w:szCs w:val="22"/>
          <w:lang w:eastAsia="en-US"/>
        </w:rPr>
      </w:pPr>
      <w:r w:rsidRPr="000E1582">
        <w:rPr>
          <w:rFonts w:ascii="Calibri" w:eastAsia="Calibri" w:hAnsi="Calibri"/>
          <w:sz w:val="22"/>
          <w:szCs w:val="22"/>
          <w:lang w:eastAsia="en-US"/>
        </w:rPr>
        <w:t>Esto sirve para asegurar que cada uno de los módulos funcione correctamente por separado. Luego, con las Pruebas de Integración, se podrá asegurar el correcto funcionamiento del sistema o subsistema en cuestión.</w:t>
      </w:r>
    </w:p>
    <w:p w:rsidR="00091A25" w:rsidRPr="000E1582" w:rsidRDefault="00091A25" w:rsidP="00091A25">
      <w:pPr>
        <w:spacing w:after="200" w:line="276" w:lineRule="auto"/>
        <w:rPr>
          <w:rFonts w:ascii="Calibri" w:eastAsia="Calibri" w:hAnsi="Calibri"/>
          <w:sz w:val="22"/>
          <w:szCs w:val="22"/>
          <w:lang w:eastAsia="en-US"/>
        </w:rPr>
      </w:pPr>
      <w:r w:rsidRPr="000E1582">
        <w:rPr>
          <w:rFonts w:ascii="Calibri" w:eastAsia="Calibri" w:hAnsi="Calibri"/>
          <w:sz w:val="22"/>
          <w:szCs w:val="22"/>
          <w:lang w:eastAsia="en-US"/>
        </w:rPr>
        <w:t>Es un test de caja negra, que quiere decir esto, que solo me importan los resultados, si yo tengo que testear una calculadora no me importa ver como hace las cuentas, solo me importa que si yo pongo 1 + 1 el resultado sea 2. Hay otros tipos de test que evalúan el funcionamiento (test de caja</w:t>
      </w:r>
      <w:r>
        <w:rPr>
          <w:rFonts w:ascii="Calibri" w:eastAsia="Calibri" w:hAnsi="Calibri"/>
          <w:sz w:val="22"/>
          <w:szCs w:val="22"/>
          <w:lang w:eastAsia="en-US"/>
        </w:rPr>
        <w:t xml:space="preserve"> blanca</w:t>
      </w:r>
      <w:r w:rsidRPr="000E1582">
        <w:rPr>
          <w:rFonts w:ascii="Calibri" w:eastAsia="Calibri" w:hAnsi="Calibri"/>
          <w:sz w:val="22"/>
          <w:szCs w:val="22"/>
          <w:lang w:eastAsia="en-US"/>
        </w:rPr>
        <w:t>), pero los Test Unitarios solo</w:t>
      </w:r>
      <w:r>
        <w:rPr>
          <w:rFonts w:ascii="Calibri" w:eastAsia="Calibri" w:hAnsi="Calibri"/>
          <w:sz w:val="22"/>
          <w:szCs w:val="22"/>
          <w:lang w:eastAsia="en-US"/>
        </w:rPr>
        <w:t xml:space="preserve"> </w:t>
      </w:r>
      <w:r w:rsidRPr="000E1582">
        <w:rPr>
          <w:rFonts w:ascii="Calibri" w:eastAsia="Calibri" w:hAnsi="Calibri"/>
          <w:sz w:val="22"/>
          <w:szCs w:val="22"/>
          <w:lang w:eastAsia="en-US"/>
        </w:rPr>
        <w:t>evalúan los output.</w:t>
      </w:r>
    </w:p>
    <w:p w:rsidR="00091A25" w:rsidRPr="000E1582" w:rsidRDefault="00091A25" w:rsidP="00091A25">
      <w:pPr>
        <w:spacing w:after="200" w:line="276" w:lineRule="auto"/>
        <w:rPr>
          <w:rFonts w:ascii="Calibri" w:eastAsia="Calibri" w:hAnsi="Calibri"/>
          <w:sz w:val="28"/>
          <w:szCs w:val="22"/>
          <w:lang w:eastAsia="en-US"/>
        </w:rPr>
      </w:pPr>
      <w:r w:rsidRPr="000E1582">
        <w:rPr>
          <w:rFonts w:ascii="Calibri" w:eastAsia="Calibri" w:hAnsi="Calibri"/>
          <w:sz w:val="28"/>
          <w:szCs w:val="22"/>
          <w:lang w:eastAsia="en-US"/>
        </w:rPr>
        <w:t>Características</w:t>
      </w:r>
    </w:p>
    <w:p w:rsidR="00091A25" w:rsidRPr="000E1582" w:rsidRDefault="00091A25" w:rsidP="00074113">
      <w:pPr>
        <w:numPr>
          <w:ilvl w:val="0"/>
          <w:numId w:val="10"/>
        </w:numPr>
        <w:spacing w:line="276" w:lineRule="auto"/>
        <w:ind w:left="714" w:hanging="357"/>
        <w:rPr>
          <w:rFonts w:ascii="Calibri" w:eastAsia="Calibri" w:hAnsi="Calibri"/>
          <w:sz w:val="22"/>
          <w:szCs w:val="22"/>
          <w:lang w:eastAsia="en-US"/>
        </w:rPr>
      </w:pPr>
      <w:r w:rsidRPr="003B7F44">
        <w:rPr>
          <w:rFonts w:ascii="Calibri" w:eastAsia="Calibri" w:hAnsi="Calibri"/>
          <w:b/>
          <w:sz w:val="22"/>
          <w:szCs w:val="22"/>
          <w:lang w:eastAsia="en-US"/>
        </w:rPr>
        <w:t>Automatizable</w:t>
      </w:r>
      <w:r w:rsidRPr="000E1582">
        <w:rPr>
          <w:rFonts w:ascii="Calibri" w:eastAsia="Calibri" w:hAnsi="Calibri"/>
          <w:sz w:val="22"/>
          <w:szCs w:val="22"/>
          <w:lang w:eastAsia="en-US"/>
        </w:rPr>
        <w:t>: No debería requerirse una intervención manual, los test unitarios deben ejecutarse de forma automática.</w:t>
      </w:r>
    </w:p>
    <w:p w:rsidR="00091A25" w:rsidRPr="000E1582" w:rsidRDefault="00091A25" w:rsidP="00074113">
      <w:pPr>
        <w:numPr>
          <w:ilvl w:val="0"/>
          <w:numId w:val="10"/>
        </w:numPr>
        <w:spacing w:line="276" w:lineRule="auto"/>
        <w:ind w:left="714" w:hanging="357"/>
        <w:rPr>
          <w:rFonts w:ascii="Calibri" w:eastAsia="Calibri" w:hAnsi="Calibri"/>
          <w:sz w:val="22"/>
          <w:szCs w:val="22"/>
          <w:lang w:eastAsia="en-US"/>
        </w:rPr>
      </w:pPr>
      <w:r w:rsidRPr="003B7F44">
        <w:rPr>
          <w:rFonts w:ascii="Calibri" w:eastAsia="Calibri" w:hAnsi="Calibri"/>
          <w:b/>
          <w:sz w:val="22"/>
          <w:szCs w:val="22"/>
          <w:lang w:eastAsia="en-US"/>
        </w:rPr>
        <w:t>Completas</w:t>
      </w:r>
      <w:r w:rsidRPr="000E1582">
        <w:rPr>
          <w:rFonts w:ascii="Calibri" w:eastAsia="Calibri" w:hAnsi="Calibri"/>
          <w:sz w:val="22"/>
          <w:szCs w:val="22"/>
          <w:lang w:eastAsia="en-US"/>
        </w:rPr>
        <w:t xml:space="preserve">: Deben cubrir la mayor cantidad de código. Para que estos nos rindan al 100% debemos intentar testear todo nuestro código unitariamente.  </w:t>
      </w:r>
    </w:p>
    <w:p w:rsidR="00091A25" w:rsidRPr="000E1582" w:rsidRDefault="00091A25" w:rsidP="00074113">
      <w:pPr>
        <w:numPr>
          <w:ilvl w:val="0"/>
          <w:numId w:val="10"/>
        </w:numPr>
        <w:spacing w:line="276" w:lineRule="auto"/>
        <w:ind w:left="714" w:hanging="357"/>
        <w:rPr>
          <w:rFonts w:ascii="Calibri" w:eastAsia="Calibri" w:hAnsi="Calibri"/>
          <w:sz w:val="22"/>
          <w:szCs w:val="22"/>
          <w:lang w:eastAsia="en-US"/>
        </w:rPr>
      </w:pPr>
      <w:r w:rsidRPr="003B7F44">
        <w:rPr>
          <w:rFonts w:ascii="Calibri" w:eastAsia="Calibri" w:hAnsi="Calibri"/>
          <w:b/>
          <w:sz w:val="22"/>
          <w:szCs w:val="22"/>
          <w:lang w:eastAsia="en-US"/>
        </w:rPr>
        <w:t>Repetibles</w:t>
      </w:r>
      <w:r w:rsidRPr="000E1582">
        <w:rPr>
          <w:rFonts w:ascii="Calibri" w:eastAsia="Calibri" w:hAnsi="Calibri"/>
          <w:sz w:val="22"/>
          <w:szCs w:val="22"/>
          <w:lang w:eastAsia="en-US"/>
        </w:rPr>
        <w:t xml:space="preserve"> o </w:t>
      </w:r>
      <w:r w:rsidRPr="003B7F44">
        <w:rPr>
          <w:rFonts w:ascii="Calibri" w:eastAsia="Calibri" w:hAnsi="Calibri"/>
          <w:b/>
          <w:sz w:val="22"/>
          <w:szCs w:val="22"/>
          <w:lang w:eastAsia="en-US"/>
        </w:rPr>
        <w:t>Reutilizables</w:t>
      </w:r>
      <w:r w:rsidRPr="000E1582">
        <w:rPr>
          <w:rFonts w:ascii="Calibri" w:eastAsia="Calibri" w:hAnsi="Calibri"/>
          <w:sz w:val="22"/>
          <w:szCs w:val="22"/>
          <w:lang w:eastAsia="en-US"/>
        </w:rPr>
        <w:t>: No se deben crear pruebas que sólo puedan ser ejecutadas una sola vez. Porque lo que queremos es testear nuestra aplicación de forma automática cada vez que realizamos un cambio.</w:t>
      </w:r>
    </w:p>
    <w:p w:rsidR="00091A25" w:rsidRPr="000E1582" w:rsidRDefault="00091A25" w:rsidP="00074113">
      <w:pPr>
        <w:numPr>
          <w:ilvl w:val="0"/>
          <w:numId w:val="10"/>
        </w:numPr>
        <w:spacing w:line="276" w:lineRule="auto"/>
        <w:ind w:left="714" w:hanging="357"/>
        <w:rPr>
          <w:rFonts w:ascii="Calibri" w:eastAsia="Calibri" w:hAnsi="Calibri"/>
          <w:sz w:val="22"/>
          <w:szCs w:val="22"/>
          <w:lang w:eastAsia="en-US"/>
        </w:rPr>
      </w:pPr>
      <w:r w:rsidRPr="003B7F44">
        <w:rPr>
          <w:rFonts w:ascii="Calibri" w:eastAsia="Calibri" w:hAnsi="Calibri"/>
          <w:b/>
          <w:sz w:val="22"/>
          <w:szCs w:val="22"/>
          <w:lang w:eastAsia="en-US"/>
        </w:rPr>
        <w:t>Independientes</w:t>
      </w:r>
      <w:r w:rsidRPr="000E1582">
        <w:rPr>
          <w:rFonts w:ascii="Calibri" w:eastAsia="Calibri" w:hAnsi="Calibri"/>
          <w:sz w:val="22"/>
          <w:szCs w:val="22"/>
          <w:lang w:eastAsia="en-US"/>
        </w:rPr>
        <w:t>: La ejecución de una prueba no debe afectar a la ejecución de otra, ya que si un test falla, el resto podrían fallar debido a que estaban conectados entre si.</w:t>
      </w:r>
    </w:p>
    <w:p w:rsidR="00091A25" w:rsidRDefault="00091A25" w:rsidP="00074113">
      <w:pPr>
        <w:numPr>
          <w:ilvl w:val="0"/>
          <w:numId w:val="10"/>
        </w:numPr>
        <w:spacing w:line="276" w:lineRule="auto"/>
        <w:ind w:left="714" w:hanging="357"/>
        <w:rPr>
          <w:rFonts w:ascii="Calibri" w:eastAsia="Calibri" w:hAnsi="Calibri"/>
          <w:sz w:val="22"/>
          <w:szCs w:val="22"/>
          <w:lang w:eastAsia="en-US"/>
        </w:rPr>
      </w:pPr>
      <w:r w:rsidRPr="003B7F44">
        <w:rPr>
          <w:rFonts w:ascii="Calibri" w:eastAsia="Calibri" w:hAnsi="Calibri"/>
          <w:b/>
          <w:sz w:val="22"/>
          <w:szCs w:val="22"/>
          <w:lang w:eastAsia="en-US"/>
        </w:rPr>
        <w:t>Profesionales</w:t>
      </w:r>
      <w:r w:rsidRPr="000E1582">
        <w:rPr>
          <w:rFonts w:ascii="Calibri" w:eastAsia="Calibri" w:hAnsi="Calibri"/>
          <w:sz w:val="22"/>
          <w:szCs w:val="22"/>
          <w:lang w:eastAsia="en-US"/>
        </w:rPr>
        <w:t>: Las pruebas deben ser consideradas igual que el código, con la misma profesionalidad, documentación, etc. Nosotros tenemos que programar y testear de forma tal que cualquier persona pueda entender que es lo que estamos haciendo y porque.</w:t>
      </w:r>
    </w:p>
    <w:p w:rsidR="003B7F44" w:rsidRPr="000E1582" w:rsidRDefault="003B7F44" w:rsidP="003B7F44">
      <w:pPr>
        <w:spacing w:line="276" w:lineRule="auto"/>
        <w:ind w:left="714"/>
        <w:rPr>
          <w:rFonts w:ascii="Calibri" w:eastAsia="Calibri" w:hAnsi="Calibri"/>
          <w:sz w:val="22"/>
          <w:szCs w:val="22"/>
          <w:lang w:eastAsia="en-US"/>
        </w:rPr>
      </w:pPr>
    </w:p>
    <w:p w:rsidR="00091A25" w:rsidRPr="000E1582" w:rsidRDefault="00091A25" w:rsidP="00091A25">
      <w:pPr>
        <w:spacing w:after="200" w:line="276" w:lineRule="auto"/>
        <w:rPr>
          <w:rFonts w:ascii="Calibri" w:eastAsia="Calibri" w:hAnsi="Calibri"/>
          <w:sz w:val="28"/>
          <w:szCs w:val="22"/>
          <w:lang w:eastAsia="en-US"/>
        </w:rPr>
      </w:pPr>
      <w:r w:rsidRPr="000E1582">
        <w:rPr>
          <w:rFonts w:ascii="Calibri" w:eastAsia="Calibri" w:hAnsi="Calibri"/>
          <w:sz w:val="28"/>
          <w:szCs w:val="22"/>
          <w:lang w:eastAsia="en-US"/>
        </w:rPr>
        <w:t>Ventajas</w:t>
      </w:r>
    </w:p>
    <w:p w:rsidR="00091A25" w:rsidRPr="000E1582" w:rsidRDefault="00091A25" w:rsidP="00091A25">
      <w:pPr>
        <w:spacing w:after="200" w:line="276" w:lineRule="auto"/>
        <w:rPr>
          <w:rFonts w:ascii="Calibri" w:eastAsia="Calibri" w:hAnsi="Calibri"/>
          <w:sz w:val="22"/>
          <w:szCs w:val="22"/>
          <w:lang w:eastAsia="en-US"/>
        </w:rPr>
      </w:pPr>
      <w:r w:rsidRPr="000E1582">
        <w:rPr>
          <w:rFonts w:ascii="Calibri" w:eastAsia="Calibri" w:hAnsi="Calibri"/>
          <w:sz w:val="22"/>
          <w:szCs w:val="22"/>
          <w:lang w:eastAsia="en-US"/>
        </w:rPr>
        <w:t>Una de las principales ventajas que tenemos es fomentar el cambio y el orden, esto se da por dos motivos, al tener todo nuestro código testeado se hace muy simple incluir modificaciones en nuestro programa sin arruinar funcionalidades previas y fomenta el orden ya que al programar pensando en realizar test unitarios, vamos a ir comentando el código para no olvidarnos los posibles test que debemos realizar.</w:t>
      </w:r>
    </w:p>
    <w:p w:rsidR="00091A25" w:rsidRPr="000E1582" w:rsidRDefault="00091A25" w:rsidP="00091A25">
      <w:pPr>
        <w:spacing w:after="200" w:line="276" w:lineRule="auto"/>
        <w:rPr>
          <w:rFonts w:ascii="Calibri" w:eastAsia="Calibri" w:hAnsi="Calibri"/>
          <w:sz w:val="22"/>
          <w:szCs w:val="22"/>
          <w:lang w:eastAsia="en-US"/>
        </w:rPr>
      </w:pPr>
      <w:r w:rsidRPr="000E1582">
        <w:rPr>
          <w:rFonts w:ascii="Calibri" w:eastAsia="Calibri" w:hAnsi="Calibri"/>
          <w:sz w:val="22"/>
          <w:szCs w:val="22"/>
          <w:lang w:eastAsia="en-US"/>
        </w:rPr>
        <w:t>Otra de las ventajas que nos brinda es simplificar las implementaciones, por ejemplo si vamos a realizar un loggin de un sistema, dos programadores podrían dividirse las tareas de diseño de la interfaz grafica y métodos de validación de usuarios (esto se denomina front-end y back-end, respectivamente). El programador que va a realizar los métodos para validar, podría trabajar sin la necesidad de que la intefaz este programada. También va a poder testear su codigo con muchas combinatorias diferentes antes de integrar las tareas.</w:t>
      </w:r>
    </w:p>
    <w:p w:rsidR="00091A25" w:rsidRPr="000E1582" w:rsidRDefault="00091A25" w:rsidP="00091A25">
      <w:pPr>
        <w:spacing w:after="200" w:line="276" w:lineRule="auto"/>
        <w:rPr>
          <w:rFonts w:ascii="Calibri" w:eastAsia="Calibri" w:hAnsi="Calibri"/>
          <w:sz w:val="22"/>
          <w:szCs w:val="22"/>
          <w:lang w:eastAsia="en-US"/>
        </w:rPr>
      </w:pPr>
      <w:r w:rsidRPr="000E1582">
        <w:rPr>
          <w:rFonts w:ascii="Calibri" w:eastAsia="Calibri" w:hAnsi="Calibri"/>
          <w:sz w:val="22"/>
          <w:szCs w:val="22"/>
          <w:lang w:eastAsia="en-US"/>
        </w:rPr>
        <w:t xml:space="preserve">Al realizar test de nuestra aplicación, de cierta manera, estamos documentando nuestro código. Porque digo esto, yo leyendo todos los test sobre una funcionalidad puedo entender </w:t>
      </w:r>
      <w:r w:rsidRPr="000E1582">
        <w:rPr>
          <w:rFonts w:ascii="Calibri" w:eastAsia="Calibri" w:hAnsi="Calibri"/>
          <w:sz w:val="22"/>
          <w:szCs w:val="22"/>
          <w:lang w:eastAsia="en-US"/>
        </w:rPr>
        <w:lastRenderedPageBreak/>
        <w:t>perfectamente su funcionalidad sin ver todo el código. Por ejemplo si yo les digo tengo un método que le envió (2 , 3) y de retorno debería obtener un 5 y si le paso (3 -4) y de retorno debería obtener un -1 uds. ya puede entender que hace ese método sin necesidad de ver que hago con esos números internamente.</w:t>
      </w:r>
    </w:p>
    <w:p w:rsidR="00091A25" w:rsidRPr="000E1582" w:rsidRDefault="00091A25" w:rsidP="00091A25">
      <w:pPr>
        <w:spacing w:after="200" w:line="276" w:lineRule="auto"/>
        <w:rPr>
          <w:rFonts w:ascii="Calibri" w:eastAsia="Calibri" w:hAnsi="Calibri"/>
          <w:sz w:val="22"/>
          <w:szCs w:val="22"/>
          <w:lang w:eastAsia="en-US"/>
        </w:rPr>
      </w:pPr>
      <w:r w:rsidRPr="000E1582">
        <w:rPr>
          <w:rFonts w:ascii="Calibri" w:eastAsia="Calibri" w:hAnsi="Calibri"/>
          <w:sz w:val="22"/>
          <w:szCs w:val="22"/>
          <w:lang w:eastAsia="en-US"/>
        </w:rPr>
        <w:t>También nos facilita la detección  de errores y la localización en nuestro sistema, cuando veamos el Framework JUnit veremos que simple es encontrar un error en nuestra aplicación.</w:t>
      </w:r>
    </w:p>
    <w:p w:rsidR="00091A25" w:rsidRPr="000E1582" w:rsidRDefault="00091A25" w:rsidP="003B7F44">
      <w:pPr>
        <w:spacing w:line="276" w:lineRule="auto"/>
        <w:rPr>
          <w:rFonts w:ascii="Calibri" w:eastAsia="Calibri" w:hAnsi="Calibri"/>
          <w:sz w:val="22"/>
          <w:szCs w:val="22"/>
          <w:lang w:eastAsia="en-US"/>
        </w:rPr>
      </w:pPr>
    </w:p>
    <w:p w:rsidR="00091A25" w:rsidRPr="00DD6701" w:rsidRDefault="00091A25" w:rsidP="003B7F44">
      <w:pPr>
        <w:spacing w:line="276" w:lineRule="auto"/>
        <w:rPr>
          <w:rFonts w:ascii="Cambria" w:eastAsia="Calibri" w:hAnsi="Cambria"/>
          <w:sz w:val="28"/>
          <w:szCs w:val="22"/>
          <w:lang w:eastAsia="en-US"/>
        </w:rPr>
      </w:pPr>
      <w:r w:rsidRPr="00DD6701">
        <w:rPr>
          <w:rFonts w:ascii="Cambria" w:eastAsia="Calibri" w:hAnsi="Cambria"/>
          <w:sz w:val="28"/>
          <w:szCs w:val="22"/>
          <w:lang w:eastAsia="en-US"/>
        </w:rPr>
        <w:t>JUnit</w:t>
      </w:r>
    </w:p>
    <w:p w:rsidR="003B7F44" w:rsidRDefault="003B7F44" w:rsidP="003B7F44">
      <w:pPr>
        <w:spacing w:line="276" w:lineRule="auto"/>
        <w:rPr>
          <w:rFonts w:ascii="Calibri" w:eastAsia="Calibri" w:hAnsi="Calibri"/>
          <w:sz w:val="22"/>
          <w:szCs w:val="22"/>
          <w:lang w:eastAsia="en-US"/>
        </w:rPr>
      </w:pPr>
    </w:p>
    <w:p w:rsidR="00091A25" w:rsidRPr="000E1582" w:rsidRDefault="00091A25" w:rsidP="003B7F44">
      <w:pPr>
        <w:spacing w:line="276" w:lineRule="auto"/>
        <w:rPr>
          <w:rFonts w:ascii="Calibri" w:eastAsia="Calibri" w:hAnsi="Calibri"/>
          <w:sz w:val="22"/>
          <w:szCs w:val="22"/>
          <w:lang w:eastAsia="en-US"/>
        </w:rPr>
      </w:pPr>
      <w:r w:rsidRPr="000E1582">
        <w:rPr>
          <w:rFonts w:ascii="Calibri" w:eastAsia="Calibri" w:hAnsi="Calibri"/>
          <w:sz w:val="22"/>
          <w:szCs w:val="22"/>
          <w:lang w:eastAsia="en-US"/>
        </w:rPr>
        <w:t>Ya que nombre a JUnit, voy a explicar muy brevemente que es. Es un framework, como bien dije antes, que permite realizar la ejecución de clases Java de manera controlada, para poder evaluar si el funcionamiento de cada uno de los métodos de la clase se comporta como se espera.</w:t>
      </w:r>
    </w:p>
    <w:p w:rsidR="00091A25" w:rsidRPr="000E1582" w:rsidRDefault="00091A25" w:rsidP="00091A25">
      <w:pPr>
        <w:spacing w:after="200" w:line="276" w:lineRule="auto"/>
        <w:rPr>
          <w:rFonts w:ascii="Calibri" w:eastAsia="Calibri" w:hAnsi="Calibri"/>
          <w:sz w:val="22"/>
          <w:szCs w:val="22"/>
          <w:lang w:eastAsia="en-US"/>
        </w:rPr>
      </w:pPr>
      <w:r w:rsidRPr="000E1582">
        <w:rPr>
          <w:rFonts w:ascii="Calibri" w:eastAsia="Calibri" w:hAnsi="Calibri"/>
          <w:sz w:val="22"/>
          <w:szCs w:val="22"/>
          <w:lang w:eastAsia="en-US"/>
        </w:rPr>
        <w:t>Funciona de la siguiente manera:</w:t>
      </w:r>
    </w:p>
    <w:p w:rsidR="00091A25" w:rsidRPr="000E1582" w:rsidRDefault="00091A25" w:rsidP="00091A25">
      <w:pPr>
        <w:spacing w:after="200" w:line="276" w:lineRule="auto"/>
        <w:rPr>
          <w:rFonts w:ascii="Calibri" w:eastAsia="Calibri" w:hAnsi="Calibri"/>
          <w:sz w:val="22"/>
          <w:szCs w:val="22"/>
          <w:lang w:eastAsia="en-US"/>
        </w:rPr>
      </w:pPr>
      <w:r w:rsidRPr="000E1582">
        <w:rPr>
          <w:rFonts w:ascii="Calibri" w:eastAsia="Calibri" w:hAnsi="Calibri"/>
          <w:sz w:val="22"/>
          <w:szCs w:val="22"/>
          <w:lang w:eastAsia="en-US"/>
        </w:rPr>
        <w:t>En función de algún valor de entrada se evalúa el valor de retorno esperado. Si la clase cumple con la especificación, entonces JUnit devolverá que el método de la clase pasó exitosamente la prueba. En caso de que el valor esperado sea diferente al que regresó el método durante la ejecución, JUnit devolverá un fallo en el método correspondiente.</w:t>
      </w:r>
    </w:p>
    <w:p w:rsidR="00091A25" w:rsidRPr="000E1582" w:rsidRDefault="00091A25" w:rsidP="00091A25">
      <w:pPr>
        <w:spacing w:after="200" w:line="276" w:lineRule="auto"/>
        <w:rPr>
          <w:rFonts w:ascii="Calibri" w:eastAsia="Calibri" w:hAnsi="Calibri"/>
          <w:sz w:val="22"/>
          <w:szCs w:val="22"/>
          <w:lang w:eastAsia="en-US"/>
        </w:rPr>
      </w:pPr>
      <w:r w:rsidRPr="000E1582">
        <w:rPr>
          <w:rFonts w:ascii="Calibri" w:eastAsia="Calibri" w:hAnsi="Calibri"/>
          <w:sz w:val="22"/>
          <w:szCs w:val="22"/>
          <w:lang w:eastAsia="en-US"/>
        </w:rPr>
        <w:t>El Framework posee una clase llamada Assert que provee un conjunto de métodos útiles para escribir pruebas.</w:t>
      </w:r>
    </w:p>
    <w:p w:rsidR="00091A25" w:rsidRPr="000E1582" w:rsidRDefault="00091A25" w:rsidP="00074113">
      <w:pPr>
        <w:numPr>
          <w:ilvl w:val="0"/>
          <w:numId w:val="11"/>
        </w:numPr>
        <w:spacing w:line="276" w:lineRule="auto"/>
        <w:ind w:left="714" w:hanging="357"/>
        <w:rPr>
          <w:rFonts w:ascii="Calibri" w:eastAsia="Calibri" w:hAnsi="Calibri"/>
          <w:sz w:val="22"/>
          <w:szCs w:val="22"/>
          <w:lang w:eastAsia="en-US"/>
        </w:rPr>
      </w:pPr>
      <w:r w:rsidRPr="000E1582">
        <w:rPr>
          <w:rFonts w:ascii="Calibri" w:eastAsia="Calibri" w:hAnsi="Calibri"/>
          <w:sz w:val="22"/>
          <w:szCs w:val="22"/>
          <w:lang w:eastAsia="en-US"/>
        </w:rPr>
        <w:t>assertEquals: iguala dos objetos.</w:t>
      </w:r>
    </w:p>
    <w:p w:rsidR="00091A25" w:rsidRPr="000E1582" w:rsidRDefault="00091A25" w:rsidP="00074113">
      <w:pPr>
        <w:numPr>
          <w:ilvl w:val="0"/>
          <w:numId w:val="11"/>
        </w:numPr>
        <w:spacing w:line="276" w:lineRule="auto"/>
        <w:ind w:left="714" w:hanging="357"/>
        <w:rPr>
          <w:rFonts w:ascii="Calibri" w:eastAsia="Calibri" w:hAnsi="Calibri"/>
          <w:sz w:val="22"/>
          <w:szCs w:val="22"/>
          <w:lang w:eastAsia="en-US"/>
        </w:rPr>
      </w:pPr>
      <w:r w:rsidRPr="000E1582">
        <w:rPr>
          <w:rFonts w:ascii="Calibri" w:eastAsia="Calibri" w:hAnsi="Calibri"/>
          <w:sz w:val="22"/>
          <w:szCs w:val="22"/>
          <w:lang w:eastAsia="en-US"/>
        </w:rPr>
        <w:t>assertNotNull: verifica que no sea null.</w:t>
      </w:r>
    </w:p>
    <w:p w:rsidR="00091A25" w:rsidRPr="000E1582" w:rsidRDefault="00091A25" w:rsidP="00074113">
      <w:pPr>
        <w:numPr>
          <w:ilvl w:val="0"/>
          <w:numId w:val="11"/>
        </w:numPr>
        <w:spacing w:line="276" w:lineRule="auto"/>
        <w:ind w:left="714" w:hanging="357"/>
        <w:rPr>
          <w:rFonts w:ascii="Calibri" w:eastAsia="Calibri" w:hAnsi="Calibri"/>
          <w:sz w:val="22"/>
          <w:szCs w:val="22"/>
          <w:lang w:eastAsia="en-US"/>
        </w:rPr>
      </w:pPr>
      <w:r w:rsidRPr="000E1582">
        <w:rPr>
          <w:rFonts w:ascii="Calibri" w:eastAsia="Calibri" w:hAnsi="Calibri"/>
          <w:sz w:val="22"/>
          <w:szCs w:val="22"/>
          <w:lang w:eastAsia="en-US"/>
        </w:rPr>
        <w:t>assertNull: verifica que sea null.</w:t>
      </w:r>
    </w:p>
    <w:p w:rsidR="00091A25" w:rsidRPr="000E1582" w:rsidRDefault="00091A25" w:rsidP="00074113">
      <w:pPr>
        <w:numPr>
          <w:ilvl w:val="0"/>
          <w:numId w:val="11"/>
        </w:numPr>
        <w:spacing w:line="276" w:lineRule="auto"/>
        <w:ind w:left="714" w:hanging="357"/>
        <w:rPr>
          <w:rFonts w:ascii="Calibri" w:eastAsia="Calibri" w:hAnsi="Calibri"/>
          <w:sz w:val="22"/>
          <w:szCs w:val="22"/>
          <w:lang w:eastAsia="en-US"/>
        </w:rPr>
      </w:pPr>
      <w:r w:rsidRPr="000E1582">
        <w:rPr>
          <w:rFonts w:ascii="Calibri" w:eastAsia="Calibri" w:hAnsi="Calibri"/>
          <w:sz w:val="22"/>
          <w:szCs w:val="22"/>
          <w:lang w:eastAsia="en-US"/>
        </w:rPr>
        <w:t>assertFalse: verifica que una condición sea false.</w:t>
      </w:r>
    </w:p>
    <w:p w:rsidR="00091A25" w:rsidRPr="000E1582" w:rsidRDefault="00091A25" w:rsidP="00074113">
      <w:pPr>
        <w:numPr>
          <w:ilvl w:val="0"/>
          <w:numId w:val="11"/>
        </w:numPr>
        <w:spacing w:line="276" w:lineRule="auto"/>
        <w:ind w:left="714" w:hanging="357"/>
        <w:rPr>
          <w:rFonts w:ascii="Calibri" w:eastAsia="Calibri" w:hAnsi="Calibri"/>
          <w:sz w:val="22"/>
          <w:szCs w:val="22"/>
          <w:lang w:eastAsia="en-US"/>
        </w:rPr>
      </w:pPr>
      <w:r w:rsidRPr="000E1582">
        <w:rPr>
          <w:rFonts w:ascii="Calibri" w:eastAsia="Calibri" w:hAnsi="Calibri"/>
          <w:sz w:val="22"/>
          <w:szCs w:val="22"/>
          <w:lang w:eastAsia="en-US"/>
        </w:rPr>
        <w:t>assertTrue: verifica que una condición sea true</w:t>
      </w:r>
    </w:p>
    <w:p w:rsidR="00091A25" w:rsidRPr="000E1582" w:rsidRDefault="00091A25" w:rsidP="00074113">
      <w:pPr>
        <w:numPr>
          <w:ilvl w:val="0"/>
          <w:numId w:val="11"/>
        </w:numPr>
        <w:spacing w:line="276" w:lineRule="auto"/>
        <w:ind w:left="714" w:hanging="357"/>
        <w:rPr>
          <w:rFonts w:ascii="Calibri" w:eastAsia="Calibri" w:hAnsi="Calibri"/>
          <w:sz w:val="22"/>
          <w:szCs w:val="22"/>
          <w:lang w:eastAsia="en-US"/>
        </w:rPr>
      </w:pPr>
      <w:r w:rsidRPr="000E1582">
        <w:rPr>
          <w:rFonts w:ascii="Calibri" w:eastAsia="Calibri" w:hAnsi="Calibri"/>
          <w:sz w:val="22"/>
          <w:szCs w:val="22"/>
          <w:lang w:eastAsia="en-US"/>
        </w:rPr>
        <w:t>assertArrayEquals: iguala dos arrays</w:t>
      </w:r>
    </w:p>
    <w:p w:rsidR="00091A25" w:rsidRPr="000E1582" w:rsidRDefault="00091A25" w:rsidP="00074113">
      <w:pPr>
        <w:numPr>
          <w:ilvl w:val="0"/>
          <w:numId w:val="11"/>
        </w:numPr>
        <w:spacing w:line="276" w:lineRule="auto"/>
        <w:ind w:left="714" w:hanging="357"/>
        <w:rPr>
          <w:rFonts w:ascii="Calibri" w:eastAsia="Calibri" w:hAnsi="Calibri"/>
          <w:sz w:val="22"/>
          <w:szCs w:val="22"/>
          <w:lang w:eastAsia="en-US"/>
        </w:rPr>
      </w:pPr>
      <w:r w:rsidRPr="000E1582">
        <w:rPr>
          <w:rFonts w:ascii="Calibri" w:eastAsia="Calibri" w:hAnsi="Calibri"/>
          <w:sz w:val="22"/>
          <w:szCs w:val="22"/>
          <w:lang w:eastAsia="en-US"/>
        </w:rPr>
        <w:t>assertNotSame: verifica que dos referencias no sean iguales.</w:t>
      </w:r>
    </w:p>
    <w:p w:rsidR="00091A25" w:rsidRPr="000E1582" w:rsidRDefault="00091A25" w:rsidP="00074113">
      <w:pPr>
        <w:numPr>
          <w:ilvl w:val="0"/>
          <w:numId w:val="11"/>
        </w:numPr>
        <w:spacing w:line="276" w:lineRule="auto"/>
        <w:ind w:left="714" w:hanging="357"/>
        <w:rPr>
          <w:rFonts w:ascii="Calibri" w:eastAsia="Calibri" w:hAnsi="Calibri"/>
          <w:sz w:val="22"/>
          <w:szCs w:val="22"/>
          <w:lang w:eastAsia="en-US"/>
        </w:rPr>
      </w:pPr>
      <w:r w:rsidRPr="000E1582">
        <w:rPr>
          <w:rFonts w:ascii="Calibri" w:eastAsia="Calibri" w:hAnsi="Calibri"/>
          <w:sz w:val="22"/>
          <w:szCs w:val="22"/>
          <w:lang w:eastAsia="en-US"/>
        </w:rPr>
        <w:t>assertSame: verifica que dos referencias sean iguales.</w:t>
      </w:r>
    </w:p>
    <w:p w:rsidR="00091A25" w:rsidRPr="000E1582" w:rsidRDefault="00091A25" w:rsidP="00074113">
      <w:pPr>
        <w:numPr>
          <w:ilvl w:val="0"/>
          <w:numId w:val="11"/>
        </w:numPr>
        <w:spacing w:line="276" w:lineRule="auto"/>
        <w:ind w:left="714" w:hanging="357"/>
        <w:rPr>
          <w:rFonts w:ascii="Calibri" w:eastAsia="Calibri" w:hAnsi="Calibri"/>
          <w:sz w:val="22"/>
          <w:szCs w:val="22"/>
          <w:lang w:eastAsia="en-US"/>
        </w:rPr>
      </w:pPr>
      <w:r w:rsidRPr="000E1582">
        <w:rPr>
          <w:rFonts w:ascii="Calibri" w:eastAsia="Calibri" w:hAnsi="Calibri"/>
          <w:sz w:val="22"/>
          <w:szCs w:val="22"/>
          <w:lang w:eastAsia="en-US"/>
        </w:rPr>
        <w:t>fail: hace fallar el test.</w:t>
      </w:r>
    </w:p>
    <w:p w:rsidR="00091A25" w:rsidRPr="000E1582" w:rsidRDefault="00091A25" w:rsidP="00091A25">
      <w:pPr>
        <w:spacing w:after="200" w:line="276" w:lineRule="auto"/>
        <w:rPr>
          <w:rFonts w:ascii="Calibri" w:eastAsia="Calibri" w:hAnsi="Calibri"/>
          <w:sz w:val="22"/>
          <w:szCs w:val="22"/>
          <w:lang w:eastAsia="en-US"/>
        </w:rPr>
      </w:pPr>
      <w:r w:rsidRPr="000E1582">
        <w:rPr>
          <w:rFonts w:ascii="Calibri" w:eastAsia="Calibri" w:hAnsi="Calibri"/>
          <w:sz w:val="22"/>
          <w:szCs w:val="22"/>
          <w:lang w:eastAsia="en-US"/>
        </w:rPr>
        <w:t>También incluye algunas anotaciones como @Test para indicar que un método debe ser testados, @Before y @After para indicar que hacer antes y después de iniciar un test y  @Ignore para deshabilitar tests.</w:t>
      </w:r>
    </w:p>
    <w:p w:rsidR="00091A25" w:rsidRPr="000E1582" w:rsidRDefault="00091A25" w:rsidP="00091A25">
      <w:pPr>
        <w:spacing w:after="200" w:line="276" w:lineRule="auto"/>
        <w:rPr>
          <w:rFonts w:ascii="Calibri" w:eastAsia="Calibri" w:hAnsi="Calibri"/>
          <w:sz w:val="22"/>
          <w:szCs w:val="22"/>
          <w:lang w:eastAsia="en-US"/>
        </w:rPr>
      </w:pPr>
      <w:r w:rsidRPr="000E1582">
        <w:rPr>
          <w:rFonts w:ascii="Calibri" w:eastAsia="Calibri" w:hAnsi="Calibri"/>
          <w:sz w:val="22"/>
          <w:szCs w:val="22"/>
          <w:lang w:eastAsia="en-US"/>
        </w:rPr>
        <w:t>En la actualidad las IDE como NetBeans y Eclipse cuentan con plug-ins que permiten que la generación de las plantillas necesarias para la creación de las pruebas de una clase Java se realice de manera automática, facilitando al programador enfocarse en la prueba y el resultado esperado, y dejando a la herramienta la creación de las clases que permiten coordinar las pruebas.</w:t>
      </w:r>
    </w:p>
    <w:p w:rsidR="00091A25" w:rsidRDefault="00091A25" w:rsidP="00091A25">
      <w:pPr>
        <w:spacing w:after="200" w:line="276" w:lineRule="auto"/>
        <w:rPr>
          <w:rFonts w:ascii="Calibri" w:eastAsia="Calibri" w:hAnsi="Calibri"/>
          <w:sz w:val="22"/>
          <w:szCs w:val="22"/>
          <w:lang w:eastAsia="en-US"/>
        </w:rPr>
      </w:pPr>
    </w:p>
    <w:p w:rsidR="003B7F44" w:rsidRPr="000E1582" w:rsidRDefault="003B7F44" w:rsidP="00091A25">
      <w:pPr>
        <w:spacing w:after="200" w:line="276" w:lineRule="auto"/>
        <w:rPr>
          <w:rFonts w:ascii="Calibri" w:eastAsia="Calibri" w:hAnsi="Calibri"/>
          <w:sz w:val="22"/>
          <w:szCs w:val="22"/>
          <w:lang w:eastAsia="en-US"/>
        </w:rPr>
      </w:pPr>
    </w:p>
    <w:p w:rsidR="00091A25" w:rsidRPr="000E1582" w:rsidRDefault="00091A25" w:rsidP="00091A25">
      <w:pPr>
        <w:spacing w:after="200" w:line="276" w:lineRule="auto"/>
        <w:rPr>
          <w:rFonts w:ascii="Calibri" w:eastAsia="Calibri" w:hAnsi="Calibri"/>
          <w:sz w:val="28"/>
          <w:szCs w:val="22"/>
          <w:lang w:eastAsia="en-US"/>
        </w:rPr>
      </w:pPr>
      <w:r w:rsidRPr="000E1582">
        <w:rPr>
          <w:rFonts w:ascii="Calibri" w:eastAsia="Calibri" w:hAnsi="Calibri"/>
          <w:sz w:val="28"/>
          <w:szCs w:val="22"/>
          <w:lang w:eastAsia="en-US"/>
        </w:rPr>
        <w:lastRenderedPageBreak/>
        <w:t>Problemas a la hora de realizar los test</w:t>
      </w:r>
    </w:p>
    <w:p w:rsidR="00091A25" w:rsidRPr="000E1582" w:rsidRDefault="00091A25" w:rsidP="00091A25">
      <w:pPr>
        <w:spacing w:after="200" w:line="276" w:lineRule="auto"/>
        <w:rPr>
          <w:rFonts w:ascii="Calibri" w:eastAsia="Calibri" w:hAnsi="Calibri"/>
          <w:sz w:val="22"/>
          <w:szCs w:val="22"/>
          <w:lang w:eastAsia="en-US"/>
        </w:rPr>
      </w:pPr>
      <w:r w:rsidRPr="000E1582">
        <w:rPr>
          <w:rFonts w:ascii="Calibri" w:eastAsia="Calibri" w:hAnsi="Calibri"/>
          <w:sz w:val="22"/>
          <w:szCs w:val="22"/>
          <w:lang w:eastAsia="en-US"/>
        </w:rPr>
        <w:t>No es fácil escribir buenos tests; de hecho, según el tío Bob (Robert Cecil Martin, consultor de software y autor estadounidense), no todo el mundo es capaz de hacerlo: es una cualidad con la que algunos programadores nacen y que a otros les cuesta un gran esfuerzo aprender. La idea detrás de esta premisa es que podemos ser buenísimos desarrolladores, con años de experiencia, pero no por ello tenemos que saber escribir buenos tests unitarios sin la práctica necesaria. La razón es simple, es un tipo diferente de codificación y caeríamos en un error si asumiéramos que solo por nuestra experiencia previa, poseemos la habilidad innata para escribirlos.</w:t>
      </w:r>
    </w:p>
    <w:p w:rsidR="00091A25" w:rsidRPr="000E1582" w:rsidRDefault="00091A25" w:rsidP="00091A25">
      <w:pPr>
        <w:spacing w:after="200" w:line="276" w:lineRule="auto"/>
        <w:rPr>
          <w:rFonts w:ascii="Calibri" w:eastAsia="Calibri" w:hAnsi="Calibri"/>
          <w:sz w:val="22"/>
          <w:szCs w:val="22"/>
          <w:lang w:eastAsia="en-US"/>
        </w:rPr>
      </w:pPr>
      <w:r w:rsidRPr="000E1582">
        <w:rPr>
          <w:rFonts w:ascii="Calibri" w:eastAsia="Calibri" w:hAnsi="Calibri"/>
          <w:sz w:val="22"/>
          <w:szCs w:val="22"/>
          <w:lang w:eastAsia="en-US"/>
        </w:rPr>
        <w:t>Muchos de los tests unitarios que encontramos en quienes se inician en esta metodología son francamente inútiles. No es culpa de los desarrolladores; para la gran mayoría, el primer paso es instalar un framework del tipo JUnit y lanzarse a escribir tests previos para aquellas clases o métodos que necesitan. Una vez el ciclo en marcha, puede parecer que alternar las luces rojas y verdes es el buen camino: escribimos un test que falla, hacemos lo necesario para superarlo y avanzamos. ¿Todo correcto? No</w:t>
      </w:r>
      <w:proofErr w:type="gramStart"/>
      <w:r w:rsidRPr="000E1582">
        <w:rPr>
          <w:rFonts w:ascii="Calibri" w:eastAsia="Calibri" w:hAnsi="Calibri"/>
          <w:sz w:val="22"/>
          <w:szCs w:val="22"/>
          <w:lang w:eastAsia="en-US"/>
        </w:rPr>
        <w:t>!.</w:t>
      </w:r>
      <w:proofErr w:type="gramEnd"/>
    </w:p>
    <w:p w:rsidR="00091A25" w:rsidRPr="000E1582" w:rsidRDefault="00091A25" w:rsidP="00091A25">
      <w:pPr>
        <w:spacing w:after="200" w:line="276" w:lineRule="auto"/>
        <w:rPr>
          <w:rFonts w:ascii="Calibri" w:eastAsia="Calibri" w:hAnsi="Calibri"/>
          <w:sz w:val="22"/>
          <w:szCs w:val="22"/>
          <w:lang w:eastAsia="en-US"/>
        </w:rPr>
      </w:pPr>
      <w:r w:rsidRPr="000E1582">
        <w:rPr>
          <w:rFonts w:ascii="Calibri" w:eastAsia="Calibri" w:hAnsi="Calibri"/>
          <w:sz w:val="22"/>
          <w:szCs w:val="22"/>
          <w:lang w:eastAsia="en-US"/>
        </w:rPr>
        <w:t>Si la calidad de nuestros tests no es la suficiente, entonces éstos no aportan ningún valor añadido, sino todo lo contrario.</w:t>
      </w:r>
    </w:p>
    <w:p w:rsidR="00091A25" w:rsidRPr="000E1582" w:rsidRDefault="00091A25" w:rsidP="00091A25">
      <w:pPr>
        <w:spacing w:after="200" w:line="276" w:lineRule="auto"/>
        <w:rPr>
          <w:rFonts w:ascii="Calibri" w:eastAsia="Calibri" w:hAnsi="Calibri"/>
          <w:sz w:val="22"/>
          <w:szCs w:val="22"/>
          <w:lang w:eastAsia="en-US"/>
        </w:rPr>
      </w:pPr>
      <w:r w:rsidRPr="000E1582">
        <w:rPr>
          <w:rFonts w:ascii="Calibri" w:eastAsia="Calibri" w:hAnsi="Calibri"/>
          <w:sz w:val="22"/>
          <w:szCs w:val="22"/>
          <w:lang w:eastAsia="en-US"/>
        </w:rPr>
        <w:t>Es importante darse cuenta de que las pruebas unitarias no descubrirán todos los errores del código. Por definición, sólo prueban las unidades por sí solas. Por lo tanto, no descubrirán errores de integración, problemas de rendimiento y otros problemas que afectan a todo el sistema en su conjunto. Además, podemos no anticipar todos los casos especiales de entradas que puede recibir la unidad de programa a testear. Las pruebas unitarias sólo son efectivas si se usan en conjunto con otras pruebas de software.</w:t>
      </w:r>
    </w:p>
    <w:p w:rsidR="00091A25" w:rsidRDefault="00091A25" w:rsidP="00091A25">
      <w:pPr>
        <w:spacing w:after="200" w:line="276" w:lineRule="auto"/>
        <w:rPr>
          <w:rFonts w:ascii="Calibri" w:eastAsia="Calibri" w:hAnsi="Calibri"/>
          <w:sz w:val="22"/>
          <w:szCs w:val="22"/>
          <w:lang w:eastAsia="en-US"/>
        </w:rPr>
      </w:pPr>
      <w:r w:rsidRPr="000E1582">
        <w:rPr>
          <w:rFonts w:ascii="Calibri" w:eastAsia="Calibri" w:hAnsi="Calibri"/>
          <w:sz w:val="22"/>
          <w:szCs w:val="22"/>
          <w:lang w:eastAsia="en-US"/>
        </w:rPr>
        <w:t>Sin lugar a dudas, los tests unitarios pueden mejorar significativamente la calidad de nuestros proyectos a la vez que aumentan nuestra productividad de forma indirecta. Sin embargo, no hay que caer en la trampa de que un código que presenta tests unitario es mejor que otro que no; ésto es sólo relativo a la calidad del diseño y al uso que hacemos de los mismos.</w:t>
      </w:r>
    </w:p>
    <w:p w:rsidR="00237973" w:rsidRPr="003B7F44" w:rsidRDefault="00FF35CF" w:rsidP="003B7F44">
      <w:pPr>
        <w:rPr>
          <w:rFonts w:ascii="Calibri" w:eastAsia="Calibri" w:hAnsi="Calibri"/>
          <w:sz w:val="22"/>
          <w:szCs w:val="22"/>
          <w:lang w:eastAsia="en-US"/>
        </w:rPr>
      </w:pPr>
      <w:r>
        <w:rPr>
          <w:rFonts w:ascii="Calibri" w:eastAsia="Calibri" w:hAnsi="Calibri"/>
          <w:sz w:val="22"/>
          <w:szCs w:val="22"/>
          <w:lang w:eastAsia="en-US"/>
        </w:rPr>
        <w:br w:type="page"/>
      </w:r>
      <w:r w:rsidR="00237973" w:rsidRPr="00074113">
        <w:rPr>
          <w:rFonts w:ascii="Calibri" w:eastAsia="Calibri" w:hAnsi="Calibri"/>
          <w:sz w:val="28"/>
          <w:szCs w:val="28"/>
          <w:lang w:eastAsia="en-US"/>
        </w:rPr>
        <w:lastRenderedPageBreak/>
        <w:t>Ficheros</w:t>
      </w:r>
      <w:r w:rsidR="00237973" w:rsidRPr="00074113">
        <w:rPr>
          <w:rFonts w:ascii="Calibri" w:hAnsi="Calibri"/>
          <w:sz w:val="28"/>
          <w:szCs w:val="28"/>
        </w:rPr>
        <w:t xml:space="preserve"> Input / Output</w:t>
      </w:r>
    </w:p>
    <w:p w:rsidR="003B7F44" w:rsidRPr="00074113" w:rsidRDefault="003B7F44" w:rsidP="00237973">
      <w:pPr>
        <w:rPr>
          <w:rFonts w:ascii="Calibri" w:hAnsi="Calibri"/>
          <w:sz w:val="22"/>
          <w:szCs w:val="22"/>
        </w:rPr>
      </w:pPr>
    </w:p>
    <w:p w:rsidR="00237973" w:rsidRPr="00074113" w:rsidRDefault="00237973" w:rsidP="00237973">
      <w:pPr>
        <w:rPr>
          <w:rFonts w:ascii="Calibri" w:hAnsi="Calibri"/>
          <w:sz w:val="22"/>
          <w:szCs w:val="22"/>
        </w:rPr>
      </w:pPr>
      <w:r w:rsidRPr="00074113">
        <w:rPr>
          <w:rFonts w:ascii="Calibri" w:hAnsi="Calibri"/>
          <w:sz w:val="22"/>
          <w:szCs w:val="22"/>
        </w:rPr>
        <w:t xml:space="preserve">La programación de operaciones de </w:t>
      </w:r>
      <w:r w:rsidRPr="00074113">
        <w:rPr>
          <w:rFonts w:ascii="Calibri" w:hAnsi="Calibri"/>
          <w:b/>
          <w:bCs/>
          <w:sz w:val="22"/>
          <w:szCs w:val="22"/>
        </w:rPr>
        <w:t>entrada/salida (input/output o I/O)</w:t>
      </w:r>
      <w:r w:rsidRPr="00074113">
        <w:rPr>
          <w:rFonts w:ascii="Calibri" w:hAnsi="Calibri"/>
          <w:sz w:val="22"/>
          <w:szCs w:val="22"/>
        </w:rPr>
        <w:t xml:space="preserve"> se resuelve a través de clases que provee la plataforma Java:</w:t>
      </w:r>
    </w:p>
    <w:p w:rsidR="00237973" w:rsidRPr="00074113" w:rsidRDefault="00237973" w:rsidP="00074113">
      <w:pPr>
        <w:numPr>
          <w:ilvl w:val="0"/>
          <w:numId w:val="83"/>
        </w:numPr>
        <w:spacing w:line="276" w:lineRule="auto"/>
        <w:ind w:left="714" w:hanging="357"/>
        <w:rPr>
          <w:rFonts w:ascii="Calibri" w:hAnsi="Calibri"/>
          <w:sz w:val="22"/>
          <w:szCs w:val="22"/>
        </w:rPr>
      </w:pPr>
      <w:r w:rsidRPr="00074113">
        <w:rPr>
          <w:rFonts w:ascii="Calibri" w:hAnsi="Calibri"/>
          <w:sz w:val="22"/>
          <w:szCs w:val="22"/>
        </w:rPr>
        <w:t xml:space="preserve">Clases básicas, o "Standard I/O", en el paquete </w:t>
      </w:r>
      <w:r w:rsidRPr="00074113">
        <w:rPr>
          <w:rFonts w:ascii="Calibri" w:hAnsi="Calibri"/>
          <w:b/>
          <w:bCs/>
          <w:sz w:val="22"/>
          <w:szCs w:val="22"/>
        </w:rPr>
        <w:t>java.io</w:t>
      </w:r>
      <w:r w:rsidRPr="00074113">
        <w:rPr>
          <w:rFonts w:ascii="Calibri" w:hAnsi="Calibri"/>
          <w:sz w:val="22"/>
          <w:szCs w:val="22"/>
        </w:rPr>
        <w:t>, que existe desde los comienzos, en JDK 1.0, y es para el modo llamado "stream-based".</w:t>
      </w:r>
    </w:p>
    <w:p w:rsidR="00237973" w:rsidRPr="00074113" w:rsidRDefault="00237973" w:rsidP="00074113">
      <w:pPr>
        <w:numPr>
          <w:ilvl w:val="0"/>
          <w:numId w:val="83"/>
        </w:numPr>
        <w:spacing w:line="276" w:lineRule="auto"/>
        <w:ind w:left="714" w:hanging="357"/>
        <w:rPr>
          <w:rFonts w:ascii="Calibri" w:hAnsi="Calibri"/>
          <w:sz w:val="22"/>
          <w:szCs w:val="22"/>
        </w:rPr>
      </w:pPr>
      <w:r w:rsidRPr="00074113">
        <w:rPr>
          <w:rFonts w:ascii="Calibri" w:hAnsi="Calibri"/>
          <w:sz w:val="22"/>
          <w:szCs w:val="22"/>
        </w:rPr>
        <w:t>La llamada "New I/O", en los paquetes java.nio, introducida en J2SE 1.4, que introduce los conceptos de buffer.</w:t>
      </w:r>
    </w:p>
    <w:p w:rsidR="00237973" w:rsidRPr="00074113" w:rsidRDefault="00237973" w:rsidP="00074113">
      <w:pPr>
        <w:numPr>
          <w:ilvl w:val="0"/>
          <w:numId w:val="83"/>
        </w:numPr>
        <w:spacing w:line="276" w:lineRule="auto"/>
        <w:ind w:left="714" w:hanging="357"/>
        <w:rPr>
          <w:rFonts w:ascii="Calibri" w:hAnsi="Calibri"/>
          <w:sz w:val="22"/>
          <w:szCs w:val="22"/>
        </w:rPr>
      </w:pPr>
      <w:r w:rsidRPr="00074113">
        <w:rPr>
          <w:rFonts w:ascii="Calibri" w:hAnsi="Calibri"/>
          <w:sz w:val="22"/>
          <w:szCs w:val="22"/>
        </w:rPr>
        <w:t>En J2SE 5.0, se incluye el "Formatted text-I/O", a través de las clases java.util.Scanner (lectura) y java.util.Formatter (escritura con método format).</w:t>
      </w:r>
    </w:p>
    <w:p w:rsidR="00237973" w:rsidRPr="00074113" w:rsidRDefault="00237973" w:rsidP="00074113">
      <w:pPr>
        <w:numPr>
          <w:ilvl w:val="0"/>
          <w:numId w:val="83"/>
        </w:numPr>
        <w:spacing w:line="276" w:lineRule="auto"/>
        <w:ind w:left="714" w:hanging="357"/>
        <w:rPr>
          <w:rFonts w:ascii="Calibri" w:hAnsi="Calibri"/>
          <w:sz w:val="22"/>
          <w:szCs w:val="22"/>
        </w:rPr>
      </w:pPr>
      <w:r w:rsidRPr="00074113">
        <w:rPr>
          <w:rFonts w:ascii="Calibri" w:hAnsi="Calibri"/>
          <w:sz w:val="22"/>
          <w:szCs w:val="22"/>
        </w:rPr>
        <w:t>En Java SE 7, se incluye el llamado NIO.2 (non-blocking I/O), en el paquete java.nio.file, con nuevas funcionalidades de manejo de archivos.</w:t>
      </w:r>
    </w:p>
    <w:p w:rsidR="00237973" w:rsidRPr="00074113" w:rsidRDefault="00237973" w:rsidP="00237973">
      <w:pPr>
        <w:rPr>
          <w:rFonts w:ascii="Calibri" w:hAnsi="Calibri"/>
          <w:sz w:val="22"/>
          <w:szCs w:val="22"/>
        </w:rPr>
      </w:pPr>
      <w:r w:rsidRPr="00074113">
        <w:rPr>
          <w:rFonts w:ascii="Calibri" w:hAnsi="Calibri"/>
          <w:sz w:val="22"/>
          <w:szCs w:val="22"/>
        </w:rPr>
        <w:t>Esta materia, describe el uso de Standard I/O.</w:t>
      </w:r>
    </w:p>
    <w:p w:rsidR="003B7F44" w:rsidRPr="00074113" w:rsidRDefault="003B7F44" w:rsidP="00237973">
      <w:pPr>
        <w:rPr>
          <w:rFonts w:ascii="Calibri" w:hAnsi="Calibri"/>
          <w:sz w:val="22"/>
          <w:szCs w:val="22"/>
        </w:rPr>
      </w:pPr>
    </w:p>
    <w:p w:rsidR="003B7F44" w:rsidRPr="00074113" w:rsidRDefault="00237973" w:rsidP="00237973">
      <w:pPr>
        <w:rPr>
          <w:rFonts w:ascii="Calibri" w:hAnsi="Calibri"/>
          <w:sz w:val="28"/>
          <w:szCs w:val="28"/>
        </w:rPr>
      </w:pPr>
      <w:r w:rsidRPr="00074113">
        <w:rPr>
          <w:rFonts w:ascii="Calibri" w:hAnsi="Calibri"/>
          <w:sz w:val="28"/>
          <w:szCs w:val="28"/>
        </w:rPr>
        <w:t>La clase File</w:t>
      </w:r>
    </w:p>
    <w:p w:rsidR="003B7F44" w:rsidRPr="00074113" w:rsidRDefault="003B7F44" w:rsidP="003B7F44">
      <w:pPr>
        <w:spacing w:line="276" w:lineRule="auto"/>
        <w:ind w:left="714"/>
        <w:rPr>
          <w:rFonts w:ascii="Calibri" w:hAnsi="Calibri"/>
          <w:sz w:val="22"/>
          <w:szCs w:val="22"/>
        </w:rPr>
      </w:pPr>
    </w:p>
    <w:p w:rsidR="00237973" w:rsidRPr="00074113" w:rsidRDefault="00237973" w:rsidP="00074113">
      <w:pPr>
        <w:numPr>
          <w:ilvl w:val="0"/>
          <w:numId w:val="91"/>
        </w:numPr>
        <w:spacing w:line="276" w:lineRule="auto"/>
        <w:ind w:left="714" w:hanging="357"/>
        <w:rPr>
          <w:rFonts w:ascii="Calibri" w:hAnsi="Calibri"/>
          <w:sz w:val="22"/>
          <w:szCs w:val="22"/>
        </w:rPr>
      </w:pPr>
      <w:r w:rsidRPr="00074113">
        <w:rPr>
          <w:rFonts w:ascii="Calibri" w:hAnsi="Calibri"/>
          <w:sz w:val="22"/>
          <w:szCs w:val="22"/>
        </w:rPr>
        <w:t>La clase java.io.File puede representar un archivo o un directorio.</w:t>
      </w:r>
    </w:p>
    <w:p w:rsidR="00237973" w:rsidRPr="00074113" w:rsidRDefault="00237973" w:rsidP="00074113">
      <w:pPr>
        <w:numPr>
          <w:ilvl w:val="0"/>
          <w:numId w:val="91"/>
        </w:numPr>
        <w:spacing w:line="276" w:lineRule="auto"/>
        <w:ind w:left="714" w:hanging="357"/>
        <w:rPr>
          <w:rFonts w:ascii="Calibri" w:hAnsi="Calibri"/>
          <w:sz w:val="22"/>
          <w:szCs w:val="22"/>
        </w:rPr>
      </w:pPr>
      <w:r w:rsidRPr="00074113">
        <w:rPr>
          <w:rFonts w:ascii="Calibri" w:hAnsi="Calibri"/>
          <w:sz w:val="22"/>
          <w:szCs w:val="22"/>
        </w:rPr>
        <w:t>Se construye a partir del nombre y opcionalmente un path (ruta), que si no se especifica utiliza la default, que es aquella donde se ejecuta el programa.</w:t>
      </w:r>
    </w:p>
    <w:p w:rsidR="00237973" w:rsidRPr="00074113" w:rsidRDefault="00237973" w:rsidP="00074113">
      <w:pPr>
        <w:numPr>
          <w:ilvl w:val="0"/>
          <w:numId w:val="91"/>
        </w:numPr>
        <w:spacing w:line="276" w:lineRule="auto"/>
        <w:ind w:left="714" w:hanging="357"/>
        <w:rPr>
          <w:rFonts w:ascii="Calibri" w:hAnsi="Calibri"/>
          <w:sz w:val="22"/>
          <w:szCs w:val="22"/>
        </w:rPr>
      </w:pPr>
      <w:r w:rsidRPr="00074113">
        <w:rPr>
          <w:rFonts w:ascii="Calibri" w:hAnsi="Calibri"/>
          <w:sz w:val="22"/>
          <w:szCs w:val="22"/>
        </w:rPr>
        <w:t>Tiene asociado un path para localizarlo.</w:t>
      </w:r>
    </w:p>
    <w:p w:rsidR="00237973" w:rsidRPr="00074113" w:rsidRDefault="00237973" w:rsidP="00074113">
      <w:pPr>
        <w:numPr>
          <w:ilvl w:val="0"/>
          <w:numId w:val="91"/>
        </w:numPr>
        <w:spacing w:line="276" w:lineRule="auto"/>
        <w:ind w:left="714" w:hanging="357"/>
        <w:rPr>
          <w:rFonts w:ascii="Calibri" w:hAnsi="Calibri"/>
          <w:sz w:val="22"/>
          <w:szCs w:val="22"/>
        </w:rPr>
      </w:pPr>
      <w:r w:rsidRPr="00074113">
        <w:rPr>
          <w:rFonts w:ascii="Calibri" w:hAnsi="Calibri"/>
          <w:sz w:val="22"/>
          <w:szCs w:val="22"/>
        </w:rPr>
        <w:t>Ejemplos de creación de un objeto File:</w:t>
      </w:r>
    </w:p>
    <w:p w:rsidR="00237973" w:rsidRPr="00074113" w:rsidRDefault="00237973" w:rsidP="00237973">
      <w:pPr>
        <w:rPr>
          <w:rFonts w:ascii="Calibri" w:hAnsi="Calibri"/>
          <w:sz w:val="22"/>
          <w:szCs w:val="22"/>
        </w:rPr>
      </w:pPr>
    </w:p>
    <w:p w:rsidR="00237973" w:rsidRPr="00074113" w:rsidRDefault="00212DC5" w:rsidP="00237973">
      <w:pPr>
        <w:rPr>
          <w:rFonts w:ascii="Calibri" w:hAnsi="Calibri"/>
          <w:sz w:val="22"/>
          <w:szCs w:val="22"/>
        </w:rPr>
      </w:pPr>
      <w:r>
        <w:rPr>
          <w:rFonts w:ascii="Calibri" w:hAnsi="Calibri"/>
          <w:noProof/>
          <w:sz w:val="22"/>
          <w:szCs w:val="22"/>
          <w:lang w:val="es-AR" w:eastAsia="es-AR"/>
        </w:rPr>
        <w:drawing>
          <wp:inline distT="0" distB="0" distL="0" distR="0">
            <wp:extent cx="5396230" cy="1236345"/>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1236345"/>
                    </a:xfrm>
                    <a:prstGeom prst="rect">
                      <a:avLst/>
                    </a:prstGeom>
                    <a:noFill/>
                    <a:ln>
                      <a:noFill/>
                    </a:ln>
                  </pic:spPr>
                </pic:pic>
              </a:graphicData>
            </a:graphic>
          </wp:inline>
        </w:drawing>
      </w:r>
    </w:p>
    <w:p w:rsidR="00237973" w:rsidRPr="00074113" w:rsidRDefault="00237973" w:rsidP="00237973">
      <w:pPr>
        <w:rPr>
          <w:rFonts w:ascii="Calibri" w:hAnsi="Calibri"/>
          <w:sz w:val="22"/>
          <w:szCs w:val="22"/>
        </w:rPr>
      </w:pPr>
      <w:r w:rsidRPr="00074113">
        <w:rPr>
          <w:rFonts w:ascii="Calibri" w:hAnsi="Calibri"/>
          <w:sz w:val="22"/>
          <w:szCs w:val="22"/>
        </w:rPr>
        <w:t>En Java SE 7, la clase java.nio.file.Path cubre las limitaciones que tiene la clase File.</w:t>
      </w:r>
    </w:p>
    <w:p w:rsidR="00237973" w:rsidRPr="00074113" w:rsidRDefault="00237973" w:rsidP="00237973">
      <w:pPr>
        <w:rPr>
          <w:rFonts w:ascii="Calibri" w:hAnsi="Calibri"/>
          <w:sz w:val="22"/>
          <w:szCs w:val="22"/>
        </w:rPr>
      </w:pPr>
      <w:proofErr w:type="gramStart"/>
      <w:r w:rsidRPr="00074113">
        <w:rPr>
          <w:rFonts w:ascii="Calibri" w:hAnsi="Calibri"/>
          <w:sz w:val="22"/>
          <w:szCs w:val="22"/>
        </w:rPr>
        <w:t>path</w:t>
      </w:r>
      <w:proofErr w:type="gramEnd"/>
      <w:r w:rsidRPr="00074113">
        <w:rPr>
          <w:rFonts w:ascii="Calibri" w:hAnsi="Calibri"/>
          <w:sz w:val="22"/>
          <w:szCs w:val="22"/>
        </w:rPr>
        <w:t xml:space="preserve"> y sistema operativo</w:t>
      </w:r>
    </w:p>
    <w:p w:rsidR="00237973" w:rsidRPr="00074113" w:rsidRDefault="00237973" w:rsidP="00237973">
      <w:pPr>
        <w:rPr>
          <w:rFonts w:ascii="Calibri" w:hAnsi="Calibri"/>
          <w:sz w:val="22"/>
          <w:szCs w:val="22"/>
        </w:rPr>
      </w:pPr>
      <w:r w:rsidRPr="00074113">
        <w:rPr>
          <w:rFonts w:ascii="Calibri" w:hAnsi="Calibri"/>
          <w:sz w:val="22"/>
          <w:szCs w:val="22"/>
        </w:rPr>
        <w:t xml:space="preserve">Los path tienen una nomenclatura </w:t>
      </w:r>
      <w:r w:rsidRPr="00074113">
        <w:rPr>
          <w:rFonts w:ascii="Calibri" w:hAnsi="Calibri"/>
          <w:b/>
          <w:bCs/>
          <w:sz w:val="22"/>
          <w:szCs w:val="22"/>
        </w:rPr>
        <w:t>dependiente del sistema operativo:</w:t>
      </w:r>
    </w:p>
    <w:p w:rsidR="00237973" w:rsidRPr="00074113" w:rsidRDefault="00237973" w:rsidP="00074113">
      <w:pPr>
        <w:numPr>
          <w:ilvl w:val="0"/>
          <w:numId w:val="84"/>
        </w:numPr>
        <w:spacing w:line="276" w:lineRule="auto"/>
        <w:rPr>
          <w:rFonts w:ascii="Calibri" w:hAnsi="Calibri"/>
          <w:sz w:val="22"/>
          <w:szCs w:val="22"/>
        </w:rPr>
      </w:pPr>
      <w:r w:rsidRPr="00074113">
        <w:rPr>
          <w:rFonts w:ascii="Calibri" w:hAnsi="Calibri"/>
          <w:sz w:val="22"/>
          <w:szCs w:val="22"/>
        </w:rPr>
        <w:t xml:space="preserve">Separador de </w:t>
      </w:r>
      <w:r w:rsidRPr="00074113">
        <w:rPr>
          <w:rFonts w:ascii="Calibri" w:hAnsi="Calibri"/>
          <w:b/>
          <w:bCs/>
          <w:sz w:val="22"/>
          <w:szCs w:val="22"/>
        </w:rPr>
        <w:t>directorios</w:t>
      </w:r>
      <w:r w:rsidRPr="00074113">
        <w:rPr>
          <w:rFonts w:ascii="Calibri" w:hAnsi="Calibri"/>
          <w:sz w:val="22"/>
          <w:szCs w:val="22"/>
        </w:rPr>
        <w:t xml:space="preserve">: </w:t>
      </w:r>
    </w:p>
    <w:p w:rsidR="00237973" w:rsidRPr="00074113" w:rsidRDefault="00237973" w:rsidP="00074113">
      <w:pPr>
        <w:numPr>
          <w:ilvl w:val="1"/>
          <w:numId w:val="84"/>
        </w:numPr>
        <w:spacing w:line="276" w:lineRule="auto"/>
        <w:rPr>
          <w:rFonts w:ascii="Calibri" w:hAnsi="Calibri"/>
          <w:sz w:val="22"/>
          <w:szCs w:val="22"/>
          <w:lang w:val="en-US"/>
        </w:rPr>
      </w:pPr>
      <w:r w:rsidRPr="00074113">
        <w:rPr>
          <w:rFonts w:ascii="Calibri" w:hAnsi="Calibri"/>
          <w:sz w:val="22"/>
          <w:szCs w:val="22"/>
          <w:lang w:val="en-US"/>
        </w:rPr>
        <w:t>Windows utiliza backslash ('\').</w:t>
      </w:r>
    </w:p>
    <w:p w:rsidR="00237973" w:rsidRPr="00074113" w:rsidRDefault="00237973" w:rsidP="00074113">
      <w:pPr>
        <w:numPr>
          <w:ilvl w:val="1"/>
          <w:numId w:val="84"/>
        </w:numPr>
        <w:spacing w:line="276" w:lineRule="auto"/>
        <w:rPr>
          <w:rFonts w:ascii="Calibri" w:hAnsi="Calibri"/>
          <w:sz w:val="22"/>
          <w:szCs w:val="22"/>
        </w:rPr>
      </w:pPr>
      <w:r w:rsidRPr="00074113">
        <w:rPr>
          <w:rFonts w:ascii="Calibri" w:hAnsi="Calibri"/>
          <w:sz w:val="22"/>
          <w:szCs w:val="22"/>
        </w:rPr>
        <w:t>Linux/Unix/Mac utilizan slash ('/').</w:t>
      </w:r>
    </w:p>
    <w:p w:rsidR="00237973" w:rsidRPr="00074113" w:rsidRDefault="00237973" w:rsidP="00074113">
      <w:pPr>
        <w:numPr>
          <w:ilvl w:val="0"/>
          <w:numId w:val="84"/>
        </w:numPr>
        <w:spacing w:line="276" w:lineRule="auto"/>
        <w:rPr>
          <w:rFonts w:ascii="Calibri" w:hAnsi="Calibri"/>
          <w:sz w:val="22"/>
          <w:szCs w:val="22"/>
        </w:rPr>
      </w:pPr>
      <w:r w:rsidRPr="00074113">
        <w:rPr>
          <w:rFonts w:ascii="Calibri" w:hAnsi="Calibri"/>
          <w:sz w:val="22"/>
          <w:szCs w:val="22"/>
        </w:rPr>
        <w:t xml:space="preserve">Separador de </w:t>
      </w:r>
      <w:r w:rsidRPr="00074113">
        <w:rPr>
          <w:rFonts w:ascii="Calibri" w:hAnsi="Calibri"/>
          <w:b/>
          <w:bCs/>
          <w:sz w:val="22"/>
          <w:szCs w:val="22"/>
        </w:rPr>
        <w:t>path</w:t>
      </w:r>
      <w:r w:rsidRPr="00074113">
        <w:rPr>
          <w:rFonts w:ascii="Calibri" w:hAnsi="Calibri"/>
          <w:sz w:val="22"/>
          <w:szCs w:val="22"/>
        </w:rPr>
        <w:t xml:space="preserve">: </w:t>
      </w:r>
    </w:p>
    <w:p w:rsidR="00237973" w:rsidRPr="00074113" w:rsidRDefault="00237973" w:rsidP="00074113">
      <w:pPr>
        <w:numPr>
          <w:ilvl w:val="1"/>
          <w:numId w:val="84"/>
        </w:numPr>
        <w:spacing w:line="276" w:lineRule="auto"/>
        <w:rPr>
          <w:rFonts w:ascii="Calibri" w:hAnsi="Calibri"/>
          <w:sz w:val="22"/>
          <w:szCs w:val="22"/>
        </w:rPr>
      </w:pPr>
      <w:r w:rsidRPr="00074113">
        <w:rPr>
          <w:rFonts w:ascii="Calibri" w:hAnsi="Calibri"/>
          <w:sz w:val="22"/>
          <w:szCs w:val="22"/>
        </w:rPr>
        <w:t>Windows utiliza punto y coma (';').</w:t>
      </w:r>
    </w:p>
    <w:p w:rsidR="00237973" w:rsidRPr="00074113" w:rsidRDefault="00237973" w:rsidP="00074113">
      <w:pPr>
        <w:numPr>
          <w:ilvl w:val="1"/>
          <w:numId w:val="84"/>
        </w:numPr>
        <w:spacing w:line="276" w:lineRule="auto"/>
        <w:rPr>
          <w:rFonts w:ascii="Calibri" w:hAnsi="Calibri"/>
          <w:sz w:val="22"/>
          <w:szCs w:val="22"/>
        </w:rPr>
      </w:pPr>
      <w:r w:rsidRPr="00074113">
        <w:rPr>
          <w:rFonts w:ascii="Calibri" w:hAnsi="Calibri"/>
          <w:sz w:val="22"/>
          <w:szCs w:val="22"/>
        </w:rPr>
        <w:t>Linux/Unix/Mac utilizan dos puntos (':').</w:t>
      </w:r>
    </w:p>
    <w:p w:rsidR="00237973" w:rsidRPr="00074113" w:rsidRDefault="00237973" w:rsidP="00074113">
      <w:pPr>
        <w:numPr>
          <w:ilvl w:val="0"/>
          <w:numId w:val="84"/>
        </w:numPr>
        <w:spacing w:line="276" w:lineRule="auto"/>
        <w:rPr>
          <w:rFonts w:ascii="Calibri" w:hAnsi="Calibri"/>
          <w:sz w:val="22"/>
          <w:szCs w:val="22"/>
        </w:rPr>
      </w:pPr>
      <w:r w:rsidRPr="00074113">
        <w:rPr>
          <w:rFonts w:ascii="Calibri" w:hAnsi="Calibri"/>
          <w:b/>
          <w:bCs/>
          <w:sz w:val="22"/>
          <w:szCs w:val="22"/>
        </w:rPr>
        <w:t>Delimitador</w:t>
      </w:r>
      <w:r w:rsidRPr="00074113">
        <w:rPr>
          <w:rFonts w:ascii="Calibri" w:hAnsi="Calibri"/>
          <w:sz w:val="22"/>
          <w:szCs w:val="22"/>
        </w:rPr>
        <w:t xml:space="preserve"> de línea: </w:t>
      </w:r>
    </w:p>
    <w:p w:rsidR="00237973" w:rsidRPr="00074113" w:rsidRDefault="00237973" w:rsidP="00074113">
      <w:pPr>
        <w:numPr>
          <w:ilvl w:val="1"/>
          <w:numId w:val="84"/>
        </w:numPr>
        <w:spacing w:line="276" w:lineRule="auto"/>
        <w:rPr>
          <w:rFonts w:ascii="Calibri" w:hAnsi="Calibri"/>
          <w:sz w:val="22"/>
          <w:szCs w:val="22"/>
        </w:rPr>
      </w:pPr>
      <w:r w:rsidRPr="00074113">
        <w:rPr>
          <w:rFonts w:ascii="Calibri" w:hAnsi="Calibri"/>
          <w:sz w:val="22"/>
          <w:szCs w:val="22"/>
        </w:rPr>
        <w:t>Windows utiliza un retorno de carro y nueva línea ('\r\n').</w:t>
      </w:r>
    </w:p>
    <w:p w:rsidR="00237973" w:rsidRPr="00074113" w:rsidRDefault="00237973" w:rsidP="00074113">
      <w:pPr>
        <w:numPr>
          <w:ilvl w:val="1"/>
          <w:numId w:val="84"/>
        </w:numPr>
        <w:spacing w:line="276" w:lineRule="auto"/>
        <w:rPr>
          <w:rFonts w:ascii="Calibri" w:hAnsi="Calibri"/>
          <w:sz w:val="22"/>
          <w:szCs w:val="22"/>
        </w:rPr>
      </w:pPr>
      <w:r w:rsidRPr="00074113">
        <w:rPr>
          <w:rFonts w:ascii="Calibri" w:hAnsi="Calibri"/>
          <w:sz w:val="22"/>
          <w:szCs w:val="22"/>
        </w:rPr>
        <w:t>Linux/Unix utilizan sólo nueva línea ('\n').</w:t>
      </w:r>
    </w:p>
    <w:p w:rsidR="00237973" w:rsidRPr="00074113" w:rsidRDefault="00237973" w:rsidP="00074113">
      <w:pPr>
        <w:numPr>
          <w:ilvl w:val="1"/>
          <w:numId w:val="84"/>
        </w:numPr>
        <w:spacing w:line="276" w:lineRule="auto"/>
        <w:rPr>
          <w:rFonts w:ascii="Calibri" w:hAnsi="Calibri"/>
          <w:sz w:val="22"/>
          <w:szCs w:val="22"/>
        </w:rPr>
      </w:pPr>
      <w:r w:rsidRPr="00074113">
        <w:rPr>
          <w:rFonts w:ascii="Calibri" w:hAnsi="Calibri"/>
          <w:sz w:val="22"/>
          <w:szCs w:val="22"/>
        </w:rPr>
        <w:t>Mac sólo retorno de carro ('\r').</w:t>
      </w:r>
    </w:p>
    <w:p w:rsidR="00237973" w:rsidRPr="00074113" w:rsidRDefault="00237973" w:rsidP="00074113">
      <w:pPr>
        <w:numPr>
          <w:ilvl w:val="0"/>
          <w:numId w:val="84"/>
        </w:numPr>
        <w:spacing w:line="276" w:lineRule="auto"/>
        <w:rPr>
          <w:rFonts w:ascii="Calibri" w:hAnsi="Calibri"/>
          <w:sz w:val="22"/>
          <w:szCs w:val="22"/>
        </w:rPr>
      </w:pPr>
      <w:r w:rsidRPr="00074113">
        <w:rPr>
          <w:rFonts w:ascii="Calibri" w:hAnsi="Calibri"/>
          <w:b/>
          <w:bCs/>
          <w:sz w:val="22"/>
          <w:szCs w:val="22"/>
        </w:rPr>
        <w:t>Disco</w:t>
      </w:r>
      <w:r w:rsidRPr="00074113">
        <w:rPr>
          <w:rFonts w:ascii="Calibri" w:hAnsi="Calibri"/>
          <w:sz w:val="22"/>
          <w:szCs w:val="22"/>
        </w:rPr>
        <w:t>:</w:t>
      </w:r>
    </w:p>
    <w:p w:rsidR="00237973" w:rsidRPr="00074113" w:rsidRDefault="00237973" w:rsidP="00074113">
      <w:pPr>
        <w:numPr>
          <w:ilvl w:val="1"/>
          <w:numId w:val="84"/>
        </w:numPr>
        <w:spacing w:line="276" w:lineRule="auto"/>
        <w:rPr>
          <w:rFonts w:ascii="Calibri" w:hAnsi="Calibri"/>
          <w:sz w:val="22"/>
          <w:szCs w:val="22"/>
        </w:rPr>
      </w:pPr>
      <w:r w:rsidRPr="00074113">
        <w:rPr>
          <w:rFonts w:ascii="Calibri" w:hAnsi="Calibri"/>
          <w:sz w:val="22"/>
          <w:szCs w:val="22"/>
        </w:rPr>
        <w:t>Windows mapea el disco con una unidad ('c</w:t>
      </w:r>
      <w:proofErr w:type="gramStart"/>
      <w:r w:rsidRPr="00074113">
        <w:rPr>
          <w:rFonts w:ascii="Calibri" w:hAnsi="Calibri"/>
          <w:sz w:val="22"/>
          <w:szCs w:val="22"/>
        </w:rPr>
        <w:t>:\</w:t>
      </w:r>
      <w:proofErr w:type="gramEnd"/>
      <w:r w:rsidRPr="00074113">
        <w:rPr>
          <w:rFonts w:ascii="Calibri" w:hAnsi="Calibri"/>
          <w:sz w:val="22"/>
          <w:szCs w:val="22"/>
        </w:rPr>
        <w:t>', 'd:\').</w:t>
      </w:r>
    </w:p>
    <w:p w:rsidR="00237973" w:rsidRPr="00074113" w:rsidRDefault="00237973" w:rsidP="00074113">
      <w:pPr>
        <w:numPr>
          <w:ilvl w:val="1"/>
          <w:numId w:val="84"/>
        </w:numPr>
        <w:spacing w:line="276" w:lineRule="auto"/>
        <w:rPr>
          <w:rFonts w:ascii="Calibri" w:hAnsi="Calibri"/>
          <w:sz w:val="22"/>
          <w:szCs w:val="22"/>
        </w:rPr>
      </w:pPr>
      <w:r w:rsidRPr="00074113">
        <w:rPr>
          <w:rFonts w:ascii="Calibri" w:hAnsi="Calibri"/>
          <w:sz w:val="22"/>
          <w:szCs w:val="22"/>
        </w:rPr>
        <w:t>Linux/Unix/Mac utilizan una única raíz ('/').</w:t>
      </w:r>
    </w:p>
    <w:p w:rsidR="00237973" w:rsidRPr="00074113" w:rsidRDefault="00237973" w:rsidP="00237973">
      <w:pPr>
        <w:rPr>
          <w:rFonts w:ascii="Calibri" w:hAnsi="Calibri"/>
          <w:sz w:val="22"/>
          <w:szCs w:val="22"/>
        </w:rPr>
      </w:pPr>
      <w:r w:rsidRPr="00074113">
        <w:rPr>
          <w:rFonts w:ascii="Calibri" w:hAnsi="Calibri"/>
          <w:sz w:val="22"/>
          <w:szCs w:val="22"/>
        </w:rPr>
        <w:lastRenderedPageBreak/>
        <w:t>Los valores de sistema operativo se pueden obtener programáticamente, lo que permite que el código sea portable:</w:t>
      </w:r>
    </w:p>
    <w:p w:rsidR="00237973" w:rsidRPr="00074113" w:rsidRDefault="00237973" w:rsidP="00074113">
      <w:pPr>
        <w:numPr>
          <w:ilvl w:val="0"/>
          <w:numId w:val="84"/>
        </w:numPr>
        <w:spacing w:line="276" w:lineRule="auto"/>
        <w:ind w:left="714" w:hanging="357"/>
        <w:rPr>
          <w:rFonts w:ascii="Calibri" w:hAnsi="Calibri"/>
          <w:sz w:val="22"/>
          <w:szCs w:val="22"/>
        </w:rPr>
      </w:pPr>
      <w:r w:rsidRPr="00074113">
        <w:rPr>
          <w:rFonts w:ascii="Calibri" w:hAnsi="Calibri"/>
          <w:sz w:val="22"/>
          <w:szCs w:val="22"/>
        </w:rPr>
        <w:t>Carácter separador de directorios: con File.</w:t>
      </w:r>
      <w:r w:rsidRPr="00074113">
        <w:rPr>
          <w:rFonts w:ascii="Calibri" w:hAnsi="Calibri"/>
          <w:i/>
          <w:iCs/>
          <w:sz w:val="22"/>
          <w:szCs w:val="22"/>
        </w:rPr>
        <w:t>separator</w:t>
      </w:r>
      <w:r w:rsidRPr="00074113">
        <w:rPr>
          <w:rFonts w:ascii="Calibri" w:hAnsi="Calibri"/>
          <w:sz w:val="22"/>
          <w:szCs w:val="22"/>
        </w:rPr>
        <w:t xml:space="preserve"> (String) y File.</w:t>
      </w:r>
      <w:r w:rsidRPr="00074113">
        <w:rPr>
          <w:rFonts w:ascii="Calibri" w:hAnsi="Calibri"/>
          <w:i/>
          <w:iCs/>
          <w:sz w:val="22"/>
          <w:szCs w:val="22"/>
        </w:rPr>
        <w:t>separatorChar</w:t>
      </w:r>
      <w:r w:rsidRPr="00074113">
        <w:rPr>
          <w:rFonts w:ascii="Calibri" w:hAnsi="Calibri"/>
          <w:sz w:val="22"/>
          <w:szCs w:val="22"/>
        </w:rPr>
        <w:t xml:space="preserve"> (char).</w:t>
      </w:r>
    </w:p>
    <w:p w:rsidR="00237973" w:rsidRPr="00074113" w:rsidRDefault="00237973" w:rsidP="00074113">
      <w:pPr>
        <w:numPr>
          <w:ilvl w:val="0"/>
          <w:numId w:val="84"/>
        </w:numPr>
        <w:spacing w:line="276" w:lineRule="auto"/>
        <w:ind w:left="714" w:hanging="357"/>
        <w:rPr>
          <w:rFonts w:ascii="Calibri" w:hAnsi="Calibri"/>
          <w:sz w:val="22"/>
          <w:szCs w:val="22"/>
        </w:rPr>
      </w:pPr>
      <w:r w:rsidRPr="00074113">
        <w:rPr>
          <w:rFonts w:ascii="Calibri" w:hAnsi="Calibri"/>
          <w:sz w:val="22"/>
          <w:szCs w:val="22"/>
        </w:rPr>
        <w:t>Carácter separador de rutas (path): File.</w:t>
      </w:r>
      <w:r w:rsidRPr="00074113">
        <w:rPr>
          <w:rFonts w:ascii="Calibri" w:hAnsi="Calibri"/>
          <w:i/>
          <w:iCs/>
          <w:sz w:val="22"/>
          <w:szCs w:val="22"/>
        </w:rPr>
        <w:t>pathSeparator</w:t>
      </w:r>
      <w:r w:rsidRPr="00074113">
        <w:rPr>
          <w:rFonts w:ascii="Calibri" w:hAnsi="Calibri"/>
          <w:sz w:val="22"/>
          <w:szCs w:val="22"/>
        </w:rPr>
        <w:t xml:space="preserve"> y File.</w:t>
      </w:r>
      <w:r w:rsidRPr="00074113">
        <w:rPr>
          <w:rFonts w:ascii="Calibri" w:hAnsi="Calibri"/>
          <w:i/>
          <w:iCs/>
          <w:sz w:val="22"/>
          <w:szCs w:val="22"/>
        </w:rPr>
        <w:t>pathSeparatorChar</w:t>
      </w:r>
      <w:r w:rsidRPr="00074113">
        <w:rPr>
          <w:rFonts w:ascii="Calibri" w:hAnsi="Calibri"/>
          <w:sz w:val="22"/>
          <w:szCs w:val="22"/>
        </w:rPr>
        <w:t>.</w:t>
      </w:r>
    </w:p>
    <w:p w:rsidR="00237973" w:rsidRPr="00074113" w:rsidRDefault="00237973" w:rsidP="00074113">
      <w:pPr>
        <w:numPr>
          <w:ilvl w:val="0"/>
          <w:numId w:val="84"/>
        </w:numPr>
        <w:spacing w:line="276" w:lineRule="auto"/>
        <w:ind w:left="714" w:hanging="357"/>
        <w:rPr>
          <w:rFonts w:ascii="Calibri" w:hAnsi="Calibri"/>
          <w:sz w:val="22"/>
          <w:szCs w:val="22"/>
        </w:rPr>
      </w:pPr>
      <w:r w:rsidRPr="00074113">
        <w:rPr>
          <w:rFonts w:ascii="Calibri" w:hAnsi="Calibri"/>
          <w:sz w:val="22"/>
          <w:szCs w:val="22"/>
        </w:rPr>
        <w:t xml:space="preserve">Delimitador de línea: Se puede obtener desde una propiedad de sistema, con </w:t>
      </w:r>
      <w:proofErr w:type="gramStart"/>
      <w:r w:rsidRPr="00074113">
        <w:rPr>
          <w:rFonts w:ascii="Calibri" w:hAnsi="Calibri"/>
          <w:sz w:val="22"/>
          <w:szCs w:val="22"/>
        </w:rPr>
        <w:t>System.</w:t>
      </w:r>
      <w:r w:rsidRPr="00074113">
        <w:rPr>
          <w:rFonts w:ascii="Calibri" w:hAnsi="Calibri"/>
          <w:i/>
          <w:iCs/>
          <w:sz w:val="22"/>
          <w:szCs w:val="22"/>
        </w:rPr>
        <w:t>getProperty</w:t>
      </w:r>
      <w:r w:rsidRPr="00074113">
        <w:rPr>
          <w:rFonts w:ascii="Calibri" w:hAnsi="Calibri"/>
          <w:sz w:val="22"/>
          <w:szCs w:val="22"/>
        </w:rPr>
        <w:t>(</w:t>
      </w:r>
      <w:proofErr w:type="gramEnd"/>
      <w:r w:rsidRPr="00074113">
        <w:rPr>
          <w:rFonts w:ascii="Calibri" w:hAnsi="Calibri"/>
          <w:sz w:val="22"/>
          <w:szCs w:val="22"/>
        </w:rPr>
        <w:t>"line.separator"), como String.</w:t>
      </w:r>
    </w:p>
    <w:p w:rsidR="00237973" w:rsidRPr="00074113" w:rsidRDefault="00237973" w:rsidP="00237973">
      <w:pPr>
        <w:rPr>
          <w:rFonts w:ascii="Calibri" w:hAnsi="Calibri"/>
          <w:sz w:val="22"/>
          <w:szCs w:val="22"/>
        </w:rPr>
      </w:pPr>
    </w:p>
    <w:p w:rsidR="00237973" w:rsidRPr="00074113" w:rsidRDefault="00237973" w:rsidP="00237973">
      <w:pPr>
        <w:rPr>
          <w:rFonts w:ascii="Calibri" w:hAnsi="Calibri"/>
          <w:sz w:val="22"/>
          <w:szCs w:val="22"/>
        </w:rPr>
      </w:pPr>
      <w:r w:rsidRPr="00074113">
        <w:rPr>
          <w:rFonts w:ascii="Calibri" w:hAnsi="Calibri"/>
          <w:sz w:val="22"/>
          <w:szCs w:val="22"/>
        </w:rPr>
        <w:t>La clase File se puede utilizar para operaciones sobre directorios y archivos:</w:t>
      </w:r>
    </w:p>
    <w:p w:rsidR="00237973" w:rsidRPr="00074113" w:rsidRDefault="00237973" w:rsidP="00074113">
      <w:pPr>
        <w:numPr>
          <w:ilvl w:val="0"/>
          <w:numId w:val="92"/>
        </w:numPr>
        <w:spacing w:line="276" w:lineRule="auto"/>
        <w:ind w:left="714" w:hanging="357"/>
        <w:rPr>
          <w:rFonts w:ascii="Calibri" w:hAnsi="Calibri"/>
          <w:sz w:val="22"/>
          <w:szCs w:val="22"/>
        </w:rPr>
      </w:pPr>
      <w:r w:rsidRPr="00074113">
        <w:rPr>
          <w:rFonts w:ascii="Calibri" w:hAnsi="Calibri"/>
          <w:sz w:val="22"/>
          <w:szCs w:val="22"/>
        </w:rPr>
        <w:t xml:space="preserve">Si un archivo o directorio existe se utiliza el método </w:t>
      </w:r>
      <w:r w:rsidRPr="00074113">
        <w:rPr>
          <w:rFonts w:ascii="Calibri" w:hAnsi="Calibri"/>
          <w:b/>
          <w:i/>
          <w:sz w:val="22"/>
          <w:szCs w:val="22"/>
        </w:rPr>
        <w:t>exists()</w:t>
      </w:r>
    </w:p>
    <w:p w:rsidR="00237973" w:rsidRPr="00074113" w:rsidRDefault="00237973" w:rsidP="00074113">
      <w:pPr>
        <w:numPr>
          <w:ilvl w:val="0"/>
          <w:numId w:val="92"/>
        </w:numPr>
        <w:spacing w:line="276" w:lineRule="auto"/>
        <w:ind w:left="714" w:hanging="357"/>
        <w:rPr>
          <w:rFonts w:ascii="Calibri" w:hAnsi="Calibri"/>
          <w:sz w:val="22"/>
          <w:szCs w:val="22"/>
        </w:rPr>
      </w:pPr>
      <w:r w:rsidRPr="00074113">
        <w:rPr>
          <w:rFonts w:ascii="Calibri" w:hAnsi="Calibri"/>
          <w:sz w:val="22"/>
          <w:szCs w:val="22"/>
        </w:rPr>
        <w:t xml:space="preserve">Saber si un objeto File es archivo o directorio se utilizar el método </w:t>
      </w:r>
      <w:r w:rsidRPr="00074113">
        <w:rPr>
          <w:rFonts w:ascii="Calibri" w:hAnsi="Calibri"/>
          <w:b/>
          <w:i/>
          <w:sz w:val="22"/>
          <w:szCs w:val="22"/>
        </w:rPr>
        <w:t>isFile()</w:t>
      </w:r>
      <w:r w:rsidRPr="00074113">
        <w:rPr>
          <w:rFonts w:ascii="Calibri" w:hAnsi="Calibri"/>
          <w:sz w:val="22"/>
          <w:szCs w:val="22"/>
        </w:rPr>
        <w:t xml:space="preserve"> o </w:t>
      </w:r>
      <w:r w:rsidRPr="00074113">
        <w:rPr>
          <w:rFonts w:ascii="Calibri" w:hAnsi="Calibri"/>
          <w:b/>
          <w:i/>
          <w:sz w:val="22"/>
          <w:szCs w:val="22"/>
        </w:rPr>
        <w:t>isDirectory()</w:t>
      </w:r>
    </w:p>
    <w:p w:rsidR="00237973" w:rsidRPr="00074113" w:rsidRDefault="00237973" w:rsidP="00074113">
      <w:pPr>
        <w:numPr>
          <w:ilvl w:val="0"/>
          <w:numId w:val="92"/>
        </w:numPr>
        <w:spacing w:line="276" w:lineRule="auto"/>
        <w:ind w:left="714" w:hanging="357"/>
        <w:rPr>
          <w:rFonts w:ascii="Calibri" w:hAnsi="Calibri"/>
          <w:sz w:val="22"/>
          <w:szCs w:val="22"/>
        </w:rPr>
      </w:pPr>
      <w:r w:rsidRPr="00074113">
        <w:rPr>
          <w:rFonts w:ascii="Calibri" w:hAnsi="Calibri"/>
          <w:sz w:val="22"/>
          <w:szCs w:val="22"/>
        </w:rPr>
        <w:t xml:space="preserve">En caso de directorio, si no existe crearlo. El método </w:t>
      </w:r>
      <w:proofErr w:type="gramStart"/>
      <w:r w:rsidRPr="00074113">
        <w:rPr>
          <w:rFonts w:ascii="Calibri" w:hAnsi="Calibri"/>
          <w:b/>
          <w:i/>
          <w:sz w:val="22"/>
          <w:szCs w:val="22"/>
        </w:rPr>
        <w:t>mkdir(</w:t>
      </w:r>
      <w:proofErr w:type="gramEnd"/>
      <w:r w:rsidRPr="00074113">
        <w:rPr>
          <w:rFonts w:ascii="Calibri" w:hAnsi="Calibri"/>
          <w:b/>
          <w:i/>
          <w:sz w:val="22"/>
          <w:szCs w:val="22"/>
        </w:rPr>
        <w:t>)</w:t>
      </w:r>
      <w:r w:rsidRPr="00074113">
        <w:rPr>
          <w:rFonts w:ascii="Calibri" w:hAnsi="Calibri"/>
          <w:sz w:val="22"/>
          <w:szCs w:val="22"/>
        </w:rPr>
        <w:t xml:space="preserve"> crea un directorio y </w:t>
      </w:r>
      <w:r w:rsidRPr="00074113">
        <w:rPr>
          <w:rFonts w:ascii="Calibri" w:hAnsi="Calibri"/>
          <w:b/>
          <w:i/>
          <w:sz w:val="22"/>
          <w:szCs w:val="22"/>
        </w:rPr>
        <w:t>mkdirs()</w:t>
      </w:r>
      <w:r w:rsidRPr="00074113">
        <w:rPr>
          <w:rFonts w:ascii="Calibri" w:hAnsi="Calibri"/>
          <w:sz w:val="22"/>
          <w:szCs w:val="22"/>
        </w:rPr>
        <w:t xml:space="preserve"> crea la ruta completa.</w:t>
      </w:r>
    </w:p>
    <w:p w:rsidR="00237973" w:rsidRPr="00074113" w:rsidRDefault="00237973" w:rsidP="00074113">
      <w:pPr>
        <w:numPr>
          <w:ilvl w:val="0"/>
          <w:numId w:val="92"/>
        </w:numPr>
        <w:spacing w:line="276" w:lineRule="auto"/>
        <w:ind w:left="714" w:hanging="357"/>
        <w:rPr>
          <w:rFonts w:ascii="Calibri" w:hAnsi="Calibri"/>
          <w:sz w:val="22"/>
          <w:szCs w:val="22"/>
        </w:rPr>
      </w:pPr>
      <w:r w:rsidRPr="00074113">
        <w:rPr>
          <w:rFonts w:ascii="Calibri" w:hAnsi="Calibri"/>
          <w:sz w:val="22"/>
          <w:szCs w:val="22"/>
        </w:rPr>
        <w:t xml:space="preserve">El método </w:t>
      </w:r>
      <w:proofErr w:type="gramStart"/>
      <w:r w:rsidRPr="00074113">
        <w:rPr>
          <w:rFonts w:ascii="Calibri" w:hAnsi="Calibri"/>
          <w:b/>
          <w:i/>
          <w:sz w:val="22"/>
          <w:szCs w:val="22"/>
        </w:rPr>
        <w:t>list(</w:t>
      </w:r>
      <w:proofErr w:type="gramEnd"/>
      <w:r w:rsidRPr="00074113">
        <w:rPr>
          <w:rFonts w:ascii="Calibri" w:hAnsi="Calibri"/>
          <w:b/>
          <w:i/>
          <w:sz w:val="22"/>
          <w:szCs w:val="22"/>
        </w:rPr>
        <w:t>)</w:t>
      </w:r>
      <w:r w:rsidRPr="00074113">
        <w:rPr>
          <w:rFonts w:ascii="Calibri" w:hAnsi="Calibri"/>
          <w:sz w:val="22"/>
          <w:szCs w:val="22"/>
        </w:rPr>
        <w:t xml:space="preserve"> lista de todos los nombres de archivos del directorio.</w:t>
      </w:r>
    </w:p>
    <w:p w:rsidR="00237973" w:rsidRPr="00074113" w:rsidRDefault="00237973" w:rsidP="00074113">
      <w:pPr>
        <w:numPr>
          <w:ilvl w:val="0"/>
          <w:numId w:val="92"/>
        </w:numPr>
        <w:spacing w:line="276" w:lineRule="auto"/>
        <w:ind w:left="714" w:hanging="357"/>
        <w:rPr>
          <w:rFonts w:ascii="Calibri" w:hAnsi="Calibri"/>
          <w:sz w:val="22"/>
          <w:szCs w:val="22"/>
        </w:rPr>
      </w:pPr>
      <w:r w:rsidRPr="00074113">
        <w:rPr>
          <w:rFonts w:ascii="Calibri" w:hAnsi="Calibri"/>
          <w:sz w:val="22"/>
          <w:szCs w:val="22"/>
        </w:rPr>
        <w:t xml:space="preserve">El método </w:t>
      </w:r>
      <w:proofErr w:type="gramStart"/>
      <w:r w:rsidRPr="00074113">
        <w:rPr>
          <w:rFonts w:ascii="Calibri" w:hAnsi="Calibri"/>
          <w:b/>
          <w:i/>
          <w:sz w:val="22"/>
          <w:szCs w:val="22"/>
        </w:rPr>
        <w:t>listFiles(</w:t>
      </w:r>
      <w:proofErr w:type="gramEnd"/>
      <w:r w:rsidRPr="00074113">
        <w:rPr>
          <w:rFonts w:ascii="Calibri" w:hAnsi="Calibri"/>
          <w:b/>
          <w:i/>
          <w:sz w:val="22"/>
          <w:szCs w:val="22"/>
        </w:rPr>
        <w:t>)</w:t>
      </w:r>
      <w:r w:rsidRPr="00074113">
        <w:rPr>
          <w:rFonts w:ascii="Calibri" w:hAnsi="Calibri"/>
          <w:sz w:val="22"/>
          <w:szCs w:val="22"/>
        </w:rPr>
        <w:t xml:space="preserve"> lista de todos los archivos del directorio.</w:t>
      </w:r>
    </w:p>
    <w:p w:rsidR="00237973" w:rsidRPr="00074113" w:rsidRDefault="00237973" w:rsidP="00237973">
      <w:pPr>
        <w:ind w:left="720"/>
        <w:rPr>
          <w:rFonts w:ascii="Calibri" w:hAnsi="Calibri"/>
          <w:sz w:val="22"/>
          <w:szCs w:val="22"/>
        </w:rPr>
      </w:pPr>
    </w:p>
    <w:p w:rsidR="00237973" w:rsidRPr="00074113" w:rsidRDefault="00237973" w:rsidP="00237973">
      <w:pPr>
        <w:rPr>
          <w:rFonts w:ascii="Calibri" w:hAnsi="Calibri"/>
          <w:sz w:val="28"/>
          <w:szCs w:val="28"/>
        </w:rPr>
      </w:pPr>
      <w:r w:rsidRPr="00074113">
        <w:rPr>
          <w:rFonts w:ascii="Calibri" w:hAnsi="Calibri"/>
          <w:sz w:val="28"/>
          <w:szCs w:val="28"/>
        </w:rPr>
        <w:t>Escritura y lectura de texto</w:t>
      </w:r>
    </w:p>
    <w:p w:rsidR="003B7F44" w:rsidRPr="00074113" w:rsidRDefault="003B7F44" w:rsidP="00237973">
      <w:pPr>
        <w:rPr>
          <w:rFonts w:ascii="Calibri" w:hAnsi="Calibri"/>
          <w:sz w:val="22"/>
          <w:szCs w:val="22"/>
        </w:rPr>
      </w:pPr>
    </w:p>
    <w:p w:rsidR="00237973" w:rsidRPr="00074113" w:rsidRDefault="00237973" w:rsidP="00237973">
      <w:pPr>
        <w:rPr>
          <w:rFonts w:ascii="Calibri" w:hAnsi="Calibri"/>
          <w:sz w:val="22"/>
          <w:szCs w:val="22"/>
        </w:rPr>
      </w:pPr>
      <w:r w:rsidRPr="00074113">
        <w:rPr>
          <w:rFonts w:ascii="Calibri" w:hAnsi="Calibri"/>
          <w:sz w:val="22"/>
          <w:szCs w:val="22"/>
        </w:rPr>
        <w:t>Para escribir a un destino con un formato de texto, se utiliza alguna clase que hereda de Writer. Las más utilizadas son:</w:t>
      </w:r>
    </w:p>
    <w:p w:rsidR="00237973" w:rsidRPr="00074113" w:rsidRDefault="00237973" w:rsidP="00074113">
      <w:pPr>
        <w:pStyle w:val="ListParagraph"/>
        <w:numPr>
          <w:ilvl w:val="0"/>
          <w:numId w:val="85"/>
        </w:numPr>
      </w:pPr>
      <w:r w:rsidRPr="00074113">
        <w:rPr>
          <w:b/>
          <w:bCs/>
        </w:rPr>
        <w:t xml:space="preserve">OutputStreamWriter: </w:t>
      </w:r>
      <w:r w:rsidRPr="00074113">
        <w:rPr>
          <w:bCs/>
        </w:rPr>
        <w:t>Puente en escritura de caracteres a bytes, utilizando charset.</w:t>
      </w:r>
    </w:p>
    <w:p w:rsidR="00237973" w:rsidRPr="00074113" w:rsidRDefault="00237973" w:rsidP="00074113">
      <w:pPr>
        <w:pStyle w:val="ListParagraph"/>
        <w:numPr>
          <w:ilvl w:val="0"/>
          <w:numId w:val="85"/>
        </w:numPr>
      </w:pPr>
      <w:r w:rsidRPr="00074113">
        <w:rPr>
          <w:b/>
          <w:bCs/>
        </w:rPr>
        <w:t xml:space="preserve">PrintWriter: </w:t>
      </w:r>
      <w:r w:rsidRPr="00074113">
        <w:rPr>
          <w:bCs/>
        </w:rPr>
        <w:t>Escribe texto con formato. System.out es un PrintWriter.</w:t>
      </w:r>
    </w:p>
    <w:p w:rsidR="00237973" w:rsidRPr="00074113" w:rsidRDefault="00237973" w:rsidP="00074113">
      <w:pPr>
        <w:pStyle w:val="ListParagraph"/>
        <w:numPr>
          <w:ilvl w:val="0"/>
          <w:numId w:val="85"/>
        </w:numPr>
      </w:pPr>
      <w:r w:rsidRPr="00074113">
        <w:rPr>
          <w:b/>
          <w:bCs/>
        </w:rPr>
        <w:t xml:space="preserve">StringWriter: </w:t>
      </w:r>
      <w:r w:rsidRPr="00074113">
        <w:rPr>
          <w:bCs/>
        </w:rPr>
        <w:t>Escritura hacia un String, en memoria, para ejecución incremental.</w:t>
      </w:r>
    </w:p>
    <w:p w:rsidR="00237973" w:rsidRPr="00074113" w:rsidRDefault="00237973" w:rsidP="00074113">
      <w:pPr>
        <w:pStyle w:val="ListParagraph"/>
        <w:numPr>
          <w:ilvl w:val="0"/>
          <w:numId w:val="85"/>
        </w:numPr>
      </w:pPr>
      <w:r w:rsidRPr="00074113">
        <w:rPr>
          <w:b/>
          <w:bCs/>
        </w:rPr>
        <w:t xml:space="preserve">BufferedWriter: </w:t>
      </w:r>
      <w:r w:rsidRPr="00074113">
        <w:rPr>
          <w:bCs/>
        </w:rPr>
        <w:t>Optimiza escritura en destino de datos, almacenando en un buffer.</w:t>
      </w:r>
    </w:p>
    <w:p w:rsidR="00237973" w:rsidRPr="00074113" w:rsidRDefault="00237973" w:rsidP="00237973">
      <w:pPr>
        <w:rPr>
          <w:rFonts w:ascii="Calibri" w:hAnsi="Calibri"/>
          <w:sz w:val="22"/>
          <w:szCs w:val="22"/>
        </w:rPr>
      </w:pPr>
      <w:r w:rsidRPr="00074113">
        <w:rPr>
          <w:rFonts w:ascii="Calibri" w:hAnsi="Calibri"/>
          <w:sz w:val="22"/>
          <w:szCs w:val="22"/>
        </w:rPr>
        <w:t>Para leer desde un origen con un formato de texto, se utiliza alguna clase que hereda de Reader. Las más utilizadas son:</w:t>
      </w:r>
    </w:p>
    <w:p w:rsidR="00237973" w:rsidRPr="00074113" w:rsidRDefault="00237973" w:rsidP="00074113">
      <w:pPr>
        <w:pStyle w:val="ListParagraph"/>
        <w:numPr>
          <w:ilvl w:val="0"/>
          <w:numId w:val="86"/>
        </w:numPr>
        <w:rPr>
          <w:b/>
          <w:bCs/>
        </w:rPr>
      </w:pPr>
      <w:r w:rsidRPr="00074113">
        <w:rPr>
          <w:b/>
          <w:bCs/>
        </w:rPr>
        <w:t xml:space="preserve">InputStreamReader: </w:t>
      </w:r>
      <w:r w:rsidRPr="00074113">
        <w:rPr>
          <w:bCs/>
        </w:rPr>
        <w:t>Puente en lectura de bytes a caracteres, utilizando charset.</w:t>
      </w:r>
    </w:p>
    <w:p w:rsidR="00237973" w:rsidRPr="00074113" w:rsidRDefault="00237973" w:rsidP="00074113">
      <w:pPr>
        <w:pStyle w:val="ListParagraph"/>
        <w:numPr>
          <w:ilvl w:val="0"/>
          <w:numId w:val="86"/>
        </w:numPr>
        <w:rPr>
          <w:b/>
          <w:bCs/>
        </w:rPr>
      </w:pPr>
      <w:r w:rsidRPr="00074113">
        <w:rPr>
          <w:b/>
          <w:bCs/>
        </w:rPr>
        <w:t xml:space="preserve">StringReader: </w:t>
      </w:r>
      <w:r w:rsidRPr="00074113">
        <w:rPr>
          <w:bCs/>
        </w:rPr>
        <w:t>Lectura desde un String, en memoria, para ejecución incremental.</w:t>
      </w:r>
    </w:p>
    <w:p w:rsidR="00237973" w:rsidRPr="00074113" w:rsidRDefault="00237973" w:rsidP="00074113">
      <w:pPr>
        <w:pStyle w:val="ListParagraph"/>
        <w:numPr>
          <w:ilvl w:val="0"/>
          <w:numId w:val="86"/>
        </w:numPr>
      </w:pPr>
      <w:r w:rsidRPr="00074113">
        <w:rPr>
          <w:b/>
          <w:bCs/>
        </w:rPr>
        <w:t xml:space="preserve">BufferedReader: </w:t>
      </w:r>
      <w:r w:rsidRPr="00074113">
        <w:rPr>
          <w:bCs/>
        </w:rPr>
        <w:t>Optimiza acceso a fuente de datos, almacenando en un buffer.</w:t>
      </w:r>
    </w:p>
    <w:p w:rsidR="00237973" w:rsidRPr="00074113" w:rsidRDefault="00237973" w:rsidP="00237973">
      <w:pPr>
        <w:pStyle w:val="ListParagraph"/>
        <w:rPr>
          <w:b/>
          <w:bCs/>
        </w:rPr>
      </w:pPr>
    </w:p>
    <w:p w:rsidR="00237973" w:rsidRPr="00074113" w:rsidRDefault="00237973" w:rsidP="00237973">
      <w:pPr>
        <w:pStyle w:val="ListParagraph"/>
        <w:ind w:left="0"/>
        <w:rPr>
          <w:bCs/>
        </w:rPr>
      </w:pPr>
      <w:r w:rsidRPr="00074113">
        <w:rPr>
          <w:bCs/>
        </w:rPr>
        <w:t>A continuación se muestra un ejemplo de lectura de un String y escritura en un archivo de texto:</w:t>
      </w:r>
    </w:p>
    <w:p w:rsidR="00237973" w:rsidRPr="00074113" w:rsidRDefault="00212DC5" w:rsidP="00237973">
      <w:pPr>
        <w:pStyle w:val="ListParagraph"/>
        <w:ind w:left="0"/>
      </w:pPr>
      <w:r>
        <w:rPr>
          <w:noProof/>
          <w:lang w:val="es-AR" w:eastAsia="es-AR"/>
        </w:rPr>
        <w:lastRenderedPageBreak/>
        <w:drawing>
          <wp:inline distT="0" distB="0" distL="0" distR="0">
            <wp:extent cx="5396230" cy="3438525"/>
            <wp:effectExtent l="0" t="0" r="0"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230" cy="3438525"/>
                    </a:xfrm>
                    <a:prstGeom prst="rect">
                      <a:avLst/>
                    </a:prstGeom>
                    <a:noFill/>
                    <a:ln>
                      <a:noFill/>
                    </a:ln>
                  </pic:spPr>
                </pic:pic>
              </a:graphicData>
            </a:graphic>
          </wp:inline>
        </w:drawing>
      </w:r>
    </w:p>
    <w:p w:rsidR="00237973" w:rsidRPr="00074113" w:rsidRDefault="00237973" w:rsidP="00237973">
      <w:pPr>
        <w:pStyle w:val="ListParagraph"/>
        <w:ind w:left="0"/>
      </w:pPr>
    </w:p>
    <w:p w:rsidR="00237973" w:rsidRPr="00074113" w:rsidRDefault="00237973" w:rsidP="00237973">
      <w:pPr>
        <w:pStyle w:val="ListParagraph"/>
        <w:ind w:left="0"/>
      </w:pPr>
      <w:r w:rsidRPr="00074113">
        <w:t xml:space="preserve">En el siguiente ejemplo se lee un archivo, y se escribe en un String, utilizando una copia por bloque de caracteres, lo que permite lecturas de tamaño acotado: </w:t>
      </w:r>
    </w:p>
    <w:p w:rsidR="00237973" w:rsidRPr="00074113" w:rsidRDefault="00237973" w:rsidP="00237973">
      <w:pPr>
        <w:pStyle w:val="ListParagraph"/>
        <w:ind w:left="0"/>
      </w:pPr>
    </w:p>
    <w:p w:rsidR="00237973" w:rsidRPr="00074113" w:rsidRDefault="00212DC5" w:rsidP="00237973">
      <w:pPr>
        <w:pStyle w:val="ListParagraph"/>
        <w:ind w:left="0"/>
      </w:pPr>
      <w:r>
        <w:rPr>
          <w:noProof/>
          <w:lang w:val="es-AR" w:eastAsia="es-AR"/>
        </w:rPr>
        <w:drawing>
          <wp:inline distT="0" distB="0" distL="0" distR="0">
            <wp:extent cx="5396230" cy="2730500"/>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6230" cy="2730500"/>
                    </a:xfrm>
                    <a:prstGeom prst="rect">
                      <a:avLst/>
                    </a:prstGeom>
                    <a:noFill/>
                    <a:ln>
                      <a:noFill/>
                    </a:ln>
                  </pic:spPr>
                </pic:pic>
              </a:graphicData>
            </a:graphic>
          </wp:inline>
        </w:drawing>
      </w:r>
    </w:p>
    <w:p w:rsidR="00237973" w:rsidRPr="00074113" w:rsidRDefault="00237973" w:rsidP="00237973">
      <w:pPr>
        <w:pStyle w:val="ListParagraph"/>
        <w:ind w:left="0"/>
        <w:rPr>
          <w:sz w:val="28"/>
          <w:szCs w:val="28"/>
        </w:rPr>
      </w:pPr>
      <w:r w:rsidRPr="00074113">
        <w:rPr>
          <w:sz w:val="28"/>
          <w:szCs w:val="28"/>
        </w:rPr>
        <w:t>Escritura y lectura binaria</w:t>
      </w:r>
    </w:p>
    <w:p w:rsidR="00237973" w:rsidRPr="00074113" w:rsidRDefault="00237973" w:rsidP="00237973">
      <w:pPr>
        <w:pStyle w:val="ListParagraph"/>
        <w:ind w:left="0"/>
      </w:pPr>
    </w:p>
    <w:p w:rsidR="00237973" w:rsidRPr="00074113" w:rsidRDefault="00237973" w:rsidP="00237973">
      <w:pPr>
        <w:pStyle w:val="ListParagraph"/>
        <w:ind w:left="0"/>
      </w:pPr>
      <w:r w:rsidRPr="00074113">
        <w:t>Para escribir a un destino con un formato binario, se utiliza alguna clase que hereda de OutputStream. Las más utilizadas son:</w:t>
      </w:r>
    </w:p>
    <w:p w:rsidR="00237973" w:rsidRPr="00074113" w:rsidRDefault="00237973" w:rsidP="00074113">
      <w:pPr>
        <w:pStyle w:val="ListParagraph"/>
        <w:numPr>
          <w:ilvl w:val="0"/>
          <w:numId w:val="87"/>
        </w:numPr>
        <w:rPr>
          <w:bCs/>
        </w:rPr>
      </w:pPr>
      <w:r w:rsidRPr="00074113">
        <w:rPr>
          <w:b/>
          <w:bCs/>
        </w:rPr>
        <w:t>FileOutputStream:</w:t>
      </w:r>
      <w:r w:rsidRPr="00074113">
        <w:rPr>
          <w:bCs/>
        </w:rPr>
        <w:t xml:space="preserve"> Escritura hacia archivo. Se construye normalmente desde un String o File.</w:t>
      </w:r>
    </w:p>
    <w:p w:rsidR="00237973" w:rsidRPr="00074113" w:rsidRDefault="00237973" w:rsidP="00074113">
      <w:pPr>
        <w:pStyle w:val="ListParagraph"/>
        <w:numPr>
          <w:ilvl w:val="0"/>
          <w:numId w:val="87"/>
        </w:numPr>
        <w:rPr>
          <w:bCs/>
        </w:rPr>
      </w:pPr>
      <w:r w:rsidRPr="00074113">
        <w:rPr>
          <w:b/>
          <w:bCs/>
        </w:rPr>
        <w:t>ByteArrayOutputStream:</w:t>
      </w:r>
      <w:r w:rsidRPr="00074113">
        <w:rPr>
          <w:bCs/>
        </w:rPr>
        <w:t xml:space="preserve"> Escritura hacia un </w:t>
      </w:r>
      <w:proofErr w:type="gramStart"/>
      <w:r w:rsidRPr="00074113">
        <w:rPr>
          <w:bCs/>
        </w:rPr>
        <w:t>byte[</w:t>
      </w:r>
      <w:proofErr w:type="gramEnd"/>
      <w:r w:rsidRPr="00074113">
        <w:rPr>
          <w:bCs/>
        </w:rPr>
        <w:t>] en memoria. Para recorrido incrementa.</w:t>
      </w:r>
    </w:p>
    <w:p w:rsidR="00237973" w:rsidRPr="00074113" w:rsidRDefault="00237973" w:rsidP="00074113">
      <w:pPr>
        <w:pStyle w:val="ListParagraph"/>
        <w:numPr>
          <w:ilvl w:val="0"/>
          <w:numId w:val="87"/>
        </w:numPr>
        <w:rPr>
          <w:bCs/>
        </w:rPr>
      </w:pPr>
      <w:r w:rsidRPr="00074113">
        <w:rPr>
          <w:b/>
          <w:bCs/>
        </w:rPr>
        <w:lastRenderedPageBreak/>
        <w:t>ObjectOutputStream:</w:t>
      </w:r>
      <w:r w:rsidRPr="00074113">
        <w:rPr>
          <w:bCs/>
        </w:rPr>
        <w:t xml:space="preserve"> Escritura hacia objetos serializados,  (convertidos a cadena de bytes). Se complementa con otro OutputStream.</w:t>
      </w:r>
    </w:p>
    <w:p w:rsidR="00237973" w:rsidRPr="00074113" w:rsidRDefault="00237973" w:rsidP="00074113">
      <w:pPr>
        <w:pStyle w:val="ListParagraph"/>
        <w:numPr>
          <w:ilvl w:val="0"/>
          <w:numId w:val="87"/>
        </w:numPr>
        <w:rPr>
          <w:bCs/>
          <w:lang w:val="en-US"/>
        </w:rPr>
      </w:pPr>
      <w:r w:rsidRPr="00074113">
        <w:rPr>
          <w:b/>
          <w:bCs/>
          <w:lang w:val="en-US"/>
        </w:rPr>
        <w:t>FilterOutputStream:</w:t>
      </w:r>
      <w:r w:rsidRPr="00074113">
        <w:rPr>
          <w:bCs/>
          <w:lang w:val="en-US"/>
        </w:rPr>
        <w:t xml:space="preserve"> Sólo wrapper de otro OutputStream.</w:t>
      </w:r>
    </w:p>
    <w:p w:rsidR="00237973" w:rsidRPr="00074113" w:rsidRDefault="00237973" w:rsidP="00074113">
      <w:pPr>
        <w:pStyle w:val="ListParagraph"/>
        <w:numPr>
          <w:ilvl w:val="0"/>
          <w:numId w:val="87"/>
        </w:numPr>
        <w:rPr>
          <w:b/>
          <w:bCs/>
        </w:rPr>
      </w:pPr>
      <w:r w:rsidRPr="00074113">
        <w:rPr>
          <w:b/>
          <w:bCs/>
        </w:rPr>
        <w:t>DataInputStream:</w:t>
      </w:r>
      <w:r w:rsidRPr="00074113">
        <w:rPr>
          <w:bCs/>
        </w:rPr>
        <w:t xml:space="preserve"> Extiende de FilterOutputStream, escritura de datos en una forma independiente de la plataforma.</w:t>
      </w:r>
      <w:r w:rsidRPr="00074113">
        <w:rPr>
          <w:b/>
          <w:bCs/>
        </w:rPr>
        <w:t xml:space="preserve"> </w:t>
      </w:r>
    </w:p>
    <w:p w:rsidR="00237973" w:rsidRPr="00074113" w:rsidRDefault="00237973" w:rsidP="00074113">
      <w:pPr>
        <w:pStyle w:val="ListParagraph"/>
        <w:numPr>
          <w:ilvl w:val="0"/>
          <w:numId w:val="87"/>
        </w:numPr>
        <w:rPr>
          <w:b/>
          <w:bCs/>
        </w:rPr>
      </w:pPr>
      <w:r w:rsidRPr="00074113">
        <w:rPr>
          <w:b/>
          <w:bCs/>
        </w:rPr>
        <w:t>BufferedInputStream:</w:t>
      </w:r>
      <w:r w:rsidRPr="00074113">
        <w:rPr>
          <w:bCs/>
        </w:rPr>
        <w:t xml:space="preserve"> Extiende de FilterOutputStream, optimiza escritura en destino de datos, almacenando en un buffer.</w:t>
      </w:r>
      <w:r w:rsidRPr="00074113">
        <w:rPr>
          <w:b/>
          <w:bCs/>
        </w:rPr>
        <w:t xml:space="preserve"> </w:t>
      </w:r>
    </w:p>
    <w:p w:rsidR="00237973" w:rsidRPr="00074113" w:rsidRDefault="00237973" w:rsidP="00237973">
      <w:pPr>
        <w:rPr>
          <w:rFonts w:ascii="Calibri" w:hAnsi="Calibri"/>
          <w:sz w:val="22"/>
          <w:szCs w:val="22"/>
        </w:rPr>
      </w:pPr>
      <w:r w:rsidRPr="00074113">
        <w:rPr>
          <w:rFonts w:ascii="Calibri" w:hAnsi="Calibri"/>
          <w:sz w:val="22"/>
          <w:szCs w:val="22"/>
        </w:rPr>
        <w:t>Para leer desde un origen con un formato binario, se utiliza alguna clase que hereda de InputStream. Las más utilizadas son:</w:t>
      </w:r>
    </w:p>
    <w:p w:rsidR="00237973" w:rsidRPr="00074113" w:rsidRDefault="00237973" w:rsidP="00074113">
      <w:pPr>
        <w:pStyle w:val="ListParagraph"/>
        <w:numPr>
          <w:ilvl w:val="0"/>
          <w:numId w:val="88"/>
        </w:numPr>
        <w:rPr>
          <w:b/>
          <w:bCs/>
        </w:rPr>
      </w:pPr>
      <w:r w:rsidRPr="00074113">
        <w:rPr>
          <w:b/>
          <w:bCs/>
        </w:rPr>
        <w:t>FileInputStream:</w:t>
      </w:r>
      <w:r w:rsidRPr="00074113">
        <w:rPr>
          <w:bCs/>
        </w:rPr>
        <w:t xml:space="preserve"> Lectura desde archivo. Se construye normalmente desde un String o File.</w:t>
      </w:r>
    </w:p>
    <w:p w:rsidR="00237973" w:rsidRPr="00074113" w:rsidRDefault="00237973" w:rsidP="00074113">
      <w:pPr>
        <w:pStyle w:val="ListParagraph"/>
        <w:numPr>
          <w:ilvl w:val="0"/>
          <w:numId w:val="88"/>
        </w:numPr>
        <w:rPr>
          <w:b/>
          <w:bCs/>
        </w:rPr>
      </w:pPr>
      <w:r w:rsidRPr="00074113">
        <w:rPr>
          <w:b/>
          <w:bCs/>
        </w:rPr>
        <w:t>ByteArrayInputStream:</w:t>
      </w:r>
      <w:r w:rsidRPr="00074113">
        <w:rPr>
          <w:bCs/>
        </w:rPr>
        <w:t xml:space="preserve"> Lectura desde un </w:t>
      </w:r>
      <w:proofErr w:type="gramStart"/>
      <w:r w:rsidRPr="00074113">
        <w:rPr>
          <w:bCs/>
        </w:rPr>
        <w:t>byte[</w:t>
      </w:r>
      <w:proofErr w:type="gramEnd"/>
      <w:r w:rsidRPr="00074113">
        <w:rPr>
          <w:bCs/>
        </w:rPr>
        <w:t>] en memoria. Para recorrido incremental.</w:t>
      </w:r>
    </w:p>
    <w:p w:rsidR="00237973" w:rsidRPr="00074113" w:rsidRDefault="00237973" w:rsidP="00074113">
      <w:pPr>
        <w:pStyle w:val="ListParagraph"/>
        <w:numPr>
          <w:ilvl w:val="0"/>
          <w:numId w:val="88"/>
        </w:numPr>
        <w:rPr>
          <w:bCs/>
        </w:rPr>
      </w:pPr>
      <w:r w:rsidRPr="00074113">
        <w:rPr>
          <w:b/>
          <w:bCs/>
        </w:rPr>
        <w:t>ObjectInputStream:</w:t>
      </w:r>
      <w:r w:rsidRPr="00074113">
        <w:rPr>
          <w:bCs/>
        </w:rPr>
        <w:t xml:space="preserve"> Lectura desde objetos serializados, (convertidos a cadena de bytes). Se complementa con otro InputStream.</w:t>
      </w:r>
    </w:p>
    <w:p w:rsidR="00237973" w:rsidRPr="00074113" w:rsidRDefault="00237973" w:rsidP="00074113">
      <w:pPr>
        <w:pStyle w:val="ListParagraph"/>
        <w:numPr>
          <w:ilvl w:val="0"/>
          <w:numId w:val="88"/>
        </w:numPr>
        <w:rPr>
          <w:bCs/>
          <w:lang w:val="en-US"/>
        </w:rPr>
      </w:pPr>
      <w:r w:rsidRPr="00074113">
        <w:rPr>
          <w:b/>
          <w:bCs/>
          <w:lang w:val="en-US"/>
        </w:rPr>
        <w:t xml:space="preserve">FilterInputStream: </w:t>
      </w:r>
      <w:r w:rsidRPr="00074113">
        <w:rPr>
          <w:bCs/>
          <w:lang w:val="en-US"/>
        </w:rPr>
        <w:t>Sólo wrapper de otro InputStream.</w:t>
      </w:r>
    </w:p>
    <w:p w:rsidR="00237973" w:rsidRPr="00074113" w:rsidRDefault="00237973" w:rsidP="00074113">
      <w:pPr>
        <w:pStyle w:val="ListParagraph"/>
        <w:numPr>
          <w:ilvl w:val="0"/>
          <w:numId w:val="88"/>
        </w:numPr>
        <w:rPr>
          <w:bCs/>
        </w:rPr>
      </w:pPr>
      <w:r w:rsidRPr="00074113">
        <w:rPr>
          <w:b/>
          <w:bCs/>
        </w:rPr>
        <w:t xml:space="preserve">DataInputStream: </w:t>
      </w:r>
      <w:r w:rsidRPr="00074113">
        <w:rPr>
          <w:bCs/>
        </w:rPr>
        <w:t xml:space="preserve">Lectura de datos en una forma independiente de la plataforma. </w:t>
      </w:r>
    </w:p>
    <w:p w:rsidR="00237973" w:rsidRPr="00074113" w:rsidRDefault="00237973" w:rsidP="00074113">
      <w:pPr>
        <w:pStyle w:val="ListParagraph"/>
        <w:numPr>
          <w:ilvl w:val="0"/>
          <w:numId w:val="88"/>
        </w:numPr>
        <w:rPr>
          <w:bCs/>
        </w:rPr>
      </w:pPr>
      <w:r w:rsidRPr="00074113">
        <w:rPr>
          <w:b/>
          <w:bCs/>
        </w:rPr>
        <w:t xml:space="preserve">BufferedInputStream: </w:t>
      </w:r>
      <w:r w:rsidRPr="00074113">
        <w:rPr>
          <w:bCs/>
        </w:rPr>
        <w:t xml:space="preserve">Optimiza acceso a fuente de datos, almacenando en un buffer. </w:t>
      </w:r>
    </w:p>
    <w:p w:rsidR="00237973" w:rsidRPr="00074113" w:rsidRDefault="00237973" w:rsidP="00237973">
      <w:pPr>
        <w:rPr>
          <w:rFonts w:ascii="Calibri" w:hAnsi="Calibri"/>
          <w:sz w:val="22"/>
          <w:szCs w:val="22"/>
        </w:rPr>
      </w:pPr>
    </w:p>
    <w:p w:rsidR="00237973" w:rsidRPr="00074113" w:rsidRDefault="00237973" w:rsidP="00237973">
      <w:pPr>
        <w:rPr>
          <w:rFonts w:ascii="Calibri" w:hAnsi="Calibri"/>
          <w:sz w:val="22"/>
          <w:szCs w:val="22"/>
        </w:rPr>
      </w:pPr>
      <w:r w:rsidRPr="00074113">
        <w:rPr>
          <w:rFonts w:ascii="Calibri" w:hAnsi="Calibri"/>
          <w:sz w:val="22"/>
          <w:szCs w:val="22"/>
        </w:rPr>
        <w:t xml:space="preserve">Por ejemplo, en el siguiente caso se lee un archivo binario, y se copia en otro, utilizando bloques de 1024. También es aplicable a archivos de texto: </w:t>
      </w:r>
    </w:p>
    <w:p w:rsidR="00237973" w:rsidRPr="00074113" w:rsidRDefault="00212DC5" w:rsidP="00237973">
      <w:pPr>
        <w:rPr>
          <w:rFonts w:ascii="Calibri" w:hAnsi="Calibri"/>
          <w:sz w:val="22"/>
          <w:szCs w:val="22"/>
        </w:rPr>
      </w:pPr>
      <w:r>
        <w:rPr>
          <w:rFonts w:ascii="Calibri" w:hAnsi="Calibri"/>
          <w:noProof/>
          <w:sz w:val="22"/>
          <w:szCs w:val="22"/>
          <w:lang w:val="es-AR" w:eastAsia="es-AR"/>
        </w:rPr>
        <w:drawing>
          <wp:inline distT="0" distB="0" distL="0" distR="0">
            <wp:extent cx="5396230" cy="2730500"/>
            <wp:effectExtent l="0" t="0" r="0" b="0"/>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230" cy="2730500"/>
                    </a:xfrm>
                    <a:prstGeom prst="rect">
                      <a:avLst/>
                    </a:prstGeom>
                    <a:noFill/>
                    <a:ln>
                      <a:noFill/>
                    </a:ln>
                  </pic:spPr>
                </pic:pic>
              </a:graphicData>
            </a:graphic>
          </wp:inline>
        </w:drawing>
      </w:r>
      <w:r w:rsidR="00237973" w:rsidRPr="00074113">
        <w:rPr>
          <w:rFonts w:ascii="Calibri" w:hAnsi="Calibri"/>
          <w:sz w:val="22"/>
          <w:szCs w:val="22"/>
        </w:rPr>
        <w:t>Obsérvese que en ningún momento el archivo se carga completo a memoria, sino sólo pequeños trozos, lo que permite manejar archivos muy grandes.</w:t>
      </w:r>
    </w:p>
    <w:p w:rsidR="00237973" w:rsidRPr="00074113" w:rsidRDefault="00237973" w:rsidP="00237973">
      <w:pPr>
        <w:rPr>
          <w:rFonts w:ascii="Calibri" w:hAnsi="Calibri"/>
          <w:sz w:val="22"/>
          <w:szCs w:val="22"/>
        </w:rPr>
      </w:pPr>
    </w:p>
    <w:p w:rsidR="00237973" w:rsidRPr="00074113" w:rsidRDefault="00237973" w:rsidP="00237973">
      <w:pPr>
        <w:rPr>
          <w:rFonts w:ascii="Calibri" w:hAnsi="Calibri"/>
          <w:sz w:val="28"/>
          <w:szCs w:val="28"/>
        </w:rPr>
      </w:pPr>
      <w:r w:rsidRPr="00074113">
        <w:rPr>
          <w:rFonts w:ascii="Calibri" w:hAnsi="Calibri"/>
          <w:sz w:val="28"/>
          <w:szCs w:val="28"/>
        </w:rPr>
        <w:t>Serialización</w:t>
      </w:r>
    </w:p>
    <w:p w:rsidR="003B7F44" w:rsidRPr="00074113" w:rsidRDefault="003B7F44" w:rsidP="00237973">
      <w:pPr>
        <w:rPr>
          <w:rFonts w:ascii="Calibri" w:hAnsi="Calibri"/>
          <w:sz w:val="22"/>
          <w:szCs w:val="22"/>
        </w:rPr>
      </w:pPr>
    </w:p>
    <w:p w:rsidR="00237973" w:rsidRPr="00074113" w:rsidRDefault="00237973" w:rsidP="00237973">
      <w:pPr>
        <w:rPr>
          <w:rFonts w:ascii="Calibri" w:hAnsi="Calibri"/>
          <w:sz w:val="22"/>
          <w:szCs w:val="22"/>
        </w:rPr>
      </w:pPr>
      <w:r w:rsidRPr="00074113">
        <w:rPr>
          <w:rFonts w:ascii="Calibri" w:hAnsi="Calibri"/>
          <w:sz w:val="22"/>
          <w:szCs w:val="22"/>
        </w:rPr>
        <w:t>La serialización es un caso de entrada/salida, en la cual un objeto es convertido en una cadena de bytes para ser enviado a un destino. La deserialización es el proceso inverso, es decir, desde una cadena de bytes se puede recuperar el objeto.</w:t>
      </w:r>
    </w:p>
    <w:p w:rsidR="00237973" w:rsidRPr="00074113" w:rsidRDefault="00237973" w:rsidP="00237973">
      <w:pPr>
        <w:rPr>
          <w:rFonts w:ascii="Calibri" w:hAnsi="Calibri"/>
          <w:sz w:val="22"/>
          <w:szCs w:val="22"/>
        </w:rPr>
      </w:pPr>
      <w:r w:rsidRPr="00074113">
        <w:rPr>
          <w:rFonts w:ascii="Calibri" w:hAnsi="Calibri"/>
          <w:sz w:val="22"/>
          <w:szCs w:val="22"/>
        </w:rPr>
        <w:t>Para que un objeto se pueda serializar, debe cumplir con una de las dos siguientes condiciones:</w:t>
      </w:r>
    </w:p>
    <w:p w:rsidR="00237973" w:rsidRPr="00074113" w:rsidRDefault="00237973" w:rsidP="00074113">
      <w:pPr>
        <w:numPr>
          <w:ilvl w:val="0"/>
          <w:numId w:val="89"/>
        </w:numPr>
        <w:spacing w:after="200" w:line="276" w:lineRule="auto"/>
        <w:rPr>
          <w:rFonts w:ascii="Calibri" w:hAnsi="Calibri"/>
          <w:sz w:val="22"/>
          <w:szCs w:val="22"/>
        </w:rPr>
      </w:pPr>
      <w:r w:rsidRPr="00074113">
        <w:rPr>
          <w:rFonts w:ascii="Calibri" w:hAnsi="Calibri"/>
          <w:sz w:val="22"/>
          <w:szCs w:val="22"/>
        </w:rPr>
        <w:lastRenderedPageBreak/>
        <w:t xml:space="preserve">Ser marcado con la interfaz </w:t>
      </w:r>
      <w:r w:rsidRPr="00074113">
        <w:rPr>
          <w:rFonts w:ascii="Calibri" w:hAnsi="Calibri"/>
          <w:b/>
          <w:bCs/>
          <w:sz w:val="22"/>
          <w:szCs w:val="22"/>
        </w:rPr>
        <w:t>Serializable</w:t>
      </w:r>
      <w:r w:rsidRPr="00074113">
        <w:rPr>
          <w:rFonts w:ascii="Calibri" w:hAnsi="Calibri"/>
          <w:sz w:val="22"/>
          <w:szCs w:val="22"/>
        </w:rPr>
        <w:t>. Es la opción comúnmente utilizada. Serializa el objeto y sus atributos de instancia. Opcionalmente, se pueden implementar los métodos writeObject y readObject para modificar el comportamiento de la serialización y deserialización.</w:t>
      </w:r>
    </w:p>
    <w:p w:rsidR="00237973" w:rsidRPr="00074113" w:rsidRDefault="00237973" w:rsidP="00074113">
      <w:pPr>
        <w:numPr>
          <w:ilvl w:val="0"/>
          <w:numId w:val="89"/>
        </w:numPr>
        <w:spacing w:after="200" w:line="276" w:lineRule="auto"/>
        <w:rPr>
          <w:rFonts w:ascii="Calibri" w:hAnsi="Calibri"/>
          <w:sz w:val="22"/>
          <w:szCs w:val="22"/>
        </w:rPr>
      </w:pPr>
      <w:r w:rsidRPr="00074113">
        <w:rPr>
          <w:rFonts w:ascii="Calibri" w:hAnsi="Calibri"/>
          <w:sz w:val="22"/>
          <w:szCs w:val="22"/>
        </w:rPr>
        <w:t xml:space="preserve">Implementar la interfaz </w:t>
      </w:r>
      <w:r w:rsidRPr="00074113">
        <w:rPr>
          <w:rFonts w:ascii="Calibri" w:hAnsi="Calibri"/>
          <w:b/>
          <w:bCs/>
          <w:sz w:val="22"/>
          <w:szCs w:val="22"/>
        </w:rPr>
        <w:t>Externalizable</w:t>
      </w:r>
      <w:r w:rsidRPr="00074113">
        <w:rPr>
          <w:rFonts w:ascii="Calibri" w:hAnsi="Calibri"/>
          <w:sz w:val="22"/>
          <w:szCs w:val="22"/>
        </w:rPr>
        <w:t>. Permite construir, a través de los métodos writeExternal y readExternal, una serialización y deserialización personalizadas. Tiene mayor flexibilidad que la forma default de Serializable, para los casos especializados, aunque en muchos casos no es necesaria.</w:t>
      </w:r>
    </w:p>
    <w:p w:rsidR="00237973" w:rsidRPr="00074113" w:rsidRDefault="00237973" w:rsidP="00237973">
      <w:pPr>
        <w:rPr>
          <w:rFonts w:ascii="Calibri" w:hAnsi="Calibri"/>
          <w:sz w:val="22"/>
          <w:szCs w:val="22"/>
        </w:rPr>
      </w:pPr>
      <w:r w:rsidRPr="00074113">
        <w:rPr>
          <w:rFonts w:ascii="Calibri" w:hAnsi="Calibri"/>
          <w:sz w:val="22"/>
          <w:szCs w:val="22"/>
        </w:rPr>
        <w:t>Para que se pueda ejecutar la serialización de una clase Serializable, se deben dar las siguientes condiciones:</w:t>
      </w:r>
    </w:p>
    <w:p w:rsidR="00237973" w:rsidRPr="00074113" w:rsidRDefault="00237973" w:rsidP="00074113">
      <w:pPr>
        <w:numPr>
          <w:ilvl w:val="0"/>
          <w:numId w:val="90"/>
        </w:numPr>
        <w:spacing w:line="276" w:lineRule="auto"/>
        <w:ind w:hanging="357"/>
        <w:rPr>
          <w:rFonts w:ascii="Calibri" w:hAnsi="Calibri"/>
          <w:sz w:val="22"/>
          <w:szCs w:val="22"/>
        </w:rPr>
      </w:pPr>
      <w:r w:rsidRPr="00074113">
        <w:rPr>
          <w:rFonts w:ascii="Calibri" w:hAnsi="Calibri"/>
          <w:sz w:val="22"/>
          <w:szCs w:val="22"/>
        </w:rPr>
        <w:t xml:space="preserve">Si </w:t>
      </w:r>
      <w:r w:rsidRPr="00074113">
        <w:rPr>
          <w:rFonts w:ascii="Calibri" w:hAnsi="Calibri"/>
          <w:b/>
          <w:bCs/>
          <w:sz w:val="22"/>
          <w:szCs w:val="22"/>
        </w:rPr>
        <w:t>no</w:t>
      </w:r>
      <w:r w:rsidRPr="00074113">
        <w:rPr>
          <w:rFonts w:ascii="Calibri" w:hAnsi="Calibri"/>
          <w:sz w:val="22"/>
          <w:szCs w:val="22"/>
        </w:rPr>
        <w:t xml:space="preserve"> se implementa el método writeObject:</w:t>
      </w:r>
    </w:p>
    <w:p w:rsidR="00237973" w:rsidRPr="00074113" w:rsidRDefault="00237973" w:rsidP="00074113">
      <w:pPr>
        <w:numPr>
          <w:ilvl w:val="1"/>
          <w:numId w:val="90"/>
        </w:numPr>
        <w:spacing w:line="276" w:lineRule="auto"/>
        <w:ind w:hanging="357"/>
        <w:rPr>
          <w:rFonts w:ascii="Calibri" w:hAnsi="Calibri"/>
          <w:sz w:val="22"/>
          <w:szCs w:val="22"/>
        </w:rPr>
      </w:pPr>
      <w:r w:rsidRPr="00074113">
        <w:rPr>
          <w:rFonts w:ascii="Calibri" w:hAnsi="Calibri"/>
          <w:sz w:val="22"/>
          <w:szCs w:val="22"/>
        </w:rPr>
        <w:t>Todos sus atributos de instancia (no static) deben ser serializables.</w:t>
      </w:r>
    </w:p>
    <w:p w:rsidR="00237973" w:rsidRPr="00074113" w:rsidRDefault="00237973" w:rsidP="00074113">
      <w:pPr>
        <w:numPr>
          <w:ilvl w:val="1"/>
          <w:numId w:val="90"/>
        </w:numPr>
        <w:spacing w:line="276" w:lineRule="auto"/>
        <w:ind w:hanging="357"/>
        <w:rPr>
          <w:rFonts w:ascii="Calibri" w:hAnsi="Calibri"/>
          <w:sz w:val="22"/>
          <w:szCs w:val="22"/>
        </w:rPr>
      </w:pPr>
      <w:r w:rsidRPr="00074113">
        <w:rPr>
          <w:rFonts w:ascii="Calibri" w:hAnsi="Calibri"/>
          <w:sz w:val="22"/>
          <w:szCs w:val="22"/>
        </w:rPr>
        <w:t>Si algún atributo no es serializable, puede ser marcado con el modificador transient. En ese caso, no se envía, recuperándose en la deserialización como null.</w:t>
      </w:r>
    </w:p>
    <w:p w:rsidR="00237973" w:rsidRPr="00074113" w:rsidRDefault="00237973" w:rsidP="00074113">
      <w:pPr>
        <w:numPr>
          <w:ilvl w:val="1"/>
          <w:numId w:val="90"/>
        </w:numPr>
        <w:spacing w:line="276" w:lineRule="auto"/>
        <w:ind w:hanging="357"/>
        <w:rPr>
          <w:rFonts w:ascii="Calibri" w:hAnsi="Calibri"/>
          <w:sz w:val="22"/>
          <w:szCs w:val="22"/>
        </w:rPr>
      </w:pPr>
      <w:r w:rsidRPr="00074113">
        <w:rPr>
          <w:rFonts w:ascii="Calibri" w:hAnsi="Calibri"/>
          <w:sz w:val="22"/>
          <w:szCs w:val="22"/>
        </w:rPr>
        <w:t>También se pueden marcar como transient atributos serializables, en caso que no se quieran incluir en la serialización.</w:t>
      </w:r>
    </w:p>
    <w:p w:rsidR="00237973" w:rsidRPr="00074113" w:rsidRDefault="00237973" w:rsidP="00074113">
      <w:pPr>
        <w:numPr>
          <w:ilvl w:val="0"/>
          <w:numId w:val="90"/>
        </w:numPr>
        <w:spacing w:line="276" w:lineRule="auto"/>
        <w:ind w:hanging="357"/>
        <w:rPr>
          <w:rFonts w:ascii="Calibri" w:hAnsi="Calibri"/>
          <w:sz w:val="22"/>
          <w:szCs w:val="22"/>
        </w:rPr>
      </w:pPr>
      <w:r w:rsidRPr="00074113">
        <w:rPr>
          <w:rFonts w:ascii="Calibri" w:hAnsi="Calibri"/>
          <w:sz w:val="22"/>
          <w:szCs w:val="22"/>
        </w:rPr>
        <w:t xml:space="preserve">Si se implementa el método writeObject, y no se utiliza la invocación a </w:t>
      </w:r>
      <w:proofErr w:type="gramStart"/>
      <w:r w:rsidRPr="00074113">
        <w:rPr>
          <w:rFonts w:ascii="Calibri" w:hAnsi="Calibri"/>
          <w:sz w:val="22"/>
          <w:szCs w:val="22"/>
        </w:rPr>
        <w:t>defaultWriteObject(</w:t>
      </w:r>
      <w:proofErr w:type="gramEnd"/>
      <w:r w:rsidRPr="00074113">
        <w:rPr>
          <w:rFonts w:ascii="Calibri" w:hAnsi="Calibri"/>
          <w:sz w:val="22"/>
          <w:szCs w:val="22"/>
        </w:rPr>
        <w:t>), pueden haber atributos no serializables, siempre que no se utilicen.</w:t>
      </w:r>
    </w:p>
    <w:p w:rsidR="00237973" w:rsidRPr="00074113" w:rsidRDefault="00237973" w:rsidP="00237973">
      <w:pPr>
        <w:rPr>
          <w:rFonts w:ascii="Calibri" w:hAnsi="Calibri"/>
          <w:sz w:val="22"/>
          <w:szCs w:val="22"/>
        </w:rPr>
      </w:pPr>
    </w:p>
    <w:p w:rsidR="00237973" w:rsidRPr="00074113" w:rsidRDefault="00237973" w:rsidP="00237973">
      <w:pPr>
        <w:rPr>
          <w:rFonts w:ascii="Calibri" w:hAnsi="Calibri"/>
          <w:sz w:val="22"/>
          <w:szCs w:val="22"/>
        </w:rPr>
      </w:pPr>
      <w:r w:rsidRPr="00074113">
        <w:rPr>
          <w:rFonts w:ascii="Calibri" w:hAnsi="Calibri"/>
          <w:sz w:val="22"/>
          <w:szCs w:val="22"/>
        </w:rPr>
        <w:t>Sabiendo que la clase Employee cumple con alguna de las condiciones, a continuación se muestra un ejemplo de cómo serializar un objeto y almacenarlo en un archivo .bin dentro de la carpeta data.</w:t>
      </w:r>
    </w:p>
    <w:p w:rsidR="00237973" w:rsidRPr="00074113" w:rsidRDefault="00212DC5" w:rsidP="00237973">
      <w:pPr>
        <w:rPr>
          <w:rFonts w:ascii="Calibri" w:hAnsi="Calibri"/>
          <w:sz w:val="22"/>
          <w:szCs w:val="22"/>
        </w:rPr>
      </w:pPr>
      <w:r>
        <w:rPr>
          <w:rFonts w:ascii="Calibri" w:hAnsi="Calibri"/>
          <w:noProof/>
          <w:sz w:val="22"/>
          <w:szCs w:val="22"/>
          <w:lang w:val="es-AR" w:eastAsia="es-AR"/>
        </w:rPr>
        <w:drawing>
          <wp:inline distT="0" distB="0" distL="0" distR="0">
            <wp:extent cx="3477260" cy="3747770"/>
            <wp:effectExtent l="0" t="0" r="0" b="0"/>
            <wp:docPr id="1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7260" cy="3747770"/>
                    </a:xfrm>
                    <a:prstGeom prst="rect">
                      <a:avLst/>
                    </a:prstGeom>
                    <a:noFill/>
                    <a:ln>
                      <a:noFill/>
                    </a:ln>
                  </pic:spPr>
                </pic:pic>
              </a:graphicData>
            </a:graphic>
          </wp:inline>
        </w:drawing>
      </w:r>
    </w:p>
    <w:p w:rsidR="00237973" w:rsidRPr="00074113" w:rsidRDefault="00237973" w:rsidP="00237973">
      <w:pPr>
        <w:rPr>
          <w:rFonts w:ascii="Calibri" w:hAnsi="Calibri"/>
          <w:sz w:val="22"/>
          <w:szCs w:val="22"/>
        </w:rPr>
      </w:pPr>
      <w:r w:rsidRPr="00074113">
        <w:rPr>
          <w:rFonts w:ascii="Calibri" w:hAnsi="Calibri"/>
          <w:sz w:val="22"/>
          <w:szCs w:val="22"/>
        </w:rPr>
        <w:lastRenderedPageBreak/>
        <w:t>El objeto ObjectOutputStream internamente verifica que el objeto cumpla con la interfaz Externalizable, y si no, Serializable. Si no cumple con ninguna, lanza una NotSerializableException.</w:t>
      </w:r>
    </w:p>
    <w:p w:rsidR="00237973" w:rsidRPr="00074113" w:rsidRDefault="00237973" w:rsidP="00237973">
      <w:pPr>
        <w:rPr>
          <w:rFonts w:ascii="Calibri" w:hAnsi="Calibri"/>
          <w:sz w:val="22"/>
          <w:szCs w:val="22"/>
        </w:rPr>
      </w:pPr>
      <w:r w:rsidRPr="00074113">
        <w:rPr>
          <w:rFonts w:ascii="Calibri" w:hAnsi="Calibri"/>
          <w:sz w:val="22"/>
          <w:szCs w:val="22"/>
        </w:rPr>
        <w:t>Para poder recuperar el archivo .bin y poder recuperar el objeto Employee, deberíamos deserializarlo con el siguiente código:</w:t>
      </w:r>
    </w:p>
    <w:p w:rsidR="00237973" w:rsidRPr="00074113" w:rsidRDefault="00212DC5" w:rsidP="00237973">
      <w:pPr>
        <w:rPr>
          <w:rFonts w:ascii="Calibri" w:hAnsi="Calibri"/>
          <w:sz w:val="22"/>
          <w:szCs w:val="22"/>
        </w:rPr>
      </w:pPr>
      <w:r>
        <w:rPr>
          <w:rFonts w:ascii="Calibri" w:hAnsi="Calibri"/>
          <w:noProof/>
          <w:sz w:val="22"/>
          <w:szCs w:val="22"/>
          <w:lang w:val="es-AR" w:eastAsia="es-AR"/>
        </w:rPr>
        <w:drawing>
          <wp:inline distT="0" distB="0" distL="0" distR="0">
            <wp:extent cx="3361690" cy="2679065"/>
            <wp:effectExtent l="0" t="0" r="0" b="0"/>
            <wp:docPr id="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1690" cy="2679065"/>
                    </a:xfrm>
                    <a:prstGeom prst="rect">
                      <a:avLst/>
                    </a:prstGeom>
                    <a:noFill/>
                    <a:ln>
                      <a:noFill/>
                    </a:ln>
                  </pic:spPr>
                </pic:pic>
              </a:graphicData>
            </a:graphic>
          </wp:inline>
        </w:drawing>
      </w:r>
    </w:p>
    <w:p w:rsidR="00237973" w:rsidRPr="00074113" w:rsidRDefault="00237973" w:rsidP="00237973">
      <w:pPr>
        <w:rPr>
          <w:rFonts w:ascii="Calibri" w:hAnsi="Calibri"/>
          <w:sz w:val="22"/>
          <w:szCs w:val="22"/>
        </w:rPr>
      </w:pPr>
      <w:proofErr w:type="gramStart"/>
      <w:r w:rsidRPr="00074113">
        <w:rPr>
          <w:rFonts w:ascii="Calibri" w:hAnsi="Calibri"/>
          <w:sz w:val="22"/>
          <w:szCs w:val="22"/>
        </w:rPr>
        <w:t>aplicación</w:t>
      </w:r>
      <w:proofErr w:type="gramEnd"/>
    </w:p>
    <w:p w:rsidR="00237973" w:rsidRPr="00074113" w:rsidRDefault="00237973" w:rsidP="00237973">
      <w:pPr>
        <w:rPr>
          <w:rFonts w:ascii="Calibri" w:hAnsi="Calibri"/>
          <w:sz w:val="22"/>
          <w:szCs w:val="22"/>
        </w:rPr>
      </w:pPr>
      <w:r w:rsidRPr="00074113">
        <w:rPr>
          <w:rFonts w:ascii="Calibri" w:hAnsi="Calibri"/>
          <w:sz w:val="22"/>
          <w:szCs w:val="22"/>
        </w:rPr>
        <w:t>Aunque los objetos se pueden almacenar serializados, la mayor utilidad de la serialización es la invocación remota en un entorno cliente/servidor:</w:t>
      </w:r>
    </w:p>
    <w:p w:rsidR="00237973" w:rsidRPr="00074113" w:rsidRDefault="00212DC5" w:rsidP="00237973">
      <w:pPr>
        <w:rPr>
          <w:rFonts w:ascii="Calibri" w:hAnsi="Calibri"/>
          <w:sz w:val="22"/>
          <w:szCs w:val="22"/>
        </w:rPr>
      </w:pPr>
      <w:r>
        <w:rPr>
          <w:rFonts w:ascii="Calibri" w:hAnsi="Calibri"/>
          <w:noProof/>
          <w:sz w:val="22"/>
          <w:szCs w:val="22"/>
          <w:lang w:val="es-AR" w:eastAsia="es-AR"/>
        </w:rPr>
        <w:drawing>
          <wp:inline distT="0" distB="0" distL="0" distR="0">
            <wp:extent cx="4623435" cy="785495"/>
            <wp:effectExtent l="0" t="0" r="0" b="0"/>
            <wp:docPr id="17"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3435" cy="785495"/>
                    </a:xfrm>
                    <a:prstGeom prst="rect">
                      <a:avLst/>
                    </a:prstGeom>
                    <a:noFill/>
                    <a:ln>
                      <a:noFill/>
                    </a:ln>
                  </pic:spPr>
                </pic:pic>
              </a:graphicData>
            </a:graphic>
          </wp:inline>
        </w:drawing>
      </w:r>
    </w:p>
    <w:p w:rsidR="00237973" w:rsidRPr="00074113" w:rsidRDefault="00237973" w:rsidP="00237973">
      <w:pPr>
        <w:rPr>
          <w:rFonts w:ascii="Calibri" w:hAnsi="Calibri"/>
          <w:sz w:val="22"/>
          <w:szCs w:val="22"/>
        </w:rPr>
      </w:pPr>
      <w:r w:rsidRPr="00074113">
        <w:rPr>
          <w:rFonts w:ascii="Calibri" w:hAnsi="Calibri"/>
          <w:sz w:val="22"/>
          <w:szCs w:val="22"/>
        </w:rPr>
        <w:t>En la invocación (lado cliente), los parámetros del método son serializados, enviados a través de la red, y deserializados (lado servidor). Después de la ejecución del método, el objeto de retorno es serializado por el servidor, enviado a través de la red, y deserializado por el lado cliente.</w:t>
      </w:r>
    </w:p>
    <w:p w:rsidR="00EC45C5" w:rsidRDefault="00237973" w:rsidP="00237973">
      <w:pPr>
        <w:rPr>
          <w:rFonts w:ascii="Cambria" w:hAnsi="Cambria"/>
          <w:sz w:val="28"/>
        </w:rPr>
      </w:pPr>
      <w:r>
        <w:rPr>
          <w:rFonts w:ascii="Calibri" w:hAnsi="Calibri"/>
          <w:sz w:val="28"/>
        </w:rPr>
        <w:t xml:space="preserve"> </w:t>
      </w:r>
      <w:r>
        <w:rPr>
          <w:rFonts w:ascii="Calibri" w:hAnsi="Calibri"/>
          <w:sz w:val="28"/>
        </w:rPr>
        <w:br w:type="page"/>
      </w:r>
      <w:r w:rsidRPr="00DD6701">
        <w:rPr>
          <w:rFonts w:ascii="Cambria" w:hAnsi="Cambria"/>
          <w:sz w:val="28"/>
        </w:rPr>
        <w:lastRenderedPageBreak/>
        <w:t>Colecciones</w:t>
      </w:r>
    </w:p>
    <w:p w:rsidR="00237973" w:rsidRPr="00DD6701" w:rsidRDefault="00237973" w:rsidP="00091A25">
      <w:pPr>
        <w:rPr>
          <w:rFonts w:ascii="Calibri" w:hAnsi="Calibri"/>
          <w:sz w:val="28"/>
        </w:rPr>
      </w:pPr>
    </w:p>
    <w:p w:rsidR="00091A25" w:rsidRPr="00DD6701" w:rsidRDefault="00091A25" w:rsidP="00091A25">
      <w:pPr>
        <w:rPr>
          <w:rFonts w:ascii="Calibri" w:hAnsi="Calibri"/>
          <w:sz w:val="22"/>
          <w:szCs w:val="22"/>
        </w:rPr>
      </w:pPr>
      <w:r w:rsidRPr="00DD6701">
        <w:rPr>
          <w:rFonts w:ascii="Calibri" w:hAnsi="Calibri"/>
          <w:sz w:val="22"/>
          <w:szCs w:val="22"/>
        </w:rPr>
        <w:t>Las colecciones son una especie de arrays de tamaño dinámico. Para usarlas haremos uso del Java Collections Framework (JCF), el cual contiene un conjunto de clases e interfaces del paquete java.util para gestionar colecciones de objetos.</w:t>
      </w:r>
    </w:p>
    <w:p w:rsidR="00091A25" w:rsidRPr="00DD6701" w:rsidRDefault="00091A25" w:rsidP="00091A25">
      <w:pPr>
        <w:rPr>
          <w:rFonts w:ascii="Calibri" w:hAnsi="Calibri"/>
          <w:sz w:val="22"/>
          <w:szCs w:val="22"/>
        </w:rPr>
      </w:pPr>
      <w:r w:rsidRPr="00DD6701">
        <w:rPr>
          <w:rFonts w:ascii="Calibri" w:hAnsi="Calibri"/>
          <w:sz w:val="22"/>
          <w:szCs w:val="22"/>
        </w:rPr>
        <w:t>En Java las principales interfaces que disponemos para trabajar con colecciones son: Collection, Set, List, Queue y Map:</w:t>
      </w:r>
    </w:p>
    <w:p w:rsidR="00091A25" w:rsidRDefault="00091A25" w:rsidP="00074113">
      <w:pPr>
        <w:pStyle w:val="ListParagraph"/>
        <w:numPr>
          <w:ilvl w:val="0"/>
          <w:numId w:val="12"/>
        </w:numPr>
      </w:pPr>
      <w:r>
        <w:t>Collection&lt;E&gt;: Un grupo de elementos individuales, frecuentemente con alguna regla aplicada a ellos.</w:t>
      </w:r>
    </w:p>
    <w:p w:rsidR="00091A25" w:rsidRDefault="00091A25" w:rsidP="00074113">
      <w:pPr>
        <w:pStyle w:val="ListParagraph"/>
        <w:numPr>
          <w:ilvl w:val="0"/>
          <w:numId w:val="12"/>
        </w:numPr>
      </w:pPr>
      <w:r>
        <w:t>List&lt;E&gt;: Elementos en una secuencia particular que mantienen un orden y permite duplicados. La lista puede ser recor</w:t>
      </w:r>
      <w:r w:rsidR="00451634">
        <w:t>rida en ambas direcciones</w:t>
      </w:r>
      <w:r>
        <w:t xml:space="preserve">. Hay 3 tipos de </w:t>
      </w:r>
      <w:r w:rsidR="00062585">
        <w:t>implementaciones</w:t>
      </w:r>
      <w:r>
        <w:t>:</w:t>
      </w:r>
    </w:p>
    <w:p w:rsidR="00091A25" w:rsidRDefault="00091A25" w:rsidP="00074113">
      <w:pPr>
        <w:pStyle w:val="ListParagraph"/>
        <w:numPr>
          <w:ilvl w:val="2"/>
          <w:numId w:val="12"/>
        </w:numPr>
      </w:pPr>
      <w:r>
        <w:t xml:space="preserve">ArrayList&lt;E&gt;: Su ventaja es que el acceso a un elemento en particular es ínfimo. Su desventaja es que para eliminar un elemento, se </w:t>
      </w:r>
      <w:r w:rsidR="00062585">
        <w:t>debe</w:t>
      </w:r>
      <w:r>
        <w:t xml:space="preserve"> mover toda la lista para eliminar ese “hueco”.</w:t>
      </w:r>
    </w:p>
    <w:p w:rsidR="00091A25" w:rsidRDefault="00091A25" w:rsidP="00074113">
      <w:pPr>
        <w:pStyle w:val="ListParagraph"/>
        <w:numPr>
          <w:ilvl w:val="2"/>
          <w:numId w:val="12"/>
        </w:numPr>
      </w:pPr>
      <w:r>
        <w:t>Vector&lt;E&gt;: Es igual que ArrayList, pero sincronizado. Es decir, que si usamos varios hilos, no tendremos de qué preocuparnos hasta cierto punto.</w:t>
      </w:r>
    </w:p>
    <w:p w:rsidR="00091A25" w:rsidRDefault="00091A25" w:rsidP="00074113">
      <w:pPr>
        <w:pStyle w:val="ListParagraph"/>
        <w:numPr>
          <w:ilvl w:val="2"/>
          <w:numId w:val="12"/>
        </w:numPr>
      </w:pPr>
      <w:r>
        <w:t>LinkedList&lt;E&gt;: En esta, los elementos están conectados con el anterior y el posterior. La ventaja es que es fácil mover/eliminar elementos de la lista, simplemente moviendo/eliminando sus referencias hacia otros elementos. La desventaja es que para usar el elemento N de la lista, debemos realizar N movimientos a través de la lista.</w:t>
      </w:r>
    </w:p>
    <w:p w:rsidR="00091A25" w:rsidRDefault="00091A25" w:rsidP="00074113">
      <w:pPr>
        <w:pStyle w:val="ListParagraph"/>
        <w:numPr>
          <w:ilvl w:val="2"/>
          <w:numId w:val="12"/>
        </w:numPr>
      </w:pPr>
      <w:r>
        <w:t>Ejemplo</w:t>
      </w:r>
    </w:p>
    <w:p w:rsidR="00091A25" w:rsidRPr="00C176BB" w:rsidRDefault="00091A25" w:rsidP="00091A25">
      <w:pPr>
        <w:pStyle w:val="ListParagraph"/>
        <w:ind w:left="1440"/>
        <w:rPr>
          <w:i/>
          <w:sz w:val="20"/>
          <w:szCs w:val="20"/>
        </w:rPr>
      </w:pPr>
      <w:r w:rsidRPr="00C176BB">
        <w:rPr>
          <w:i/>
          <w:sz w:val="20"/>
          <w:szCs w:val="20"/>
        </w:rPr>
        <w:t xml:space="preserve">List lista2 = new </w:t>
      </w:r>
      <w:proofErr w:type="gramStart"/>
      <w:r w:rsidRPr="00C176BB">
        <w:rPr>
          <w:i/>
          <w:sz w:val="20"/>
          <w:szCs w:val="20"/>
        </w:rPr>
        <w:t>ArrayList(</w:t>
      </w:r>
      <w:proofErr w:type="gramEnd"/>
      <w:r w:rsidRPr="00C176BB">
        <w:rPr>
          <w:i/>
          <w:sz w:val="20"/>
          <w:szCs w:val="20"/>
        </w:rPr>
        <w:t xml:space="preserve">); </w:t>
      </w:r>
    </w:p>
    <w:p w:rsidR="00091A25" w:rsidRPr="00C176BB" w:rsidRDefault="00091A25" w:rsidP="00091A25">
      <w:pPr>
        <w:pStyle w:val="ListParagraph"/>
        <w:ind w:left="1440"/>
        <w:rPr>
          <w:i/>
          <w:sz w:val="20"/>
          <w:szCs w:val="20"/>
        </w:rPr>
      </w:pPr>
      <w:r w:rsidRPr="00C176BB">
        <w:rPr>
          <w:i/>
          <w:sz w:val="20"/>
          <w:szCs w:val="20"/>
        </w:rPr>
        <w:t>// Añadimos nodos y creamos un Iterator</w:t>
      </w:r>
    </w:p>
    <w:p w:rsidR="00091A25" w:rsidRPr="00C176BB" w:rsidRDefault="00091A25" w:rsidP="00091A25">
      <w:pPr>
        <w:pStyle w:val="ListParagraph"/>
        <w:ind w:left="1440"/>
        <w:rPr>
          <w:i/>
          <w:sz w:val="20"/>
          <w:szCs w:val="20"/>
        </w:rPr>
      </w:pPr>
      <w:proofErr w:type="gramStart"/>
      <w:r w:rsidRPr="00C176BB">
        <w:rPr>
          <w:i/>
          <w:sz w:val="20"/>
          <w:szCs w:val="20"/>
        </w:rPr>
        <w:t>lista2.add(</w:t>
      </w:r>
      <w:proofErr w:type="gramEnd"/>
      <w:r w:rsidRPr="00C176BB">
        <w:rPr>
          <w:i/>
          <w:sz w:val="20"/>
          <w:szCs w:val="20"/>
        </w:rPr>
        <w:t>"Madrid");</w:t>
      </w:r>
    </w:p>
    <w:p w:rsidR="00091A25" w:rsidRPr="00C176BB" w:rsidRDefault="00091A25" w:rsidP="00091A25">
      <w:pPr>
        <w:pStyle w:val="ListParagraph"/>
        <w:ind w:left="1440"/>
        <w:rPr>
          <w:i/>
          <w:sz w:val="20"/>
          <w:szCs w:val="20"/>
        </w:rPr>
      </w:pPr>
      <w:proofErr w:type="gramStart"/>
      <w:r w:rsidRPr="00C176BB">
        <w:rPr>
          <w:i/>
          <w:sz w:val="20"/>
          <w:szCs w:val="20"/>
        </w:rPr>
        <w:t>lista2.add(</w:t>
      </w:r>
      <w:proofErr w:type="gramEnd"/>
      <w:r w:rsidRPr="00C176BB">
        <w:rPr>
          <w:i/>
          <w:sz w:val="20"/>
          <w:szCs w:val="20"/>
        </w:rPr>
        <w:t>"Valencia");</w:t>
      </w:r>
    </w:p>
    <w:p w:rsidR="00091A25" w:rsidRPr="00C176BB" w:rsidRDefault="00091A25" w:rsidP="00091A25">
      <w:pPr>
        <w:pStyle w:val="ListParagraph"/>
        <w:ind w:left="1440"/>
        <w:rPr>
          <w:i/>
          <w:sz w:val="20"/>
          <w:szCs w:val="20"/>
        </w:rPr>
      </w:pPr>
      <w:r w:rsidRPr="00C176BB">
        <w:rPr>
          <w:i/>
          <w:sz w:val="20"/>
          <w:szCs w:val="20"/>
        </w:rPr>
        <w:t xml:space="preserve">Iterator iterador2 = </w:t>
      </w:r>
      <w:proofErr w:type="gramStart"/>
      <w:r w:rsidRPr="00C176BB">
        <w:rPr>
          <w:i/>
          <w:sz w:val="20"/>
          <w:szCs w:val="20"/>
        </w:rPr>
        <w:t>lista2.iterator(</w:t>
      </w:r>
      <w:proofErr w:type="gramEnd"/>
      <w:r w:rsidRPr="00C176BB">
        <w:rPr>
          <w:i/>
          <w:sz w:val="20"/>
          <w:szCs w:val="20"/>
        </w:rPr>
        <w:t>);</w:t>
      </w:r>
    </w:p>
    <w:p w:rsidR="00091A25" w:rsidRPr="00C176BB" w:rsidRDefault="00091A25" w:rsidP="00091A25">
      <w:pPr>
        <w:pStyle w:val="ListParagraph"/>
        <w:ind w:left="1440"/>
        <w:rPr>
          <w:i/>
          <w:sz w:val="20"/>
          <w:szCs w:val="20"/>
        </w:rPr>
      </w:pPr>
    </w:p>
    <w:p w:rsidR="00091A25" w:rsidRPr="00C176BB" w:rsidRDefault="00091A25" w:rsidP="00C176BB">
      <w:pPr>
        <w:pStyle w:val="ListParagraph"/>
        <w:ind w:left="1440"/>
        <w:rPr>
          <w:i/>
          <w:sz w:val="20"/>
          <w:szCs w:val="20"/>
        </w:rPr>
      </w:pPr>
      <w:r w:rsidRPr="00C176BB">
        <w:rPr>
          <w:i/>
          <w:sz w:val="20"/>
          <w:szCs w:val="20"/>
        </w:rPr>
        <w:t>// Recorremos y mostramos la lista</w:t>
      </w:r>
    </w:p>
    <w:p w:rsidR="00091A25" w:rsidRPr="00C176BB" w:rsidRDefault="00091A25" w:rsidP="00C176BB">
      <w:pPr>
        <w:pStyle w:val="ListParagraph"/>
        <w:ind w:left="1440"/>
        <w:rPr>
          <w:i/>
          <w:sz w:val="20"/>
          <w:szCs w:val="20"/>
        </w:rPr>
      </w:pPr>
      <w:r w:rsidRPr="00C176BB">
        <w:rPr>
          <w:i/>
          <w:sz w:val="20"/>
          <w:szCs w:val="20"/>
        </w:rPr>
        <w:t xml:space="preserve"> </w:t>
      </w:r>
      <w:proofErr w:type="gramStart"/>
      <w:r w:rsidRPr="00C176BB">
        <w:rPr>
          <w:i/>
          <w:sz w:val="20"/>
          <w:szCs w:val="20"/>
        </w:rPr>
        <w:t>while</w:t>
      </w:r>
      <w:proofErr w:type="gramEnd"/>
      <w:r w:rsidRPr="00C176BB">
        <w:rPr>
          <w:i/>
          <w:sz w:val="20"/>
          <w:szCs w:val="20"/>
        </w:rPr>
        <w:t xml:space="preserve"> (iterador2.hasNext()) {</w:t>
      </w:r>
    </w:p>
    <w:p w:rsidR="00091A25" w:rsidRPr="00C176BB" w:rsidRDefault="00091A25" w:rsidP="00C176BB">
      <w:pPr>
        <w:pStyle w:val="ListParagraph"/>
        <w:ind w:left="1440"/>
        <w:rPr>
          <w:i/>
          <w:sz w:val="20"/>
          <w:szCs w:val="20"/>
        </w:rPr>
      </w:pPr>
      <w:r w:rsidRPr="00C176BB">
        <w:rPr>
          <w:i/>
          <w:sz w:val="20"/>
          <w:szCs w:val="20"/>
        </w:rPr>
        <w:t xml:space="preserve">      </w:t>
      </w:r>
      <w:r w:rsidRPr="00C176BB">
        <w:rPr>
          <w:i/>
          <w:sz w:val="20"/>
          <w:szCs w:val="20"/>
        </w:rPr>
        <w:tab/>
      </w:r>
      <w:r w:rsidR="002B241D" w:rsidRPr="00C176BB">
        <w:rPr>
          <w:i/>
          <w:sz w:val="20"/>
          <w:szCs w:val="20"/>
        </w:rPr>
        <w:t xml:space="preserve">     </w:t>
      </w:r>
      <w:r w:rsidRPr="00C176BB">
        <w:rPr>
          <w:i/>
          <w:sz w:val="20"/>
          <w:szCs w:val="20"/>
        </w:rPr>
        <w:t xml:space="preserve">String elemento = (String) </w:t>
      </w:r>
      <w:proofErr w:type="gramStart"/>
      <w:r w:rsidRPr="00C176BB">
        <w:rPr>
          <w:i/>
          <w:sz w:val="20"/>
          <w:szCs w:val="20"/>
        </w:rPr>
        <w:t>iterador2.next(</w:t>
      </w:r>
      <w:proofErr w:type="gramEnd"/>
      <w:r w:rsidRPr="00C176BB">
        <w:rPr>
          <w:i/>
          <w:sz w:val="20"/>
          <w:szCs w:val="20"/>
        </w:rPr>
        <w:t>);</w:t>
      </w:r>
    </w:p>
    <w:p w:rsidR="00091A25" w:rsidRPr="00C176BB" w:rsidRDefault="00091A25" w:rsidP="00C176BB">
      <w:pPr>
        <w:pStyle w:val="ListParagraph"/>
        <w:ind w:left="1440"/>
        <w:rPr>
          <w:i/>
          <w:sz w:val="20"/>
          <w:szCs w:val="20"/>
        </w:rPr>
      </w:pPr>
      <w:r w:rsidRPr="00C176BB">
        <w:rPr>
          <w:i/>
          <w:sz w:val="20"/>
          <w:szCs w:val="20"/>
        </w:rPr>
        <w:t xml:space="preserve">            </w:t>
      </w:r>
      <w:proofErr w:type="gramStart"/>
      <w:r w:rsidRPr="00C176BB">
        <w:rPr>
          <w:i/>
          <w:sz w:val="20"/>
          <w:szCs w:val="20"/>
        </w:rPr>
        <w:t>System.out.print(</w:t>
      </w:r>
      <w:proofErr w:type="gramEnd"/>
      <w:r w:rsidRPr="00C176BB">
        <w:rPr>
          <w:i/>
          <w:sz w:val="20"/>
          <w:szCs w:val="20"/>
        </w:rPr>
        <w:t>elemento + " ");</w:t>
      </w:r>
    </w:p>
    <w:p w:rsidR="00091A25" w:rsidRPr="00C176BB" w:rsidRDefault="00091A25" w:rsidP="00C176BB">
      <w:pPr>
        <w:pStyle w:val="ListParagraph"/>
        <w:ind w:left="1440"/>
        <w:rPr>
          <w:i/>
          <w:sz w:val="20"/>
          <w:szCs w:val="20"/>
        </w:rPr>
      </w:pPr>
      <w:r w:rsidRPr="00C176BB">
        <w:rPr>
          <w:i/>
          <w:sz w:val="20"/>
          <w:szCs w:val="20"/>
        </w:rPr>
        <w:t xml:space="preserve">  }</w:t>
      </w:r>
    </w:p>
    <w:p w:rsidR="00091A25" w:rsidRDefault="00091A25" w:rsidP="00074113">
      <w:pPr>
        <w:pStyle w:val="ListParagraph"/>
        <w:numPr>
          <w:ilvl w:val="0"/>
          <w:numId w:val="12"/>
        </w:numPr>
      </w:pPr>
      <w:r>
        <w:t xml:space="preserve">Set&lt;E&gt;: No puede haber duplicados. Cada elemento debe ser único, por lo que si existe uno duplicado, no se agrega. Por regla general, cuando se redefine </w:t>
      </w:r>
      <w:proofErr w:type="gramStart"/>
      <w:r>
        <w:t>equals(</w:t>
      </w:r>
      <w:proofErr w:type="gramEnd"/>
      <w:r>
        <w:t xml:space="preserve">), se debe redefinir hashCode(). Es necesario redefinir </w:t>
      </w:r>
      <w:proofErr w:type="gramStart"/>
      <w:r>
        <w:t>hashCode(</w:t>
      </w:r>
      <w:proofErr w:type="gramEnd"/>
      <w:r>
        <w:t>) cuando la clase definida será colocada en un HashSet. Los métodos add(o) y addAll(o) devuelven false si “o” ya estaba en el conjunto.</w:t>
      </w:r>
    </w:p>
    <w:p w:rsidR="00091A25" w:rsidRDefault="00091A25" w:rsidP="00074113">
      <w:pPr>
        <w:pStyle w:val="ListParagraph"/>
        <w:numPr>
          <w:ilvl w:val="2"/>
          <w:numId w:val="12"/>
        </w:numPr>
      </w:pPr>
      <w:r>
        <w:t>HashSet&lt;E&gt;: Se obtienen tiempos perfomantes en las operaciones basicas (</w:t>
      </w:r>
      <w:r w:rsidRPr="00DD64B0">
        <w:t>add, remove, contains y size)</w:t>
      </w:r>
      <w:r>
        <w:t xml:space="preserve"> No garantiza que el orden de los elementos se mantenga en el tiempo. En los objetos deben definir un hashcode.</w:t>
      </w:r>
    </w:p>
    <w:p w:rsidR="00091A25" w:rsidRDefault="00091A25" w:rsidP="00074113">
      <w:pPr>
        <w:pStyle w:val="ListParagraph"/>
        <w:numPr>
          <w:ilvl w:val="2"/>
          <w:numId w:val="12"/>
        </w:numPr>
      </w:pPr>
      <w:r>
        <w:t>TreeSet&lt;E&gt;: Un Set ordenado respaldado por un árbol. De esta forma, se puede extraer una secuencia ordenada de objetos. No es muy performante a la hora de iterar.</w:t>
      </w:r>
      <w:r w:rsidR="00062585">
        <w:t xml:space="preserve"> El orden esta dado por la impelemntacion del método compareTo de la interfaz Comparable.</w:t>
      </w:r>
    </w:p>
    <w:p w:rsidR="00091A25" w:rsidRDefault="00091A25" w:rsidP="00074113">
      <w:pPr>
        <w:pStyle w:val="ListParagraph"/>
        <w:numPr>
          <w:ilvl w:val="0"/>
          <w:numId w:val="12"/>
        </w:numPr>
      </w:pPr>
      <w:r>
        <w:lastRenderedPageBreak/>
        <w:t xml:space="preserve">Queue&lt;E&gt;: Colección ordenada con extracción por el principio e inserción por el principio (LIFO – Last Input, First Output) o por el final (FIFO – First Input, First Output). Se permiten elementos duplicados. No da excepciones cuando la cola está vacía/llena, hay métodos para interrogar, que devuelven null. Los métodos </w:t>
      </w:r>
      <w:proofErr w:type="gramStart"/>
      <w:r>
        <w:t>put(</w:t>
      </w:r>
      <w:proofErr w:type="gramEnd"/>
      <w:r>
        <w:t>)/take() se bloquean hasta que hay espacio en la cola/haya elementos.</w:t>
      </w:r>
    </w:p>
    <w:p w:rsidR="00091A25" w:rsidRDefault="00091A25" w:rsidP="00074113">
      <w:pPr>
        <w:pStyle w:val="ListParagraph"/>
        <w:numPr>
          <w:ilvl w:val="0"/>
          <w:numId w:val="12"/>
        </w:numPr>
      </w:pPr>
      <w:r>
        <w:t>Map&lt;K</w:t>
      </w:r>
      <w:proofErr w:type="gramStart"/>
      <w:r>
        <w:t>,V</w:t>
      </w:r>
      <w:proofErr w:type="gramEnd"/>
      <w:r>
        <w:t xml:space="preserve">&gt;: Un grupo de pares objeto clave-valor, que no permite duplicados en sus claves. Es quizás el más sencillo, y no utiliza la interfaz Collection. Los principales métodos son: </w:t>
      </w:r>
      <w:proofErr w:type="gramStart"/>
      <w:r>
        <w:t>put(</w:t>
      </w:r>
      <w:proofErr w:type="gramEnd"/>
      <w:r>
        <w:t>), get(), remove().</w:t>
      </w:r>
    </w:p>
    <w:p w:rsidR="00091A25" w:rsidRDefault="00091A25" w:rsidP="00074113">
      <w:pPr>
        <w:pStyle w:val="ListParagraph"/>
        <w:numPr>
          <w:ilvl w:val="2"/>
          <w:numId w:val="12"/>
        </w:numPr>
      </w:pPr>
      <w:r>
        <w:t>HashMap&lt;K</w:t>
      </w:r>
      <w:proofErr w:type="gramStart"/>
      <w:r>
        <w:t>,V</w:t>
      </w:r>
      <w:proofErr w:type="gramEnd"/>
      <w:r>
        <w:t>&gt;: Se basa en una tabla hash, pero no es sincronizado.</w:t>
      </w:r>
    </w:p>
    <w:p w:rsidR="00091A25" w:rsidRDefault="00091A25" w:rsidP="00074113">
      <w:pPr>
        <w:pStyle w:val="ListParagraph"/>
        <w:numPr>
          <w:ilvl w:val="2"/>
          <w:numId w:val="12"/>
        </w:numPr>
      </w:pPr>
      <w:r>
        <w:t>HashTable&lt;K</w:t>
      </w:r>
      <w:proofErr w:type="gramStart"/>
      <w:r>
        <w:t>,V</w:t>
      </w:r>
      <w:proofErr w:type="gramEnd"/>
      <w:r>
        <w:t>&gt;: Es sincronizado, aunque que no permite null como clave.</w:t>
      </w:r>
    </w:p>
    <w:p w:rsidR="00091A25" w:rsidRDefault="00091A25" w:rsidP="00074113">
      <w:pPr>
        <w:pStyle w:val="ListParagraph"/>
        <w:numPr>
          <w:ilvl w:val="2"/>
          <w:numId w:val="12"/>
        </w:numPr>
      </w:pPr>
      <w:r>
        <w:t>LinkedHashMap&lt;K</w:t>
      </w:r>
      <w:proofErr w:type="gramStart"/>
      <w:r>
        <w:t>,V</w:t>
      </w:r>
      <w:proofErr w:type="gramEnd"/>
      <w:r>
        <w:t>&gt;: Extiende de HashMap y utiliza una lista doblemente enlazada para recorrerla en el orden en que se añadieron. Es ligeramente más rápida a la hora de acceder a los elementos que su superclase, pero más lenta a la hora de añadirlos.</w:t>
      </w:r>
    </w:p>
    <w:p w:rsidR="00091A25" w:rsidRDefault="00091A25" w:rsidP="00074113">
      <w:pPr>
        <w:pStyle w:val="ListParagraph"/>
        <w:numPr>
          <w:ilvl w:val="2"/>
          <w:numId w:val="12"/>
        </w:numPr>
      </w:pPr>
      <w:r>
        <w:t>TreeMap&lt;K</w:t>
      </w:r>
      <w:proofErr w:type="gramStart"/>
      <w:r>
        <w:t>,V</w:t>
      </w:r>
      <w:proofErr w:type="gramEnd"/>
      <w:r>
        <w:t>&gt;: Se basa en una implementación de árboles en el que ordena los valores según las claves. Es la clase más lenta.</w:t>
      </w:r>
    </w:p>
    <w:p w:rsidR="00091A25" w:rsidRDefault="00091A25" w:rsidP="00074113">
      <w:pPr>
        <w:pStyle w:val="ListParagraph"/>
        <w:numPr>
          <w:ilvl w:val="2"/>
          <w:numId w:val="12"/>
        </w:numPr>
      </w:pPr>
      <w:r>
        <w:t>Ejemplo:</w:t>
      </w:r>
    </w:p>
    <w:p w:rsidR="00091A25" w:rsidRPr="00C176BB" w:rsidRDefault="00091A25" w:rsidP="00091A25">
      <w:pPr>
        <w:pStyle w:val="ListParagraph"/>
        <w:ind w:left="1440"/>
        <w:rPr>
          <w:i/>
          <w:sz w:val="20"/>
          <w:szCs w:val="20"/>
        </w:rPr>
      </w:pPr>
      <w:r w:rsidRPr="00C176BB">
        <w:rPr>
          <w:i/>
          <w:sz w:val="20"/>
          <w:szCs w:val="20"/>
        </w:rPr>
        <w:t>// Definir un HashMap</w:t>
      </w:r>
    </w:p>
    <w:p w:rsidR="00091A25" w:rsidRPr="00C176BB" w:rsidRDefault="00091A25" w:rsidP="00091A25">
      <w:pPr>
        <w:pStyle w:val="ListParagraph"/>
        <w:ind w:left="1440"/>
        <w:rPr>
          <w:i/>
          <w:sz w:val="20"/>
          <w:szCs w:val="20"/>
        </w:rPr>
      </w:pPr>
      <w:r w:rsidRPr="00C176BB">
        <w:rPr>
          <w:i/>
          <w:sz w:val="20"/>
          <w:szCs w:val="20"/>
        </w:rPr>
        <w:t xml:space="preserve">Map global = new </w:t>
      </w:r>
      <w:proofErr w:type="gramStart"/>
      <w:r w:rsidRPr="00C176BB">
        <w:rPr>
          <w:i/>
          <w:sz w:val="20"/>
          <w:szCs w:val="20"/>
        </w:rPr>
        <w:t>HashMap(</w:t>
      </w:r>
      <w:proofErr w:type="gramEnd"/>
      <w:r w:rsidRPr="00C176BB">
        <w:rPr>
          <w:i/>
          <w:sz w:val="20"/>
          <w:szCs w:val="20"/>
        </w:rPr>
        <w:t>);</w:t>
      </w:r>
    </w:p>
    <w:p w:rsidR="00091A25" w:rsidRPr="00C176BB" w:rsidRDefault="00091A25" w:rsidP="00091A25">
      <w:pPr>
        <w:pStyle w:val="ListParagraph"/>
        <w:ind w:left="1440"/>
        <w:rPr>
          <w:i/>
          <w:sz w:val="20"/>
          <w:szCs w:val="20"/>
        </w:rPr>
      </w:pPr>
      <w:r w:rsidRPr="00C176BB">
        <w:rPr>
          <w:i/>
          <w:sz w:val="20"/>
          <w:szCs w:val="20"/>
        </w:rPr>
        <w:t xml:space="preserve"> </w:t>
      </w:r>
    </w:p>
    <w:p w:rsidR="00091A25" w:rsidRPr="00C176BB" w:rsidRDefault="00091A25" w:rsidP="00091A25">
      <w:pPr>
        <w:pStyle w:val="ListParagraph"/>
        <w:ind w:left="1440"/>
        <w:rPr>
          <w:i/>
          <w:sz w:val="20"/>
          <w:szCs w:val="20"/>
        </w:rPr>
      </w:pPr>
      <w:r w:rsidRPr="00C176BB">
        <w:rPr>
          <w:i/>
          <w:sz w:val="20"/>
          <w:szCs w:val="20"/>
        </w:rPr>
        <w:t xml:space="preserve"> // Insertar valores "key"-"value" al HashMap</w:t>
      </w:r>
    </w:p>
    <w:p w:rsidR="00091A25" w:rsidRPr="00C176BB" w:rsidRDefault="00091A25" w:rsidP="00091A25">
      <w:pPr>
        <w:pStyle w:val="ListParagraph"/>
        <w:ind w:left="1440"/>
        <w:rPr>
          <w:i/>
          <w:sz w:val="20"/>
          <w:szCs w:val="20"/>
          <w:lang w:val="en-US"/>
        </w:rPr>
      </w:pPr>
      <w:proofErr w:type="gramStart"/>
      <w:r w:rsidRPr="00C176BB">
        <w:rPr>
          <w:i/>
          <w:sz w:val="20"/>
          <w:szCs w:val="20"/>
          <w:lang w:val="en-US"/>
        </w:rPr>
        <w:t>global.put(</w:t>
      </w:r>
      <w:proofErr w:type="gramEnd"/>
      <w:r w:rsidRPr="00C176BB">
        <w:rPr>
          <w:i/>
          <w:sz w:val="20"/>
          <w:szCs w:val="20"/>
          <w:lang w:val="en-US"/>
        </w:rPr>
        <w:t>"Laura", "667895789");</w:t>
      </w:r>
    </w:p>
    <w:p w:rsidR="00091A25" w:rsidRPr="00C176BB" w:rsidRDefault="00091A25" w:rsidP="00091A25">
      <w:pPr>
        <w:pStyle w:val="ListParagraph"/>
        <w:ind w:left="1440"/>
        <w:rPr>
          <w:i/>
          <w:sz w:val="20"/>
          <w:szCs w:val="20"/>
          <w:lang w:val="en-US"/>
        </w:rPr>
      </w:pPr>
      <w:proofErr w:type="gramStart"/>
      <w:r w:rsidRPr="00C176BB">
        <w:rPr>
          <w:i/>
          <w:sz w:val="20"/>
          <w:szCs w:val="20"/>
          <w:lang w:val="en-US"/>
        </w:rPr>
        <w:t>global.put(</w:t>
      </w:r>
      <w:proofErr w:type="gramEnd"/>
      <w:r w:rsidRPr="00C176BB">
        <w:rPr>
          <w:i/>
          <w:sz w:val="20"/>
          <w:szCs w:val="20"/>
          <w:lang w:val="en-US"/>
        </w:rPr>
        <w:t>"Pepe", "645895756");</w:t>
      </w:r>
    </w:p>
    <w:p w:rsidR="00091A25" w:rsidRPr="00C176BB" w:rsidRDefault="00091A25" w:rsidP="00C176BB">
      <w:pPr>
        <w:pStyle w:val="ListParagraph"/>
        <w:ind w:left="1440"/>
        <w:rPr>
          <w:i/>
          <w:sz w:val="20"/>
          <w:szCs w:val="20"/>
        </w:rPr>
      </w:pPr>
      <w:proofErr w:type="gramStart"/>
      <w:r w:rsidRPr="00C176BB">
        <w:rPr>
          <w:i/>
          <w:sz w:val="20"/>
          <w:szCs w:val="20"/>
          <w:lang w:val="en-US"/>
        </w:rPr>
        <w:t>global.put(</w:t>
      </w:r>
      <w:proofErr w:type="gramEnd"/>
      <w:r w:rsidRPr="00C176BB">
        <w:rPr>
          <w:i/>
          <w:sz w:val="20"/>
          <w:szCs w:val="20"/>
          <w:lang w:val="en-US"/>
        </w:rPr>
        <w:t>"Abelardo", "55895711");</w:t>
      </w:r>
    </w:p>
    <w:p w:rsidR="00091A25" w:rsidRPr="00C176BB" w:rsidRDefault="00091A25" w:rsidP="00091A25">
      <w:pPr>
        <w:pStyle w:val="ListParagraph"/>
        <w:ind w:left="1440"/>
        <w:rPr>
          <w:i/>
          <w:sz w:val="20"/>
          <w:szCs w:val="20"/>
          <w:lang w:val="pt-PT"/>
        </w:rPr>
      </w:pPr>
      <w:r w:rsidRPr="00C176BB">
        <w:rPr>
          <w:i/>
          <w:sz w:val="20"/>
          <w:szCs w:val="20"/>
          <w:lang w:val="pt-PT"/>
        </w:rPr>
        <w:t xml:space="preserve">     </w:t>
      </w:r>
    </w:p>
    <w:p w:rsidR="00091A25" w:rsidRPr="00C176BB" w:rsidRDefault="00091A25" w:rsidP="00091A25">
      <w:pPr>
        <w:pStyle w:val="ListParagraph"/>
        <w:ind w:left="1440"/>
        <w:rPr>
          <w:i/>
          <w:sz w:val="20"/>
          <w:szCs w:val="20"/>
          <w:lang w:val="pt-PT"/>
        </w:rPr>
      </w:pPr>
      <w:r w:rsidRPr="00C176BB">
        <w:rPr>
          <w:i/>
          <w:sz w:val="20"/>
          <w:szCs w:val="20"/>
          <w:lang w:val="pt-PT"/>
        </w:rPr>
        <w:t xml:space="preserve"> // Definir Iterator para extraer o imprimir valores</w:t>
      </w:r>
    </w:p>
    <w:p w:rsidR="00091A25" w:rsidRPr="00C176BB" w:rsidRDefault="00091A25" w:rsidP="00091A25">
      <w:pPr>
        <w:pStyle w:val="ListParagraph"/>
        <w:ind w:left="1440"/>
        <w:rPr>
          <w:i/>
          <w:sz w:val="20"/>
          <w:szCs w:val="20"/>
          <w:lang w:val="en-US"/>
        </w:rPr>
      </w:pPr>
      <w:proofErr w:type="gramStart"/>
      <w:r w:rsidRPr="00C176BB">
        <w:rPr>
          <w:i/>
          <w:sz w:val="20"/>
          <w:szCs w:val="20"/>
          <w:lang w:val="en-US"/>
        </w:rPr>
        <w:t>for(</w:t>
      </w:r>
      <w:proofErr w:type="gramEnd"/>
      <w:r w:rsidRPr="00C176BB">
        <w:rPr>
          <w:i/>
          <w:sz w:val="20"/>
          <w:szCs w:val="20"/>
          <w:lang w:val="en-US"/>
        </w:rPr>
        <w:t xml:space="preserve"> Iterator it = global.keySet().iterator(); it.hasNext();) {</w:t>
      </w:r>
    </w:p>
    <w:p w:rsidR="00091A25" w:rsidRPr="00C176BB" w:rsidRDefault="00091A25" w:rsidP="00091A25">
      <w:pPr>
        <w:pStyle w:val="ListParagraph"/>
        <w:ind w:left="1440" w:firstLine="684"/>
        <w:rPr>
          <w:i/>
          <w:sz w:val="20"/>
          <w:szCs w:val="20"/>
          <w:lang w:val="en-US"/>
        </w:rPr>
      </w:pPr>
      <w:r w:rsidRPr="00C176BB">
        <w:rPr>
          <w:i/>
          <w:sz w:val="20"/>
          <w:szCs w:val="20"/>
          <w:lang w:val="en-US"/>
        </w:rPr>
        <w:t>String s = (String</w:t>
      </w:r>
      <w:proofErr w:type="gramStart"/>
      <w:r w:rsidRPr="00C176BB">
        <w:rPr>
          <w:i/>
          <w:sz w:val="20"/>
          <w:szCs w:val="20"/>
          <w:lang w:val="en-US"/>
        </w:rPr>
        <w:t>)it.next</w:t>
      </w:r>
      <w:proofErr w:type="gramEnd"/>
      <w:r w:rsidRPr="00C176BB">
        <w:rPr>
          <w:i/>
          <w:sz w:val="20"/>
          <w:szCs w:val="20"/>
          <w:lang w:val="en-US"/>
        </w:rPr>
        <w:t>();</w:t>
      </w:r>
    </w:p>
    <w:p w:rsidR="00091A25" w:rsidRPr="00C176BB" w:rsidRDefault="00091A25" w:rsidP="00091A25">
      <w:pPr>
        <w:pStyle w:val="ListParagraph"/>
        <w:ind w:left="1440" w:firstLine="684"/>
        <w:rPr>
          <w:i/>
          <w:sz w:val="20"/>
          <w:szCs w:val="20"/>
          <w:lang w:val="en-US"/>
        </w:rPr>
      </w:pPr>
      <w:r w:rsidRPr="00C176BB">
        <w:rPr>
          <w:i/>
          <w:sz w:val="20"/>
          <w:szCs w:val="20"/>
          <w:lang w:val="en-US"/>
        </w:rPr>
        <w:t>String s1 = (String</w:t>
      </w:r>
      <w:proofErr w:type="gramStart"/>
      <w:r w:rsidRPr="00C176BB">
        <w:rPr>
          <w:i/>
          <w:sz w:val="20"/>
          <w:szCs w:val="20"/>
          <w:lang w:val="en-US"/>
        </w:rPr>
        <w:t>)global.get</w:t>
      </w:r>
      <w:proofErr w:type="gramEnd"/>
      <w:r w:rsidRPr="00C176BB">
        <w:rPr>
          <w:i/>
          <w:sz w:val="20"/>
          <w:szCs w:val="20"/>
          <w:lang w:val="en-US"/>
        </w:rPr>
        <w:t>(s);</w:t>
      </w:r>
    </w:p>
    <w:p w:rsidR="00091A25" w:rsidRPr="00C176BB" w:rsidRDefault="00091A25" w:rsidP="00091A25">
      <w:pPr>
        <w:pStyle w:val="ListParagraph"/>
        <w:ind w:left="1440" w:firstLine="684"/>
        <w:rPr>
          <w:i/>
          <w:sz w:val="20"/>
          <w:szCs w:val="20"/>
          <w:lang w:val="pt-PT"/>
        </w:rPr>
      </w:pPr>
      <w:r w:rsidRPr="00C176BB">
        <w:rPr>
          <w:i/>
          <w:sz w:val="20"/>
          <w:szCs w:val="20"/>
          <w:lang w:val="pt-PT"/>
        </w:rPr>
        <w:t>System.out.println("Alumno: "+s + " - " + "Telefono: "+s1);</w:t>
      </w:r>
    </w:p>
    <w:p w:rsidR="00091A25" w:rsidRPr="00C176BB" w:rsidRDefault="00091A25" w:rsidP="00091A25">
      <w:pPr>
        <w:pStyle w:val="ListParagraph"/>
        <w:ind w:left="1440"/>
        <w:rPr>
          <w:i/>
          <w:sz w:val="20"/>
          <w:szCs w:val="20"/>
        </w:rPr>
      </w:pPr>
      <w:r w:rsidRPr="00C176BB">
        <w:rPr>
          <w:i/>
          <w:sz w:val="20"/>
          <w:szCs w:val="20"/>
        </w:rPr>
        <w:t>}</w:t>
      </w:r>
    </w:p>
    <w:p w:rsidR="00662D7D" w:rsidRDefault="00212DC5" w:rsidP="00662D7D">
      <w:pPr>
        <w:pStyle w:val="ListParagraph"/>
        <w:ind w:left="567"/>
      </w:pPr>
      <w:r>
        <w:rPr>
          <w:noProof/>
          <w:sz w:val="28"/>
          <w:lang w:val="es-AR" w:eastAsia="es-AR"/>
        </w:rPr>
        <w:lastRenderedPageBreak/>
        <w:drawing>
          <wp:inline distT="0" distB="0" distL="0" distR="0">
            <wp:extent cx="4211320" cy="1892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1320" cy="1892935"/>
                    </a:xfrm>
                    <a:prstGeom prst="rect">
                      <a:avLst/>
                    </a:prstGeom>
                    <a:noFill/>
                    <a:ln>
                      <a:noFill/>
                    </a:ln>
                  </pic:spPr>
                </pic:pic>
              </a:graphicData>
            </a:graphic>
          </wp:inline>
        </w:drawing>
      </w:r>
      <w:r>
        <w:rPr>
          <w:noProof/>
          <w:lang w:val="es-AR" w:eastAsia="es-AR"/>
        </w:rPr>
        <w:drawing>
          <wp:inline distT="0" distB="0" distL="0" distR="0">
            <wp:extent cx="4327525" cy="2228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7525" cy="2228215"/>
                    </a:xfrm>
                    <a:prstGeom prst="rect">
                      <a:avLst/>
                    </a:prstGeom>
                    <a:noFill/>
                    <a:ln>
                      <a:noFill/>
                    </a:ln>
                  </pic:spPr>
                </pic:pic>
              </a:graphicData>
            </a:graphic>
          </wp:inline>
        </w:drawing>
      </w:r>
    </w:p>
    <w:p w:rsidR="002D6614" w:rsidRDefault="002D6614" w:rsidP="002D6614">
      <w:pPr>
        <w:rPr>
          <w:sz w:val="28"/>
        </w:rPr>
      </w:pPr>
    </w:p>
    <w:p w:rsidR="00091A25" w:rsidRPr="002D6614" w:rsidRDefault="00091A25" w:rsidP="002D6614">
      <w:pPr>
        <w:rPr>
          <w:sz w:val="28"/>
        </w:rPr>
      </w:pPr>
      <w:r w:rsidRPr="00DD6701">
        <w:rPr>
          <w:rFonts w:ascii="Calibri" w:hAnsi="Calibri"/>
          <w:sz w:val="22"/>
          <w:szCs w:val="22"/>
        </w:rPr>
        <w:t xml:space="preserve">La siguiente tabla muestra todo lo que se puede hacer con una Collection (sin incluir los métodos que vienen automáticamente con Object), y por consiguiente, todo lo que se puede hacer con un Set o un List. (List también tiene funcionalidad adicional.) Los objetos Map no se heredan de Collection, y se tratarán de forma separada. </w:t>
      </w:r>
      <w:r w:rsidRPr="00DD6701">
        <w:rPr>
          <w:rFonts w:ascii="Calibri" w:hAnsi="Calibri"/>
          <w:sz w:val="22"/>
          <w:szCs w:val="22"/>
        </w:rPr>
        <w:cr/>
      </w:r>
    </w:p>
    <w:tbl>
      <w:tblPr>
        <w:tblW w:w="0" w:type="auto"/>
        <w:jc w:val="center"/>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69"/>
        <w:gridCol w:w="5777"/>
      </w:tblGrid>
      <w:tr w:rsidR="00091A25" w:rsidRPr="00DD6701" w:rsidTr="00DD6701">
        <w:tblPrEx>
          <w:tblCellMar>
            <w:top w:w="0" w:type="dxa"/>
            <w:bottom w:w="0" w:type="dxa"/>
          </w:tblCellMar>
        </w:tblPrEx>
        <w:trPr>
          <w:trHeight w:val="619"/>
          <w:jc w:val="center"/>
        </w:trPr>
        <w:tc>
          <w:tcPr>
            <w:tcW w:w="2369" w:type="dxa"/>
          </w:tcPr>
          <w:p w:rsidR="00091A25" w:rsidRPr="00DD6701" w:rsidRDefault="00091A25" w:rsidP="00DD6701">
            <w:pPr>
              <w:ind w:firstLine="708"/>
              <w:rPr>
                <w:rFonts w:ascii="Calibri" w:hAnsi="Calibri"/>
                <w:sz w:val="22"/>
                <w:szCs w:val="22"/>
              </w:rPr>
            </w:pPr>
            <w:r w:rsidRPr="00DD6701">
              <w:rPr>
                <w:rFonts w:ascii="Calibri" w:hAnsi="Calibri"/>
                <w:sz w:val="22"/>
                <w:szCs w:val="22"/>
              </w:rPr>
              <w:t>Método</w:t>
            </w:r>
          </w:p>
        </w:tc>
        <w:tc>
          <w:tcPr>
            <w:tcW w:w="5777" w:type="dxa"/>
          </w:tcPr>
          <w:p w:rsidR="00091A25" w:rsidRPr="00DD6701" w:rsidRDefault="00091A25" w:rsidP="00DD6701">
            <w:pPr>
              <w:ind w:firstLine="708"/>
              <w:rPr>
                <w:rFonts w:ascii="Calibri" w:hAnsi="Calibri"/>
                <w:sz w:val="22"/>
                <w:szCs w:val="22"/>
              </w:rPr>
            </w:pPr>
            <w:r w:rsidRPr="00DD6701">
              <w:rPr>
                <w:rFonts w:ascii="Calibri" w:hAnsi="Calibri"/>
                <w:sz w:val="22"/>
                <w:szCs w:val="22"/>
              </w:rPr>
              <w:t>Descripción</w:t>
            </w:r>
          </w:p>
        </w:tc>
      </w:tr>
      <w:tr w:rsidR="00091A25" w:rsidRPr="00DD6701" w:rsidTr="00DD6701">
        <w:tblPrEx>
          <w:tblCellMar>
            <w:top w:w="0" w:type="dxa"/>
            <w:bottom w:w="0" w:type="dxa"/>
          </w:tblCellMar>
        </w:tblPrEx>
        <w:trPr>
          <w:trHeight w:val="519"/>
          <w:jc w:val="center"/>
        </w:trPr>
        <w:tc>
          <w:tcPr>
            <w:tcW w:w="2369" w:type="dxa"/>
          </w:tcPr>
          <w:p w:rsidR="00091A25" w:rsidRPr="00DD6701" w:rsidRDefault="00091A25" w:rsidP="00B05E8E">
            <w:pPr>
              <w:ind w:left="1418" w:hanging="1418"/>
              <w:rPr>
                <w:rFonts w:ascii="Calibri" w:hAnsi="Calibri"/>
                <w:sz w:val="22"/>
                <w:szCs w:val="22"/>
              </w:rPr>
            </w:pPr>
            <w:r w:rsidRPr="00DD6701">
              <w:rPr>
                <w:rFonts w:ascii="Calibri" w:hAnsi="Calibri"/>
                <w:sz w:val="22"/>
                <w:szCs w:val="22"/>
              </w:rPr>
              <w:t>boolean add(</w:t>
            </w:r>
            <w:r w:rsidR="000B41B9">
              <w:rPr>
                <w:rFonts w:ascii="Calibri" w:hAnsi="Calibri"/>
                <w:sz w:val="22"/>
                <w:szCs w:val="22"/>
              </w:rPr>
              <w:t>O</w:t>
            </w:r>
            <w:r w:rsidRPr="00DD6701">
              <w:rPr>
                <w:rFonts w:ascii="Calibri" w:hAnsi="Calibri"/>
                <w:sz w:val="22"/>
                <w:szCs w:val="22"/>
              </w:rPr>
              <w:t>bject)</w:t>
            </w:r>
          </w:p>
        </w:tc>
        <w:tc>
          <w:tcPr>
            <w:tcW w:w="5777" w:type="dxa"/>
          </w:tcPr>
          <w:p w:rsidR="00091A25" w:rsidRPr="00DD6701" w:rsidRDefault="00091A25" w:rsidP="00B05E8E">
            <w:pPr>
              <w:rPr>
                <w:rFonts w:ascii="Calibri" w:hAnsi="Calibri"/>
                <w:sz w:val="22"/>
                <w:szCs w:val="22"/>
              </w:rPr>
            </w:pPr>
            <w:r w:rsidRPr="00DD6701">
              <w:rPr>
                <w:rFonts w:ascii="Calibri" w:hAnsi="Calibri"/>
                <w:sz w:val="22"/>
                <w:szCs w:val="22"/>
              </w:rPr>
              <w:t>Asegura que el contenedor tiene el parámetro. Devuelve falso si no añade el parámetro.</w:t>
            </w:r>
          </w:p>
        </w:tc>
      </w:tr>
      <w:tr w:rsidR="00091A25" w:rsidRPr="00DD6701" w:rsidTr="00DD6701">
        <w:tblPrEx>
          <w:tblCellMar>
            <w:top w:w="0" w:type="dxa"/>
            <w:bottom w:w="0" w:type="dxa"/>
          </w:tblCellMar>
        </w:tblPrEx>
        <w:trPr>
          <w:trHeight w:val="536"/>
          <w:jc w:val="center"/>
        </w:trPr>
        <w:tc>
          <w:tcPr>
            <w:tcW w:w="2369" w:type="dxa"/>
          </w:tcPr>
          <w:p w:rsidR="00091A25" w:rsidRPr="00DD6701" w:rsidRDefault="00091A25" w:rsidP="00B05E8E">
            <w:pPr>
              <w:rPr>
                <w:rFonts w:ascii="Calibri" w:hAnsi="Calibri"/>
                <w:sz w:val="22"/>
                <w:szCs w:val="22"/>
              </w:rPr>
            </w:pPr>
            <w:r w:rsidRPr="00DD6701">
              <w:rPr>
                <w:rFonts w:ascii="Calibri" w:hAnsi="Calibri"/>
                <w:sz w:val="22"/>
                <w:szCs w:val="22"/>
              </w:rPr>
              <w:t>boolean addAll(Collection)</w:t>
            </w:r>
          </w:p>
        </w:tc>
        <w:tc>
          <w:tcPr>
            <w:tcW w:w="5777" w:type="dxa"/>
          </w:tcPr>
          <w:p w:rsidR="00091A25" w:rsidRPr="00DD6701" w:rsidRDefault="00091A25" w:rsidP="00B05E8E">
            <w:pPr>
              <w:rPr>
                <w:rFonts w:ascii="Calibri" w:hAnsi="Calibri"/>
                <w:sz w:val="22"/>
                <w:szCs w:val="22"/>
              </w:rPr>
            </w:pPr>
            <w:r w:rsidRPr="00DD6701">
              <w:rPr>
                <w:rFonts w:ascii="Calibri" w:hAnsi="Calibri"/>
                <w:sz w:val="22"/>
                <w:szCs w:val="22"/>
              </w:rPr>
              <w:t>Añade todos los elementos en el parámetro. Devuelve verdadero si se añadió alguno de los elementos.</w:t>
            </w:r>
          </w:p>
        </w:tc>
      </w:tr>
      <w:tr w:rsidR="00091A25" w:rsidRPr="00DD6701" w:rsidTr="00DD6701">
        <w:tblPrEx>
          <w:tblCellMar>
            <w:top w:w="0" w:type="dxa"/>
            <w:bottom w:w="0" w:type="dxa"/>
          </w:tblCellMar>
        </w:tblPrEx>
        <w:trPr>
          <w:trHeight w:val="519"/>
          <w:jc w:val="center"/>
        </w:trPr>
        <w:tc>
          <w:tcPr>
            <w:tcW w:w="2369" w:type="dxa"/>
          </w:tcPr>
          <w:p w:rsidR="00091A25" w:rsidRPr="00DD6701" w:rsidRDefault="00091A25" w:rsidP="00B05E8E">
            <w:pPr>
              <w:rPr>
                <w:rFonts w:ascii="Calibri" w:hAnsi="Calibri"/>
                <w:sz w:val="22"/>
                <w:szCs w:val="22"/>
              </w:rPr>
            </w:pPr>
            <w:r w:rsidRPr="00DD6701">
              <w:rPr>
                <w:rFonts w:ascii="Calibri" w:hAnsi="Calibri"/>
                <w:sz w:val="22"/>
                <w:szCs w:val="22"/>
              </w:rPr>
              <w:t>void clear()</w:t>
            </w:r>
          </w:p>
        </w:tc>
        <w:tc>
          <w:tcPr>
            <w:tcW w:w="5777" w:type="dxa"/>
          </w:tcPr>
          <w:p w:rsidR="00091A25" w:rsidRPr="00DD6701" w:rsidRDefault="00091A25" w:rsidP="00B05E8E">
            <w:pPr>
              <w:rPr>
                <w:rFonts w:ascii="Calibri" w:hAnsi="Calibri"/>
                <w:sz w:val="22"/>
                <w:szCs w:val="22"/>
              </w:rPr>
            </w:pPr>
            <w:r w:rsidRPr="00DD6701">
              <w:rPr>
                <w:rFonts w:ascii="Calibri" w:hAnsi="Calibri"/>
                <w:sz w:val="22"/>
                <w:szCs w:val="22"/>
              </w:rPr>
              <w:t>Elimina todos los elementos del contenedor</w:t>
            </w:r>
          </w:p>
        </w:tc>
      </w:tr>
      <w:tr w:rsidR="00091A25" w:rsidRPr="00DD6701" w:rsidTr="00DD6701">
        <w:tblPrEx>
          <w:tblCellMar>
            <w:top w:w="0" w:type="dxa"/>
            <w:bottom w:w="0" w:type="dxa"/>
          </w:tblCellMar>
        </w:tblPrEx>
        <w:trPr>
          <w:trHeight w:val="351"/>
          <w:jc w:val="center"/>
        </w:trPr>
        <w:tc>
          <w:tcPr>
            <w:tcW w:w="2369" w:type="dxa"/>
          </w:tcPr>
          <w:p w:rsidR="00091A25" w:rsidRPr="00DD6701" w:rsidRDefault="00091A25" w:rsidP="00B05E8E">
            <w:pPr>
              <w:rPr>
                <w:rFonts w:ascii="Calibri" w:hAnsi="Calibri"/>
                <w:sz w:val="22"/>
                <w:szCs w:val="22"/>
              </w:rPr>
            </w:pPr>
            <w:r w:rsidRPr="00DD6701">
              <w:rPr>
                <w:rFonts w:ascii="Calibri" w:hAnsi="Calibri"/>
                <w:sz w:val="22"/>
                <w:szCs w:val="22"/>
              </w:rPr>
              <w:t xml:space="preserve">boolean contains(Object) </w:t>
            </w:r>
          </w:p>
        </w:tc>
        <w:tc>
          <w:tcPr>
            <w:tcW w:w="5777" w:type="dxa"/>
          </w:tcPr>
          <w:p w:rsidR="00091A25" w:rsidRPr="00DD6701" w:rsidRDefault="00091A25" w:rsidP="00B05E8E">
            <w:pPr>
              <w:rPr>
                <w:rFonts w:ascii="Calibri" w:hAnsi="Calibri"/>
                <w:sz w:val="22"/>
                <w:szCs w:val="22"/>
              </w:rPr>
            </w:pPr>
            <w:r w:rsidRPr="00DD6701">
              <w:rPr>
                <w:rFonts w:ascii="Calibri" w:hAnsi="Calibri"/>
                <w:sz w:val="22"/>
                <w:szCs w:val="22"/>
              </w:rPr>
              <w:t>Verdadero si el contenedor almacena el parámetro.</w:t>
            </w:r>
          </w:p>
        </w:tc>
      </w:tr>
      <w:tr w:rsidR="00091A25" w:rsidRPr="00DD6701" w:rsidTr="00DD6701">
        <w:tblPrEx>
          <w:tblCellMar>
            <w:top w:w="0" w:type="dxa"/>
            <w:bottom w:w="0" w:type="dxa"/>
          </w:tblCellMar>
        </w:tblPrEx>
        <w:trPr>
          <w:trHeight w:val="335"/>
          <w:jc w:val="center"/>
        </w:trPr>
        <w:tc>
          <w:tcPr>
            <w:tcW w:w="2369" w:type="dxa"/>
          </w:tcPr>
          <w:p w:rsidR="00091A25" w:rsidRPr="00DD6701" w:rsidRDefault="00091A25" w:rsidP="00B05E8E">
            <w:pPr>
              <w:rPr>
                <w:rFonts w:ascii="Calibri" w:hAnsi="Calibri"/>
                <w:sz w:val="22"/>
                <w:szCs w:val="22"/>
              </w:rPr>
            </w:pPr>
            <w:r w:rsidRPr="00DD6701">
              <w:rPr>
                <w:rFonts w:ascii="Calibri" w:hAnsi="Calibri"/>
                <w:sz w:val="22"/>
                <w:szCs w:val="22"/>
              </w:rPr>
              <w:t>bolean containsAll(Collection)</w:t>
            </w:r>
          </w:p>
        </w:tc>
        <w:tc>
          <w:tcPr>
            <w:tcW w:w="5777" w:type="dxa"/>
          </w:tcPr>
          <w:p w:rsidR="00091A25" w:rsidRPr="00DD6701" w:rsidRDefault="00091A25" w:rsidP="00B05E8E">
            <w:pPr>
              <w:rPr>
                <w:rFonts w:ascii="Calibri" w:hAnsi="Calibri"/>
                <w:sz w:val="22"/>
                <w:szCs w:val="22"/>
              </w:rPr>
            </w:pPr>
            <w:r w:rsidRPr="00DD6701">
              <w:rPr>
                <w:rFonts w:ascii="Calibri" w:hAnsi="Calibri"/>
                <w:sz w:val="22"/>
                <w:szCs w:val="22"/>
              </w:rPr>
              <w:t>Verdadero si el contenedor guarda todos los elementos del parámetro.</w:t>
            </w:r>
          </w:p>
        </w:tc>
      </w:tr>
      <w:tr w:rsidR="00091A25" w:rsidRPr="00DD6701" w:rsidTr="00DD6701">
        <w:tblPrEx>
          <w:tblCellMar>
            <w:top w:w="0" w:type="dxa"/>
            <w:bottom w:w="0" w:type="dxa"/>
          </w:tblCellMar>
        </w:tblPrEx>
        <w:trPr>
          <w:trHeight w:val="452"/>
          <w:jc w:val="center"/>
        </w:trPr>
        <w:tc>
          <w:tcPr>
            <w:tcW w:w="2369" w:type="dxa"/>
          </w:tcPr>
          <w:p w:rsidR="00091A25" w:rsidRPr="00DD6701" w:rsidRDefault="00091A25" w:rsidP="00B05E8E">
            <w:pPr>
              <w:rPr>
                <w:rFonts w:ascii="Calibri" w:hAnsi="Calibri"/>
                <w:sz w:val="22"/>
                <w:szCs w:val="22"/>
                <w:lang w:val="en-GB"/>
              </w:rPr>
            </w:pPr>
            <w:r w:rsidRPr="00DD6701">
              <w:rPr>
                <w:rFonts w:ascii="Calibri" w:hAnsi="Calibri"/>
                <w:sz w:val="22"/>
                <w:szCs w:val="22"/>
                <w:lang w:val="en-GB"/>
              </w:rPr>
              <w:t>boolean isEmpty()</w:t>
            </w:r>
          </w:p>
        </w:tc>
        <w:tc>
          <w:tcPr>
            <w:tcW w:w="5777" w:type="dxa"/>
          </w:tcPr>
          <w:p w:rsidR="00091A25" w:rsidRPr="00DD6701" w:rsidRDefault="00091A25" w:rsidP="00B05E8E">
            <w:pPr>
              <w:rPr>
                <w:rFonts w:ascii="Calibri" w:hAnsi="Calibri"/>
                <w:sz w:val="22"/>
                <w:szCs w:val="22"/>
              </w:rPr>
            </w:pPr>
            <w:r w:rsidRPr="00DD6701">
              <w:rPr>
                <w:rFonts w:ascii="Calibri" w:hAnsi="Calibri"/>
                <w:sz w:val="22"/>
                <w:szCs w:val="22"/>
              </w:rPr>
              <w:t xml:space="preserve">Verdadero si el contenedor no tiene elementos. </w:t>
            </w:r>
          </w:p>
        </w:tc>
      </w:tr>
      <w:tr w:rsidR="00091A25" w:rsidRPr="00DD6701" w:rsidTr="00DD6701">
        <w:tblPrEx>
          <w:tblCellMar>
            <w:top w:w="0" w:type="dxa"/>
            <w:bottom w:w="0" w:type="dxa"/>
          </w:tblCellMar>
        </w:tblPrEx>
        <w:trPr>
          <w:trHeight w:val="318"/>
          <w:jc w:val="center"/>
        </w:trPr>
        <w:tc>
          <w:tcPr>
            <w:tcW w:w="2369" w:type="dxa"/>
          </w:tcPr>
          <w:p w:rsidR="00091A25" w:rsidRPr="00DD6701" w:rsidRDefault="00091A25" w:rsidP="00B05E8E">
            <w:pPr>
              <w:rPr>
                <w:rFonts w:ascii="Calibri" w:hAnsi="Calibri"/>
                <w:sz w:val="22"/>
                <w:szCs w:val="22"/>
              </w:rPr>
            </w:pPr>
            <w:r w:rsidRPr="00DD6701">
              <w:rPr>
                <w:rFonts w:ascii="Calibri" w:hAnsi="Calibri"/>
                <w:sz w:val="22"/>
                <w:szCs w:val="22"/>
              </w:rPr>
              <w:t xml:space="preserve">Iterator iterator() </w:t>
            </w:r>
          </w:p>
        </w:tc>
        <w:tc>
          <w:tcPr>
            <w:tcW w:w="5777" w:type="dxa"/>
          </w:tcPr>
          <w:p w:rsidR="00091A25" w:rsidRPr="00DD6701" w:rsidRDefault="00091A25" w:rsidP="00B05E8E">
            <w:pPr>
              <w:rPr>
                <w:rFonts w:ascii="Calibri" w:hAnsi="Calibri"/>
                <w:sz w:val="22"/>
                <w:szCs w:val="22"/>
              </w:rPr>
            </w:pPr>
            <w:r w:rsidRPr="00DD6701">
              <w:rPr>
                <w:rFonts w:ascii="Calibri" w:hAnsi="Calibri"/>
                <w:sz w:val="22"/>
                <w:szCs w:val="22"/>
              </w:rPr>
              <w:t>Devuelve un Iterador que se puede usar para recorrer los elementos del contenedor</w:t>
            </w:r>
          </w:p>
        </w:tc>
      </w:tr>
      <w:tr w:rsidR="00091A25" w:rsidRPr="00DD6701" w:rsidTr="00DD6701">
        <w:tblPrEx>
          <w:tblCellMar>
            <w:top w:w="0" w:type="dxa"/>
            <w:bottom w:w="0" w:type="dxa"/>
          </w:tblCellMar>
        </w:tblPrEx>
        <w:trPr>
          <w:trHeight w:val="234"/>
          <w:jc w:val="center"/>
        </w:trPr>
        <w:tc>
          <w:tcPr>
            <w:tcW w:w="2369" w:type="dxa"/>
          </w:tcPr>
          <w:p w:rsidR="00091A25" w:rsidRPr="00DD6701" w:rsidRDefault="00091A25" w:rsidP="00B05E8E">
            <w:pPr>
              <w:rPr>
                <w:rFonts w:ascii="Calibri" w:hAnsi="Calibri"/>
                <w:sz w:val="22"/>
                <w:szCs w:val="22"/>
              </w:rPr>
            </w:pPr>
            <w:r w:rsidRPr="00DD6701">
              <w:rPr>
                <w:rFonts w:ascii="Calibri" w:hAnsi="Calibri"/>
                <w:sz w:val="22"/>
                <w:szCs w:val="22"/>
              </w:rPr>
              <w:t xml:space="preserve">boolean remove(Object) </w:t>
            </w:r>
          </w:p>
        </w:tc>
        <w:tc>
          <w:tcPr>
            <w:tcW w:w="5777" w:type="dxa"/>
          </w:tcPr>
          <w:p w:rsidR="00091A25" w:rsidRPr="00DD6701" w:rsidRDefault="00091A25" w:rsidP="00B05E8E">
            <w:pPr>
              <w:rPr>
                <w:rFonts w:ascii="Calibri" w:hAnsi="Calibri"/>
                <w:sz w:val="22"/>
                <w:szCs w:val="22"/>
              </w:rPr>
            </w:pPr>
            <w:r w:rsidRPr="00DD6701">
              <w:rPr>
                <w:rFonts w:ascii="Calibri" w:hAnsi="Calibri"/>
                <w:sz w:val="22"/>
                <w:szCs w:val="22"/>
              </w:rPr>
              <w:t>Si el parámetro está en el contenedor, se elimina una instancia de ese elemento. Devuelve verdadero si se produce alguna eliminación.</w:t>
            </w:r>
          </w:p>
        </w:tc>
      </w:tr>
      <w:tr w:rsidR="00091A25" w:rsidRPr="00DD6701" w:rsidTr="00DD6701">
        <w:tblPrEx>
          <w:tblCellMar>
            <w:top w:w="0" w:type="dxa"/>
            <w:bottom w:w="0" w:type="dxa"/>
          </w:tblCellMar>
        </w:tblPrEx>
        <w:trPr>
          <w:trHeight w:val="301"/>
          <w:jc w:val="center"/>
        </w:trPr>
        <w:tc>
          <w:tcPr>
            <w:tcW w:w="2369" w:type="dxa"/>
          </w:tcPr>
          <w:p w:rsidR="00091A25" w:rsidRPr="00DD6701" w:rsidRDefault="00091A25" w:rsidP="00B05E8E">
            <w:pPr>
              <w:rPr>
                <w:rFonts w:ascii="Calibri" w:hAnsi="Calibri"/>
                <w:sz w:val="22"/>
                <w:szCs w:val="22"/>
              </w:rPr>
            </w:pPr>
            <w:r w:rsidRPr="00DD6701">
              <w:rPr>
                <w:rFonts w:ascii="Calibri" w:hAnsi="Calibri"/>
                <w:sz w:val="22"/>
                <w:szCs w:val="22"/>
              </w:rPr>
              <w:t xml:space="preserve">boolean </w:t>
            </w:r>
            <w:r w:rsidRPr="00DD6701">
              <w:rPr>
                <w:rFonts w:ascii="Calibri" w:hAnsi="Calibri"/>
                <w:sz w:val="22"/>
                <w:szCs w:val="22"/>
              </w:rPr>
              <w:lastRenderedPageBreak/>
              <w:t>removeAll(Collection)</w:t>
            </w:r>
          </w:p>
        </w:tc>
        <w:tc>
          <w:tcPr>
            <w:tcW w:w="5777" w:type="dxa"/>
          </w:tcPr>
          <w:p w:rsidR="00091A25" w:rsidRPr="00DD6701" w:rsidRDefault="00091A25" w:rsidP="00B05E8E">
            <w:pPr>
              <w:rPr>
                <w:rFonts w:ascii="Calibri" w:hAnsi="Calibri"/>
                <w:sz w:val="22"/>
                <w:szCs w:val="22"/>
              </w:rPr>
            </w:pPr>
            <w:r w:rsidRPr="00DD6701">
              <w:rPr>
                <w:rFonts w:ascii="Calibri" w:hAnsi="Calibri"/>
                <w:sz w:val="22"/>
                <w:szCs w:val="22"/>
              </w:rPr>
              <w:lastRenderedPageBreak/>
              <w:t xml:space="preserve">Elimina todos los elementos contenidos en el parámetro. </w:t>
            </w:r>
            <w:r w:rsidRPr="00DD6701">
              <w:rPr>
                <w:rFonts w:ascii="Calibri" w:hAnsi="Calibri"/>
                <w:sz w:val="22"/>
                <w:szCs w:val="22"/>
              </w:rPr>
              <w:lastRenderedPageBreak/>
              <w:t>Devuelve verdadero si se da alguna eliminación</w:t>
            </w:r>
          </w:p>
        </w:tc>
      </w:tr>
      <w:tr w:rsidR="00091A25" w:rsidRPr="00DD6701" w:rsidTr="00DD6701">
        <w:tblPrEx>
          <w:tblCellMar>
            <w:top w:w="0" w:type="dxa"/>
            <w:bottom w:w="0" w:type="dxa"/>
          </w:tblCellMar>
        </w:tblPrEx>
        <w:trPr>
          <w:trHeight w:val="200"/>
          <w:jc w:val="center"/>
        </w:trPr>
        <w:tc>
          <w:tcPr>
            <w:tcW w:w="2369" w:type="dxa"/>
          </w:tcPr>
          <w:p w:rsidR="00091A25" w:rsidRPr="00DD6701" w:rsidRDefault="00091A25" w:rsidP="00B05E8E">
            <w:pPr>
              <w:rPr>
                <w:rFonts w:ascii="Calibri" w:hAnsi="Calibri"/>
                <w:sz w:val="22"/>
                <w:szCs w:val="22"/>
              </w:rPr>
            </w:pPr>
            <w:r w:rsidRPr="00DD6701">
              <w:rPr>
                <w:rFonts w:ascii="Calibri" w:hAnsi="Calibri"/>
                <w:sz w:val="22"/>
                <w:szCs w:val="22"/>
              </w:rPr>
              <w:lastRenderedPageBreak/>
              <w:t>boolean retainAll(Collection)</w:t>
            </w:r>
          </w:p>
        </w:tc>
        <w:tc>
          <w:tcPr>
            <w:tcW w:w="5777" w:type="dxa"/>
          </w:tcPr>
          <w:p w:rsidR="00091A25" w:rsidRPr="00DD6701" w:rsidRDefault="00091A25" w:rsidP="00B05E8E">
            <w:pPr>
              <w:rPr>
                <w:rFonts w:ascii="Calibri" w:hAnsi="Calibri"/>
                <w:sz w:val="22"/>
                <w:szCs w:val="22"/>
              </w:rPr>
            </w:pPr>
            <w:r w:rsidRPr="00DD6701">
              <w:rPr>
                <w:rFonts w:ascii="Calibri" w:hAnsi="Calibri"/>
                <w:sz w:val="22"/>
                <w:szCs w:val="22"/>
              </w:rPr>
              <w:t>Mantiene sólo los elementos contenidos en el parámetro (una "intersección" en teoría de conjuntos). Devuelve verdadero si se dio algún cambio</w:t>
            </w:r>
          </w:p>
        </w:tc>
      </w:tr>
      <w:tr w:rsidR="00091A25" w:rsidRPr="00DD6701" w:rsidTr="00DD6701">
        <w:tblPrEx>
          <w:tblCellMar>
            <w:top w:w="0" w:type="dxa"/>
            <w:bottom w:w="0" w:type="dxa"/>
          </w:tblCellMar>
        </w:tblPrEx>
        <w:trPr>
          <w:trHeight w:val="284"/>
          <w:jc w:val="center"/>
        </w:trPr>
        <w:tc>
          <w:tcPr>
            <w:tcW w:w="2369" w:type="dxa"/>
          </w:tcPr>
          <w:p w:rsidR="00091A25" w:rsidRPr="00DD6701" w:rsidRDefault="00091A25" w:rsidP="00B05E8E">
            <w:pPr>
              <w:rPr>
                <w:rFonts w:ascii="Calibri" w:hAnsi="Calibri"/>
                <w:sz w:val="22"/>
                <w:szCs w:val="22"/>
              </w:rPr>
            </w:pPr>
            <w:r w:rsidRPr="00DD6701">
              <w:rPr>
                <w:rFonts w:ascii="Calibri" w:hAnsi="Calibri"/>
                <w:sz w:val="22"/>
                <w:szCs w:val="22"/>
              </w:rPr>
              <w:t>int size()</w:t>
            </w:r>
          </w:p>
        </w:tc>
        <w:tc>
          <w:tcPr>
            <w:tcW w:w="5777" w:type="dxa"/>
          </w:tcPr>
          <w:p w:rsidR="00091A25" w:rsidRPr="00DD6701" w:rsidRDefault="00091A25" w:rsidP="00B05E8E">
            <w:pPr>
              <w:rPr>
                <w:rFonts w:ascii="Calibri" w:hAnsi="Calibri"/>
                <w:sz w:val="22"/>
                <w:szCs w:val="22"/>
              </w:rPr>
            </w:pPr>
            <w:r w:rsidRPr="00DD6701">
              <w:rPr>
                <w:rFonts w:ascii="Calibri" w:hAnsi="Calibri"/>
                <w:sz w:val="22"/>
                <w:szCs w:val="22"/>
              </w:rPr>
              <w:t>Devuelve el número de elementos del contenedor</w:t>
            </w:r>
          </w:p>
        </w:tc>
      </w:tr>
      <w:tr w:rsidR="00091A25" w:rsidRPr="00DD6701" w:rsidTr="00DD6701">
        <w:tblPrEx>
          <w:tblCellMar>
            <w:top w:w="0" w:type="dxa"/>
            <w:bottom w:w="0" w:type="dxa"/>
          </w:tblCellMar>
        </w:tblPrEx>
        <w:trPr>
          <w:trHeight w:val="351"/>
          <w:jc w:val="center"/>
        </w:trPr>
        <w:tc>
          <w:tcPr>
            <w:tcW w:w="2369" w:type="dxa"/>
          </w:tcPr>
          <w:p w:rsidR="00091A25" w:rsidRPr="00DD6701" w:rsidRDefault="00091A25" w:rsidP="00B05E8E">
            <w:pPr>
              <w:rPr>
                <w:rFonts w:ascii="Calibri" w:hAnsi="Calibri"/>
                <w:sz w:val="22"/>
                <w:szCs w:val="22"/>
              </w:rPr>
            </w:pPr>
            <w:r w:rsidRPr="00DD6701">
              <w:rPr>
                <w:rFonts w:ascii="Calibri" w:hAnsi="Calibri"/>
                <w:sz w:val="22"/>
                <w:szCs w:val="22"/>
              </w:rPr>
              <w:t>Object[] toArray()</w:t>
            </w:r>
          </w:p>
        </w:tc>
        <w:tc>
          <w:tcPr>
            <w:tcW w:w="5777" w:type="dxa"/>
          </w:tcPr>
          <w:p w:rsidR="00091A25" w:rsidRPr="00DD6701" w:rsidRDefault="00091A25" w:rsidP="00B05E8E">
            <w:pPr>
              <w:rPr>
                <w:rFonts w:ascii="Calibri" w:hAnsi="Calibri"/>
                <w:sz w:val="22"/>
                <w:szCs w:val="22"/>
              </w:rPr>
            </w:pPr>
            <w:r w:rsidRPr="00DD6701">
              <w:rPr>
                <w:rFonts w:ascii="Calibri" w:hAnsi="Calibri"/>
                <w:sz w:val="22"/>
                <w:szCs w:val="22"/>
              </w:rPr>
              <w:t>Devuelve un array que contenga todos los elementos del contenedor</w:t>
            </w:r>
          </w:p>
        </w:tc>
      </w:tr>
      <w:tr w:rsidR="00091A25" w:rsidRPr="00DD6701" w:rsidTr="00DD6701">
        <w:tblPrEx>
          <w:tblCellMar>
            <w:top w:w="0" w:type="dxa"/>
            <w:bottom w:w="0" w:type="dxa"/>
          </w:tblCellMar>
        </w:tblPrEx>
        <w:trPr>
          <w:trHeight w:val="268"/>
          <w:jc w:val="center"/>
        </w:trPr>
        <w:tc>
          <w:tcPr>
            <w:tcW w:w="2369" w:type="dxa"/>
            <w:tcBorders>
              <w:bottom w:val="single" w:sz="4" w:space="0" w:color="auto"/>
            </w:tcBorders>
          </w:tcPr>
          <w:p w:rsidR="00091A25" w:rsidRPr="00DD6701" w:rsidRDefault="00091A25" w:rsidP="00B05E8E">
            <w:pPr>
              <w:rPr>
                <w:rFonts w:ascii="Calibri" w:hAnsi="Calibri"/>
                <w:sz w:val="22"/>
                <w:szCs w:val="22"/>
                <w:lang w:val="en-GB"/>
              </w:rPr>
            </w:pPr>
            <w:r w:rsidRPr="00DD6701">
              <w:rPr>
                <w:rFonts w:ascii="Calibri" w:hAnsi="Calibri"/>
                <w:sz w:val="22"/>
                <w:szCs w:val="22"/>
                <w:lang w:val="en-GB"/>
              </w:rPr>
              <w:t xml:space="preserve">Object[] toArray(Object[] a) </w:t>
            </w:r>
          </w:p>
        </w:tc>
        <w:tc>
          <w:tcPr>
            <w:tcW w:w="5777" w:type="dxa"/>
            <w:tcBorders>
              <w:bottom w:val="single" w:sz="4" w:space="0" w:color="auto"/>
            </w:tcBorders>
          </w:tcPr>
          <w:p w:rsidR="00091A25" w:rsidRPr="00DD6701" w:rsidRDefault="00091A25" w:rsidP="00B05E8E">
            <w:pPr>
              <w:rPr>
                <w:rFonts w:ascii="Calibri" w:hAnsi="Calibri"/>
                <w:sz w:val="22"/>
                <w:szCs w:val="22"/>
              </w:rPr>
            </w:pPr>
            <w:r w:rsidRPr="00DD6701">
              <w:rPr>
                <w:rFonts w:ascii="Calibri" w:hAnsi="Calibri"/>
                <w:sz w:val="22"/>
                <w:szCs w:val="22"/>
              </w:rPr>
              <w:t xml:space="preserve">Devuelve un array que contiene todos los elementos del contenedor, cuyo tipo es el del array a y no un simple Object (hay que convertir el array al tipo correcto). </w:t>
            </w:r>
          </w:p>
        </w:tc>
      </w:tr>
    </w:tbl>
    <w:p w:rsidR="00091A25" w:rsidRPr="00DD6701" w:rsidRDefault="00091A25" w:rsidP="00091A25">
      <w:pPr>
        <w:ind w:firstLine="708"/>
        <w:rPr>
          <w:rFonts w:ascii="Calibri" w:hAnsi="Calibri"/>
          <w:sz w:val="22"/>
          <w:szCs w:val="22"/>
        </w:rPr>
      </w:pPr>
      <w:r w:rsidRPr="00DD6701">
        <w:rPr>
          <w:rFonts w:ascii="Calibri" w:hAnsi="Calibri"/>
          <w:sz w:val="22"/>
          <w:szCs w:val="22"/>
        </w:rPr>
        <w:t xml:space="preserve">Nótese que no hay función </w:t>
      </w:r>
      <w:proofErr w:type="gramStart"/>
      <w:r w:rsidRPr="00DD6701">
        <w:rPr>
          <w:rFonts w:ascii="Calibri" w:hAnsi="Calibri"/>
          <w:sz w:val="22"/>
          <w:szCs w:val="22"/>
        </w:rPr>
        <w:t>get(</w:t>
      </w:r>
      <w:proofErr w:type="gramEnd"/>
      <w:r w:rsidRPr="00DD6701">
        <w:rPr>
          <w:rFonts w:ascii="Calibri" w:hAnsi="Calibri"/>
          <w:sz w:val="22"/>
          <w:szCs w:val="22"/>
        </w:rPr>
        <w:t xml:space="preserve"> ) para selección de elementos por acceso al azar. Eso es porque Collection también incluye Set, que mantiene su propia ordenación interna (y por consiguiente convierte en carente de sentido el acceso aleatorio).</w:t>
      </w:r>
    </w:p>
    <w:p w:rsidR="00091A25" w:rsidRDefault="00091A25" w:rsidP="00091A25">
      <w:pPr>
        <w:ind w:firstLine="708"/>
        <w:rPr>
          <w:rFonts w:ascii="Calibri" w:hAnsi="Calibri"/>
          <w:sz w:val="22"/>
          <w:szCs w:val="22"/>
        </w:rPr>
      </w:pPr>
    </w:p>
    <w:p w:rsidR="00B05E8E" w:rsidRPr="00DD6701" w:rsidRDefault="00B05E8E" w:rsidP="00091A25">
      <w:pPr>
        <w:ind w:firstLine="708"/>
        <w:rPr>
          <w:rFonts w:ascii="Calibri" w:hAnsi="Calibri"/>
          <w:sz w:val="22"/>
          <w:szCs w:val="22"/>
        </w:rPr>
      </w:pPr>
    </w:p>
    <w:p w:rsidR="002B241D" w:rsidRDefault="002B241D" w:rsidP="00091A25">
      <w:pPr>
        <w:rPr>
          <w:rFonts w:ascii="Cambria" w:hAnsi="Cambria"/>
          <w:sz w:val="28"/>
          <w:szCs w:val="22"/>
        </w:rPr>
      </w:pPr>
      <w:r w:rsidRPr="002B241D">
        <w:rPr>
          <w:rFonts w:ascii="Cambria" w:hAnsi="Cambria"/>
          <w:sz w:val="28"/>
          <w:szCs w:val="22"/>
        </w:rPr>
        <w:t>Ordenar un ArrayList en Java</w:t>
      </w:r>
    </w:p>
    <w:p w:rsidR="00917A70" w:rsidRDefault="00917A70" w:rsidP="00091A25">
      <w:pPr>
        <w:rPr>
          <w:rFonts w:ascii="Calibri" w:hAnsi="Calibri"/>
          <w:sz w:val="22"/>
          <w:szCs w:val="22"/>
        </w:rPr>
      </w:pPr>
    </w:p>
    <w:p w:rsidR="00917A70" w:rsidRDefault="00917A70" w:rsidP="00091A25">
      <w:pPr>
        <w:rPr>
          <w:rFonts w:ascii="Calibri" w:hAnsi="Calibri"/>
          <w:sz w:val="22"/>
          <w:szCs w:val="22"/>
        </w:rPr>
      </w:pPr>
      <w:r w:rsidRPr="00917A70">
        <w:rPr>
          <w:rFonts w:ascii="Calibri" w:hAnsi="Calibri"/>
          <w:sz w:val="22"/>
          <w:szCs w:val="22"/>
        </w:rPr>
        <w:t>Para realizar estas operaciones necesitaremos trabajar con la Clase “Collections” de Java. No vamos a explicar las características de esta clase, sino que simplemente vamos a utilizarla para ordenar ArrayList</w:t>
      </w:r>
      <w:r>
        <w:rPr>
          <w:rFonts w:ascii="Calibri" w:hAnsi="Calibri"/>
          <w:sz w:val="22"/>
          <w:szCs w:val="22"/>
        </w:rPr>
        <w:t>.</w:t>
      </w:r>
    </w:p>
    <w:p w:rsidR="00917A70" w:rsidRDefault="00917A70" w:rsidP="00091A25">
      <w:pPr>
        <w:rPr>
          <w:rFonts w:ascii="Calibri" w:hAnsi="Calibri"/>
          <w:sz w:val="22"/>
          <w:szCs w:val="22"/>
        </w:rPr>
      </w:pPr>
      <w:r w:rsidRPr="00917A70">
        <w:rPr>
          <w:rFonts w:ascii="Calibri" w:hAnsi="Calibri"/>
          <w:sz w:val="22"/>
          <w:szCs w:val="22"/>
        </w:rPr>
        <w:t xml:space="preserve">Para ordenar </w:t>
      </w:r>
      <w:r w:rsidR="008D0D59">
        <w:rPr>
          <w:rFonts w:ascii="Calibri" w:hAnsi="Calibri"/>
          <w:sz w:val="22"/>
          <w:szCs w:val="22"/>
        </w:rPr>
        <w:t>un</w:t>
      </w:r>
      <w:r w:rsidRPr="00917A70">
        <w:rPr>
          <w:rFonts w:ascii="Calibri" w:hAnsi="Calibri"/>
          <w:sz w:val="22"/>
          <w:szCs w:val="22"/>
        </w:rPr>
        <w:t xml:space="preserve"> ArrayList de menor a mayor, vamos a utilizar el método</w:t>
      </w:r>
      <w:r>
        <w:rPr>
          <w:rFonts w:ascii="Calibri" w:hAnsi="Calibri"/>
          <w:sz w:val="22"/>
          <w:szCs w:val="22"/>
        </w:rPr>
        <w:t xml:space="preserve"> “sort” de la clase Collections, c</w:t>
      </w:r>
      <w:r w:rsidRPr="00917A70">
        <w:rPr>
          <w:rFonts w:ascii="Calibri" w:hAnsi="Calibri"/>
          <w:sz w:val="22"/>
          <w:szCs w:val="22"/>
        </w:rPr>
        <w:t>on este método nos devolverá el ArrayList ordenado de menor a mayor</w:t>
      </w:r>
      <w:r>
        <w:rPr>
          <w:rFonts w:ascii="Calibri" w:hAnsi="Calibri"/>
          <w:sz w:val="22"/>
          <w:szCs w:val="22"/>
        </w:rPr>
        <w:t>.</w:t>
      </w:r>
    </w:p>
    <w:p w:rsidR="00917A70" w:rsidRDefault="00212DC5" w:rsidP="00091A25">
      <w:pPr>
        <w:rPr>
          <w:noProof/>
        </w:rPr>
      </w:pPr>
      <w:r>
        <w:rPr>
          <w:noProof/>
          <w:lang w:val="es-AR" w:eastAsia="es-AR"/>
        </w:rPr>
        <w:drawing>
          <wp:inline distT="0" distB="0" distL="0" distR="0">
            <wp:extent cx="3721735" cy="2357120"/>
            <wp:effectExtent l="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735" cy="2357120"/>
                    </a:xfrm>
                    <a:prstGeom prst="rect">
                      <a:avLst/>
                    </a:prstGeom>
                    <a:noFill/>
                    <a:ln>
                      <a:noFill/>
                    </a:ln>
                  </pic:spPr>
                </pic:pic>
              </a:graphicData>
            </a:graphic>
          </wp:inline>
        </w:drawing>
      </w:r>
    </w:p>
    <w:p w:rsidR="008D0D59" w:rsidRDefault="008D0D59" w:rsidP="00091A25">
      <w:pPr>
        <w:rPr>
          <w:rFonts w:ascii="Calibri" w:hAnsi="Calibri"/>
          <w:sz w:val="22"/>
          <w:szCs w:val="22"/>
        </w:rPr>
      </w:pPr>
      <w:r>
        <w:rPr>
          <w:rFonts w:ascii="Calibri" w:hAnsi="Calibri"/>
          <w:sz w:val="22"/>
          <w:szCs w:val="22"/>
        </w:rPr>
        <w:t>La salida en la consola es la siguiente:</w:t>
      </w:r>
    </w:p>
    <w:p w:rsidR="00917A70" w:rsidRDefault="00212DC5" w:rsidP="00091A25">
      <w:pPr>
        <w:rPr>
          <w:rFonts w:ascii="Calibri" w:hAnsi="Calibri"/>
          <w:sz w:val="22"/>
          <w:szCs w:val="22"/>
        </w:rPr>
      </w:pPr>
      <w:r>
        <w:rPr>
          <w:noProof/>
          <w:lang w:val="es-AR" w:eastAsia="es-AR"/>
        </w:rPr>
        <w:drawing>
          <wp:inline distT="0" distB="0" distL="0" distR="0">
            <wp:extent cx="1352550" cy="1146175"/>
            <wp:effectExtent l="0" t="0" r="0"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52550" cy="1146175"/>
                    </a:xfrm>
                    <a:prstGeom prst="rect">
                      <a:avLst/>
                    </a:prstGeom>
                    <a:noFill/>
                    <a:ln>
                      <a:noFill/>
                    </a:ln>
                  </pic:spPr>
                </pic:pic>
              </a:graphicData>
            </a:graphic>
          </wp:inline>
        </w:drawing>
      </w:r>
    </w:p>
    <w:p w:rsidR="008D0D59" w:rsidRDefault="008D0D59" w:rsidP="00091A25">
      <w:pPr>
        <w:rPr>
          <w:rFonts w:ascii="Cambria" w:hAnsi="Cambria"/>
          <w:sz w:val="28"/>
          <w:szCs w:val="22"/>
        </w:rPr>
      </w:pPr>
      <w:r w:rsidRPr="008D0D59">
        <w:rPr>
          <w:rFonts w:ascii="Calibri" w:hAnsi="Calibri"/>
          <w:sz w:val="22"/>
          <w:szCs w:val="22"/>
        </w:rPr>
        <w:t>Para ordenarlo de mayor a menor, tenemos que crearnos un objeto de la clase Comparator para que compare los elementos y los ponga en orden inverso. Esto lo hacemos de la siguiente manera:</w:t>
      </w:r>
      <w:r w:rsidRPr="008D0D59">
        <w:rPr>
          <w:rFonts w:ascii="Cambria" w:hAnsi="Cambria"/>
          <w:sz w:val="28"/>
          <w:szCs w:val="22"/>
        </w:rPr>
        <w:t xml:space="preserve"> </w:t>
      </w:r>
    </w:p>
    <w:p w:rsidR="008D0D59" w:rsidRDefault="00212DC5" w:rsidP="00091A25">
      <w:pPr>
        <w:rPr>
          <w:rFonts w:ascii="Cambria" w:hAnsi="Cambria"/>
          <w:sz w:val="28"/>
          <w:szCs w:val="22"/>
        </w:rPr>
      </w:pPr>
      <w:r>
        <w:rPr>
          <w:noProof/>
          <w:lang w:val="es-AR" w:eastAsia="es-AR"/>
        </w:rPr>
        <w:drawing>
          <wp:inline distT="0" distB="0" distL="0" distR="0">
            <wp:extent cx="4095750" cy="373380"/>
            <wp:effectExtent l="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5750" cy="373380"/>
                    </a:xfrm>
                    <a:prstGeom prst="rect">
                      <a:avLst/>
                    </a:prstGeom>
                    <a:noFill/>
                    <a:ln>
                      <a:noFill/>
                    </a:ln>
                  </pic:spPr>
                </pic:pic>
              </a:graphicData>
            </a:graphic>
          </wp:inline>
        </w:drawing>
      </w:r>
      <w:r w:rsidR="008D0D59">
        <w:rPr>
          <w:rFonts w:ascii="Cambria" w:hAnsi="Cambria"/>
          <w:sz w:val="28"/>
          <w:szCs w:val="22"/>
        </w:rPr>
        <w:t xml:space="preserve"> </w:t>
      </w:r>
    </w:p>
    <w:p w:rsidR="00662D7D" w:rsidRPr="00662D7D" w:rsidRDefault="00662D7D" w:rsidP="00662D7D">
      <w:pPr>
        <w:rPr>
          <w:rFonts w:ascii="Calibri" w:hAnsi="Calibri"/>
          <w:sz w:val="22"/>
          <w:szCs w:val="22"/>
        </w:rPr>
      </w:pPr>
      <w:r w:rsidRPr="00662D7D">
        <w:rPr>
          <w:rFonts w:ascii="Calibri" w:hAnsi="Calibri"/>
          <w:sz w:val="22"/>
          <w:szCs w:val="22"/>
        </w:rPr>
        <w:lastRenderedPageBreak/>
        <w:t xml:space="preserve">Cuando nosotros creamos una clase de algún tipo, podemos especificar el orden natural de los objetos de esa clase cuando se encuentran en una lista, simplemente implementando </w:t>
      </w:r>
      <w:r w:rsidR="00B05E8E">
        <w:rPr>
          <w:rFonts w:ascii="Calibri" w:hAnsi="Calibri"/>
          <w:sz w:val="22"/>
          <w:szCs w:val="22"/>
        </w:rPr>
        <w:t xml:space="preserve">la interfaz Comparable y sobreescribiendo </w:t>
      </w:r>
      <w:r w:rsidRPr="00662D7D">
        <w:rPr>
          <w:rFonts w:ascii="Calibri" w:hAnsi="Calibri"/>
          <w:sz w:val="22"/>
          <w:szCs w:val="22"/>
        </w:rPr>
        <w:t>el método:</w:t>
      </w:r>
    </w:p>
    <w:p w:rsidR="00662D7D" w:rsidRPr="00B05E8E" w:rsidRDefault="00B05E8E" w:rsidP="00662D7D">
      <w:pPr>
        <w:rPr>
          <w:rFonts w:ascii="Calibri" w:hAnsi="Calibri"/>
          <w:i/>
          <w:sz w:val="22"/>
          <w:szCs w:val="22"/>
        </w:rPr>
      </w:pPr>
      <w:r w:rsidRPr="00B05E8E">
        <w:rPr>
          <w:rFonts w:ascii="Calibri" w:hAnsi="Calibri"/>
          <w:i/>
          <w:sz w:val="22"/>
          <w:szCs w:val="22"/>
        </w:rPr>
        <w:t xml:space="preserve">    </w:t>
      </w:r>
      <w:proofErr w:type="gramStart"/>
      <w:r w:rsidRPr="00B05E8E">
        <w:rPr>
          <w:rFonts w:ascii="Calibri" w:hAnsi="Calibri"/>
          <w:i/>
          <w:sz w:val="22"/>
          <w:szCs w:val="22"/>
        </w:rPr>
        <w:t>int</w:t>
      </w:r>
      <w:proofErr w:type="gramEnd"/>
      <w:r w:rsidRPr="00B05E8E">
        <w:rPr>
          <w:rFonts w:ascii="Calibri" w:hAnsi="Calibri"/>
          <w:i/>
          <w:sz w:val="22"/>
          <w:szCs w:val="22"/>
        </w:rPr>
        <w:t xml:space="preserve"> compareTo(Object o);</w:t>
      </w:r>
    </w:p>
    <w:p w:rsidR="00662D7D" w:rsidRDefault="00662D7D" w:rsidP="00662D7D">
      <w:pPr>
        <w:rPr>
          <w:rFonts w:ascii="Calibri" w:hAnsi="Calibri"/>
          <w:sz w:val="22"/>
          <w:szCs w:val="22"/>
        </w:rPr>
      </w:pPr>
      <w:r w:rsidRPr="00662D7D">
        <w:rPr>
          <w:rFonts w:ascii="Calibri" w:hAnsi="Calibri"/>
          <w:sz w:val="22"/>
          <w:szCs w:val="22"/>
        </w:rPr>
        <w:t xml:space="preserve">Éste método compara éste objeto  con el objeto recibido como parámetro. Éste método </w:t>
      </w:r>
      <w:r w:rsidR="00B05E8E">
        <w:rPr>
          <w:rFonts w:ascii="Calibri" w:hAnsi="Calibri"/>
          <w:sz w:val="22"/>
          <w:szCs w:val="22"/>
        </w:rPr>
        <w:t>devolvera</w:t>
      </w:r>
      <w:r w:rsidRPr="00662D7D">
        <w:rPr>
          <w:rFonts w:ascii="Calibri" w:hAnsi="Calibri"/>
          <w:sz w:val="22"/>
          <w:szCs w:val="22"/>
        </w:rPr>
        <w:t xml:space="preserve"> un valor negativo si éste objeto es menor que el recibido, 0 si son iguales o un valor positivo si es mayor, según el órden natural de los objetos.</w:t>
      </w:r>
    </w:p>
    <w:p w:rsidR="00B05E8E" w:rsidRDefault="00B05E8E" w:rsidP="00662D7D">
      <w:pPr>
        <w:rPr>
          <w:rFonts w:ascii="Calibri" w:hAnsi="Calibri"/>
          <w:sz w:val="22"/>
          <w:szCs w:val="22"/>
        </w:rPr>
      </w:pPr>
      <w:r>
        <w:rPr>
          <w:rFonts w:ascii="Calibri" w:hAnsi="Calibri"/>
          <w:sz w:val="22"/>
          <w:szCs w:val="22"/>
        </w:rPr>
        <w:t>Por ejemplo si tenemos una clase Persona y queremos ordenar por el nombre de menor a mayor, deberimos sobrescribir el método de la siguiente manera:</w:t>
      </w:r>
    </w:p>
    <w:p w:rsidR="00662D7D" w:rsidRDefault="00662D7D" w:rsidP="00091A25">
      <w:pPr>
        <w:rPr>
          <w:rFonts w:ascii="Calibri" w:hAnsi="Calibri"/>
          <w:sz w:val="22"/>
          <w:szCs w:val="22"/>
        </w:rPr>
      </w:pPr>
    </w:p>
    <w:p w:rsidR="00B05E8E" w:rsidRDefault="00212DC5" w:rsidP="00091A25">
      <w:pPr>
        <w:rPr>
          <w:noProof/>
        </w:rPr>
      </w:pPr>
      <w:r>
        <w:rPr>
          <w:noProof/>
          <w:lang w:val="es-AR" w:eastAsia="es-AR"/>
        </w:rPr>
        <w:drawing>
          <wp:inline distT="0" distB="0" distL="0" distR="0">
            <wp:extent cx="2949575" cy="721360"/>
            <wp:effectExtent l="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9575" cy="721360"/>
                    </a:xfrm>
                    <a:prstGeom prst="rect">
                      <a:avLst/>
                    </a:prstGeom>
                    <a:noFill/>
                    <a:ln>
                      <a:noFill/>
                    </a:ln>
                  </pic:spPr>
                </pic:pic>
              </a:graphicData>
            </a:graphic>
          </wp:inline>
        </w:drawing>
      </w:r>
    </w:p>
    <w:p w:rsidR="00B05E8E" w:rsidRDefault="00B05E8E" w:rsidP="00091A25">
      <w:pPr>
        <w:rPr>
          <w:rFonts w:ascii="Calibri" w:hAnsi="Calibri"/>
          <w:sz w:val="22"/>
          <w:szCs w:val="22"/>
        </w:rPr>
      </w:pPr>
      <w:r>
        <w:rPr>
          <w:rFonts w:ascii="Calibri" w:hAnsi="Calibri"/>
          <w:sz w:val="22"/>
          <w:szCs w:val="22"/>
        </w:rPr>
        <w:t xml:space="preserve">Luego simplemente ejecutando la siguiente línea se va a ordenar: </w:t>
      </w:r>
    </w:p>
    <w:p w:rsidR="00091A25" w:rsidRPr="00DD6701" w:rsidRDefault="00B05E8E" w:rsidP="00091A25">
      <w:pPr>
        <w:rPr>
          <w:rFonts w:ascii="Cambria" w:hAnsi="Cambria"/>
          <w:sz w:val="28"/>
          <w:szCs w:val="22"/>
        </w:rPr>
      </w:pPr>
      <w:r>
        <w:rPr>
          <w:rFonts w:ascii="Calibri" w:hAnsi="Calibri"/>
          <w:sz w:val="22"/>
          <w:szCs w:val="22"/>
        </w:rPr>
        <w:t xml:space="preserve"> </w:t>
      </w:r>
      <w:r w:rsidR="00212DC5">
        <w:rPr>
          <w:noProof/>
          <w:lang w:val="es-AR" w:eastAsia="es-AR"/>
        </w:rPr>
        <w:drawing>
          <wp:inline distT="0" distB="0" distL="0" distR="0">
            <wp:extent cx="1854835" cy="283210"/>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54835" cy="283210"/>
                    </a:xfrm>
                    <a:prstGeom prst="rect">
                      <a:avLst/>
                    </a:prstGeom>
                    <a:noFill/>
                    <a:ln>
                      <a:noFill/>
                    </a:ln>
                  </pic:spPr>
                </pic:pic>
              </a:graphicData>
            </a:graphic>
          </wp:inline>
        </w:drawing>
      </w:r>
      <w:r w:rsidR="00FF35CF">
        <w:rPr>
          <w:rFonts w:ascii="Cambria" w:hAnsi="Cambria"/>
          <w:sz w:val="28"/>
          <w:szCs w:val="22"/>
        </w:rPr>
        <w:br w:type="page"/>
      </w:r>
      <w:bookmarkStart w:id="32" w:name="OLE_LINK46"/>
      <w:bookmarkStart w:id="33" w:name="OLE_LINK47"/>
      <w:bookmarkStart w:id="34" w:name="OLE_LINK48"/>
      <w:r w:rsidR="00091A25" w:rsidRPr="00DD6701">
        <w:rPr>
          <w:rFonts w:ascii="Cambria" w:hAnsi="Cambria"/>
          <w:sz w:val="28"/>
          <w:szCs w:val="22"/>
        </w:rPr>
        <w:lastRenderedPageBreak/>
        <w:t>Tipos genéricos</w:t>
      </w:r>
      <w:bookmarkEnd w:id="32"/>
      <w:bookmarkEnd w:id="33"/>
      <w:bookmarkEnd w:id="34"/>
    </w:p>
    <w:p w:rsidR="00EC45C5" w:rsidRPr="00DD6701" w:rsidRDefault="00EC45C5" w:rsidP="00091A25">
      <w:pPr>
        <w:rPr>
          <w:rFonts w:ascii="Calibri" w:hAnsi="Calibri"/>
          <w:sz w:val="28"/>
          <w:szCs w:val="22"/>
        </w:rPr>
      </w:pPr>
    </w:p>
    <w:p w:rsidR="00091A25" w:rsidRPr="00DD6701" w:rsidRDefault="00091A25" w:rsidP="00091A25">
      <w:pPr>
        <w:rPr>
          <w:rFonts w:ascii="Calibri" w:hAnsi="Calibri"/>
          <w:sz w:val="22"/>
          <w:szCs w:val="22"/>
        </w:rPr>
      </w:pPr>
      <w:r w:rsidRPr="00DD6701">
        <w:rPr>
          <w:rFonts w:ascii="Calibri" w:hAnsi="Calibri"/>
          <w:sz w:val="22"/>
          <w:szCs w:val="22"/>
        </w:rPr>
        <w:t>Los tipos genéricos permiten forzar la seguridad de los tipos, en tiempo de compilación, en las colecciones (u otras clases y métodos que utilicen tipos parametrizados).</w:t>
      </w:r>
    </w:p>
    <w:p w:rsidR="00091A25" w:rsidRPr="00DD6701" w:rsidRDefault="00091A25" w:rsidP="00091A25">
      <w:pPr>
        <w:rPr>
          <w:rFonts w:ascii="Calibri" w:hAnsi="Calibri"/>
          <w:sz w:val="22"/>
          <w:szCs w:val="22"/>
        </w:rPr>
      </w:pPr>
      <w:r w:rsidRPr="00DD6701">
        <w:rPr>
          <w:rFonts w:ascii="Calibri" w:hAnsi="Calibri"/>
          <w:sz w:val="22"/>
          <w:szCs w:val="22"/>
        </w:rPr>
        <w:t>El problema que resuelven es que si al crear una colección de un tipo determinado, pongamos String, yo meto un elemento de tipo entero, entonces me dará una excepción. Los genéricos ayudaron a crear una comprobación de tipo en listas y mapas en tiempo de compilación,  Antes de Java 5 cuando introducíamos objetos en una colección estos se guardaban como objetos de tipo Object, aprovechando el polimorfismo para poder introducir cualquier tipo de objeto en la colección. Esto nos obligaba a hacer un casting al tipo original al obtener los elementos de la colección. Esta forma de trabajar no solo nos ocasiona tener que escribir más código innecesariamente, sino que es propenso a errores porque carecemos de un sistema de comprobación de tipos. Si introdujéramos un objeto de tipo incorrecto el programa compilaría pero lanzaría una excepción en tiempo de ejecución al intentar convertir el objeto en String.</w:t>
      </w:r>
    </w:p>
    <w:p w:rsidR="00091A25" w:rsidRPr="00DD6701" w:rsidRDefault="00091A25" w:rsidP="00091A25">
      <w:pPr>
        <w:rPr>
          <w:rFonts w:ascii="Calibri" w:hAnsi="Calibri"/>
          <w:sz w:val="22"/>
          <w:szCs w:val="22"/>
        </w:rPr>
      </w:pPr>
      <w:r w:rsidRPr="00DD6701">
        <w:rPr>
          <w:rFonts w:ascii="Calibri" w:hAnsi="Calibri"/>
          <w:sz w:val="22"/>
          <w:szCs w:val="22"/>
        </w:rPr>
        <w:t>Desde Java 5 contamos con una característica llamada generics que puede solventar esta clase de problemas. Los generics son una mejora al sistema de tipos que nos permite programar abstrayéndonos de los tipos de datos, de forma parecida a los templates o plantillas de C++ (pero mejor).</w:t>
      </w:r>
    </w:p>
    <w:p w:rsidR="00091A25" w:rsidRPr="00DD6701" w:rsidRDefault="00091A25" w:rsidP="00091A25">
      <w:pPr>
        <w:rPr>
          <w:rFonts w:ascii="Calibri" w:hAnsi="Calibri"/>
          <w:sz w:val="22"/>
          <w:szCs w:val="22"/>
        </w:rPr>
      </w:pPr>
      <w:r w:rsidRPr="00DD6701">
        <w:rPr>
          <w:rFonts w:ascii="Calibri" w:hAnsi="Calibri"/>
          <w:sz w:val="22"/>
          <w:szCs w:val="22"/>
        </w:rPr>
        <w:t>Gracias a los generics podemos especificar el tipo de objeto que introduciremos en la colección, de forma que el compilador conozca el tipo de objeto que vamos a utilizar, evitándonos así el casting. Además, gracias a esta información, el compilador podrá comprobar el tipo de los objetos que introducimos, y lanzar un error en tiempo de compilación si se intenta introducir un objeto de un tipo incompatible, en lugar de que se produzca una excepción en tiempo de ejecución.</w:t>
      </w:r>
    </w:p>
    <w:p w:rsidR="00091A25" w:rsidRPr="00DD6701" w:rsidRDefault="00091A25" w:rsidP="00091A25">
      <w:pPr>
        <w:rPr>
          <w:rFonts w:ascii="Calibri" w:hAnsi="Calibri"/>
          <w:sz w:val="22"/>
          <w:szCs w:val="22"/>
        </w:rPr>
      </w:pPr>
      <w:r w:rsidRPr="00DD6701">
        <w:rPr>
          <w:rFonts w:ascii="Calibri" w:hAnsi="Calibri"/>
          <w:sz w:val="22"/>
          <w:szCs w:val="22"/>
        </w:rPr>
        <w:t>Para utilizar generics con nuestras colecciones solo tenemos que indicar el tipo entre   &lt;  &gt; a la hora de crearla. A estas clases a las que podemos pasar un tipo como “parámetro” se les llama clases parametrizadas, clases genéricas, definiciones genéricas o simplemente genéricas (generics).</w:t>
      </w:r>
    </w:p>
    <w:p w:rsidR="00091A25" w:rsidRPr="00DD6701" w:rsidRDefault="00091A25" w:rsidP="00091A25">
      <w:pPr>
        <w:rPr>
          <w:rFonts w:ascii="Calibri" w:hAnsi="Calibri"/>
          <w:sz w:val="22"/>
          <w:szCs w:val="22"/>
        </w:rPr>
      </w:pPr>
      <w:r w:rsidRPr="00DD6701">
        <w:rPr>
          <w:rFonts w:ascii="Calibri" w:hAnsi="Calibri"/>
          <w:sz w:val="22"/>
          <w:szCs w:val="22"/>
        </w:rPr>
        <w:t>Otra cosa que podemos hacer con los tipos parametrizados o genéricos es crear nuestras propias clases.</w:t>
      </w:r>
    </w:p>
    <w:p w:rsidR="00091A25" w:rsidRDefault="00091A25" w:rsidP="00091A25"/>
    <w:p w:rsidR="00091A25" w:rsidRPr="000D0FFC" w:rsidRDefault="00091A25" w:rsidP="00091A25">
      <w:pPr>
        <w:rPr>
          <w:rFonts w:ascii="Calibri" w:hAnsi="Calibri"/>
          <w:sz w:val="22"/>
          <w:szCs w:val="22"/>
        </w:rPr>
      </w:pPr>
      <w:r w:rsidRPr="000D0FFC">
        <w:rPr>
          <w:rFonts w:ascii="Calibri" w:hAnsi="Calibri"/>
          <w:sz w:val="22"/>
          <w:szCs w:val="22"/>
        </w:rPr>
        <w:t>Ejemplo:</w:t>
      </w:r>
    </w:p>
    <w:p w:rsidR="00091A25" w:rsidRPr="000D0FFC" w:rsidRDefault="00091A25" w:rsidP="00091A25">
      <w:pPr>
        <w:rPr>
          <w:rFonts w:ascii="Calibri" w:hAnsi="Calibri"/>
          <w:i/>
          <w:sz w:val="20"/>
          <w:szCs w:val="20"/>
        </w:rPr>
      </w:pPr>
      <w:r w:rsidRPr="000D0FFC">
        <w:rPr>
          <w:rFonts w:ascii="Calibri" w:hAnsi="Calibri"/>
          <w:i/>
          <w:sz w:val="20"/>
          <w:szCs w:val="20"/>
        </w:rPr>
        <w:t>// --- Sin tipos genericos --- /</w:t>
      </w:r>
    </w:p>
    <w:p w:rsidR="00091A25" w:rsidRPr="000D0FFC" w:rsidRDefault="00091A25" w:rsidP="00091A25">
      <w:pPr>
        <w:rPr>
          <w:rFonts w:ascii="Calibri" w:hAnsi="Calibri"/>
          <w:i/>
          <w:sz w:val="20"/>
          <w:szCs w:val="20"/>
        </w:rPr>
      </w:pPr>
      <w:proofErr w:type="gramStart"/>
      <w:r w:rsidRPr="000D0FFC">
        <w:rPr>
          <w:rFonts w:ascii="Calibri" w:hAnsi="Calibri"/>
          <w:i/>
          <w:sz w:val="20"/>
          <w:szCs w:val="20"/>
        </w:rPr>
        <w:t>public</w:t>
      </w:r>
      <w:proofErr w:type="gramEnd"/>
      <w:r w:rsidRPr="000D0FFC">
        <w:rPr>
          <w:rFonts w:ascii="Calibri" w:hAnsi="Calibri"/>
          <w:i/>
          <w:sz w:val="20"/>
          <w:szCs w:val="20"/>
        </w:rPr>
        <w:t xml:space="preserve"> class Box{</w:t>
      </w:r>
    </w:p>
    <w:p w:rsidR="00091A25" w:rsidRPr="000D0FFC" w:rsidRDefault="00091A25" w:rsidP="00091A25">
      <w:pPr>
        <w:rPr>
          <w:rFonts w:ascii="Calibri" w:hAnsi="Calibri"/>
          <w:i/>
          <w:sz w:val="20"/>
          <w:szCs w:val="20"/>
          <w:lang w:val="en-US"/>
        </w:rPr>
      </w:pPr>
      <w:r w:rsidRPr="000D0FFC">
        <w:rPr>
          <w:rFonts w:ascii="Calibri" w:hAnsi="Calibri"/>
          <w:i/>
          <w:sz w:val="20"/>
          <w:szCs w:val="20"/>
        </w:rPr>
        <w:t>    </w:t>
      </w:r>
      <w:proofErr w:type="gramStart"/>
      <w:r w:rsidRPr="000D0FFC">
        <w:rPr>
          <w:rFonts w:ascii="Calibri" w:hAnsi="Calibri"/>
          <w:i/>
          <w:sz w:val="20"/>
          <w:szCs w:val="20"/>
          <w:lang w:val="en-US"/>
        </w:rPr>
        <w:t>private</w:t>
      </w:r>
      <w:proofErr w:type="gramEnd"/>
      <w:r w:rsidRPr="000D0FFC">
        <w:rPr>
          <w:rFonts w:ascii="Calibri" w:hAnsi="Calibri"/>
          <w:i/>
          <w:sz w:val="20"/>
          <w:szCs w:val="20"/>
          <w:lang w:val="en-US"/>
        </w:rPr>
        <w:t xml:space="preserve"> Object object;</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w:t>
      </w:r>
      <w:proofErr w:type="gramStart"/>
      <w:r w:rsidRPr="000D0FFC">
        <w:rPr>
          <w:rFonts w:ascii="Calibri" w:hAnsi="Calibri"/>
          <w:i/>
          <w:sz w:val="20"/>
          <w:szCs w:val="20"/>
          <w:lang w:val="en-US"/>
        </w:rPr>
        <w:t>public</w:t>
      </w:r>
      <w:proofErr w:type="gramEnd"/>
      <w:r w:rsidRPr="000D0FFC">
        <w:rPr>
          <w:rFonts w:ascii="Calibri" w:hAnsi="Calibri"/>
          <w:i/>
          <w:sz w:val="20"/>
          <w:szCs w:val="20"/>
          <w:lang w:val="en-US"/>
        </w:rPr>
        <w:t xml:space="preserve"> void add(Object object) {</w:t>
      </w:r>
    </w:p>
    <w:p w:rsidR="00091A25" w:rsidRPr="000D0FFC" w:rsidRDefault="00091A25" w:rsidP="00091A25">
      <w:pPr>
        <w:rPr>
          <w:rFonts w:ascii="Calibri" w:hAnsi="Calibri"/>
          <w:i/>
          <w:sz w:val="20"/>
          <w:szCs w:val="20"/>
        </w:rPr>
      </w:pPr>
      <w:r w:rsidRPr="000D0FFC">
        <w:rPr>
          <w:rFonts w:ascii="Calibri" w:hAnsi="Calibri"/>
          <w:i/>
          <w:sz w:val="20"/>
          <w:szCs w:val="20"/>
          <w:lang w:val="en-US"/>
        </w:rPr>
        <w:t>        </w:t>
      </w:r>
      <w:r w:rsidRPr="000D0FFC">
        <w:rPr>
          <w:rFonts w:ascii="Calibri" w:hAnsi="Calibri"/>
          <w:i/>
          <w:sz w:val="20"/>
          <w:szCs w:val="20"/>
        </w:rPr>
        <w:t>this.object = object;</w:t>
      </w:r>
    </w:p>
    <w:p w:rsidR="00091A25" w:rsidRPr="000D0FFC" w:rsidRDefault="00091A25" w:rsidP="00091A25">
      <w:pPr>
        <w:rPr>
          <w:rFonts w:ascii="Calibri" w:hAnsi="Calibri"/>
          <w:i/>
          <w:sz w:val="20"/>
          <w:szCs w:val="20"/>
        </w:rPr>
      </w:pPr>
      <w:r w:rsidRPr="000D0FFC">
        <w:rPr>
          <w:rFonts w:ascii="Calibri" w:hAnsi="Calibri"/>
          <w:i/>
          <w:sz w:val="20"/>
          <w:szCs w:val="20"/>
        </w:rPr>
        <w:t>    }</w:t>
      </w:r>
    </w:p>
    <w:p w:rsidR="00091A25" w:rsidRPr="000D0FFC" w:rsidRDefault="00091A25" w:rsidP="00091A25">
      <w:pPr>
        <w:rPr>
          <w:rFonts w:ascii="Calibri" w:hAnsi="Calibri"/>
          <w:i/>
          <w:sz w:val="20"/>
          <w:szCs w:val="20"/>
        </w:rPr>
      </w:pPr>
      <w:r w:rsidRPr="000D0FFC">
        <w:rPr>
          <w:rFonts w:ascii="Calibri" w:hAnsi="Calibri"/>
          <w:i/>
          <w:sz w:val="20"/>
          <w:szCs w:val="20"/>
        </w:rPr>
        <w:t> </w:t>
      </w:r>
    </w:p>
    <w:p w:rsidR="00091A25" w:rsidRPr="000D0FFC" w:rsidRDefault="00091A25" w:rsidP="00091A25">
      <w:pPr>
        <w:rPr>
          <w:rFonts w:ascii="Calibri" w:hAnsi="Calibri"/>
          <w:i/>
          <w:sz w:val="20"/>
          <w:szCs w:val="20"/>
        </w:rPr>
      </w:pPr>
      <w:r w:rsidRPr="000D0FFC">
        <w:rPr>
          <w:rFonts w:ascii="Calibri" w:hAnsi="Calibri"/>
          <w:i/>
          <w:sz w:val="20"/>
          <w:szCs w:val="20"/>
        </w:rPr>
        <w:t>    // A la hora de devolver un objeto, necesitamos hacer un casting</w:t>
      </w:r>
    </w:p>
    <w:p w:rsidR="00091A25" w:rsidRPr="000D0FFC" w:rsidRDefault="00091A25" w:rsidP="00091A25">
      <w:pPr>
        <w:rPr>
          <w:rFonts w:ascii="Calibri" w:hAnsi="Calibri"/>
          <w:i/>
          <w:sz w:val="20"/>
          <w:szCs w:val="20"/>
        </w:rPr>
      </w:pPr>
      <w:r w:rsidRPr="000D0FFC">
        <w:rPr>
          <w:rFonts w:ascii="Calibri" w:hAnsi="Calibri"/>
          <w:i/>
          <w:sz w:val="20"/>
          <w:szCs w:val="20"/>
        </w:rPr>
        <w:t xml:space="preserve">    // </w:t>
      </w:r>
      <w:proofErr w:type="gramStart"/>
      <w:r w:rsidRPr="000D0FFC">
        <w:rPr>
          <w:rFonts w:ascii="Calibri" w:hAnsi="Calibri"/>
          <w:i/>
          <w:sz w:val="20"/>
          <w:szCs w:val="20"/>
        </w:rPr>
        <w:t>y</w:t>
      </w:r>
      <w:proofErr w:type="gramEnd"/>
      <w:r w:rsidRPr="000D0FFC">
        <w:rPr>
          <w:rFonts w:ascii="Calibri" w:hAnsi="Calibri"/>
          <w:i/>
          <w:sz w:val="20"/>
          <w:szCs w:val="20"/>
        </w:rPr>
        <w:t xml:space="preserve"> si hacemos un casting de varios tipos, nos generara una</w:t>
      </w:r>
    </w:p>
    <w:p w:rsidR="00091A25" w:rsidRPr="000D0FFC" w:rsidRDefault="00091A25" w:rsidP="00091A25">
      <w:pPr>
        <w:rPr>
          <w:rFonts w:ascii="Calibri" w:hAnsi="Calibri"/>
          <w:i/>
          <w:sz w:val="20"/>
          <w:szCs w:val="20"/>
        </w:rPr>
      </w:pPr>
      <w:r w:rsidRPr="000D0FFC">
        <w:rPr>
          <w:rFonts w:ascii="Calibri" w:hAnsi="Calibri"/>
          <w:i/>
          <w:sz w:val="20"/>
          <w:szCs w:val="20"/>
        </w:rPr>
        <w:t xml:space="preserve">    // </w:t>
      </w:r>
      <w:proofErr w:type="gramStart"/>
      <w:r w:rsidRPr="000D0FFC">
        <w:rPr>
          <w:rFonts w:ascii="Calibri" w:hAnsi="Calibri"/>
          <w:i/>
          <w:sz w:val="20"/>
          <w:szCs w:val="20"/>
        </w:rPr>
        <w:t>excepcion</w:t>
      </w:r>
      <w:proofErr w:type="gramEnd"/>
      <w:r w:rsidRPr="000D0FFC">
        <w:rPr>
          <w:rFonts w:ascii="Calibri" w:hAnsi="Calibri"/>
          <w:i/>
          <w:sz w:val="20"/>
          <w:szCs w:val="20"/>
        </w:rPr>
        <w:t xml:space="preserve"> en tiempo de ejecucion</w:t>
      </w:r>
    </w:p>
    <w:p w:rsidR="00091A25" w:rsidRPr="000D0FFC" w:rsidRDefault="00091A25" w:rsidP="00091A25">
      <w:pPr>
        <w:rPr>
          <w:rFonts w:ascii="Calibri" w:hAnsi="Calibri"/>
          <w:i/>
          <w:sz w:val="20"/>
          <w:szCs w:val="20"/>
        </w:rPr>
      </w:pPr>
      <w:r w:rsidRPr="000D0FFC">
        <w:rPr>
          <w:rFonts w:ascii="Calibri" w:hAnsi="Calibri"/>
          <w:i/>
          <w:sz w:val="20"/>
          <w:szCs w:val="20"/>
        </w:rPr>
        <w:t>    </w:t>
      </w:r>
      <w:proofErr w:type="gramStart"/>
      <w:r w:rsidRPr="000D0FFC">
        <w:rPr>
          <w:rFonts w:ascii="Calibri" w:hAnsi="Calibri"/>
          <w:i/>
          <w:sz w:val="20"/>
          <w:szCs w:val="20"/>
        </w:rPr>
        <w:t>public</w:t>
      </w:r>
      <w:proofErr w:type="gramEnd"/>
      <w:r w:rsidRPr="000D0FFC">
        <w:rPr>
          <w:rFonts w:ascii="Calibri" w:hAnsi="Calibri"/>
          <w:i/>
          <w:sz w:val="20"/>
          <w:szCs w:val="20"/>
        </w:rPr>
        <w:t xml:space="preserve"> object get() {</w:t>
      </w:r>
    </w:p>
    <w:p w:rsidR="00091A25" w:rsidRPr="000D0FFC" w:rsidRDefault="00091A25" w:rsidP="00091A25">
      <w:pPr>
        <w:rPr>
          <w:rFonts w:ascii="Calibri" w:hAnsi="Calibri"/>
          <w:i/>
          <w:sz w:val="20"/>
          <w:szCs w:val="20"/>
        </w:rPr>
      </w:pPr>
      <w:r w:rsidRPr="000D0FFC">
        <w:rPr>
          <w:rFonts w:ascii="Calibri" w:hAnsi="Calibri"/>
          <w:i/>
          <w:sz w:val="20"/>
          <w:szCs w:val="20"/>
        </w:rPr>
        <w:t>        </w:t>
      </w:r>
      <w:proofErr w:type="gramStart"/>
      <w:r w:rsidRPr="000D0FFC">
        <w:rPr>
          <w:rFonts w:ascii="Calibri" w:hAnsi="Calibri"/>
          <w:i/>
          <w:sz w:val="20"/>
          <w:szCs w:val="20"/>
        </w:rPr>
        <w:t>return</w:t>
      </w:r>
      <w:proofErr w:type="gramEnd"/>
      <w:r w:rsidRPr="000D0FFC">
        <w:rPr>
          <w:rFonts w:ascii="Calibri" w:hAnsi="Calibri"/>
          <w:i/>
          <w:sz w:val="20"/>
          <w:szCs w:val="20"/>
        </w:rPr>
        <w:t xml:space="preserve"> this.object;</w:t>
      </w:r>
    </w:p>
    <w:p w:rsidR="00091A25" w:rsidRPr="000D0FFC" w:rsidRDefault="00091A25" w:rsidP="00091A25">
      <w:pPr>
        <w:rPr>
          <w:rFonts w:ascii="Calibri" w:hAnsi="Calibri"/>
          <w:i/>
          <w:sz w:val="20"/>
          <w:szCs w:val="20"/>
        </w:rPr>
      </w:pPr>
      <w:r w:rsidRPr="000D0FFC">
        <w:rPr>
          <w:rFonts w:ascii="Calibri" w:hAnsi="Calibri"/>
          <w:i/>
          <w:sz w:val="20"/>
          <w:szCs w:val="20"/>
        </w:rPr>
        <w:t>    }</w:t>
      </w:r>
    </w:p>
    <w:p w:rsidR="00091A25" w:rsidRPr="000D0FFC" w:rsidRDefault="00091A25" w:rsidP="00091A25">
      <w:pPr>
        <w:rPr>
          <w:rFonts w:ascii="Calibri" w:hAnsi="Calibri"/>
          <w:i/>
          <w:sz w:val="20"/>
          <w:szCs w:val="20"/>
        </w:rPr>
      </w:pPr>
      <w:r w:rsidRPr="000D0FFC">
        <w:rPr>
          <w:rFonts w:ascii="Calibri" w:hAnsi="Calibri"/>
          <w:i/>
          <w:sz w:val="20"/>
          <w:szCs w:val="20"/>
        </w:rPr>
        <w:t>}</w:t>
      </w:r>
    </w:p>
    <w:p w:rsidR="00091A25" w:rsidRPr="000D0FFC" w:rsidRDefault="00091A25" w:rsidP="00091A25">
      <w:pPr>
        <w:rPr>
          <w:rFonts w:ascii="Calibri" w:hAnsi="Calibri"/>
          <w:i/>
          <w:sz w:val="20"/>
          <w:szCs w:val="20"/>
        </w:rPr>
      </w:pPr>
      <w:r w:rsidRPr="000D0FFC">
        <w:rPr>
          <w:rFonts w:ascii="Calibri" w:hAnsi="Calibri"/>
          <w:i/>
          <w:sz w:val="20"/>
          <w:szCs w:val="20"/>
        </w:rPr>
        <w:t> </w:t>
      </w:r>
    </w:p>
    <w:p w:rsidR="00091A25" w:rsidRPr="000D0FFC" w:rsidRDefault="00091A25" w:rsidP="00091A25">
      <w:pPr>
        <w:rPr>
          <w:rFonts w:ascii="Calibri" w:hAnsi="Calibri"/>
          <w:i/>
          <w:sz w:val="20"/>
          <w:szCs w:val="20"/>
        </w:rPr>
      </w:pPr>
      <w:r w:rsidRPr="000D0FFC">
        <w:rPr>
          <w:rFonts w:ascii="Calibri" w:hAnsi="Calibri"/>
          <w:i/>
          <w:sz w:val="20"/>
          <w:szCs w:val="20"/>
        </w:rPr>
        <w:t>// --- Con tipos genericos --- /</w:t>
      </w:r>
    </w:p>
    <w:p w:rsidR="00091A25" w:rsidRPr="000D0FFC" w:rsidRDefault="00091A25" w:rsidP="00091A25">
      <w:pPr>
        <w:rPr>
          <w:rFonts w:ascii="Calibri" w:hAnsi="Calibri"/>
          <w:i/>
          <w:sz w:val="20"/>
          <w:szCs w:val="20"/>
        </w:rPr>
      </w:pPr>
      <w:r w:rsidRPr="000D0FFC">
        <w:rPr>
          <w:rFonts w:ascii="Calibri" w:hAnsi="Calibri"/>
          <w:i/>
          <w:sz w:val="20"/>
          <w:szCs w:val="20"/>
        </w:rPr>
        <w:t>// Para solucionarlo, usaremos esto:</w:t>
      </w:r>
    </w:p>
    <w:p w:rsidR="00091A25" w:rsidRPr="000D0FFC" w:rsidRDefault="00091A25" w:rsidP="00091A25">
      <w:pPr>
        <w:rPr>
          <w:rFonts w:ascii="Calibri" w:hAnsi="Calibri"/>
          <w:i/>
          <w:sz w:val="20"/>
          <w:szCs w:val="20"/>
          <w:lang w:val="en-US"/>
        </w:rPr>
      </w:pPr>
      <w:proofErr w:type="gramStart"/>
      <w:r w:rsidRPr="000D0FFC">
        <w:rPr>
          <w:rFonts w:ascii="Calibri" w:hAnsi="Calibri"/>
          <w:i/>
          <w:sz w:val="20"/>
          <w:szCs w:val="20"/>
          <w:lang w:val="en-US"/>
        </w:rPr>
        <w:t>public</w:t>
      </w:r>
      <w:proofErr w:type="gramEnd"/>
      <w:r w:rsidRPr="000D0FFC">
        <w:rPr>
          <w:rFonts w:ascii="Calibri" w:hAnsi="Calibri"/>
          <w:i/>
          <w:sz w:val="20"/>
          <w:szCs w:val="20"/>
          <w:lang w:val="en-US"/>
        </w:rPr>
        <w:t xml:space="preserve"> class Box&lt;T&gt;{</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w:t>
      </w:r>
      <w:proofErr w:type="gramStart"/>
      <w:r w:rsidRPr="000D0FFC">
        <w:rPr>
          <w:rFonts w:ascii="Calibri" w:hAnsi="Calibri"/>
          <w:i/>
          <w:sz w:val="20"/>
          <w:szCs w:val="20"/>
          <w:lang w:val="en-US"/>
        </w:rPr>
        <w:t>private</w:t>
      </w:r>
      <w:proofErr w:type="gramEnd"/>
      <w:r w:rsidRPr="000D0FFC">
        <w:rPr>
          <w:rFonts w:ascii="Calibri" w:hAnsi="Calibri"/>
          <w:i/>
          <w:sz w:val="20"/>
          <w:szCs w:val="20"/>
          <w:lang w:val="en-US"/>
        </w:rPr>
        <w:t xml:space="preserve"> T t;</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lastRenderedPageBreak/>
        <w:t>    </w:t>
      </w:r>
      <w:proofErr w:type="gramStart"/>
      <w:r w:rsidRPr="000D0FFC">
        <w:rPr>
          <w:rFonts w:ascii="Calibri" w:hAnsi="Calibri"/>
          <w:i/>
          <w:sz w:val="20"/>
          <w:szCs w:val="20"/>
          <w:lang w:val="en-US"/>
        </w:rPr>
        <w:t>public</w:t>
      </w:r>
      <w:proofErr w:type="gramEnd"/>
      <w:r w:rsidRPr="000D0FFC">
        <w:rPr>
          <w:rFonts w:ascii="Calibri" w:hAnsi="Calibri"/>
          <w:i/>
          <w:sz w:val="20"/>
          <w:szCs w:val="20"/>
          <w:lang w:val="en-US"/>
        </w:rPr>
        <w:t xml:space="preserve"> void add(T t) {</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this.t = t;</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w:t>
      </w:r>
      <w:proofErr w:type="gramStart"/>
      <w:r w:rsidRPr="000D0FFC">
        <w:rPr>
          <w:rFonts w:ascii="Calibri" w:hAnsi="Calibri"/>
          <w:i/>
          <w:sz w:val="20"/>
          <w:szCs w:val="20"/>
          <w:lang w:val="en-US"/>
        </w:rPr>
        <w:t>public</w:t>
      </w:r>
      <w:proofErr w:type="gramEnd"/>
      <w:r w:rsidRPr="000D0FFC">
        <w:rPr>
          <w:rFonts w:ascii="Calibri" w:hAnsi="Calibri"/>
          <w:i/>
          <w:sz w:val="20"/>
          <w:szCs w:val="20"/>
          <w:lang w:val="en-US"/>
        </w:rPr>
        <w:t xml:space="preserve"> T get() {</w:t>
      </w:r>
    </w:p>
    <w:p w:rsidR="00091A25" w:rsidRPr="000D0FFC" w:rsidRDefault="00091A25" w:rsidP="00091A25">
      <w:pPr>
        <w:rPr>
          <w:rFonts w:ascii="Calibri" w:hAnsi="Calibri"/>
          <w:i/>
          <w:sz w:val="20"/>
          <w:szCs w:val="20"/>
        </w:rPr>
      </w:pPr>
      <w:r w:rsidRPr="000D0FFC">
        <w:rPr>
          <w:rFonts w:ascii="Calibri" w:hAnsi="Calibri"/>
          <w:i/>
          <w:sz w:val="20"/>
          <w:szCs w:val="20"/>
          <w:lang w:val="en-US"/>
        </w:rPr>
        <w:t>        </w:t>
      </w:r>
      <w:proofErr w:type="gramStart"/>
      <w:r w:rsidRPr="000D0FFC">
        <w:rPr>
          <w:rFonts w:ascii="Calibri" w:hAnsi="Calibri"/>
          <w:i/>
          <w:sz w:val="20"/>
          <w:szCs w:val="20"/>
        </w:rPr>
        <w:t>return</w:t>
      </w:r>
      <w:proofErr w:type="gramEnd"/>
      <w:r w:rsidRPr="000D0FFC">
        <w:rPr>
          <w:rFonts w:ascii="Calibri" w:hAnsi="Calibri"/>
          <w:i/>
          <w:sz w:val="20"/>
          <w:szCs w:val="20"/>
        </w:rPr>
        <w:t xml:space="preserve"> t;</w:t>
      </w:r>
    </w:p>
    <w:p w:rsidR="00091A25" w:rsidRPr="000D0FFC" w:rsidRDefault="00091A25" w:rsidP="00091A25">
      <w:pPr>
        <w:rPr>
          <w:rFonts w:ascii="Calibri" w:hAnsi="Calibri"/>
          <w:i/>
          <w:sz w:val="20"/>
          <w:szCs w:val="20"/>
        </w:rPr>
      </w:pPr>
      <w:r w:rsidRPr="000D0FFC">
        <w:rPr>
          <w:rFonts w:ascii="Calibri" w:hAnsi="Calibri"/>
          <w:i/>
          <w:sz w:val="20"/>
          <w:szCs w:val="20"/>
        </w:rPr>
        <w:t>    }</w:t>
      </w:r>
    </w:p>
    <w:p w:rsidR="00091A25" w:rsidRPr="000D0FFC" w:rsidRDefault="00091A25" w:rsidP="00091A25">
      <w:pPr>
        <w:rPr>
          <w:rFonts w:ascii="Calibri" w:hAnsi="Calibri"/>
          <w:i/>
          <w:sz w:val="20"/>
          <w:szCs w:val="20"/>
        </w:rPr>
      </w:pPr>
      <w:r w:rsidRPr="000D0FFC">
        <w:rPr>
          <w:rFonts w:ascii="Calibri" w:hAnsi="Calibri"/>
          <w:i/>
          <w:sz w:val="20"/>
          <w:szCs w:val="20"/>
        </w:rPr>
        <w:t>}</w:t>
      </w:r>
    </w:p>
    <w:p w:rsidR="00091A25" w:rsidRPr="000D0FFC" w:rsidRDefault="00091A25" w:rsidP="00091A25">
      <w:pPr>
        <w:rPr>
          <w:rFonts w:ascii="Calibri" w:hAnsi="Calibri"/>
          <w:i/>
          <w:sz w:val="20"/>
          <w:szCs w:val="20"/>
        </w:rPr>
      </w:pPr>
      <w:r w:rsidRPr="000D0FFC">
        <w:rPr>
          <w:rFonts w:ascii="Calibri" w:hAnsi="Calibri"/>
          <w:i/>
          <w:sz w:val="20"/>
          <w:szCs w:val="20"/>
        </w:rPr>
        <w:t>// Debemos instanciar la clase de la siguiente forma:</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Box &lt;String&gt; boxes = new Box&lt;String&gt; ();</w:t>
      </w:r>
    </w:p>
    <w:p w:rsidR="00091A25" w:rsidRPr="000D0FFC" w:rsidRDefault="00091A25" w:rsidP="00091A25">
      <w:pPr>
        <w:rPr>
          <w:rFonts w:ascii="Calibri" w:hAnsi="Calibri"/>
          <w:i/>
          <w:sz w:val="20"/>
          <w:szCs w:val="20"/>
        </w:rPr>
      </w:pPr>
      <w:r w:rsidRPr="000D0FFC">
        <w:rPr>
          <w:rFonts w:ascii="Calibri" w:hAnsi="Calibri"/>
          <w:i/>
          <w:sz w:val="20"/>
          <w:szCs w:val="20"/>
        </w:rPr>
        <w:t>// Todos los tipos parametrizados se reemplazaran por la &lt;Clase&gt;</w:t>
      </w:r>
    </w:p>
    <w:p w:rsidR="00091A25" w:rsidRDefault="00091A25" w:rsidP="00091A25"/>
    <w:p w:rsidR="00091A25" w:rsidRDefault="00091A25" w:rsidP="00091A25">
      <w:pPr>
        <w:rPr>
          <w:rFonts w:ascii="Calibri" w:hAnsi="Calibri"/>
          <w:sz w:val="22"/>
          <w:szCs w:val="22"/>
        </w:rPr>
      </w:pPr>
      <w:r w:rsidRPr="00DD6701">
        <w:rPr>
          <w:rFonts w:ascii="Calibri" w:hAnsi="Calibri"/>
          <w:sz w:val="22"/>
          <w:szCs w:val="22"/>
        </w:rPr>
        <w:t>En ocasiones también puede interesarnos limitar los tipos con los que se puede parametrizar nuestra clase. Por ejemplo, podríamos querer crear una clase que solo nos permita guardar números Integer, Double, etc. Nuestro código podría tener un aspecto similar al siguiente.</w:t>
      </w:r>
    </w:p>
    <w:p w:rsidR="002D6614" w:rsidRPr="00DD6701" w:rsidRDefault="002D6614" w:rsidP="00091A25">
      <w:pPr>
        <w:rPr>
          <w:rFonts w:ascii="Calibri" w:hAnsi="Calibri"/>
          <w:sz w:val="22"/>
          <w:szCs w:val="22"/>
        </w:rPr>
      </w:pP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xml:space="preserve">// --- Con tipos </w:t>
      </w:r>
      <w:proofErr w:type="gramStart"/>
      <w:r w:rsidRPr="000D0FFC">
        <w:rPr>
          <w:rFonts w:ascii="Calibri" w:hAnsi="Calibri"/>
          <w:i/>
          <w:sz w:val="20"/>
          <w:szCs w:val="20"/>
          <w:lang w:val="en-US"/>
        </w:rPr>
        <w:t>genericos  solo</w:t>
      </w:r>
      <w:proofErr w:type="gramEnd"/>
      <w:r w:rsidRPr="000D0FFC">
        <w:rPr>
          <w:rFonts w:ascii="Calibri" w:hAnsi="Calibri"/>
          <w:i/>
          <w:sz w:val="20"/>
          <w:szCs w:val="20"/>
          <w:lang w:val="en-US"/>
        </w:rPr>
        <w:t xml:space="preserve"> numerico--- /</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Para solucionarlo, usaremos esto:</w:t>
      </w:r>
    </w:p>
    <w:p w:rsidR="00091A25" w:rsidRPr="000D0FFC" w:rsidRDefault="00091A25" w:rsidP="00091A25">
      <w:pPr>
        <w:rPr>
          <w:rFonts w:ascii="Calibri" w:hAnsi="Calibri"/>
          <w:i/>
          <w:sz w:val="20"/>
          <w:szCs w:val="20"/>
          <w:lang w:val="en-US"/>
        </w:rPr>
      </w:pPr>
      <w:proofErr w:type="gramStart"/>
      <w:r w:rsidRPr="000D0FFC">
        <w:rPr>
          <w:rFonts w:ascii="Calibri" w:hAnsi="Calibri"/>
          <w:i/>
          <w:sz w:val="20"/>
          <w:szCs w:val="20"/>
          <w:lang w:val="en-US"/>
        </w:rPr>
        <w:t>public</w:t>
      </w:r>
      <w:proofErr w:type="gramEnd"/>
      <w:r w:rsidRPr="000D0FFC">
        <w:rPr>
          <w:rFonts w:ascii="Calibri" w:hAnsi="Calibri"/>
          <w:i/>
          <w:sz w:val="20"/>
          <w:szCs w:val="20"/>
          <w:lang w:val="en-US"/>
        </w:rPr>
        <w:t xml:space="preserve"> class Box&lt;N extends Number&gt;{</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w:t>
      </w:r>
      <w:proofErr w:type="gramStart"/>
      <w:r w:rsidRPr="000D0FFC">
        <w:rPr>
          <w:rFonts w:ascii="Calibri" w:hAnsi="Calibri"/>
          <w:i/>
          <w:sz w:val="20"/>
          <w:szCs w:val="20"/>
          <w:lang w:val="en-US"/>
        </w:rPr>
        <w:t>private</w:t>
      </w:r>
      <w:proofErr w:type="gramEnd"/>
      <w:r w:rsidRPr="000D0FFC">
        <w:rPr>
          <w:rFonts w:ascii="Calibri" w:hAnsi="Calibri"/>
          <w:i/>
          <w:sz w:val="20"/>
          <w:szCs w:val="20"/>
          <w:lang w:val="en-US"/>
        </w:rPr>
        <w:t xml:space="preserve"> N numero;</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w:t>
      </w:r>
      <w:proofErr w:type="gramStart"/>
      <w:r w:rsidRPr="000D0FFC">
        <w:rPr>
          <w:rFonts w:ascii="Calibri" w:hAnsi="Calibri"/>
          <w:i/>
          <w:sz w:val="20"/>
          <w:szCs w:val="20"/>
          <w:lang w:val="en-US"/>
        </w:rPr>
        <w:t>public</w:t>
      </w:r>
      <w:proofErr w:type="gramEnd"/>
      <w:r w:rsidRPr="000D0FFC">
        <w:rPr>
          <w:rFonts w:ascii="Calibri" w:hAnsi="Calibri"/>
          <w:i/>
          <w:sz w:val="20"/>
          <w:szCs w:val="20"/>
          <w:lang w:val="en-US"/>
        </w:rPr>
        <w:t xml:space="preserve"> void add(N numero ) {</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w:t>
      </w:r>
      <w:proofErr w:type="gramStart"/>
      <w:r w:rsidRPr="000D0FFC">
        <w:rPr>
          <w:rFonts w:ascii="Calibri" w:hAnsi="Calibri"/>
          <w:i/>
          <w:sz w:val="20"/>
          <w:szCs w:val="20"/>
          <w:lang w:val="en-US"/>
        </w:rPr>
        <w:t>this</w:t>
      </w:r>
      <w:proofErr w:type="gramEnd"/>
      <w:r w:rsidRPr="000D0FFC">
        <w:rPr>
          <w:rFonts w:ascii="Calibri" w:hAnsi="Calibri"/>
          <w:i/>
          <w:sz w:val="20"/>
          <w:szCs w:val="20"/>
          <w:lang w:val="en-US"/>
        </w:rPr>
        <w:t xml:space="preserve">. </w:t>
      </w:r>
      <w:proofErr w:type="gramStart"/>
      <w:r w:rsidRPr="000D0FFC">
        <w:rPr>
          <w:rFonts w:ascii="Calibri" w:hAnsi="Calibri"/>
          <w:i/>
          <w:sz w:val="20"/>
          <w:szCs w:val="20"/>
          <w:lang w:val="en-US"/>
        </w:rPr>
        <w:t>numero</w:t>
      </w:r>
      <w:proofErr w:type="gramEnd"/>
      <w:r w:rsidRPr="000D0FFC">
        <w:rPr>
          <w:rFonts w:ascii="Calibri" w:hAnsi="Calibri"/>
          <w:i/>
          <w:sz w:val="20"/>
          <w:szCs w:val="20"/>
          <w:lang w:val="en-US"/>
        </w:rPr>
        <w:t xml:space="preserve"> = numero;</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w:t>
      </w:r>
      <w:proofErr w:type="gramStart"/>
      <w:r w:rsidRPr="000D0FFC">
        <w:rPr>
          <w:rFonts w:ascii="Calibri" w:hAnsi="Calibri"/>
          <w:i/>
          <w:sz w:val="20"/>
          <w:szCs w:val="20"/>
          <w:lang w:val="en-US"/>
        </w:rPr>
        <w:t>public</w:t>
      </w:r>
      <w:proofErr w:type="gramEnd"/>
      <w:r w:rsidRPr="000D0FFC">
        <w:rPr>
          <w:rFonts w:ascii="Calibri" w:hAnsi="Calibri"/>
          <w:i/>
          <w:sz w:val="20"/>
          <w:szCs w:val="20"/>
          <w:lang w:val="en-US"/>
        </w:rPr>
        <w:t xml:space="preserve"> N get() {</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w:t>
      </w:r>
      <w:proofErr w:type="gramStart"/>
      <w:r w:rsidRPr="000D0FFC">
        <w:rPr>
          <w:rFonts w:ascii="Calibri" w:hAnsi="Calibri"/>
          <w:i/>
          <w:sz w:val="20"/>
          <w:szCs w:val="20"/>
          <w:lang w:val="en-US"/>
        </w:rPr>
        <w:t>return</w:t>
      </w:r>
      <w:proofErr w:type="gramEnd"/>
      <w:r w:rsidRPr="000D0FFC">
        <w:rPr>
          <w:rFonts w:ascii="Calibri" w:hAnsi="Calibri"/>
          <w:i/>
          <w:sz w:val="20"/>
          <w:szCs w:val="20"/>
          <w:lang w:val="en-US"/>
        </w:rPr>
        <w:t xml:space="preserve"> numero;</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w:t>
      </w:r>
    </w:p>
    <w:p w:rsidR="00091A25" w:rsidRPr="000D0FFC" w:rsidRDefault="00091A25" w:rsidP="00091A25">
      <w:pPr>
        <w:rPr>
          <w:rFonts w:ascii="Calibri" w:hAnsi="Calibri"/>
          <w:i/>
          <w:sz w:val="20"/>
          <w:szCs w:val="20"/>
          <w:lang w:val="en-US"/>
        </w:rPr>
      </w:pPr>
    </w:p>
    <w:p w:rsidR="00091A25" w:rsidRDefault="00091A25" w:rsidP="00091A25"/>
    <w:p w:rsidR="00091A25" w:rsidRDefault="00091A25" w:rsidP="00091A25">
      <w:pPr>
        <w:rPr>
          <w:rFonts w:ascii="Calibri" w:hAnsi="Calibri"/>
          <w:sz w:val="22"/>
          <w:szCs w:val="22"/>
        </w:rPr>
      </w:pPr>
      <w:r w:rsidRPr="00DD6701">
        <w:rPr>
          <w:rFonts w:ascii="Calibri" w:hAnsi="Calibri"/>
          <w:sz w:val="22"/>
          <w:szCs w:val="22"/>
        </w:rPr>
        <w:t>Otra cosa que podemos hacer es utilizar más de un parámetro de tipo, separando los tipos con comas. Supongamos por ejemplo que quisiéramos crear una clase que imprimiera la suma de dos números. Escribiríamos algo como esto:</w:t>
      </w:r>
    </w:p>
    <w:p w:rsidR="002D6614" w:rsidRPr="00DD6701" w:rsidRDefault="002D6614" w:rsidP="00091A25">
      <w:pPr>
        <w:rPr>
          <w:rFonts w:ascii="Calibri" w:hAnsi="Calibri"/>
          <w:sz w:val="22"/>
          <w:szCs w:val="22"/>
        </w:rPr>
      </w:pP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w:t>
      </w:r>
      <w:proofErr w:type="gramStart"/>
      <w:r w:rsidRPr="000D0FFC">
        <w:rPr>
          <w:rFonts w:ascii="Calibri" w:hAnsi="Calibri"/>
          <w:i/>
          <w:sz w:val="20"/>
          <w:szCs w:val="20"/>
          <w:lang w:val="en-US"/>
        </w:rPr>
        <w:t>public</w:t>
      </w:r>
      <w:proofErr w:type="gramEnd"/>
      <w:r w:rsidRPr="000D0FFC">
        <w:rPr>
          <w:rFonts w:ascii="Calibri" w:hAnsi="Calibri"/>
          <w:i/>
          <w:sz w:val="20"/>
          <w:szCs w:val="20"/>
          <w:lang w:val="en-US"/>
        </w:rPr>
        <w:t xml:space="preserve"> class Sumador&lt; N1 extends Number, N2 extends Number&gt; {  </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xml:space="preserve">  </w:t>
      </w:r>
      <w:proofErr w:type="gramStart"/>
      <w:r w:rsidRPr="000D0FFC">
        <w:rPr>
          <w:rFonts w:ascii="Calibri" w:hAnsi="Calibri"/>
          <w:i/>
          <w:sz w:val="20"/>
          <w:szCs w:val="20"/>
          <w:lang w:val="en-US"/>
        </w:rPr>
        <w:t>private</w:t>
      </w:r>
      <w:proofErr w:type="gramEnd"/>
      <w:r w:rsidRPr="000D0FFC">
        <w:rPr>
          <w:rFonts w:ascii="Calibri" w:hAnsi="Calibri"/>
          <w:i/>
          <w:sz w:val="20"/>
          <w:szCs w:val="20"/>
          <w:lang w:val="en-US"/>
        </w:rPr>
        <w:t xml:space="preserve"> N1 numero1;  </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xml:space="preserve">  </w:t>
      </w:r>
      <w:proofErr w:type="gramStart"/>
      <w:r w:rsidRPr="000D0FFC">
        <w:rPr>
          <w:rFonts w:ascii="Calibri" w:hAnsi="Calibri"/>
          <w:i/>
          <w:sz w:val="20"/>
          <w:szCs w:val="20"/>
          <w:lang w:val="en-US"/>
        </w:rPr>
        <w:t>private</w:t>
      </w:r>
      <w:proofErr w:type="gramEnd"/>
      <w:r w:rsidRPr="000D0FFC">
        <w:rPr>
          <w:rFonts w:ascii="Calibri" w:hAnsi="Calibri"/>
          <w:i/>
          <w:sz w:val="20"/>
          <w:szCs w:val="20"/>
          <w:lang w:val="en-US"/>
        </w:rPr>
        <w:t xml:space="preserve"> N2 numero2;  </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xml:space="preserve">  </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xml:space="preserve">  </w:t>
      </w:r>
      <w:proofErr w:type="gramStart"/>
      <w:r w:rsidRPr="000D0FFC">
        <w:rPr>
          <w:rFonts w:ascii="Calibri" w:hAnsi="Calibri"/>
          <w:i/>
          <w:sz w:val="20"/>
          <w:szCs w:val="20"/>
          <w:lang w:val="en-US"/>
        </w:rPr>
        <w:t>public</w:t>
      </w:r>
      <w:proofErr w:type="gramEnd"/>
      <w:r w:rsidRPr="000D0FFC">
        <w:rPr>
          <w:rFonts w:ascii="Calibri" w:hAnsi="Calibri"/>
          <w:i/>
          <w:sz w:val="20"/>
          <w:szCs w:val="20"/>
          <w:lang w:val="en-US"/>
        </w:rPr>
        <w:t xml:space="preserve"> Sumador(N1 numero1, N2 numero2) {  </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xml:space="preserve">    this.numero1 = numero1;  </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xml:space="preserve">    this.numero2 = numero2;  </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xml:space="preserve">  }  </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xml:space="preserve">  </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xml:space="preserve">  </w:t>
      </w:r>
      <w:proofErr w:type="gramStart"/>
      <w:r w:rsidRPr="000D0FFC">
        <w:rPr>
          <w:rFonts w:ascii="Calibri" w:hAnsi="Calibri"/>
          <w:i/>
          <w:sz w:val="20"/>
          <w:szCs w:val="20"/>
          <w:lang w:val="en-US"/>
        </w:rPr>
        <w:t>public</w:t>
      </w:r>
      <w:proofErr w:type="gramEnd"/>
      <w:r w:rsidRPr="000D0FFC">
        <w:rPr>
          <w:rFonts w:ascii="Calibri" w:hAnsi="Calibri"/>
          <w:i/>
          <w:sz w:val="20"/>
          <w:szCs w:val="20"/>
          <w:lang w:val="en-US"/>
        </w:rPr>
        <w:t xml:space="preserve"> void sumar() {  </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xml:space="preserve">    </w:t>
      </w:r>
      <w:proofErr w:type="gramStart"/>
      <w:r w:rsidRPr="000D0FFC">
        <w:rPr>
          <w:rFonts w:ascii="Calibri" w:hAnsi="Calibri"/>
          <w:i/>
          <w:sz w:val="20"/>
          <w:szCs w:val="20"/>
          <w:lang w:val="en-US"/>
        </w:rPr>
        <w:t>System.out.println(</w:t>
      </w:r>
      <w:proofErr w:type="gramEnd"/>
      <w:r w:rsidRPr="000D0FFC">
        <w:rPr>
          <w:rFonts w:ascii="Calibri" w:hAnsi="Calibri"/>
          <w:i/>
          <w:sz w:val="20"/>
          <w:szCs w:val="20"/>
          <w:lang w:val="en-US"/>
        </w:rPr>
        <w:t xml:space="preserve">numero1.doubleValue() + numero2.doubleValue());  </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xml:space="preserve">  }  </w:t>
      </w:r>
    </w:p>
    <w:p w:rsidR="00091A25" w:rsidRPr="000D0FFC" w:rsidRDefault="00091A25" w:rsidP="00091A25">
      <w:pPr>
        <w:rPr>
          <w:rFonts w:ascii="Calibri" w:hAnsi="Calibri"/>
          <w:i/>
          <w:sz w:val="20"/>
          <w:szCs w:val="20"/>
          <w:lang w:val="en-US"/>
        </w:rPr>
      </w:pPr>
      <w:r w:rsidRPr="000D0FFC">
        <w:rPr>
          <w:rFonts w:ascii="Calibri" w:hAnsi="Calibri"/>
          <w:i/>
          <w:sz w:val="20"/>
          <w:szCs w:val="20"/>
          <w:lang w:val="en-US"/>
        </w:rPr>
        <w:t xml:space="preserve">}  </w:t>
      </w:r>
    </w:p>
    <w:p w:rsidR="00091A25" w:rsidRPr="00091A25" w:rsidRDefault="00091A25" w:rsidP="00091A25">
      <w:pPr>
        <w:rPr>
          <w:i/>
        </w:rPr>
      </w:pPr>
      <w:r w:rsidRPr="00091A25">
        <w:rPr>
          <w:i/>
        </w:rPr>
        <w:t>   </w:t>
      </w:r>
    </w:p>
    <w:p w:rsidR="00E23958" w:rsidRDefault="00E23958" w:rsidP="00E23958">
      <w:pPr>
        <w:rPr>
          <w:rFonts w:ascii="Calibri" w:hAnsi="Calibri"/>
          <w:sz w:val="22"/>
          <w:szCs w:val="22"/>
        </w:rPr>
      </w:pPr>
      <w:r w:rsidRPr="00E23958">
        <w:rPr>
          <w:rFonts w:ascii="Calibri" w:hAnsi="Calibri"/>
          <w:sz w:val="22"/>
          <w:szCs w:val="22"/>
        </w:rPr>
        <w:t>No solo podemos utilizar datos genéricos a nivel de clases, también los podemos utilizar a nivel de métodos</w:t>
      </w:r>
    </w:p>
    <w:p w:rsidR="00E23958" w:rsidRPr="00E23958" w:rsidRDefault="00E23958" w:rsidP="00E23958">
      <w:pPr>
        <w:rPr>
          <w:rFonts w:ascii="Calibri" w:hAnsi="Calibri"/>
          <w:sz w:val="22"/>
          <w:szCs w:val="22"/>
        </w:rPr>
      </w:pPr>
    </w:p>
    <w:p w:rsidR="00E23958" w:rsidRPr="000D0FFC" w:rsidRDefault="00E23958" w:rsidP="00E23958">
      <w:pPr>
        <w:rPr>
          <w:rFonts w:ascii="Calibri" w:hAnsi="Calibri"/>
          <w:i/>
          <w:sz w:val="20"/>
          <w:szCs w:val="20"/>
          <w:lang w:val="en-US"/>
        </w:rPr>
      </w:pPr>
      <w:proofErr w:type="gramStart"/>
      <w:r w:rsidRPr="000D0FFC">
        <w:rPr>
          <w:rFonts w:ascii="Calibri" w:hAnsi="Calibri"/>
          <w:i/>
          <w:sz w:val="20"/>
          <w:szCs w:val="20"/>
          <w:lang w:val="en-US"/>
        </w:rPr>
        <w:t>public</w:t>
      </w:r>
      <w:proofErr w:type="gramEnd"/>
      <w:r w:rsidRPr="000D0FFC">
        <w:rPr>
          <w:rFonts w:ascii="Calibri" w:hAnsi="Calibri"/>
          <w:i/>
          <w:sz w:val="20"/>
          <w:szCs w:val="20"/>
          <w:lang w:val="en-US"/>
        </w:rPr>
        <w:t xml:space="preserve"> class Consulta {</w:t>
      </w:r>
    </w:p>
    <w:p w:rsidR="00E23958" w:rsidRPr="000D0FFC" w:rsidRDefault="00E23958" w:rsidP="00E23958">
      <w:pPr>
        <w:rPr>
          <w:rFonts w:ascii="Calibri" w:hAnsi="Calibri"/>
          <w:i/>
          <w:sz w:val="20"/>
          <w:szCs w:val="20"/>
          <w:lang w:val="en-US"/>
        </w:rPr>
      </w:pPr>
      <w:r w:rsidRPr="000D0FFC">
        <w:rPr>
          <w:rFonts w:ascii="Calibri" w:hAnsi="Calibri"/>
          <w:i/>
          <w:sz w:val="20"/>
          <w:szCs w:val="20"/>
          <w:lang w:val="en-US"/>
        </w:rPr>
        <w:t xml:space="preserve">    </w:t>
      </w:r>
      <w:proofErr w:type="gramStart"/>
      <w:r w:rsidRPr="000D0FFC">
        <w:rPr>
          <w:rFonts w:ascii="Calibri" w:hAnsi="Calibri"/>
          <w:i/>
          <w:sz w:val="20"/>
          <w:szCs w:val="20"/>
          <w:lang w:val="en-US"/>
        </w:rPr>
        <w:t>public</w:t>
      </w:r>
      <w:proofErr w:type="gramEnd"/>
      <w:r w:rsidRPr="000D0FFC">
        <w:rPr>
          <w:rFonts w:ascii="Calibri" w:hAnsi="Calibri"/>
          <w:i/>
          <w:sz w:val="20"/>
          <w:szCs w:val="20"/>
          <w:lang w:val="en-US"/>
        </w:rPr>
        <w:t xml:space="preserve"> &lt;T extends Object&gt; T mostrarRetornar(T parametro){</w:t>
      </w:r>
    </w:p>
    <w:p w:rsidR="00E23958" w:rsidRPr="000D0FFC" w:rsidRDefault="00E23958" w:rsidP="00E23958">
      <w:pPr>
        <w:rPr>
          <w:rFonts w:ascii="Calibri" w:hAnsi="Calibri"/>
          <w:i/>
          <w:sz w:val="20"/>
          <w:szCs w:val="20"/>
          <w:lang w:val="en-US"/>
        </w:rPr>
      </w:pPr>
      <w:r w:rsidRPr="000D0FFC">
        <w:rPr>
          <w:rFonts w:ascii="Calibri" w:hAnsi="Calibri"/>
          <w:i/>
          <w:sz w:val="20"/>
          <w:szCs w:val="20"/>
          <w:lang w:val="en-US"/>
        </w:rPr>
        <w:t xml:space="preserve">        </w:t>
      </w:r>
      <w:proofErr w:type="gramStart"/>
      <w:r w:rsidRPr="000D0FFC">
        <w:rPr>
          <w:rFonts w:ascii="Calibri" w:hAnsi="Calibri"/>
          <w:i/>
          <w:sz w:val="20"/>
          <w:szCs w:val="20"/>
          <w:lang w:val="en-US"/>
        </w:rPr>
        <w:t>System.out.println(</w:t>
      </w:r>
      <w:proofErr w:type="gramEnd"/>
      <w:r w:rsidRPr="000D0FFC">
        <w:rPr>
          <w:rFonts w:ascii="Calibri" w:hAnsi="Calibri"/>
          <w:i/>
          <w:sz w:val="20"/>
          <w:szCs w:val="20"/>
          <w:lang w:val="en-US"/>
        </w:rPr>
        <w:t>parametro.toString());</w:t>
      </w:r>
    </w:p>
    <w:p w:rsidR="00E23958" w:rsidRPr="000D0FFC" w:rsidRDefault="00E23958" w:rsidP="00E23958">
      <w:pPr>
        <w:rPr>
          <w:rFonts w:ascii="Calibri" w:hAnsi="Calibri"/>
          <w:i/>
          <w:sz w:val="20"/>
          <w:szCs w:val="20"/>
          <w:lang w:val="en-US"/>
        </w:rPr>
      </w:pPr>
      <w:r w:rsidRPr="000D0FFC">
        <w:rPr>
          <w:rFonts w:ascii="Calibri" w:hAnsi="Calibri"/>
          <w:i/>
          <w:sz w:val="20"/>
          <w:szCs w:val="20"/>
          <w:lang w:val="en-US"/>
        </w:rPr>
        <w:t xml:space="preserve">        </w:t>
      </w:r>
      <w:proofErr w:type="gramStart"/>
      <w:r w:rsidRPr="000D0FFC">
        <w:rPr>
          <w:rFonts w:ascii="Calibri" w:hAnsi="Calibri"/>
          <w:i/>
          <w:sz w:val="20"/>
          <w:szCs w:val="20"/>
          <w:lang w:val="en-US"/>
        </w:rPr>
        <w:t>return</w:t>
      </w:r>
      <w:proofErr w:type="gramEnd"/>
      <w:r w:rsidRPr="000D0FFC">
        <w:rPr>
          <w:rFonts w:ascii="Calibri" w:hAnsi="Calibri"/>
          <w:i/>
          <w:sz w:val="20"/>
          <w:szCs w:val="20"/>
          <w:lang w:val="en-US"/>
        </w:rPr>
        <w:t xml:space="preserve"> parametro;</w:t>
      </w:r>
    </w:p>
    <w:p w:rsidR="00E23958" w:rsidRPr="000D0FFC" w:rsidRDefault="00E23958" w:rsidP="00E23958">
      <w:pPr>
        <w:rPr>
          <w:rFonts w:ascii="Calibri" w:hAnsi="Calibri"/>
          <w:i/>
          <w:sz w:val="20"/>
          <w:szCs w:val="20"/>
          <w:lang w:val="en-US"/>
        </w:rPr>
      </w:pPr>
      <w:r w:rsidRPr="000D0FFC">
        <w:rPr>
          <w:rFonts w:ascii="Calibri" w:hAnsi="Calibri"/>
          <w:i/>
          <w:sz w:val="20"/>
          <w:szCs w:val="20"/>
          <w:lang w:val="en-US"/>
        </w:rPr>
        <w:t xml:space="preserve">    }}</w:t>
      </w:r>
    </w:p>
    <w:p w:rsidR="00E23958" w:rsidRPr="00E23958" w:rsidRDefault="00E23958" w:rsidP="00E23958">
      <w:pPr>
        <w:rPr>
          <w:i/>
          <w:lang w:val="en-US"/>
        </w:rPr>
      </w:pPr>
    </w:p>
    <w:p w:rsidR="00E23958" w:rsidRDefault="00E23958" w:rsidP="00E23958">
      <w:pPr>
        <w:rPr>
          <w:rFonts w:ascii="Calibri" w:hAnsi="Calibri"/>
          <w:sz w:val="22"/>
          <w:szCs w:val="22"/>
        </w:rPr>
      </w:pPr>
      <w:r w:rsidRPr="00E23958">
        <w:rPr>
          <w:rFonts w:ascii="Calibri" w:hAnsi="Calibri"/>
          <w:sz w:val="22"/>
          <w:szCs w:val="22"/>
        </w:rPr>
        <w:t xml:space="preserve">En el ejemplo anterior tenemos un método el cual recibe por parámetro un tipo de dato genérico </w:t>
      </w:r>
      <w:r>
        <w:rPr>
          <w:rFonts w:ascii="Calibri" w:hAnsi="Calibri"/>
          <w:sz w:val="22"/>
          <w:szCs w:val="22"/>
        </w:rPr>
        <w:t xml:space="preserve"> “T” </w:t>
      </w:r>
      <w:r w:rsidRPr="00E23958">
        <w:rPr>
          <w:rFonts w:ascii="Calibri" w:hAnsi="Calibri"/>
          <w:sz w:val="22"/>
          <w:szCs w:val="22"/>
        </w:rPr>
        <w:t>y lo retorna. De esta manera nos olvidamos los casteos.</w:t>
      </w:r>
    </w:p>
    <w:p w:rsidR="00E23958" w:rsidRDefault="00E23958" w:rsidP="00E23958">
      <w:pPr>
        <w:rPr>
          <w:rFonts w:ascii="Calibri" w:hAnsi="Calibri"/>
          <w:sz w:val="22"/>
          <w:szCs w:val="22"/>
        </w:rPr>
      </w:pPr>
    </w:p>
    <w:p w:rsidR="00091A25" w:rsidRPr="00DD6701" w:rsidRDefault="00091A25" w:rsidP="00091A25">
      <w:pPr>
        <w:rPr>
          <w:rFonts w:ascii="Calibri" w:hAnsi="Calibri"/>
          <w:sz w:val="22"/>
          <w:szCs w:val="22"/>
        </w:rPr>
      </w:pPr>
      <w:r w:rsidRPr="00DD6701">
        <w:rPr>
          <w:rFonts w:ascii="Calibri" w:hAnsi="Calibri"/>
          <w:sz w:val="22"/>
          <w:szCs w:val="22"/>
        </w:rPr>
        <w:t>Es decir, básicamente es un tipo “inventado” al cual le decimos de qué tipo queremos que nos pase los datos y él internamente, hace los diferentes castings que haya que hacerle a los diferentes elementos de la colección, siendo los tipos de éstos transparentes para nosotros.</w:t>
      </w:r>
    </w:p>
    <w:p w:rsidR="00676563" w:rsidRDefault="00091A25" w:rsidP="00091A25">
      <w:pPr>
        <w:rPr>
          <w:rFonts w:ascii="Calibri" w:hAnsi="Calibri"/>
          <w:sz w:val="22"/>
          <w:szCs w:val="22"/>
        </w:rPr>
      </w:pPr>
      <w:r w:rsidRPr="00DD6701">
        <w:rPr>
          <w:rFonts w:ascii="Calibri" w:hAnsi="Calibri"/>
          <w:sz w:val="22"/>
          <w:szCs w:val="22"/>
        </w:rPr>
        <w:tab/>
      </w:r>
    </w:p>
    <w:p w:rsidR="00091A25" w:rsidRPr="00DD6701" w:rsidRDefault="00091A25" w:rsidP="00091A25">
      <w:pPr>
        <w:rPr>
          <w:rFonts w:ascii="Calibri" w:hAnsi="Calibri"/>
          <w:sz w:val="22"/>
          <w:szCs w:val="22"/>
        </w:rPr>
      </w:pPr>
      <w:r w:rsidRPr="00DD6701">
        <w:rPr>
          <w:rFonts w:ascii="Calibri" w:hAnsi="Calibri"/>
          <w:sz w:val="22"/>
          <w:szCs w:val="22"/>
        </w:rPr>
        <w:t>Las convenciones de declaración utilizan la letra T para tipos y E para elementos de una colección. Se puede utilizar más de un tipo parametrizado en una declaración. Por convención los tipos parametrizados son letras solitarias mayúsculas, sin esta convención sería difícil leer el código y decir la diferencia entre una variable parametrizada y una clase ordinaria o un nombre de una interface.</w:t>
      </w:r>
    </w:p>
    <w:p w:rsidR="00091A25" w:rsidRPr="00DD6701" w:rsidRDefault="00091A25" w:rsidP="00074113">
      <w:pPr>
        <w:pStyle w:val="ListParagraph"/>
        <w:numPr>
          <w:ilvl w:val="0"/>
          <w:numId w:val="13"/>
        </w:numPr>
      </w:pPr>
      <w:r w:rsidRPr="00DD6701">
        <w:t>E – Elemento (Usado extensivamente en las colecciones en java)</w:t>
      </w:r>
    </w:p>
    <w:p w:rsidR="00091A25" w:rsidRPr="00DD6701" w:rsidRDefault="00091A25" w:rsidP="00074113">
      <w:pPr>
        <w:pStyle w:val="ListParagraph"/>
        <w:numPr>
          <w:ilvl w:val="0"/>
          <w:numId w:val="13"/>
        </w:numPr>
        <w:rPr>
          <w:lang w:val="en-US"/>
        </w:rPr>
      </w:pPr>
      <w:r w:rsidRPr="00DD6701">
        <w:rPr>
          <w:lang w:val="en-US"/>
        </w:rPr>
        <w:t>K – Key</w:t>
      </w:r>
    </w:p>
    <w:p w:rsidR="00091A25" w:rsidRPr="00DD6701" w:rsidRDefault="00091A25" w:rsidP="00074113">
      <w:pPr>
        <w:pStyle w:val="ListParagraph"/>
        <w:numPr>
          <w:ilvl w:val="0"/>
          <w:numId w:val="13"/>
        </w:numPr>
        <w:rPr>
          <w:lang w:val="en-US"/>
        </w:rPr>
      </w:pPr>
      <w:r w:rsidRPr="00DD6701">
        <w:rPr>
          <w:lang w:val="en-US"/>
        </w:rPr>
        <w:t>N – Number</w:t>
      </w:r>
    </w:p>
    <w:p w:rsidR="00091A25" w:rsidRPr="00DD6701" w:rsidRDefault="00091A25" w:rsidP="00074113">
      <w:pPr>
        <w:pStyle w:val="ListParagraph"/>
        <w:numPr>
          <w:ilvl w:val="0"/>
          <w:numId w:val="13"/>
        </w:numPr>
        <w:rPr>
          <w:lang w:val="en-US"/>
        </w:rPr>
      </w:pPr>
      <w:r w:rsidRPr="00DD6701">
        <w:rPr>
          <w:lang w:val="en-US"/>
        </w:rPr>
        <w:t>T – Type</w:t>
      </w:r>
    </w:p>
    <w:p w:rsidR="00091A25" w:rsidRPr="00DD6701" w:rsidRDefault="00091A25" w:rsidP="00074113">
      <w:pPr>
        <w:pStyle w:val="ListParagraph"/>
        <w:numPr>
          <w:ilvl w:val="0"/>
          <w:numId w:val="13"/>
        </w:numPr>
        <w:rPr>
          <w:lang w:val="en-US"/>
        </w:rPr>
      </w:pPr>
      <w:r w:rsidRPr="00DD6701">
        <w:rPr>
          <w:lang w:val="en-US"/>
        </w:rPr>
        <w:t>V – Value</w:t>
      </w:r>
    </w:p>
    <w:p w:rsidR="008E38F3" w:rsidRPr="00DD6701" w:rsidRDefault="008E38F3" w:rsidP="00091A25">
      <w:pPr>
        <w:spacing w:line="100" w:lineRule="atLeast"/>
        <w:rPr>
          <w:rFonts w:ascii="Calibri" w:hAnsi="Calibri" w:cs="Arial"/>
          <w:sz w:val="28"/>
        </w:rPr>
      </w:pPr>
    </w:p>
    <w:p w:rsidR="00091A25" w:rsidRPr="00DD6701" w:rsidRDefault="00FF35CF" w:rsidP="00091A25">
      <w:pPr>
        <w:spacing w:line="100" w:lineRule="atLeast"/>
        <w:rPr>
          <w:rFonts w:ascii="Cambria" w:hAnsi="Cambria" w:cs="Arial"/>
          <w:sz w:val="28"/>
          <w:szCs w:val="28"/>
        </w:rPr>
      </w:pPr>
      <w:r>
        <w:rPr>
          <w:rFonts w:ascii="Cambria" w:hAnsi="Cambria" w:cs="Arial"/>
          <w:sz w:val="28"/>
          <w:szCs w:val="28"/>
        </w:rPr>
        <w:br w:type="page"/>
      </w:r>
      <w:r w:rsidR="00091A25" w:rsidRPr="00DD6701">
        <w:rPr>
          <w:rFonts w:ascii="Cambria" w:hAnsi="Cambria" w:cs="Arial"/>
          <w:sz w:val="28"/>
          <w:szCs w:val="28"/>
        </w:rPr>
        <w:lastRenderedPageBreak/>
        <w:t>Patrones</w:t>
      </w:r>
    </w:p>
    <w:p w:rsidR="008E38F3" w:rsidRPr="00DD6701" w:rsidRDefault="008E38F3" w:rsidP="00091A25">
      <w:pPr>
        <w:spacing w:line="100" w:lineRule="atLeast"/>
        <w:rPr>
          <w:rFonts w:ascii="Calibri" w:hAnsi="Calibri" w:cs="Arial"/>
          <w:sz w:val="22"/>
          <w:szCs w:val="22"/>
        </w:rPr>
      </w:pPr>
    </w:p>
    <w:p w:rsidR="00091A25" w:rsidRPr="00DD6701" w:rsidRDefault="00091A25" w:rsidP="00091A25">
      <w:pPr>
        <w:spacing w:line="100" w:lineRule="atLeast"/>
        <w:rPr>
          <w:rFonts w:ascii="Calibri" w:hAnsi="Calibri"/>
          <w:sz w:val="28"/>
          <w:szCs w:val="28"/>
        </w:rPr>
      </w:pPr>
      <w:r w:rsidRPr="00DD6701">
        <w:rPr>
          <w:rFonts w:ascii="Calibri" w:hAnsi="Calibri"/>
          <w:sz w:val="28"/>
          <w:szCs w:val="28"/>
        </w:rPr>
        <w:t>Introducción</w:t>
      </w:r>
    </w:p>
    <w:p w:rsidR="00676563" w:rsidRDefault="00676563" w:rsidP="00091A25">
      <w:pPr>
        <w:spacing w:line="100" w:lineRule="atLeast"/>
        <w:ind w:firstLine="708"/>
        <w:rPr>
          <w:rFonts w:ascii="Calibri" w:hAnsi="Calibri"/>
          <w:sz w:val="22"/>
          <w:szCs w:val="22"/>
        </w:rPr>
      </w:pPr>
    </w:p>
    <w:p w:rsidR="00091A25" w:rsidRPr="00DD6701" w:rsidRDefault="00091A25" w:rsidP="00091A25">
      <w:pPr>
        <w:spacing w:line="100" w:lineRule="atLeast"/>
        <w:ind w:firstLine="708"/>
        <w:rPr>
          <w:rFonts w:ascii="Calibri" w:hAnsi="Calibri"/>
          <w:sz w:val="22"/>
          <w:szCs w:val="22"/>
        </w:rPr>
      </w:pPr>
      <w:r w:rsidRPr="00DD6701">
        <w:rPr>
          <w:rFonts w:ascii="Calibri" w:hAnsi="Calibri"/>
          <w:sz w:val="22"/>
          <w:szCs w:val="22"/>
        </w:rPr>
        <w:t>Diseñar software orientado a objetos es difícil, y diseñar software orientado a objetos reutilizable es todavía más difícil. Un software capaz de evolucionar tiene que ser  reutilizable (al menos para las versiones futuras).</w:t>
      </w:r>
    </w:p>
    <w:p w:rsidR="00091A25" w:rsidRPr="00DD6701" w:rsidRDefault="00091A25" w:rsidP="00091A25">
      <w:pPr>
        <w:spacing w:line="100" w:lineRule="atLeast"/>
        <w:ind w:firstLine="708"/>
        <w:rPr>
          <w:rFonts w:ascii="Calibri" w:hAnsi="Calibri"/>
          <w:sz w:val="22"/>
          <w:szCs w:val="22"/>
        </w:rPr>
      </w:pPr>
      <w:r w:rsidRPr="00DD6701">
        <w:rPr>
          <w:rFonts w:ascii="Calibri" w:hAnsi="Calibri"/>
          <w:sz w:val="22"/>
          <w:szCs w:val="22"/>
        </w:rPr>
        <w:t>Para anticiparse a los cambios en los requisitos hay que diseñar pensado en que aspectos pueden cambiar y tener en cuenta que los patrones de diseño esta orientados al cambio.</w:t>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Introducción a los patrones</w:t>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w:t>
      </w:r>
      <w:r w:rsidR="008E38F3" w:rsidRPr="00DD6701">
        <w:rPr>
          <w:rFonts w:ascii="Calibri" w:hAnsi="Calibri"/>
          <w:sz w:val="22"/>
          <w:szCs w:val="22"/>
        </w:rPr>
        <w:t>Cómo</w:t>
      </w:r>
      <w:r w:rsidRPr="00DD6701">
        <w:rPr>
          <w:rFonts w:ascii="Calibri" w:hAnsi="Calibri"/>
          <w:sz w:val="22"/>
          <w:szCs w:val="22"/>
        </w:rPr>
        <w:t xml:space="preserve"> puedo yo, llegar a ser un maestro del ajedrez?</w:t>
      </w:r>
    </w:p>
    <w:p w:rsidR="00091A25" w:rsidRPr="00DD6701" w:rsidRDefault="00091A25" w:rsidP="00074113">
      <w:pPr>
        <w:numPr>
          <w:ilvl w:val="0"/>
          <w:numId w:val="25"/>
        </w:numPr>
        <w:suppressAutoHyphens/>
        <w:spacing w:after="200" w:line="100" w:lineRule="atLeast"/>
        <w:rPr>
          <w:rFonts w:ascii="Calibri" w:hAnsi="Calibri"/>
          <w:sz w:val="22"/>
          <w:szCs w:val="22"/>
        </w:rPr>
      </w:pPr>
      <w:r w:rsidRPr="00DD6701">
        <w:rPr>
          <w:rFonts w:ascii="Calibri" w:hAnsi="Calibri"/>
          <w:sz w:val="22"/>
          <w:szCs w:val="22"/>
        </w:rPr>
        <w:t>Debo aprender las reglas del juego (nombre de las piezas, movimientos legales, orientación del tablero, etc)</w:t>
      </w:r>
    </w:p>
    <w:p w:rsidR="00091A25" w:rsidRPr="00DD6701" w:rsidRDefault="00091A25" w:rsidP="00074113">
      <w:pPr>
        <w:numPr>
          <w:ilvl w:val="0"/>
          <w:numId w:val="26"/>
        </w:numPr>
        <w:suppressAutoHyphens/>
        <w:spacing w:after="200" w:line="100" w:lineRule="atLeast"/>
        <w:rPr>
          <w:rFonts w:ascii="Calibri" w:hAnsi="Calibri"/>
          <w:sz w:val="22"/>
          <w:szCs w:val="22"/>
        </w:rPr>
      </w:pPr>
      <w:r w:rsidRPr="00DD6701">
        <w:rPr>
          <w:rFonts w:ascii="Calibri" w:hAnsi="Calibri"/>
          <w:sz w:val="22"/>
          <w:szCs w:val="22"/>
        </w:rPr>
        <w:t>Debo aprender los principios (valores relativos de las piezas, valores estratégicos de las casillas centrales, jaque cruzado, etc.)</w:t>
      </w:r>
    </w:p>
    <w:p w:rsidR="00091A25" w:rsidRPr="00DD6701" w:rsidRDefault="00091A25" w:rsidP="00074113">
      <w:pPr>
        <w:numPr>
          <w:ilvl w:val="0"/>
          <w:numId w:val="27"/>
        </w:numPr>
        <w:suppressAutoHyphens/>
        <w:spacing w:after="200" w:line="100" w:lineRule="atLeast"/>
        <w:rPr>
          <w:rFonts w:ascii="Calibri" w:hAnsi="Calibri"/>
          <w:sz w:val="22"/>
          <w:szCs w:val="22"/>
        </w:rPr>
      </w:pPr>
      <w:r w:rsidRPr="00DD6701">
        <w:rPr>
          <w:rFonts w:ascii="Calibri" w:hAnsi="Calibri"/>
          <w:sz w:val="22"/>
          <w:szCs w:val="22"/>
        </w:rPr>
        <w:t>Sin embargo para llegar a ser un maestros hay que estudiar las partidas de otros maestros (Estas partidas contienen patrones que deben ser entendidos, memorizados y aplicados repetidamente)</w:t>
      </w:r>
    </w:p>
    <w:p w:rsidR="00091A25" w:rsidRPr="00DD6701" w:rsidRDefault="00091A25" w:rsidP="00074113">
      <w:pPr>
        <w:numPr>
          <w:ilvl w:val="0"/>
          <w:numId w:val="28"/>
        </w:numPr>
        <w:suppressAutoHyphens/>
        <w:spacing w:after="200" w:line="100" w:lineRule="atLeast"/>
        <w:rPr>
          <w:rFonts w:ascii="Calibri" w:hAnsi="Calibri"/>
          <w:sz w:val="22"/>
          <w:szCs w:val="22"/>
        </w:rPr>
      </w:pPr>
      <w:r w:rsidRPr="00DD6701">
        <w:rPr>
          <w:rFonts w:ascii="Calibri" w:hAnsi="Calibri"/>
          <w:sz w:val="22"/>
          <w:szCs w:val="22"/>
        </w:rPr>
        <w:t>Hay cientos de estos patrones.</w:t>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w:t>
      </w:r>
      <w:r w:rsidR="008E38F3" w:rsidRPr="00DD6701">
        <w:rPr>
          <w:rFonts w:ascii="Calibri" w:hAnsi="Calibri"/>
          <w:sz w:val="22"/>
          <w:szCs w:val="22"/>
        </w:rPr>
        <w:t>Cómo</w:t>
      </w:r>
      <w:r w:rsidRPr="00DD6701">
        <w:rPr>
          <w:rFonts w:ascii="Calibri" w:hAnsi="Calibri"/>
          <w:sz w:val="22"/>
          <w:szCs w:val="22"/>
        </w:rPr>
        <w:t xml:space="preserve"> puedo yo, llegar a ser un maestro del software?</w:t>
      </w:r>
    </w:p>
    <w:p w:rsidR="00091A25" w:rsidRPr="00DD6701" w:rsidRDefault="00091A25" w:rsidP="00074113">
      <w:pPr>
        <w:numPr>
          <w:ilvl w:val="0"/>
          <w:numId w:val="29"/>
        </w:numPr>
        <w:suppressAutoHyphens/>
        <w:spacing w:after="200" w:line="100" w:lineRule="atLeast"/>
        <w:rPr>
          <w:rFonts w:ascii="Calibri" w:hAnsi="Calibri"/>
          <w:sz w:val="22"/>
          <w:szCs w:val="22"/>
        </w:rPr>
      </w:pPr>
      <w:r w:rsidRPr="00DD6701">
        <w:rPr>
          <w:rFonts w:ascii="Calibri" w:hAnsi="Calibri"/>
          <w:sz w:val="22"/>
          <w:szCs w:val="22"/>
        </w:rPr>
        <w:t>Debo aprender las reglas (algoritmos, estructuras de datos, lenguajes de programación, etc.)</w:t>
      </w:r>
    </w:p>
    <w:p w:rsidR="00091A25" w:rsidRPr="00DD6701" w:rsidRDefault="00091A25" w:rsidP="00074113">
      <w:pPr>
        <w:numPr>
          <w:ilvl w:val="0"/>
          <w:numId w:val="30"/>
        </w:numPr>
        <w:suppressAutoHyphens/>
        <w:spacing w:after="200" w:line="100" w:lineRule="atLeast"/>
        <w:rPr>
          <w:rFonts w:ascii="Calibri" w:hAnsi="Calibri"/>
          <w:sz w:val="22"/>
          <w:szCs w:val="22"/>
        </w:rPr>
      </w:pPr>
      <w:r w:rsidRPr="00DD6701">
        <w:rPr>
          <w:rFonts w:ascii="Calibri" w:hAnsi="Calibri"/>
          <w:sz w:val="22"/>
          <w:szCs w:val="22"/>
        </w:rPr>
        <w:t>Debo aprender los principios (programación estructurada, programación modular, programación OO, programación genérica, etc.)</w:t>
      </w:r>
    </w:p>
    <w:p w:rsidR="00091A25" w:rsidRPr="00DD6701" w:rsidRDefault="00091A25" w:rsidP="00074113">
      <w:pPr>
        <w:numPr>
          <w:ilvl w:val="0"/>
          <w:numId w:val="31"/>
        </w:numPr>
        <w:suppressAutoHyphens/>
        <w:spacing w:after="200" w:line="100" w:lineRule="atLeast"/>
        <w:rPr>
          <w:rFonts w:ascii="Calibri" w:hAnsi="Calibri"/>
          <w:sz w:val="22"/>
          <w:szCs w:val="22"/>
        </w:rPr>
      </w:pPr>
      <w:r w:rsidRPr="00DD6701">
        <w:rPr>
          <w:rFonts w:ascii="Calibri" w:hAnsi="Calibri"/>
          <w:sz w:val="22"/>
          <w:szCs w:val="22"/>
        </w:rPr>
        <w:t>Sin embargo, para llegar a ser un maestro, hay que estudiar los diseños de otros maestros (Estos diseños contienen patrones que deben ser entendidos, memorizados y aplicados repetidamente)</w:t>
      </w:r>
    </w:p>
    <w:p w:rsidR="00091A25" w:rsidRPr="00DD6701" w:rsidRDefault="00091A25" w:rsidP="00074113">
      <w:pPr>
        <w:numPr>
          <w:ilvl w:val="0"/>
          <w:numId w:val="32"/>
        </w:numPr>
        <w:suppressAutoHyphens/>
        <w:spacing w:after="200" w:line="100" w:lineRule="atLeast"/>
        <w:rPr>
          <w:rFonts w:ascii="Calibri" w:hAnsi="Calibri"/>
          <w:sz w:val="22"/>
          <w:szCs w:val="22"/>
        </w:rPr>
      </w:pPr>
      <w:r w:rsidRPr="00DD6701">
        <w:rPr>
          <w:rFonts w:ascii="Calibri" w:hAnsi="Calibri"/>
          <w:sz w:val="22"/>
          <w:szCs w:val="22"/>
        </w:rPr>
        <w:t>Hay cientos de estos patrones</w:t>
      </w:r>
    </w:p>
    <w:p w:rsidR="00091A25" w:rsidRPr="006950C1" w:rsidRDefault="00091A25" w:rsidP="00091A25">
      <w:pPr>
        <w:spacing w:line="100" w:lineRule="atLeast"/>
      </w:pPr>
    </w:p>
    <w:p w:rsidR="00091A25" w:rsidRPr="006950C1" w:rsidRDefault="00091A25" w:rsidP="00091A25">
      <w:pPr>
        <w:spacing w:line="100" w:lineRule="atLeast"/>
        <w:rPr>
          <w:i/>
          <w:iCs/>
        </w:rPr>
      </w:pPr>
      <w:r w:rsidRPr="006950C1">
        <w:t>Christopher Alexander (1977</w:t>
      </w:r>
      <w:r w:rsidRPr="00DD6701">
        <w:rPr>
          <w:rFonts w:ascii="Calibri" w:hAnsi="Calibri"/>
          <w:sz w:val="22"/>
          <w:szCs w:val="22"/>
        </w:rPr>
        <w:t xml:space="preserve">): </w:t>
      </w:r>
      <w:r w:rsidRPr="00DD6701">
        <w:rPr>
          <w:rFonts w:ascii="Calibri" w:hAnsi="Calibri"/>
          <w:i/>
          <w:iCs/>
          <w:sz w:val="22"/>
          <w:szCs w:val="22"/>
        </w:rPr>
        <w:t>Cada patrón describe un problema que ocurre una y otra vez en nuestro entorno, y describe la esencia de la solución a ese problema, de tal modo que pueda utilizarse esta solución un millón de veces más, sin siquiera hacerlo de la misma manera dos veces</w:t>
      </w:r>
    </w:p>
    <w:p w:rsidR="00C67A1F" w:rsidRPr="00DD6701" w:rsidRDefault="00C67A1F" w:rsidP="00091A25">
      <w:pPr>
        <w:spacing w:line="100" w:lineRule="atLeast"/>
        <w:rPr>
          <w:rFonts w:ascii="Calibri" w:hAnsi="Calibri"/>
          <w:sz w:val="22"/>
          <w:szCs w:val="22"/>
        </w:rPr>
      </w:pP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Un patrón es:</w:t>
      </w:r>
    </w:p>
    <w:p w:rsidR="00091A25" w:rsidRPr="00DD6701" w:rsidRDefault="00091A25" w:rsidP="00074113">
      <w:pPr>
        <w:numPr>
          <w:ilvl w:val="0"/>
          <w:numId w:val="33"/>
        </w:numPr>
        <w:suppressAutoHyphens/>
        <w:spacing w:after="200" w:line="100" w:lineRule="atLeast"/>
        <w:rPr>
          <w:rFonts w:ascii="Calibri" w:hAnsi="Calibri"/>
          <w:sz w:val="22"/>
          <w:szCs w:val="22"/>
        </w:rPr>
      </w:pPr>
      <w:r w:rsidRPr="00DD6701">
        <w:rPr>
          <w:rFonts w:ascii="Calibri" w:hAnsi="Calibri"/>
          <w:sz w:val="22"/>
          <w:szCs w:val="22"/>
        </w:rPr>
        <w:t>una solución a un problema en un contexto particular</w:t>
      </w:r>
    </w:p>
    <w:p w:rsidR="00091A25" w:rsidRPr="00DD6701" w:rsidRDefault="00091A25" w:rsidP="00074113">
      <w:pPr>
        <w:numPr>
          <w:ilvl w:val="0"/>
          <w:numId w:val="35"/>
        </w:numPr>
        <w:suppressAutoHyphens/>
        <w:spacing w:after="200" w:line="100" w:lineRule="atLeast"/>
        <w:rPr>
          <w:rFonts w:ascii="Calibri" w:hAnsi="Calibri"/>
          <w:sz w:val="22"/>
          <w:szCs w:val="22"/>
        </w:rPr>
      </w:pPr>
      <w:r w:rsidRPr="00DD6701">
        <w:rPr>
          <w:rFonts w:ascii="Calibri" w:hAnsi="Calibri"/>
          <w:sz w:val="22"/>
          <w:szCs w:val="22"/>
        </w:rPr>
        <w:t>recurrente (lo que hace la solución relevante a otras situaciones)</w:t>
      </w:r>
    </w:p>
    <w:p w:rsidR="00091A25" w:rsidRPr="00DD6701" w:rsidRDefault="00091A25" w:rsidP="00074113">
      <w:pPr>
        <w:numPr>
          <w:ilvl w:val="0"/>
          <w:numId w:val="34"/>
        </w:numPr>
        <w:suppressAutoHyphens/>
        <w:spacing w:after="200" w:line="100" w:lineRule="atLeast"/>
        <w:rPr>
          <w:rFonts w:ascii="Calibri" w:hAnsi="Calibri"/>
          <w:sz w:val="22"/>
          <w:szCs w:val="22"/>
        </w:rPr>
      </w:pPr>
      <w:r w:rsidRPr="00DD6701">
        <w:rPr>
          <w:rFonts w:ascii="Calibri" w:hAnsi="Calibri"/>
          <w:sz w:val="22"/>
          <w:szCs w:val="22"/>
        </w:rPr>
        <w:t>enseña (permite entender cómo adaptarlo a la variante particular del problema donde se quiere aplicar)</w:t>
      </w:r>
    </w:p>
    <w:p w:rsidR="00091A25" w:rsidRPr="00DD6701" w:rsidRDefault="00091A25" w:rsidP="00074113">
      <w:pPr>
        <w:numPr>
          <w:ilvl w:val="0"/>
          <w:numId w:val="36"/>
        </w:numPr>
        <w:suppressAutoHyphens/>
        <w:spacing w:after="200" w:line="100" w:lineRule="atLeast"/>
        <w:rPr>
          <w:rFonts w:ascii="Calibri" w:hAnsi="Calibri"/>
          <w:sz w:val="22"/>
          <w:szCs w:val="22"/>
        </w:rPr>
      </w:pPr>
      <w:r w:rsidRPr="00DD6701">
        <w:rPr>
          <w:rFonts w:ascii="Calibri" w:hAnsi="Calibri"/>
          <w:sz w:val="22"/>
          <w:szCs w:val="22"/>
        </w:rPr>
        <w:t>tiene un nombre para referirse al patrón</w:t>
      </w:r>
    </w:p>
    <w:p w:rsidR="00091A25" w:rsidRPr="00DD6701" w:rsidRDefault="00091A25" w:rsidP="00074113">
      <w:pPr>
        <w:numPr>
          <w:ilvl w:val="0"/>
          <w:numId w:val="37"/>
        </w:numPr>
        <w:suppressAutoHyphens/>
        <w:spacing w:after="200" w:line="100" w:lineRule="atLeast"/>
        <w:rPr>
          <w:rFonts w:ascii="Calibri" w:hAnsi="Calibri"/>
          <w:sz w:val="22"/>
          <w:szCs w:val="22"/>
        </w:rPr>
      </w:pPr>
      <w:r w:rsidRPr="00DD6701">
        <w:rPr>
          <w:rFonts w:ascii="Calibri" w:hAnsi="Calibri"/>
          <w:sz w:val="22"/>
          <w:szCs w:val="22"/>
        </w:rPr>
        <w:lastRenderedPageBreak/>
        <w:t xml:space="preserve"> Los patrones facilitan la reutilización de diseños y arquitecturas software que han tenido éxito</w:t>
      </w:r>
    </w:p>
    <w:p w:rsidR="00091A25" w:rsidRPr="00DD6701" w:rsidRDefault="00091A25" w:rsidP="00074113">
      <w:pPr>
        <w:numPr>
          <w:ilvl w:val="0"/>
          <w:numId w:val="38"/>
        </w:numPr>
        <w:suppressAutoHyphens/>
        <w:spacing w:after="200" w:line="100" w:lineRule="atLeast"/>
        <w:rPr>
          <w:rFonts w:ascii="Calibri" w:hAnsi="Calibri"/>
          <w:sz w:val="22"/>
          <w:szCs w:val="22"/>
        </w:rPr>
      </w:pPr>
      <w:r w:rsidRPr="00DD6701">
        <w:rPr>
          <w:rFonts w:ascii="Calibri" w:hAnsi="Calibri"/>
          <w:sz w:val="22"/>
          <w:szCs w:val="22"/>
        </w:rPr>
        <w:t xml:space="preserve">conexiones entre componentes de programas </w:t>
      </w:r>
    </w:p>
    <w:p w:rsidR="00091A25" w:rsidRPr="00DD6701" w:rsidRDefault="00091A25" w:rsidP="00074113">
      <w:pPr>
        <w:pStyle w:val="ListParagraph1"/>
        <w:numPr>
          <w:ilvl w:val="0"/>
          <w:numId w:val="39"/>
        </w:numPr>
        <w:spacing w:line="100" w:lineRule="atLeast"/>
      </w:pPr>
      <w:r w:rsidRPr="00DD6701">
        <w:t xml:space="preserve">la forma de un diagrama de objeto o de un modelo de objeto. </w:t>
      </w:r>
    </w:p>
    <w:p w:rsidR="00091A25" w:rsidRPr="00DD6701" w:rsidRDefault="00091A25" w:rsidP="00091A25">
      <w:pPr>
        <w:pStyle w:val="ListParagraph1"/>
        <w:spacing w:line="100" w:lineRule="atLeast"/>
        <w:ind w:left="0"/>
      </w:pPr>
    </w:p>
    <w:p w:rsidR="00091A25" w:rsidRPr="00DD6701" w:rsidRDefault="00091A25" w:rsidP="00091A25">
      <w:pPr>
        <w:spacing w:line="100" w:lineRule="atLeast"/>
        <w:rPr>
          <w:rFonts w:ascii="Calibri" w:hAnsi="Calibri"/>
          <w:sz w:val="28"/>
          <w:szCs w:val="22"/>
        </w:rPr>
      </w:pPr>
      <w:r w:rsidRPr="00DD6701">
        <w:rPr>
          <w:rFonts w:ascii="Calibri" w:hAnsi="Calibri"/>
          <w:sz w:val="28"/>
          <w:szCs w:val="22"/>
        </w:rPr>
        <w:t xml:space="preserve">Clasificación de los patrones: </w:t>
      </w:r>
    </w:p>
    <w:p w:rsidR="00091A25" w:rsidRPr="00DD6701" w:rsidRDefault="00091A25" w:rsidP="00091A25">
      <w:pPr>
        <w:pStyle w:val="ListParagraph1"/>
        <w:spacing w:line="100" w:lineRule="atLeast"/>
        <w:ind w:left="0"/>
      </w:pPr>
    </w:p>
    <w:p w:rsidR="00091A25" w:rsidRPr="00DD6701" w:rsidRDefault="00091A25" w:rsidP="00074113">
      <w:pPr>
        <w:pStyle w:val="ListParagraph1"/>
        <w:numPr>
          <w:ilvl w:val="0"/>
          <w:numId w:val="19"/>
        </w:numPr>
        <w:spacing w:line="100" w:lineRule="atLeast"/>
        <w:rPr>
          <w:i/>
          <w:iCs/>
        </w:rPr>
      </w:pPr>
      <w:r w:rsidRPr="00DD6701">
        <w:t xml:space="preserve">Patrones </w:t>
      </w:r>
      <w:r w:rsidRPr="00DD6701">
        <w:rPr>
          <w:i/>
          <w:iCs/>
        </w:rPr>
        <w:t>arquitecturales</w:t>
      </w:r>
    </w:p>
    <w:p w:rsidR="00091A25" w:rsidRPr="00DD6701" w:rsidRDefault="00091A25" w:rsidP="00074113">
      <w:pPr>
        <w:pStyle w:val="ListParagraph1"/>
        <w:numPr>
          <w:ilvl w:val="1"/>
          <w:numId w:val="22"/>
        </w:numPr>
        <w:spacing w:line="100" w:lineRule="atLeast"/>
      </w:pPr>
      <w:r w:rsidRPr="00DD6701">
        <w:t>Expresan un paradigma fundamental para estructurar un sistema software</w:t>
      </w:r>
    </w:p>
    <w:p w:rsidR="00091A25" w:rsidRPr="00DD6701" w:rsidRDefault="00091A25" w:rsidP="00074113">
      <w:pPr>
        <w:pStyle w:val="ListParagraph1"/>
        <w:numPr>
          <w:ilvl w:val="1"/>
          <w:numId w:val="22"/>
        </w:numPr>
        <w:spacing w:line="100" w:lineRule="atLeast"/>
      </w:pPr>
      <w:r w:rsidRPr="00DD6701">
        <w:t>Proporcionan un conjunto de subsistemas predefinidos, con reglas y guías para organizar las relaciones entre ellos</w:t>
      </w:r>
    </w:p>
    <w:p w:rsidR="00091A25" w:rsidRPr="00DD6701" w:rsidRDefault="00091A25" w:rsidP="00074113">
      <w:pPr>
        <w:pStyle w:val="ListParagraph1"/>
        <w:numPr>
          <w:ilvl w:val="0"/>
          <w:numId w:val="23"/>
        </w:numPr>
        <w:spacing w:line="100" w:lineRule="atLeast"/>
      </w:pPr>
      <w:r w:rsidRPr="00DD6701">
        <w:t>Ejemplos:</w:t>
      </w:r>
    </w:p>
    <w:p w:rsidR="00091A25" w:rsidRPr="00C6256C" w:rsidRDefault="00091A25" w:rsidP="00074113">
      <w:pPr>
        <w:pStyle w:val="ListParagraph1"/>
        <w:numPr>
          <w:ilvl w:val="3"/>
          <w:numId w:val="18"/>
        </w:numPr>
        <w:spacing w:line="100" w:lineRule="atLeast"/>
      </w:pPr>
      <w:r w:rsidRPr="00DD6701">
        <w:rPr>
          <w:lang w:val="en-US"/>
        </w:rPr>
        <w:t>Jerarquía de capas</w:t>
      </w:r>
    </w:p>
    <w:p w:rsidR="00C6256C" w:rsidRPr="00DD6701" w:rsidRDefault="00C6256C" w:rsidP="00074113">
      <w:pPr>
        <w:pStyle w:val="ListParagraph1"/>
        <w:numPr>
          <w:ilvl w:val="3"/>
          <w:numId w:val="18"/>
        </w:numPr>
        <w:spacing w:line="100" w:lineRule="atLeast"/>
      </w:pPr>
      <w:r>
        <w:rPr>
          <w:lang w:val="en-US"/>
        </w:rPr>
        <w:t>MVC</w:t>
      </w:r>
    </w:p>
    <w:p w:rsidR="00091A25" w:rsidRPr="00DD6701" w:rsidRDefault="00091A25" w:rsidP="00074113">
      <w:pPr>
        <w:pStyle w:val="ListParagraph1"/>
        <w:numPr>
          <w:ilvl w:val="3"/>
          <w:numId w:val="18"/>
        </w:numPr>
        <w:spacing w:line="100" w:lineRule="atLeast"/>
      </w:pPr>
      <w:r w:rsidRPr="00DD6701">
        <w:rPr>
          <w:lang w:val="en-US"/>
        </w:rPr>
        <w:t>Cliente/Servidor</w:t>
      </w:r>
    </w:p>
    <w:p w:rsidR="00091A25" w:rsidRPr="00DD6701" w:rsidRDefault="00091A25" w:rsidP="00074113">
      <w:pPr>
        <w:pStyle w:val="ListParagraph1"/>
        <w:numPr>
          <w:ilvl w:val="3"/>
          <w:numId w:val="18"/>
        </w:numPr>
        <w:spacing w:line="100" w:lineRule="atLeast"/>
        <w:rPr>
          <w:lang w:val="en-US"/>
        </w:rPr>
      </w:pPr>
      <w:r w:rsidRPr="00DD6701">
        <w:rPr>
          <w:lang w:val="en-US"/>
        </w:rPr>
        <w:t>Maestro-Esclavo</w:t>
      </w:r>
    </w:p>
    <w:p w:rsidR="00091A25" w:rsidRPr="00DD6701" w:rsidRDefault="00091A25" w:rsidP="00074113">
      <w:pPr>
        <w:pStyle w:val="ListParagraph1"/>
        <w:numPr>
          <w:ilvl w:val="3"/>
          <w:numId w:val="18"/>
        </w:numPr>
        <w:spacing w:line="100" w:lineRule="atLeast"/>
        <w:rPr>
          <w:lang w:val="en-US"/>
        </w:rPr>
      </w:pPr>
      <w:r w:rsidRPr="00DD6701">
        <w:rPr>
          <w:lang w:val="en-US"/>
        </w:rPr>
        <w:t>Control centralizado y distribuido</w:t>
      </w:r>
    </w:p>
    <w:p w:rsidR="00091A25" w:rsidRPr="00DD6701" w:rsidRDefault="00091A25" w:rsidP="00091A25">
      <w:pPr>
        <w:pStyle w:val="ListParagraph1"/>
        <w:spacing w:line="100" w:lineRule="atLeast"/>
        <w:ind w:left="0"/>
      </w:pPr>
    </w:p>
    <w:p w:rsidR="00091A25" w:rsidRPr="00DD6701" w:rsidRDefault="00091A25" w:rsidP="00091A25">
      <w:pPr>
        <w:pStyle w:val="ListParagraph1"/>
        <w:spacing w:line="100" w:lineRule="atLeast"/>
        <w:ind w:left="284"/>
        <w:rPr>
          <w:i/>
          <w:iCs/>
        </w:rPr>
      </w:pPr>
    </w:p>
    <w:p w:rsidR="00091A25" w:rsidRPr="00DD6701" w:rsidRDefault="00091A25" w:rsidP="00074113">
      <w:pPr>
        <w:pStyle w:val="ListParagraph1"/>
        <w:numPr>
          <w:ilvl w:val="0"/>
          <w:numId w:val="20"/>
        </w:numPr>
        <w:spacing w:line="100" w:lineRule="atLeast"/>
        <w:rPr>
          <w:i/>
          <w:iCs/>
        </w:rPr>
      </w:pPr>
      <w:r w:rsidRPr="00DD6701">
        <w:t xml:space="preserve">Patrones </w:t>
      </w:r>
      <w:r w:rsidRPr="00DD6701">
        <w:rPr>
          <w:i/>
          <w:iCs/>
        </w:rPr>
        <w:t>de diseño</w:t>
      </w:r>
    </w:p>
    <w:p w:rsidR="00091A25" w:rsidRPr="00DD6701" w:rsidRDefault="00091A25" w:rsidP="00074113">
      <w:pPr>
        <w:pStyle w:val="ListParagraph1"/>
        <w:numPr>
          <w:ilvl w:val="1"/>
          <w:numId w:val="22"/>
        </w:numPr>
        <w:spacing w:line="100" w:lineRule="atLeast"/>
      </w:pPr>
      <w:r w:rsidRPr="00DD6701">
        <w:t>Compuestos de varias unidades arquitecturales más pequeñas</w:t>
      </w:r>
    </w:p>
    <w:p w:rsidR="00091A25" w:rsidRPr="00DD6701" w:rsidRDefault="00091A25" w:rsidP="00074113">
      <w:pPr>
        <w:pStyle w:val="ListParagraph1"/>
        <w:numPr>
          <w:ilvl w:val="1"/>
          <w:numId w:val="22"/>
        </w:numPr>
        <w:spacing w:line="100" w:lineRule="atLeast"/>
      </w:pPr>
      <w:r w:rsidRPr="00DD6701">
        <w:t>Describen el esquema básico para estructurar subsistemas y componentes</w:t>
      </w:r>
    </w:p>
    <w:p w:rsidR="00091A25" w:rsidRPr="00DD6701" w:rsidRDefault="00091A25" w:rsidP="00074113">
      <w:pPr>
        <w:pStyle w:val="ListParagraph1"/>
        <w:numPr>
          <w:ilvl w:val="0"/>
          <w:numId w:val="24"/>
        </w:numPr>
        <w:spacing w:line="100" w:lineRule="atLeast"/>
      </w:pPr>
      <w:r w:rsidRPr="00DD6701">
        <w:t>Ejemplos:</w:t>
      </w:r>
    </w:p>
    <w:p w:rsidR="00091A25" w:rsidRPr="00DD6701" w:rsidRDefault="00091A25" w:rsidP="00074113">
      <w:pPr>
        <w:pStyle w:val="ListParagraph1"/>
        <w:numPr>
          <w:ilvl w:val="3"/>
          <w:numId w:val="22"/>
        </w:numPr>
        <w:spacing w:line="100" w:lineRule="atLeast"/>
      </w:pPr>
      <w:r w:rsidRPr="00DD6701">
        <w:rPr>
          <w:lang w:val="en-US"/>
        </w:rPr>
        <w:t>Singleton</w:t>
      </w:r>
    </w:p>
    <w:p w:rsidR="00091A25" w:rsidRPr="00DD6701" w:rsidRDefault="00091A25" w:rsidP="00074113">
      <w:pPr>
        <w:pStyle w:val="ListParagraph1"/>
        <w:numPr>
          <w:ilvl w:val="3"/>
          <w:numId w:val="22"/>
        </w:numPr>
        <w:spacing w:line="100" w:lineRule="atLeast"/>
      </w:pPr>
      <w:r w:rsidRPr="00DD6701">
        <w:rPr>
          <w:lang w:val="en-US"/>
        </w:rPr>
        <w:t>Factory</w:t>
      </w:r>
    </w:p>
    <w:p w:rsidR="00091A25" w:rsidRPr="00DD6701" w:rsidRDefault="00091A25" w:rsidP="00074113">
      <w:pPr>
        <w:pStyle w:val="ListParagraph1"/>
        <w:numPr>
          <w:ilvl w:val="3"/>
          <w:numId w:val="22"/>
        </w:numPr>
        <w:spacing w:line="100" w:lineRule="atLeast"/>
      </w:pPr>
      <w:r w:rsidRPr="00DD6701">
        <w:rPr>
          <w:lang w:val="en-US"/>
        </w:rPr>
        <w:t>Facade</w:t>
      </w:r>
    </w:p>
    <w:p w:rsidR="00091A25" w:rsidRPr="00DD6701" w:rsidRDefault="00091A25" w:rsidP="00074113">
      <w:pPr>
        <w:pStyle w:val="ListParagraph1"/>
        <w:numPr>
          <w:ilvl w:val="3"/>
          <w:numId w:val="22"/>
        </w:numPr>
        <w:spacing w:line="100" w:lineRule="atLeast"/>
        <w:rPr>
          <w:lang w:val="en-US"/>
        </w:rPr>
      </w:pPr>
      <w:r w:rsidRPr="00DD6701">
        <w:rPr>
          <w:lang w:val="en-US"/>
        </w:rPr>
        <w:t>Composición</w:t>
      </w:r>
    </w:p>
    <w:p w:rsidR="00091A25" w:rsidRPr="00DD6701" w:rsidRDefault="00091A25" w:rsidP="00091A25">
      <w:pPr>
        <w:pStyle w:val="ListParagraph1"/>
        <w:spacing w:line="100" w:lineRule="atLeast"/>
        <w:ind w:left="284"/>
        <w:rPr>
          <w:i/>
          <w:iCs/>
        </w:rPr>
      </w:pPr>
    </w:p>
    <w:p w:rsidR="00091A25" w:rsidRPr="00DD6701" w:rsidRDefault="00091A25" w:rsidP="00074113">
      <w:pPr>
        <w:pStyle w:val="ListParagraph1"/>
        <w:numPr>
          <w:ilvl w:val="0"/>
          <w:numId w:val="21"/>
        </w:numPr>
        <w:spacing w:line="100" w:lineRule="atLeast"/>
      </w:pPr>
      <w:r w:rsidRPr="00DD6701">
        <w:t>Patrones elementales (</w:t>
      </w:r>
      <w:r w:rsidRPr="00DD6701">
        <w:rPr>
          <w:i/>
          <w:iCs/>
        </w:rPr>
        <w:t>idioms</w:t>
      </w:r>
      <w:r w:rsidRPr="00DD6701">
        <w:t>)</w:t>
      </w:r>
    </w:p>
    <w:p w:rsidR="00091A25" w:rsidRPr="00DD6701" w:rsidRDefault="00091A25" w:rsidP="00074113">
      <w:pPr>
        <w:pStyle w:val="ListParagraph1"/>
        <w:numPr>
          <w:ilvl w:val="1"/>
          <w:numId w:val="22"/>
        </w:numPr>
        <w:spacing w:line="100" w:lineRule="atLeast"/>
      </w:pPr>
      <w:r w:rsidRPr="00DD6701">
        <w:t>Específicos de un lenguaje de programación</w:t>
      </w:r>
    </w:p>
    <w:p w:rsidR="00091A25" w:rsidRPr="00DD6701" w:rsidRDefault="00091A25" w:rsidP="00074113">
      <w:pPr>
        <w:pStyle w:val="ListParagraph1"/>
        <w:numPr>
          <w:ilvl w:val="1"/>
          <w:numId w:val="22"/>
        </w:numPr>
        <w:spacing w:line="100" w:lineRule="atLeast"/>
      </w:pPr>
      <w:r w:rsidRPr="00DD6701">
        <w:t>Describen cómo implementar componentes particulares de un patrón</w:t>
      </w:r>
    </w:p>
    <w:p w:rsidR="00091A25" w:rsidRPr="00DD6701" w:rsidRDefault="00091A25" w:rsidP="00074113">
      <w:pPr>
        <w:pStyle w:val="ListParagraph1"/>
        <w:numPr>
          <w:ilvl w:val="0"/>
          <w:numId w:val="24"/>
        </w:numPr>
        <w:spacing w:line="100" w:lineRule="atLeast"/>
      </w:pPr>
      <w:r w:rsidRPr="00DD6701">
        <w:t>Ejemplos:</w:t>
      </w:r>
    </w:p>
    <w:p w:rsidR="00091A25" w:rsidRPr="00DD6701" w:rsidRDefault="00091A25" w:rsidP="00074113">
      <w:pPr>
        <w:pStyle w:val="ListParagraph1"/>
        <w:numPr>
          <w:ilvl w:val="3"/>
          <w:numId w:val="22"/>
        </w:numPr>
        <w:spacing w:line="100" w:lineRule="atLeast"/>
      </w:pPr>
      <w:r w:rsidRPr="00DD6701">
        <w:t>Modularidad</w:t>
      </w:r>
    </w:p>
    <w:p w:rsidR="00091A25" w:rsidRPr="00DD6701" w:rsidRDefault="00091A25" w:rsidP="00074113">
      <w:pPr>
        <w:pStyle w:val="ListParagraph1"/>
        <w:numPr>
          <w:ilvl w:val="3"/>
          <w:numId w:val="22"/>
        </w:numPr>
        <w:spacing w:line="100" w:lineRule="atLeast"/>
      </w:pPr>
      <w:r w:rsidRPr="00DD6701">
        <w:t>Interfaces mínimas</w:t>
      </w:r>
    </w:p>
    <w:p w:rsidR="00091A25" w:rsidRPr="00DD6701" w:rsidRDefault="00091A25" w:rsidP="00074113">
      <w:pPr>
        <w:pStyle w:val="ListParagraph1"/>
        <w:numPr>
          <w:ilvl w:val="3"/>
          <w:numId w:val="22"/>
        </w:numPr>
        <w:spacing w:line="100" w:lineRule="atLeast"/>
      </w:pPr>
      <w:r w:rsidRPr="00DD6701">
        <w:t>Encapsulación</w:t>
      </w:r>
    </w:p>
    <w:p w:rsidR="00091A25" w:rsidRPr="00DD6701" w:rsidRDefault="00091A25" w:rsidP="00074113">
      <w:pPr>
        <w:pStyle w:val="ListParagraph1"/>
        <w:numPr>
          <w:ilvl w:val="3"/>
          <w:numId w:val="22"/>
        </w:numPr>
        <w:spacing w:line="100" w:lineRule="atLeast"/>
      </w:pPr>
      <w:r w:rsidRPr="00DD6701">
        <w:t>Objetos</w:t>
      </w:r>
    </w:p>
    <w:p w:rsidR="00091A25" w:rsidRPr="00DD6701" w:rsidRDefault="00091A25" w:rsidP="00074113">
      <w:pPr>
        <w:pStyle w:val="ListParagraph1"/>
        <w:numPr>
          <w:ilvl w:val="3"/>
          <w:numId w:val="22"/>
        </w:numPr>
        <w:spacing w:line="100" w:lineRule="atLeast"/>
      </w:pPr>
      <w:r w:rsidRPr="00DD6701">
        <w:t>Acciones y Eventos</w:t>
      </w:r>
    </w:p>
    <w:p w:rsidR="00091A25" w:rsidRPr="00DD6701" w:rsidRDefault="00091A25" w:rsidP="00074113">
      <w:pPr>
        <w:pStyle w:val="ListParagraph1"/>
        <w:numPr>
          <w:ilvl w:val="3"/>
          <w:numId w:val="22"/>
        </w:numPr>
        <w:spacing w:line="100" w:lineRule="atLeast"/>
      </w:pPr>
      <w:r w:rsidRPr="00DD6701">
        <w:t>Concurrencia</w:t>
      </w:r>
    </w:p>
    <w:p w:rsidR="00091A25" w:rsidRPr="006950C1" w:rsidRDefault="00091A25" w:rsidP="00091A25">
      <w:pPr>
        <w:spacing w:line="100" w:lineRule="atLeast"/>
      </w:pPr>
    </w:p>
    <w:p w:rsidR="00091A25" w:rsidRPr="00DD6701" w:rsidRDefault="00091A25" w:rsidP="00091A25">
      <w:pPr>
        <w:spacing w:line="100" w:lineRule="atLeast"/>
        <w:rPr>
          <w:rFonts w:ascii="Calibri" w:hAnsi="Calibri"/>
          <w:sz w:val="28"/>
        </w:rPr>
      </w:pPr>
      <w:r w:rsidRPr="00DD6701">
        <w:rPr>
          <w:rFonts w:ascii="Calibri" w:hAnsi="Calibri"/>
          <w:sz w:val="28"/>
        </w:rPr>
        <w:t>Patrones vs. Frameworks</w:t>
      </w:r>
    </w:p>
    <w:p w:rsidR="00091A25" w:rsidRPr="006950C1" w:rsidRDefault="00091A25" w:rsidP="00091A25">
      <w:pPr>
        <w:pStyle w:val="ListParagraph1"/>
        <w:spacing w:line="100" w:lineRule="atLeast"/>
        <w:ind w:left="0"/>
      </w:pPr>
    </w:p>
    <w:p w:rsidR="00091A25" w:rsidRPr="006950C1" w:rsidRDefault="00091A25" w:rsidP="00091A25">
      <w:pPr>
        <w:pStyle w:val="ListParagraph1"/>
        <w:spacing w:line="100" w:lineRule="atLeast"/>
        <w:ind w:left="0" w:firstLine="360"/>
      </w:pPr>
      <w:r w:rsidRPr="006950C1">
        <w:t>Los patrones de diseño tienen descripciones más abstractas que los frameworks. Las descripciones de patrones suelen ser independientes de los detalles de implementación o del lenguaje de programación (salvo ejemplos usados en su descripción) en cambio los frameworks están implementados en un lenguaje de programación, y pueden ser ejecutados y reutilizados directamente.</w:t>
      </w:r>
    </w:p>
    <w:p w:rsidR="00091A25" w:rsidRPr="006950C1" w:rsidRDefault="00091A25" w:rsidP="00091A25">
      <w:pPr>
        <w:pStyle w:val="ListParagraph1"/>
        <w:spacing w:line="100" w:lineRule="atLeast"/>
        <w:ind w:left="0" w:firstLine="360"/>
      </w:pPr>
      <w:r w:rsidRPr="006950C1">
        <w:lastRenderedPageBreak/>
        <w:t>Los patrones de diseño son elementos arquitecturales más pequeños que los frameworks. Un framework incorpora varios patrones por eso, en algunos casos, se utilizan los patrones para describir el funcionamiento de un framework.</w:t>
      </w:r>
    </w:p>
    <w:p w:rsidR="00091A25" w:rsidRDefault="00091A25" w:rsidP="00091A25">
      <w:pPr>
        <w:pStyle w:val="ListParagraph1"/>
        <w:spacing w:line="100" w:lineRule="atLeast"/>
        <w:ind w:left="0" w:firstLine="360"/>
      </w:pPr>
    </w:p>
    <w:p w:rsidR="00C6256C" w:rsidRPr="00DD6701" w:rsidRDefault="00C6256C" w:rsidP="00C6256C">
      <w:pPr>
        <w:shd w:val="clear" w:color="auto" w:fill="FFFFFF"/>
        <w:spacing w:before="100" w:beforeAutospacing="1" w:after="24" w:line="206" w:lineRule="atLeast"/>
        <w:rPr>
          <w:rFonts w:ascii="Calibri" w:hAnsi="Calibri"/>
          <w:sz w:val="22"/>
          <w:szCs w:val="22"/>
        </w:rPr>
      </w:pPr>
      <w:hyperlink r:id="rId32" w:tooltip="Modelo Vista Controlador" w:history="1">
        <w:r w:rsidRPr="00723C13">
          <w:rPr>
            <w:rFonts w:ascii="Calibri" w:hAnsi="Calibri"/>
            <w:sz w:val="28"/>
            <w:szCs w:val="22"/>
          </w:rPr>
          <w:t>Model View Controler (MVC)</w:t>
        </w:r>
      </w:hyperlink>
      <w:r w:rsidRPr="00723C13">
        <w:rPr>
          <w:rFonts w:ascii="Calibri" w:hAnsi="Calibri"/>
          <w:sz w:val="28"/>
          <w:szCs w:val="22"/>
        </w:rPr>
        <w:t>:</w:t>
      </w:r>
      <w:r w:rsidRPr="00DD6701">
        <w:rPr>
          <w:rFonts w:ascii="Calibri" w:hAnsi="Calibri"/>
          <w:sz w:val="22"/>
          <w:szCs w:val="22"/>
        </w:rPr>
        <w:t xml:space="preserve"> En español: Modelo Vista Controlador. Es un patrón de arquitectura de software que separa los datos y la lógica de negocio de una aplicación de la interfaz de usuario y el módulo encargado de gestionar los eventos y las comunicaciones. Este patrón plantea la separación del problema en tres capas: la capa model, que representa la realidad; la capa controler , que conoce los métodos y atributos del modelo, recibe y realiza lo que el usuario quiere hacer; y la capa vista, que muestra un aspecto del modelo y es utilizada por la capa anterior para interaccionar con el usuario.</w:t>
      </w:r>
    </w:p>
    <w:p w:rsidR="00C6256C" w:rsidRPr="006950C1" w:rsidRDefault="00C6256C" w:rsidP="00091A25">
      <w:pPr>
        <w:pStyle w:val="ListParagraph1"/>
        <w:spacing w:line="100" w:lineRule="atLeast"/>
        <w:ind w:left="0" w:firstLine="360"/>
      </w:pPr>
    </w:p>
    <w:p w:rsidR="00091A25" w:rsidRPr="00DD6701" w:rsidRDefault="00091A25" w:rsidP="00091A25">
      <w:pPr>
        <w:spacing w:line="100" w:lineRule="atLeast"/>
        <w:rPr>
          <w:rFonts w:ascii="Calibri" w:hAnsi="Calibri"/>
          <w:sz w:val="28"/>
          <w:szCs w:val="22"/>
        </w:rPr>
      </w:pPr>
      <w:r w:rsidRPr="00DD6701">
        <w:rPr>
          <w:rFonts w:ascii="Calibri" w:hAnsi="Calibri"/>
          <w:sz w:val="28"/>
          <w:szCs w:val="22"/>
        </w:rPr>
        <w:t>Patrones de diseño</w:t>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Hay diferentes tipos de patrones de diseño, se dividen en:</w:t>
      </w:r>
    </w:p>
    <w:p w:rsidR="00091A25" w:rsidRPr="00DD6701" w:rsidRDefault="00091A25" w:rsidP="00091A25">
      <w:pPr>
        <w:shd w:val="clear" w:color="auto" w:fill="FFFFFF"/>
        <w:spacing w:before="100" w:beforeAutospacing="1" w:after="100" w:afterAutospacing="1"/>
        <w:ind w:left="360"/>
        <w:jc w:val="both"/>
        <w:rPr>
          <w:rFonts w:ascii="Calibri" w:hAnsi="Calibri"/>
          <w:sz w:val="22"/>
          <w:szCs w:val="22"/>
        </w:rPr>
      </w:pPr>
      <w:r w:rsidRPr="00DD6701">
        <w:rPr>
          <w:rFonts w:ascii="Calibri" w:hAnsi="Calibri"/>
          <w:sz w:val="22"/>
          <w:szCs w:val="22"/>
        </w:rPr>
        <w:t xml:space="preserve">Patrones Creacionales: tratan con las formas de crear instancias de objetos. El objetivo de estos patrones es de abstraer el proceso de instanciación y ocultar los detalles de cómo los objetos </w:t>
      </w:r>
      <w:proofErr w:type="gramStart"/>
      <w:r w:rsidRPr="00DD6701">
        <w:rPr>
          <w:rFonts w:ascii="Calibri" w:hAnsi="Calibri"/>
          <w:sz w:val="22"/>
          <w:szCs w:val="22"/>
        </w:rPr>
        <w:t>son</w:t>
      </w:r>
      <w:proofErr w:type="gramEnd"/>
      <w:r w:rsidRPr="00DD6701">
        <w:rPr>
          <w:rFonts w:ascii="Calibri" w:hAnsi="Calibri"/>
          <w:sz w:val="22"/>
          <w:szCs w:val="22"/>
        </w:rPr>
        <w:t xml:space="preserve"> creados o inicializados.</w:t>
      </w:r>
    </w:p>
    <w:p w:rsidR="00091A25" w:rsidRPr="00DD6701" w:rsidRDefault="00091A25" w:rsidP="00091A25">
      <w:pPr>
        <w:shd w:val="clear" w:color="auto" w:fill="FFFFFF"/>
        <w:spacing w:before="100" w:beforeAutospacing="1" w:after="100" w:afterAutospacing="1"/>
        <w:ind w:left="360"/>
        <w:jc w:val="both"/>
        <w:rPr>
          <w:rFonts w:ascii="Calibri" w:hAnsi="Calibri"/>
          <w:sz w:val="22"/>
          <w:szCs w:val="22"/>
        </w:rPr>
      </w:pPr>
      <w:r w:rsidRPr="00DD6701">
        <w:rPr>
          <w:rFonts w:ascii="Calibri" w:hAnsi="Calibri"/>
          <w:sz w:val="22"/>
          <w:szCs w:val="22"/>
        </w:rPr>
        <w:t>Patrones Estructurales: describen como las clases y objetos pueden ser combinados para formar grandes estructuras y proporcionar nuevas funcionalidades. Estos objetos adicionados pueden ser incluso objetos simples u objetos compuestos.</w:t>
      </w:r>
    </w:p>
    <w:p w:rsidR="00091A25" w:rsidRPr="00DD6701" w:rsidRDefault="00091A25" w:rsidP="00091A25">
      <w:pPr>
        <w:shd w:val="clear" w:color="auto" w:fill="FFFFFF"/>
        <w:spacing w:before="100" w:beforeAutospacing="1" w:after="100" w:afterAutospacing="1"/>
        <w:ind w:left="360"/>
        <w:jc w:val="both"/>
        <w:rPr>
          <w:rFonts w:ascii="Calibri" w:hAnsi="Calibri"/>
          <w:sz w:val="22"/>
          <w:szCs w:val="22"/>
        </w:rPr>
      </w:pPr>
      <w:r w:rsidRPr="00DD6701">
        <w:rPr>
          <w:rFonts w:ascii="Calibri" w:hAnsi="Calibri"/>
          <w:sz w:val="22"/>
          <w:szCs w:val="22"/>
        </w:rPr>
        <w:t>Patrones de Comportamiento: nos ayudan a definir la comunicación e iteración entre los objetos de un sistema. El propósito de este patrón es reducir el acoplamiento entre los objetos.</w:t>
      </w:r>
    </w:p>
    <w:p w:rsidR="00091A25" w:rsidRDefault="00091A25" w:rsidP="00091A25">
      <w:pPr>
        <w:spacing w:line="100" w:lineRule="atLeast"/>
      </w:pPr>
    </w:p>
    <w:tbl>
      <w:tblPr>
        <w:tblW w:w="4023" w:type="pct"/>
        <w:tblCellSpacing w:w="7"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000" w:firstRow="0" w:lastRow="0" w:firstColumn="0" w:lastColumn="0" w:noHBand="0" w:noVBand="0"/>
      </w:tblPr>
      <w:tblGrid>
        <w:gridCol w:w="1768"/>
        <w:gridCol w:w="5193"/>
      </w:tblGrid>
      <w:tr w:rsidR="00091A25" w:rsidRPr="008C574D" w:rsidTr="00DD6701">
        <w:trPr>
          <w:tblCellSpacing w:w="7" w:type="dxa"/>
        </w:trPr>
        <w:tc>
          <w:tcPr>
            <w:tcW w:w="924" w:type="pct"/>
            <w:tcBorders>
              <w:top w:val="outset" w:sz="6" w:space="0" w:color="auto"/>
              <w:left w:val="outset" w:sz="6" w:space="0" w:color="auto"/>
              <w:bottom w:val="outset" w:sz="6" w:space="0" w:color="auto"/>
              <w:right w:val="outset" w:sz="6" w:space="0" w:color="auto"/>
            </w:tcBorders>
            <w:shd w:val="clear" w:color="auto" w:fill="FFFFFF"/>
            <w:vAlign w:val="center"/>
          </w:tcPr>
          <w:p w:rsidR="00091A25" w:rsidRPr="008C574D" w:rsidRDefault="00091A25" w:rsidP="00DD6701">
            <w:pPr>
              <w:rPr>
                <w:rFonts w:ascii="Verdana" w:hAnsi="Verdana"/>
                <w:color w:val="000000"/>
                <w:sz w:val="12"/>
                <w:szCs w:val="12"/>
              </w:rPr>
            </w:pPr>
            <w:r w:rsidRPr="001434D7">
              <w:t>Creacionales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091A25" w:rsidRPr="006950C1" w:rsidRDefault="00091A25" w:rsidP="00DD6701">
            <w:pPr>
              <w:pStyle w:val="ListParagraph1"/>
              <w:spacing w:line="100" w:lineRule="atLeast"/>
              <w:ind w:left="0"/>
            </w:pPr>
            <w:r w:rsidRPr="006950C1">
              <w:rPr>
                <w:rFonts w:hint="eastAsia"/>
              </w:rPr>
              <w:t>Creaci</w:t>
            </w:r>
            <w:r w:rsidRPr="006950C1">
              <w:t>o</w:t>
            </w:r>
            <w:r w:rsidRPr="006950C1">
              <w:rPr>
                <w:rFonts w:hint="eastAsia"/>
              </w:rPr>
              <w:t>n</w:t>
            </w:r>
            <w:r w:rsidRPr="006950C1">
              <w:t>al de la Clase</w:t>
            </w:r>
          </w:p>
          <w:p w:rsidR="00091A25" w:rsidRPr="006950C1" w:rsidRDefault="00091A25" w:rsidP="00DD6701">
            <w:pPr>
              <w:pStyle w:val="ListParagraph1"/>
              <w:spacing w:line="100" w:lineRule="atLeast"/>
              <w:ind w:left="0"/>
            </w:pPr>
            <w:r w:rsidRPr="006950C1">
              <w:rPr>
                <w:sz w:val="20"/>
                <w:szCs w:val="20"/>
              </w:rPr>
              <w:t>Los patrones creacionales de Clases usan la herencia como un mecanismo para lograr la instanciación de la Clase. Por ejemplo e</w:t>
            </w:r>
            <w:r w:rsidRPr="006950C1">
              <w:t>l método Factory.</w:t>
            </w:r>
          </w:p>
          <w:p w:rsidR="00091A25" w:rsidRPr="006950C1" w:rsidRDefault="00091A25" w:rsidP="00DD6701">
            <w:pPr>
              <w:pStyle w:val="ListParagraph1"/>
              <w:spacing w:line="100" w:lineRule="atLeast"/>
              <w:ind w:left="0"/>
            </w:pPr>
            <w:r w:rsidRPr="006950C1">
              <w:t>Creacional del objeto</w:t>
            </w:r>
          </w:p>
          <w:p w:rsidR="00091A25" w:rsidRPr="006950C1" w:rsidRDefault="00091A25" w:rsidP="00DD6701">
            <w:pPr>
              <w:pStyle w:val="ListParagraph1"/>
              <w:spacing w:line="100" w:lineRule="atLeast"/>
              <w:ind w:left="0"/>
              <w:rPr>
                <w:sz w:val="20"/>
                <w:szCs w:val="20"/>
              </w:rPr>
            </w:pPr>
            <w:r w:rsidRPr="006950C1">
              <w:t xml:space="preserve">Los patrones creacionales de objetos son más escalables y </w:t>
            </w:r>
            <w:r w:rsidRPr="006950C1">
              <w:rPr>
                <w:sz w:val="20"/>
                <w:szCs w:val="20"/>
              </w:rPr>
              <w:t>dinámicos comparados de los patrones creacionales de Clases. Por ejemplo la Factory abstract y el patrón Singleton.</w:t>
            </w:r>
          </w:p>
        </w:tc>
      </w:tr>
      <w:tr w:rsidR="00091A25" w:rsidRPr="008C574D" w:rsidTr="00DD6701">
        <w:trPr>
          <w:tblCellSpacing w:w="7" w:type="dxa"/>
        </w:trPr>
        <w:tc>
          <w:tcPr>
            <w:tcW w:w="924" w:type="pct"/>
            <w:tcBorders>
              <w:top w:val="outset" w:sz="6" w:space="0" w:color="auto"/>
              <w:left w:val="outset" w:sz="6" w:space="0" w:color="auto"/>
              <w:bottom w:val="outset" w:sz="6" w:space="0" w:color="auto"/>
              <w:right w:val="outset" w:sz="6" w:space="0" w:color="auto"/>
            </w:tcBorders>
            <w:shd w:val="clear" w:color="auto" w:fill="FFFFFF"/>
            <w:vAlign w:val="center"/>
          </w:tcPr>
          <w:p w:rsidR="00091A25" w:rsidRPr="008C574D" w:rsidRDefault="00091A25" w:rsidP="00DD6701">
            <w:pPr>
              <w:rPr>
                <w:rFonts w:ascii="Verdana" w:hAnsi="Verdana"/>
                <w:color w:val="000000"/>
                <w:sz w:val="12"/>
                <w:szCs w:val="12"/>
              </w:rPr>
            </w:pPr>
            <w:r w:rsidRPr="001434D7">
              <w:t>Estructurales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091A25" w:rsidRPr="006950C1" w:rsidRDefault="00091A25" w:rsidP="00DD6701">
            <w:pPr>
              <w:spacing w:before="100" w:beforeAutospacing="1" w:after="100" w:afterAutospacing="1"/>
              <w:rPr>
                <w:sz w:val="20"/>
                <w:szCs w:val="20"/>
              </w:rPr>
            </w:pPr>
            <w:r w:rsidRPr="006950C1">
              <w:t>Estructural de la Clase</w:t>
            </w:r>
            <w:r w:rsidRPr="006950C1">
              <w:rPr>
                <w:rFonts w:ascii="Verdana" w:hAnsi="Verdana"/>
                <w:color w:val="000000"/>
                <w:sz w:val="20"/>
                <w:szCs w:val="20"/>
              </w:rPr>
              <w:br/>
            </w:r>
            <w:r w:rsidRPr="006950C1">
              <w:rPr>
                <w:sz w:val="20"/>
                <w:szCs w:val="20"/>
              </w:rPr>
              <w:t>Los patrones estructurales de Clases usan la herencia para proporcionar interfaces más útiles combinando la funcionalidad de múltiples Clases. Por ejemplo el patrón Adaptador (Clase).</w:t>
            </w:r>
          </w:p>
          <w:p w:rsidR="00091A25" w:rsidRPr="006950C1" w:rsidRDefault="00091A25" w:rsidP="00DD6701">
            <w:pPr>
              <w:spacing w:before="100" w:beforeAutospacing="1" w:after="100" w:afterAutospacing="1"/>
            </w:pPr>
            <w:r w:rsidRPr="006950C1">
              <w:t>Estructural de Objetos</w:t>
            </w:r>
            <w:r w:rsidRPr="006950C1">
              <w:rPr>
                <w:rFonts w:ascii="Verdana" w:hAnsi="Verdana"/>
                <w:color w:val="000000"/>
                <w:sz w:val="20"/>
                <w:szCs w:val="20"/>
              </w:rPr>
              <w:br/>
            </w:r>
            <w:r w:rsidRPr="006950C1">
              <w:rPr>
                <w:sz w:val="20"/>
                <w:szCs w:val="20"/>
              </w:rPr>
              <w:t xml:space="preserve">Los patrones estructurales de objetos crean objetos complejos agregando objetos individuales para construir grandes estructuras. La composición del patrón estructural del objeto puede ser cambiado en tiempo de ejecución, el cual nos da flexibilidad adicional sobre los patrones estructurales de Clases. Por ejemplo el Adaptador (Objeto), Facade, Bridge, </w:t>
            </w:r>
            <w:r w:rsidRPr="006950C1">
              <w:rPr>
                <w:sz w:val="20"/>
                <w:szCs w:val="20"/>
              </w:rPr>
              <w:lastRenderedPageBreak/>
              <w:t>Composite.</w:t>
            </w:r>
          </w:p>
        </w:tc>
      </w:tr>
      <w:tr w:rsidR="00091A25" w:rsidRPr="008C574D" w:rsidTr="00DD6701">
        <w:trPr>
          <w:tblCellSpacing w:w="7" w:type="dxa"/>
        </w:trPr>
        <w:tc>
          <w:tcPr>
            <w:tcW w:w="924" w:type="pct"/>
            <w:tcBorders>
              <w:top w:val="outset" w:sz="6" w:space="0" w:color="auto"/>
              <w:left w:val="outset" w:sz="6" w:space="0" w:color="auto"/>
              <w:bottom w:val="outset" w:sz="6" w:space="0" w:color="auto"/>
              <w:right w:val="outset" w:sz="6" w:space="0" w:color="auto"/>
            </w:tcBorders>
            <w:shd w:val="clear" w:color="auto" w:fill="FFFFFF"/>
            <w:vAlign w:val="center"/>
          </w:tcPr>
          <w:p w:rsidR="00091A25" w:rsidRPr="008C574D" w:rsidRDefault="00091A25" w:rsidP="00DD6701">
            <w:pPr>
              <w:rPr>
                <w:rFonts w:ascii="Verdana" w:hAnsi="Verdana"/>
                <w:sz w:val="12"/>
                <w:szCs w:val="12"/>
              </w:rPr>
            </w:pPr>
            <w:r w:rsidRPr="001434D7">
              <w:lastRenderedPageBreak/>
              <w:t>Comportamiento</w:t>
            </w:r>
            <w:r w:rsidRPr="008C574D">
              <w:rPr>
                <w:rFonts w:ascii="Verdana" w:hAnsi="Verdana"/>
                <w:sz w:val="12"/>
                <w:szCs w:val="12"/>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091A25" w:rsidRPr="006950C1" w:rsidRDefault="00091A25" w:rsidP="00DD6701">
            <w:pPr>
              <w:spacing w:before="100" w:beforeAutospacing="1" w:after="100" w:afterAutospacing="1"/>
              <w:rPr>
                <w:sz w:val="20"/>
                <w:szCs w:val="20"/>
              </w:rPr>
            </w:pPr>
            <w:r w:rsidRPr="006950C1">
              <w:t>Comportamiento de Clase</w:t>
            </w:r>
            <w:r w:rsidRPr="006950C1">
              <w:rPr>
                <w:rFonts w:ascii="Verdana" w:hAnsi="Verdana"/>
                <w:color w:val="000000"/>
                <w:sz w:val="20"/>
                <w:szCs w:val="20"/>
              </w:rPr>
              <w:br/>
            </w:r>
            <w:r w:rsidRPr="006950C1">
              <w:rPr>
                <w:sz w:val="20"/>
                <w:szCs w:val="20"/>
              </w:rPr>
              <w:t>Los patrones de comportamiento de Clases usan la herencia para distribuir el comportamiento entre Clases. Por ejemplo Interpreter.</w:t>
            </w:r>
          </w:p>
          <w:p w:rsidR="00091A25" w:rsidRPr="008C574D" w:rsidRDefault="00091A25" w:rsidP="00DD6701">
            <w:pPr>
              <w:spacing w:before="100" w:beforeAutospacing="1" w:after="100" w:afterAutospacing="1"/>
              <w:rPr>
                <w:rFonts w:ascii="Verdana" w:hAnsi="Verdana"/>
                <w:color w:val="000000"/>
                <w:sz w:val="12"/>
                <w:szCs w:val="12"/>
              </w:rPr>
            </w:pPr>
            <w:r w:rsidRPr="006950C1">
              <w:t>Comportamiento de Objeto</w:t>
            </w:r>
            <w:r w:rsidRPr="006950C1">
              <w:rPr>
                <w:rFonts w:ascii="Verdana" w:hAnsi="Verdana"/>
                <w:color w:val="000000"/>
                <w:sz w:val="20"/>
                <w:szCs w:val="20"/>
              </w:rPr>
              <w:br/>
            </w:r>
            <w:r w:rsidRPr="006950C1">
              <w:rPr>
                <w:sz w:val="20"/>
                <w:szCs w:val="20"/>
              </w:rPr>
              <w:t>Los patrones de comportamiento de objetos nos permiten analizar los patrones de comunicación entre objetos interconectados, como objetos incluidos en un objeto complejo. Ejemplo Iterator, Observer, Visitor.</w:t>
            </w:r>
          </w:p>
        </w:tc>
      </w:tr>
    </w:tbl>
    <w:p w:rsidR="00091A25" w:rsidRDefault="00091A25" w:rsidP="00091A25">
      <w:pPr>
        <w:spacing w:line="100" w:lineRule="atLeast"/>
        <w:ind w:firstLine="708"/>
      </w:pP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Lista de patrones de diseño:</w:t>
      </w:r>
    </w:p>
    <w:p w:rsidR="00091A25" w:rsidRPr="00DD6701" w:rsidRDefault="00091A25" w:rsidP="00091A25">
      <w:pPr>
        <w:shd w:val="clear" w:color="auto" w:fill="FFFFFF"/>
        <w:spacing w:after="72" w:line="206" w:lineRule="atLeast"/>
        <w:outlineLvl w:val="2"/>
        <w:rPr>
          <w:rFonts w:ascii="Calibri" w:hAnsi="Calibri"/>
          <w:sz w:val="28"/>
          <w:szCs w:val="22"/>
        </w:rPr>
      </w:pPr>
      <w:r w:rsidRPr="00DD6701">
        <w:rPr>
          <w:rFonts w:ascii="Calibri" w:hAnsi="Calibri"/>
          <w:sz w:val="28"/>
          <w:szCs w:val="22"/>
        </w:rPr>
        <w:t>Patrones creacionales</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33" w:tooltip="Object Pool (patrón de diseño)" w:history="1">
        <w:r w:rsidRPr="00DD6701">
          <w:rPr>
            <w:rFonts w:ascii="Calibri" w:hAnsi="Calibri"/>
            <w:sz w:val="22"/>
            <w:szCs w:val="22"/>
          </w:rPr>
          <w:t>Object Pool</w:t>
        </w:r>
      </w:hyperlink>
      <w:r w:rsidRPr="00DD6701">
        <w:rPr>
          <w:rFonts w:ascii="Calibri" w:hAnsi="Calibri"/>
          <w:sz w:val="22"/>
          <w:szCs w:val="22"/>
        </w:rPr>
        <w:t> : se obtienen objetos nuevos a través de la clonación. Utilizado cuando el costo de crear una clase es mayor que el de clonarla. Especialmente con objetos muy complejos. Se especifica un tipo de objeto a crear y se utiliza una interfaz del prototipo para crear un nuevo objeto por clonación. El proceso de clonación se inicia instanciando un tipo de objeto de la clase que queremos clonar.</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34" w:tooltip="Abstract Factory (patrón de diseño)" w:history="1">
        <w:r w:rsidRPr="00DD6701">
          <w:rPr>
            <w:rFonts w:ascii="Calibri" w:hAnsi="Calibri"/>
            <w:sz w:val="22"/>
            <w:szCs w:val="22"/>
          </w:rPr>
          <w:t>Abstract Factory</w:t>
        </w:r>
      </w:hyperlink>
      <w:r w:rsidRPr="00DD6701">
        <w:rPr>
          <w:rFonts w:ascii="Calibri" w:hAnsi="Calibri"/>
          <w:sz w:val="22"/>
          <w:szCs w:val="22"/>
        </w:rPr>
        <w:t> (fábrica abstracta): permite trabajar con objetos de distintas familias de manera que las familias no se mezclen entre sí y haciendo transparente el tipo de familia concreta que se esté usando. El problema a solucionar por este patrón es el de crear diferentes familias de objetos, como por ejemplo la creación de interfaces gráficas de distintos tipos (ventana, menú, botón, etc.).</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35" w:tooltip="Builder (patrón de diseño)" w:history="1">
        <w:r w:rsidRPr="00DD6701">
          <w:rPr>
            <w:rFonts w:ascii="Calibri" w:hAnsi="Calibri"/>
            <w:sz w:val="22"/>
            <w:szCs w:val="22"/>
          </w:rPr>
          <w:t>Builder</w:t>
        </w:r>
      </w:hyperlink>
      <w:r w:rsidRPr="00DD6701">
        <w:rPr>
          <w:rFonts w:ascii="Calibri" w:hAnsi="Calibri"/>
          <w:sz w:val="22"/>
          <w:szCs w:val="22"/>
        </w:rPr>
        <w:t> (constructor virtual): abstrae el proceso de creación de un objeto complejo, centralizando dicho proceso en un único punto.</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36" w:tooltip="Factory Method (patrón de diseño)" w:history="1">
        <w:r w:rsidRPr="00DD6701">
          <w:rPr>
            <w:rFonts w:ascii="Calibri" w:hAnsi="Calibri"/>
            <w:sz w:val="22"/>
            <w:szCs w:val="22"/>
          </w:rPr>
          <w:t>Factory Method</w:t>
        </w:r>
      </w:hyperlink>
      <w:r w:rsidRPr="00DD6701">
        <w:rPr>
          <w:rFonts w:ascii="Calibri" w:hAnsi="Calibri"/>
          <w:sz w:val="22"/>
          <w:szCs w:val="22"/>
        </w:rPr>
        <w:t> (método de fabricación): centraliza en una clase constructora la creación de objetos de un subtipo de un tipo determinado, ocultando al usuario la diversidad de casos particulares que se pueden prever, para elegir el subtipo que crear. Parte del principio de que las subclases determinan la clase a implementar. A continuación se muestra un ejemplo de este patrón.</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37" w:tooltip="Prototype (patrón de diseño)" w:history="1">
        <w:r w:rsidRPr="00DD6701">
          <w:rPr>
            <w:rFonts w:ascii="Calibri" w:hAnsi="Calibri"/>
            <w:sz w:val="22"/>
            <w:szCs w:val="22"/>
          </w:rPr>
          <w:t>Prototype</w:t>
        </w:r>
      </w:hyperlink>
      <w:r w:rsidRPr="00DD6701">
        <w:rPr>
          <w:rFonts w:ascii="Calibri" w:hAnsi="Calibri"/>
          <w:sz w:val="22"/>
          <w:szCs w:val="22"/>
        </w:rPr>
        <w:t> (prototipo): crea nuevos objetos clonándolos de una instancia ya existente.</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38" w:tooltip="Patrón de diseño Singleton" w:history="1">
        <w:r w:rsidRPr="00DD6701">
          <w:rPr>
            <w:rFonts w:ascii="Calibri" w:hAnsi="Calibri"/>
            <w:sz w:val="22"/>
            <w:szCs w:val="22"/>
          </w:rPr>
          <w:t>Singleton</w:t>
        </w:r>
      </w:hyperlink>
      <w:r w:rsidRPr="00DD6701">
        <w:rPr>
          <w:rFonts w:ascii="Calibri" w:hAnsi="Calibri"/>
          <w:sz w:val="22"/>
          <w:szCs w:val="22"/>
        </w:rPr>
        <w:t> (instancia única): garantiza la existencia de una única instancia para una clase y la creación de un mecanismo de acceso global a dicha instancia. Restringe la instanciación de una clase o valor de un tipo a un solo objeto. A continuación se muestra un ejemplo de este patrón.</w:t>
      </w:r>
    </w:p>
    <w:p w:rsidR="00091A25" w:rsidRPr="00DD6701" w:rsidRDefault="00091A25" w:rsidP="00091A25">
      <w:pPr>
        <w:shd w:val="clear" w:color="auto" w:fill="FFFFFF"/>
        <w:spacing w:after="72" w:line="206" w:lineRule="atLeast"/>
        <w:outlineLvl w:val="2"/>
        <w:rPr>
          <w:rFonts w:ascii="Calibri" w:hAnsi="Calibri"/>
          <w:sz w:val="22"/>
          <w:szCs w:val="22"/>
        </w:rPr>
      </w:pPr>
    </w:p>
    <w:p w:rsidR="00091A25" w:rsidRPr="00DD6701" w:rsidRDefault="00091A25" w:rsidP="00091A25">
      <w:pPr>
        <w:shd w:val="clear" w:color="auto" w:fill="FFFFFF"/>
        <w:spacing w:after="72" w:line="206" w:lineRule="atLeast"/>
        <w:outlineLvl w:val="2"/>
        <w:rPr>
          <w:rFonts w:ascii="Calibri" w:hAnsi="Calibri"/>
          <w:sz w:val="28"/>
          <w:szCs w:val="22"/>
        </w:rPr>
      </w:pPr>
      <w:r w:rsidRPr="00DD6701">
        <w:rPr>
          <w:rFonts w:ascii="Calibri" w:hAnsi="Calibri"/>
          <w:sz w:val="28"/>
          <w:szCs w:val="22"/>
        </w:rPr>
        <w:t>Patrones estructurales</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39" w:tooltip="Adapter (patrón de diseño)" w:history="1">
        <w:r w:rsidRPr="00DD6701">
          <w:rPr>
            <w:rFonts w:ascii="Calibri" w:hAnsi="Calibri"/>
            <w:sz w:val="22"/>
            <w:szCs w:val="22"/>
          </w:rPr>
          <w:t>Adapter o Wrapper</w:t>
        </w:r>
      </w:hyperlink>
      <w:r w:rsidRPr="00DD6701">
        <w:rPr>
          <w:rFonts w:ascii="Calibri" w:hAnsi="Calibri"/>
          <w:sz w:val="22"/>
          <w:szCs w:val="22"/>
        </w:rPr>
        <w:t> (Adaptador o Envoltorio): Adapta una interfaz para que pueda ser utilizada por una clase que de otro modo no podría utilizarla.</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40" w:tooltip="Bridge (patrón de diseño)" w:history="1">
        <w:r w:rsidRPr="00DD6701">
          <w:rPr>
            <w:rFonts w:ascii="Calibri" w:hAnsi="Calibri"/>
            <w:sz w:val="22"/>
            <w:szCs w:val="22"/>
          </w:rPr>
          <w:t>Bridge</w:t>
        </w:r>
      </w:hyperlink>
      <w:r w:rsidRPr="00DD6701">
        <w:rPr>
          <w:rFonts w:ascii="Calibri" w:hAnsi="Calibri"/>
          <w:sz w:val="22"/>
          <w:szCs w:val="22"/>
        </w:rPr>
        <w:t> (Puente): Desacopla una abstracción de su implementación.</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41" w:tooltip="Composite (patrón de diseño)" w:history="1">
        <w:r w:rsidRPr="00DD6701">
          <w:rPr>
            <w:rFonts w:ascii="Calibri" w:hAnsi="Calibri"/>
            <w:sz w:val="22"/>
            <w:szCs w:val="22"/>
          </w:rPr>
          <w:t>Composite</w:t>
        </w:r>
      </w:hyperlink>
      <w:r w:rsidRPr="00DD6701">
        <w:rPr>
          <w:rFonts w:ascii="Calibri" w:hAnsi="Calibri"/>
          <w:sz w:val="22"/>
          <w:szCs w:val="22"/>
        </w:rPr>
        <w:t> (Objeto compuesto): Permite tratar objetos compuestos como si se tratase de uno simple.</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42" w:tooltip="Decorator (patrón de diseño)" w:history="1">
        <w:r w:rsidRPr="00DD6701">
          <w:rPr>
            <w:rFonts w:ascii="Calibri" w:hAnsi="Calibri"/>
            <w:sz w:val="22"/>
            <w:szCs w:val="22"/>
          </w:rPr>
          <w:t>Decorator</w:t>
        </w:r>
      </w:hyperlink>
      <w:r w:rsidRPr="00DD6701">
        <w:rPr>
          <w:rFonts w:ascii="Calibri" w:hAnsi="Calibri"/>
          <w:sz w:val="22"/>
          <w:szCs w:val="22"/>
        </w:rPr>
        <w:t> (Decorador): Añade funcionalidad a una clase dinámicamente.</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43" w:tooltip="Facade (patrón de diseño)" w:history="1">
        <w:r w:rsidRPr="00DD6701">
          <w:rPr>
            <w:rFonts w:ascii="Calibri" w:hAnsi="Calibri"/>
            <w:sz w:val="22"/>
            <w:szCs w:val="22"/>
          </w:rPr>
          <w:t>Facade</w:t>
        </w:r>
      </w:hyperlink>
      <w:r w:rsidRPr="00DD6701">
        <w:rPr>
          <w:rFonts w:ascii="Calibri" w:hAnsi="Calibri"/>
          <w:sz w:val="22"/>
          <w:szCs w:val="22"/>
        </w:rPr>
        <w:t> (Fachada): Provee una interfaz unificada simple para acceder a una interfaz o grupo de interfaces de un subsistema. A continuación se muestra un ejemplo de este patrón.</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44" w:tooltip="Flyweight (patrón de diseño)" w:history="1">
        <w:r w:rsidRPr="00DD6701">
          <w:rPr>
            <w:rFonts w:ascii="Calibri" w:hAnsi="Calibri"/>
            <w:sz w:val="22"/>
            <w:szCs w:val="22"/>
          </w:rPr>
          <w:t>Flyweight</w:t>
        </w:r>
      </w:hyperlink>
      <w:r w:rsidRPr="00DD6701">
        <w:rPr>
          <w:rFonts w:ascii="Calibri" w:hAnsi="Calibri"/>
          <w:sz w:val="22"/>
          <w:szCs w:val="22"/>
        </w:rPr>
        <w:t> (Peso ligero): Reduce la redundancia cuando gran cantidad de objetos poseen idéntica información.</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45" w:tooltip="Proxy (patrón de diseño)" w:history="1">
        <w:r w:rsidRPr="00DD6701">
          <w:rPr>
            <w:rFonts w:ascii="Calibri" w:hAnsi="Calibri"/>
            <w:sz w:val="22"/>
            <w:szCs w:val="22"/>
          </w:rPr>
          <w:t>Proxy</w:t>
        </w:r>
      </w:hyperlink>
      <w:r w:rsidRPr="00DD6701">
        <w:rPr>
          <w:rFonts w:ascii="Calibri" w:hAnsi="Calibri"/>
          <w:sz w:val="22"/>
          <w:szCs w:val="22"/>
        </w:rPr>
        <w:t>: Mantiene un representante de un objeto.</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46" w:tooltip="Módulo (patrón de diseño)" w:history="1">
        <w:r w:rsidRPr="00DD6701">
          <w:rPr>
            <w:rFonts w:ascii="Calibri" w:hAnsi="Calibri"/>
            <w:sz w:val="22"/>
            <w:szCs w:val="22"/>
          </w:rPr>
          <w:t>Módulo</w:t>
        </w:r>
      </w:hyperlink>
      <w:r w:rsidRPr="00DD6701">
        <w:rPr>
          <w:rFonts w:ascii="Calibri" w:hAnsi="Calibri"/>
          <w:sz w:val="22"/>
          <w:szCs w:val="22"/>
        </w:rPr>
        <w:t>: Agrupa varios elementos relacionados, como clases, singletons, y métodos, utilizados globalmente, en una entidad única.</w:t>
      </w:r>
    </w:p>
    <w:p w:rsidR="00091A25" w:rsidRPr="00DD6701" w:rsidRDefault="00091A25" w:rsidP="00091A25">
      <w:pPr>
        <w:shd w:val="clear" w:color="auto" w:fill="FFFFFF"/>
        <w:spacing w:after="72" w:line="206" w:lineRule="atLeast"/>
        <w:outlineLvl w:val="2"/>
        <w:rPr>
          <w:rFonts w:ascii="Calibri" w:hAnsi="Calibri"/>
          <w:sz w:val="22"/>
          <w:szCs w:val="22"/>
        </w:rPr>
      </w:pPr>
    </w:p>
    <w:p w:rsidR="00091A25" w:rsidRPr="00DD6701" w:rsidRDefault="00091A25" w:rsidP="00091A25">
      <w:pPr>
        <w:shd w:val="clear" w:color="auto" w:fill="FFFFFF"/>
        <w:spacing w:after="72" w:line="206" w:lineRule="atLeast"/>
        <w:outlineLvl w:val="2"/>
        <w:rPr>
          <w:rFonts w:ascii="Calibri" w:hAnsi="Calibri"/>
          <w:sz w:val="28"/>
          <w:szCs w:val="22"/>
        </w:rPr>
      </w:pPr>
      <w:r w:rsidRPr="00DD6701">
        <w:rPr>
          <w:rFonts w:ascii="Calibri" w:hAnsi="Calibri"/>
          <w:sz w:val="28"/>
          <w:szCs w:val="22"/>
        </w:rPr>
        <w:t>Patrones de comportamiento</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47" w:tooltip="Chain of Responsibility (patrón de diseño)" w:history="1">
        <w:r w:rsidRPr="00DD6701">
          <w:rPr>
            <w:rFonts w:ascii="Calibri" w:hAnsi="Calibri"/>
            <w:sz w:val="22"/>
            <w:szCs w:val="22"/>
          </w:rPr>
          <w:t>Chain of Responsibility</w:t>
        </w:r>
      </w:hyperlink>
      <w:r w:rsidRPr="00DD6701">
        <w:rPr>
          <w:rFonts w:ascii="Calibri" w:hAnsi="Calibri"/>
          <w:sz w:val="22"/>
          <w:szCs w:val="22"/>
        </w:rPr>
        <w:t> (Cadena de responsabilidad): Permite establecer la línea que deben llevar los mensajes para que los objetos realicen la tarea indicada.</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48" w:tooltip="Command (patrón de diseño)" w:history="1">
        <w:r w:rsidRPr="00DD6701">
          <w:rPr>
            <w:rFonts w:ascii="Calibri" w:hAnsi="Calibri"/>
            <w:sz w:val="22"/>
            <w:szCs w:val="22"/>
          </w:rPr>
          <w:t>Command</w:t>
        </w:r>
      </w:hyperlink>
      <w:r w:rsidRPr="00DD6701">
        <w:rPr>
          <w:rFonts w:ascii="Calibri" w:hAnsi="Calibri"/>
          <w:sz w:val="22"/>
          <w:szCs w:val="22"/>
        </w:rPr>
        <w:t> (Orden): Encapsula una operación en un objeto, permitiendo ejecutar dicha operación sin necesidad de conocer el contenido de la misma.</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49" w:tooltip="Iterator (patrón de diseño)" w:history="1">
        <w:r w:rsidRPr="00DD6701">
          <w:rPr>
            <w:rFonts w:ascii="Calibri" w:hAnsi="Calibri"/>
            <w:sz w:val="22"/>
            <w:szCs w:val="22"/>
          </w:rPr>
          <w:t>Iterator</w:t>
        </w:r>
      </w:hyperlink>
      <w:r w:rsidRPr="00DD6701">
        <w:rPr>
          <w:rFonts w:ascii="Calibri" w:hAnsi="Calibri"/>
          <w:sz w:val="22"/>
          <w:szCs w:val="22"/>
        </w:rPr>
        <w:t> (Iterador): Permite realizar recorridos sobre objetos compuestos independientemente de la implementación de estos.</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50" w:tooltip="Mediator (patrón de diseño)" w:history="1">
        <w:r w:rsidRPr="00DD6701">
          <w:rPr>
            <w:rFonts w:ascii="Calibri" w:hAnsi="Calibri"/>
            <w:sz w:val="22"/>
            <w:szCs w:val="22"/>
          </w:rPr>
          <w:t>Mediator</w:t>
        </w:r>
      </w:hyperlink>
      <w:r w:rsidRPr="00DD6701">
        <w:rPr>
          <w:rFonts w:ascii="Calibri" w:hAnsi="Calibri"/>
          <w:sz w:val="22"/>
          <w:szCs w:val="22"/>
        </w:rPr>
        <w:t> (Mediador): Define un objeto que coordine la comunicación entre objetos de distintas clases, pero que funcionan como un conjunto.</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51" w:tooltip="Memento (patrón de diseño)" w:history="1">
        <w:r w:rsidRPr="00DD6701">
          <w:rPr>
            <w:rFonts w:ascii="Calibri" w:hAnsi="Calibri"/>
            <w:sz w:val="22"/>
            <w:szCs w:val="22"/>
          </w:rPr>
          <w:t>Memento</w:t>
        </w:r>
      </w:hyperlink>
      <w:r w:rsidRPr="00DD6701">
        <w:rPr>
          <w:rFonts w:ascii="Calibri" w:hAnsi="Calibri"/>
          <w:sz w:val="22"/>
          <w:szCs w:val="22"/>
        </w:rPr>
        <w:t> (Recuerdo): Permite volver a estados anteriores del sistema.</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52" w:tooltip="Observer (patrón de diseño)" w:history="1">
        <w:r w:rsidRPr="00DD6701">
          <w:rPr>
            <w:rFonts w:ascii="Calibri" w:hAnsi="Calibri"/>
            <w:sz w:val="22"/>
            <w:szCs w:val="22"/>
          </w:rPr>
          <w:t>Observer</w:t>
        </w:r>
      </w:hyperlink>
      <w:r w:rsidRPr="00DD6701">
        <w:rPr>
          <w:rFonts w:ascii="Calibri" w:hAnsi="Calibri"/>
          <w:sz w:val="22"/>
          <w:szCs w:val="22"/>
        </w:rPr>
        <w:t> (Observador): Define una dependencia de uno-a-muchos entre objetos, de forma que cuando un objeto cambie de estado se notifique y actualicen automáticamente todos los objetos que dependen de él.</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53" w:tooltip="State (patrón de diseño)" w:history="1">
        <w:r w:rsidRPr="00DD6701">
          <w:rPr>
            <w:rFonts w:ascii="Calibri" w:hAnsi="Calibri"/>
            <w:sz w:val="22"/>
            <w:szCs w:val="22"/>
          </w:rPr>
          <w:t>State</w:t>
        </w:r>
      </w:hyperlink>
      <w:r w:rsidRPr="00DD6701">
        <w:rPr>
          <w:rFonts w:ascii="Calibri" w:hAnsi="Calibri"/>
          <w:sz w:val="22"/>
          <w:szCs w:val="22"/>
        </w:rPr>
        <w:t> (Estado): Permite que un objeto modifique su comportamiento cada vez que cambie su estado interno. A continuación se muestra un ejemplo de este patrón.</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54" w:tooltip="Strategy (patrón de diseño)" w:history="1">
        <w:r w:rsidRPr="00DD6701">
          <w:rPr>
            <w:rFonts w:ascii="Calibri" w:hAnsi="Calibri"/>
            <w:sz w:val="22"/>
            <w:szCs w:val="22"/>
          </w:rPr>
          <w:t>Strategy</w:t>
        </w:r>
      </w:hyperlink>
      <w:r w:rsidRPr="00DD6701">
        <w:rPr>
          <w:rFonts w:ascii="Calibri" w:hAnsi="Calibri"/>
          <w:sz w:val="22"/>
          <w:szCs w:val="22"/>
        </w:rPr>
        <w:t> (Estrategia): Permite disponer de varios métodos para resolver un problema y elegir cuál utilizar en tiempo de ejecución.</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55" w:tooltip="Template Method (patrón de diseño)" w:history="1">
        <w:r w:rsidRPr="00DD6701">
          <w:rPr>
            <w:rFonts w:ascii="Calibri" w:hAnsi="Calibri"/>
            <w:sz w:val="22"/>
            <w:szCs w:val="22"/>
          </w:rPr>
          <w:t>Template Method</w:t>
        </w:r>
      </w:hyperlink>
      <w:r w:rsidRPr="00DD6701">
        <w:rPr>
          <w:rFonts w:ascii="Calibri" w:hAnsi="Calibri"/>
          <w:sz w:val="22"/>
          <w:szCs w:val="22"/>
        </w:rPr>
        <w:t> (Método plantilla): Define en una operación el esqueleto de un algoritmo, delegando en las subclases algunos de sus pasos, esto permite que las subclases redefinan ciertos pasos de un algoritmo sin cambiar su estructura.</w:t>
      </w:r>
    </w:p>
    <w:p w:rsidR="00091A25" w:rsidRPr="00DD6701" w:rsidRDefault="00091A25" w:rsidP="00074113">
      <w:pPr>
        <w:numPr>
          <w:ilvl w:val="0"/>
          <w:numId w:val="40"/>
        </w:numPr>
        <w:shd w:val="clear" w:color="auto" w:fill="FFFFFF"/>
        <w:spacing w:before="100" w:beforeAutospacing="1" w:after="24" w:line="206" w:lineRule="atLeast"/>
        <w:rPr>
          <w:rFonts w:ascii="Calibri" w:hAnsi="Calibri"/>
          <w:sz w:val="22"/>
          <w:szCs w:val="22"/>
        </w:rPr>
      </w:pPr>
      <w:hyperlink r:id="rId56" w:tooltip="Visitor (patrón de diseño)" w:history="1">
        <w:r w:rsidRPr="00DD6701">
          <w:rPr>
            <w:rFonts w:ascii="Calibri" w:hAnsi="Calibri"/>
            <w:sz w:val="22"/>
            <w:szCs w:val="22"/>
          </w:rPr>
          <w:t>Visitor</w:t>
        </w:r>
      </w:hyperlink>
      <w:r w:rsidRPr="00DD6701">
        <w:rPr>
          <w:rFonts w:ascii="Calibri" w:hAnsi="Calibri"/>
          <w:sz w:val="22"/>
          <w:szCs w:val="22"/>
        </w:rPr>
        <w:t> (Visitante): Permite definir nuevas operaciones sobre una jerarquía de clases sin modificar las clases sobre las que opera.</w:t>
      </w:r>
    </w:p>
    <w:p w:rsidR="00091A25" w:rsidRPr="00DD6701" w:rsidRDefault="00091A25" w:rsidP="00091A25">
      <w:pPr>
        <w:spacing w:line="100" w:lineRule="atLeast"/>
        <w:ind w:firstLine="708"/>
        <w:rPr>
          <w:rFonts w:ascii="Calibri" w:hAnsi="Calibri"/>
          <w:sz w:val="22"/>
          <w:szCs w:val="22"/>
        </w:rPr>
      </w:pPr>
    </w:p>
    <w:p w:rsidR="00091A25" w:rsidRPr="00DD6701" w:rsidRDefault="00091A25" w:rsidP="00091A25">
      <w:pPr>
        <w:spacing w:line="100" w:lineRule="atLeast"/>
        <w:ind w:firstLine="708"/>
        <w:rPr>
          <w:rFonts w:ascii="Calibri" w:hAnsi="Calibri"/>
          <w:sz w:val="22"/>
          <w:szCs w:val="22"/>
        </w:rPr>
      </w:pPr>
      <w:r w:rsidRPr="00DD6701">
        <w:rPr>
          <w:rFonts w:ascii="Calibri" w:hAnsi="Calibri"/>
          <w:sz w:val="22"/>
          <w:szCs w:val="22"/>
        </w:rPr>
        <w:t xml:space="preserve">A continuación vamos a presentar algunos ejemplos de patrones de diseño que ya conocen. A cada diseño de proyecto le sigue el problema que trata de resolver, la solución que aporta y las posibles desventajas asociadas. Un desarrollador debe buscar un equilibrio entre las ventajas y las desventajas a la hora de decidir que patrón utilizar. Lo normal es, como observará a lo largo de la materia, buscar el balance entre flexibilidad y rendimiento. </w:t>
      </w:r>
    </w:p>
    <w:p w:rsidR="008E38F3" w:rsidRPr="00DD6701" w:rsidRDefault="008E38F3" w:rsidP="00091A25">
      <w:pPr>
        <w:spacing w:line="100" w:lineRule="atLeast"/>
        <w:ind w:firstLine="708"/>
        <w:rPr>
          <w:rFonts w:ascii="Calibri" w:hAnsi="Calibri"/>
          <w:sz w:val="22"/>
          <w:szCs w:val="22"/>
        </w:rPr>
      </w:pPr>
    </w:p>
    <w:p w:rsidR="00091A25" w:rsidRPr="00DD6701" w:rsidRDefault="00091A25" w:rsidP="00091A25">
      <w:pPr>
        <w:spacing w:line="100" w:lineRule="atLeast"/>
        <w:rPr>
          <w:rFonts w:ascii="Cambria" w:hAnsi="Cambria" w:cs="Arial"/>
          <w:sz w:val="28"/>
        </w:rPr>
      </w:pPr>
      <w:r w:rsidRPr="00DD6701">
        <w:rPr>
          <w:rFonts w:ascii="Cambria" w:hAnsi="Cambria" w:cs="Arial"/>
          <w:sz w:val="28"/>
        </w:rPr>
        <w:t>Factory</w:t>
      </w:r>
    </w:p>
    <w:p w:rsidR="008E38F3" w:rsidRPr="00DC17A3" w:rsidRDefault="008E38F3" w:rsidP="00091A25">
      <w:pPr>
        <w:spacing w:line="100" w:lineRule="atLeast"/>
        <w:rPr>
          <w:rFonts w:ascii="Arial" w:hAnsi="Arial" w:cs="Arial"/>
          <w:sz w:val="28"/>
        </w:rPr>
      </w:pP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Propósito: Crear distintos objetos de la misma naturaleza en tiempo de ejecución.</w:t>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 xml:space="preserve">Motivación: </w:t>
      </w:r>
    </w:p>
    <w:p w:rsidR="00091A25" w:rsidRPr="00DD6701" w:rsidRDefault="00091A25" w:rsidP="00074113">
      <w:pPr>
        <w:numPr>
          <w:ilvl w:val="0"/>
          <w:numId w:val="41"/>
        </w:numPr>
        <w:suppressAutoHyphens/>
        <w:spacing w:line="100" w:lineRule="atLeast"/>
        <w:ind w:left="714" w:hanging="357"/>
        <w:rPr>
          <w:rFonts w:ascii="Calibri" w:hAnsi="Calibri"/>
          <w:sz w:val="22"/>
          <w:szCs w:val="22"/>
        </w:rPr>
      </w:pPr>
      <w:r w:rsidRPr="00DD6701">
        <w:rPr>
          <w:rFonts w:ascii="Calibri" w:hAnsi="Calibri"/>
          <w:sz w:val="22"/>
          <w:szCs w:val="22"/>
        </w:rPr>
        <w:t>La fábrica es responsable de crear el objeto que necesitamos en tiempo de ejecución.</w:t>
      </w:r>
    </w:p>
    <w:p w:rsidR="00091A25" w:rsidRPr="00DD6701" w:rsidRDefault="00091A25" w:rsidP="00074113">
      <w:pPr>
        <w:numPr>
          <w:ilvl w:val="0"/>
          <w:numId w:val="41"/>
        </w:numPr>
        <w:suppressAutoHyphens/>
        <w:spacing w:line="100" w:lineRule="atLeast"/>
        <w:ind w:left="714" w:hanging="357"/>
        <w:rPr>
          <w:rFonts w:ascii="Calibri" w:hAnsi="Calibri"/>
          <w:sz w:val="22"/>
          <w:szCs w:val="22"/>
        </w:rPr>
      </w:pPr>
      <w:r w:rsidRPr="00DD6701">
        <w:rPr>
          <w:rFonts w:ascii="Calibri" w:hAnsi="Calibri"/>
          <w:sz w:val="22"/>
          <w:szCs w:val="22"/>
        </w:rPr>
        <w:t>En principio la fabrica no conoce las clases concretas que se van a definir en una aplicación.</w:t>
      </w:r>
    </w:p>
    <w:p w:rsidR="00091A25" w:rsidRPr="00DD6701" w:rsidRDefault="00091A25" w:rsidP="00074113">
      <w:pPr>
        <w:numPr>
          <w:ilvl w:val="0"/>
          <w:numId w:val="41"/>
        </w:numPr>
        <w:suppressAutoHyphens/>
        <w:spacing w:line="100" w:lineRule="atLeast"/>
        <w:ind w:left="714" w:hanging="357"/>
        <w:rPr>
          <w:rFonts w:ascii="Calibri" w:hAnsi="Calibri"/>
          <w:sz w:val="22"/>
          <w:szCs w:val="22"/>
        </w:rPr>
      </w:pPr>
      <w:r w:rsidRPr="00DD6701">
        <w:rPr>
          <w:rFonts w:ascii="Calibri" w:hAnsi="Calibri"/>
          <w:sz w:val="22"/>
          <w:szCs w:val="22"/>
        </w:rPr>
        <w:t xml:space="preserve"> El método factoría es un método abstracto que encapsula el conocimiento de qué subclase se va a crear y pone este conocimiento fuera del armazón.</w:t>
      </w:r>
    </w:p>
    <w:p w:rsidR="00091A25" w:rsidRPr="00DD6701" w:rsidRDefault="00091A25" w:rsidP="00091A25">
      <w:pPr>
        <w:tabs>
          <w:tab w:val="num" w:pos="1440"/>
        </w:tabs>
        <w:spacing w:line="100" w:lineRule="atLeast"/>
        <w:rPr>
          <w:rFonts w:ascii="Calibri" w:hAnsi="Calibri"/>
          <w:sz w:val="22"/>
          <w:szCs w:val="22"/>
        </w:rPr>
      </w:pPr>
      <w:r w:rsidRPr="00DD6701">
        <w:rPr>
          <w:rFonts w:ascii="Calibri" w:hAnsi="Calibri"/>
          <w:sz w:val="22"/>
          <w:szCs w:val="22"/>
        </w:rPr>
        <w:t>Diagrama UML:</w:t>
      </w:r>
    </w:p>
    <w:p w:rsidR="00091A25" w:rsidRPr="00DD6701" w:rsidRDefault="00091A25" w:rsidP="00091A25">
      <w:pPr>
        <w:spacing w:line="100" w:lineRule="atLeast"/>
        <w:rPr>
          <w:rFonts w:ascii="Calibri" w:hAnsi="Calibri"/>
          <w:sz w:val="22"/>
          <w:szCs w:val="22"/>
        </w:rPr>
      </w:pPr>
    </w:p>
    <w:p w:rsidR="00091A25" w:rsidRPr="00DD6701" w:rsidRDefault="00212DC5" w:rsidP="00091A25">
      <w:pPr>
        <w:spacing w:line="100" w:lineRule="atLeast"/>
        <w:rPr>
          <w:rFonts w:ascii="Calibri" w:hAnsi="Calibri"/>
          <w:sz w:val="22"/>
          <w:szCs w:val="22"/>
        </w:rPr>
      </w:pPr>
      <w:r>
        <w:rPr>
          <w:rFonts w:ascii="Calibri" w:hAnsi="Calibri"/>
          <w:noProof/>
          <w:sz w:val="22"/>
          <w:szCs w:val="22"/>
          <w:lang w:val="es-AR" w:eastAsia="es-AR"/>
        </w:rPr>
        <w:lastRenderedPageBreak/>
        <w:drawing>
          <wp:inline distT="0" distB="0" distL="0" distR="0">
            <wp:extent cx="4206875" cy="1937385"/>
            <wp:effectExtent l="0" t="0" r="0" b="0"/>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06875" cy="1937385"/>
                    </a:xfrm>
                    <a:prstGeom prst="rect">
                      <a:avLst/>
                    </a:prstGeom>
                    <a:noFill/>
                    <a:ln>
                      <a:noFill/>
                    </a:ln>
                    <a:effectLst/>
                  </pic:spPr>
                </pic:pic>
              </a:graphicData>
            </a:graphic>
          </wp:inline>
        </w:drawing>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Aplicación</w:t>
      </w:r>
    </w:p>
    <w:p w:rsidR="00091A25" w:rsidRPr="00DD6701" w:rsidRDefault="00091A25" w:rsidP="00074113">
      <w:pPr>
        <w:numPr>
          <w:ilvl w:val="0"/>
          <w:numId w:val="41"/>
        </w:numPr>
        <w:suppressAutoHyphens/>
        <w:spacing w:line="100" w:lineRule="atLeast"/>
        <w:ind w:left="714" w:hanging="357"/>
        <w:rPr>
          <w:rFonts w:ascii="Calibri" w:hAnsi="Calibri"/>
          <w:sz w:val="22"/>
          <w:szCs w:val="22"/>
        </w:rPr>
      </w:pPr>
      <w:r w:rsidRPr="00DD6701">
        <w:rPr>
          <w:rFonts w:ascii="Calibri" w:hAnsi="Calibri"/>
          <w:sz w:val="22"/>
          <w:szCs w:val="22"/>
        </w:rPr>
        <w:t>Cuando una clase no puede anticipar el tipo de objetos que debe crear</w:t>
      </w:r>
    </w:p>
    <w:p w:rsidR="00091A25" w:rsidRPr="00DD6701" w:rsidRDefault="00091A25" w:rsidP="00074113">
      <w:pPr>
        <w:numPr>
          <w:ilvl w:val="0"/>
          <w:numId w:val="41"/>
        </w:numPr>
        <w:suppressAutoHyphens/>
        <w:spacing w:line="100" w:lineRule="atLeast"/>
        <w:ind w:left="714" w:hanging="357"/>
        <w:rPr>
          <w:rFonts w:ascii="Calibri" w:hAnsi="Calibri"/>
          <w:sz w:val="22"/>
          <w:szCs w:val="22"/>
        </w:rPr>
      </w:pPr>
      <w:r w:rsidRPr="00DD6701">
        <w:rPr>
          <w:rFonts w:ascii="Calibri" w:hAnsi="Calibri"/>
          <w:sz w:val="22"/>
          <w:szCs w:val="22"/>
        </w:rPr>
        <w:t>Cuando una clase quiere que sus clases especifiquen los objetos que deben crear</w:t>
      </w:r>
    </w:p>
    <w:p w:rsidR="00091A25" w:rsidRPr="00DD6701" w:rsidRDefault="00091A25" w:rsidP="00074113">
      <w:pPr>
        <w:numPr>
          <w:ilvl w:val="0"/>
          <w:numId w:val="41"/>
        </w:numPr>
        <w:suppressAutoHyphens/>
        <w:spacing w:line="100" w:lineRule="atLeast"/>
        <w:ind w:left="714" w:hanging="357"/>
        <w:rPr>
          <w:rFonts w:ascii="Calibri" w:hAnsi="Calibri"/>
          <w:sz w:val="22"/>
          <w:szCs w:val="22"/>
        </w:rPr>
      </w:pPr>
      <w:r w:rsidRPr="00DD6701">
        <w:rPr>
          <w:rFonts w:ascii="Calibri" w:hAnsi="Calibri"/>
          <w:sz w:val="22"/>
          <w:szCs w:val="22"/>
        </w:rPr>
        <w:t>Cuando una clase delega la responsabilidad a una subclase de ayuda (entre varias), y se quiere localizar el conocimiento de qué subclase de ayuda es la delegada</w:t>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Ejemplo JAVA:</w:t>
      </w:r>
    </w:p>
    <w:p w:rsidR="00091A25" w:rsidRPr="00DD6701" w:rsidRDefault="00091A25" w:rsidP="00091A25">
      <w:pPr>
        <w:spacing w:line="100" w:lineRule="atLeast"/>
        <w:ind w:firstLine="708"/>
        <w:rPr>
          <w:rFonts w:ascii="Calibri" w:hAnsi="Calibri"/>
          <w:sz w:val="22"/>
          <w:szCs w:val="22"/>
        </w:rPr>
      </w:pPr>
      <w:r w:rsidRPr="00DD6701">
        <w:rPr>
          <w:rFonts w:ascii="Calibri" w:hAnsi="Calibri"/>
          <w:sz w:val="22"/>
          <w:szCs w:val="22"/>
        </w:rPr>
        <w:t xml:space="preserve">Supongamos que tengo un sistema de control de stock, el cual se conecta a una base de datos para guardar la cantidad de stock que tengo de cada producto. Utilizo java para que sea un sistema multiplataforma pero me encuentro con un problema… Necesito que soporte múltiples bases de datos. </w:t>
      </w:r>
    </w:p>
    <w:p w:rsidR="00091A25" w:rsidRPr="006950C1" w:rsidRDefault="00091A25" w:rsidP="00091A25">
      <w:pPr>
        <w:spacing w:line="100" w:lineRule="atLeast"/>
      </w:pPr>
    </w:p>
    <w:p w:rsidR="00091A25" w:rsidRPr="007B74AF" w:rsidRDefault="00091A25" w:rsidP="00091A25">
      <w:pPr>
        <w:spacing w:line="0" w:lineRule="atLeast"/>
        <w:ind w:left="709"/>
        <w:rPr>
          <w:i/>
          <w:sz w:val="18"/>
          <w:szCs w:val="18"/>
        </w:rPr>
      </w:pPr>
      <w:r w:rsidRPr="007B74AF">
        <w:rPr>
          <w:i/>
          <w:sz w:val="18"/>
          <w:szCs w:val="18"/>
        </w:rPr>
        <w:t>//creo una clase abstracata para poder realizar diferentes implementaciones por cada bd que quiera implentar</w:t>
      </w:r>
    </w:p>
    <w:p w:rsidR="00091A25" w:rsidRPr="00BA7B45" w:rsidRDefault="00091A25" w:rsidP="00091A25">
      <w:pPr>
        <w:spacing w:line="0" w:lineRule="atLeast"/>
        <w:ind w:left="709"/>
        <w:rPr>
          <w:i/>
        </w:rPr>
      </w:pPr>
      <w:proofErr w:type="gramStart"/>
      <w:r w:rsidRPr="00381C61">
        <w:rPr>
          <w:i/>
          <w:color w:val="0000FF"/>
        </w:rPr>
        <w:t>public</w:t>
      </w:r>
      <w:proofErr w:type="gramEnd"/>
      <w:r w:rsidRPr="00381C61">
        <w:rPr>
          <w:i/>
          <w:color w:val="0000FF"/>
        </w:rPr>
        <w:t xml:space="preserve"> abstract class</w:t>
      </w:r>
      <w:r w:rsidRPr="00BA7B45">
        <w:rPr>
          <w:i/>
        </w:rPr>
        <w:t xml:space="preserve"> </w:t>
      </w:r>
      <w:r w:rsidRPr="00381C61">
        <w:rPr>
          <w:b/>
          <w:i/>
        </w:rPr>
        <w:t>AbstractConexion</w:t>
      </w:r>
      <w:r w:rsidRPr="00BA7B45">
        <w:rPr>
          <w:i/>
        </w:rPr>
        <w:t xml:space="preserve"> {</w:t>
      </w:r>
    </w:p>
    <w:p w:rsidR="00091A25" w:rsidRPr="007B74AF" w:rsidRDefault="00091A25" w:rsidP="00091A25">
      <w:pPr>
        <w:spacing w:line="0" w:lineRule="atLeast"/>
        <w:ind w:left="709"/>
        <w:rPr>
          <w:i/>
          <w:sz w:val="18"/>
          <w:szCs w:val="18"/>
        </w:rPr>
      </w:pPr>
      <w:r w:rsidRPr="007B74AF">
        <w:rPr>
          <w:i/>
          <w:sz w:val="18"/>
          <w:szCs w:val="18"/>
        </w:rPr>
        <w:t xml:space="preserve">//Creo un metodo abstrcato para sobrescribirlo en cada implementación </w:t>
      </w:r>
    </w:p>
    <w:p w:rsidR="00091A25" w:rsidRPr="00BA7B45" w:rsidRDefault="00091A25" w:rsidP="00091A25">
      <w:pPr>
        <w:spacing w:line="0" w:lineRule="atLeast"/>
        <w:ind w:left="709"/>
        <w:rPr>
          <w:i/>
        </w:rPr>
      </w:pPr>
      <w:r w:rsidRPr="00BA7B45">
        <w:rPr>
          <w:i/>
        </w:rPr>
        <w:t xml:space="preserve">   </w:t>
      </w:r>
      <w:proofErr w:type="gramStart"/>
      <w:r w:rsidRPr="00381C61">
        <w:rPr>
          <w:i/>
          <w:color w:val="0000FF"/>
        </w:rPr>
        <w:t>public</w:t>
      </w:r>
      <w:proofErr w:type="gramEnd"/>
      <w:r w:rsidRPr="00381C61">
        <w:rPr>
          <w:i/>
          <w:color w:val="0000FF"/>
        </w:rPr>
        <w:t xml:space="preserve"> abstract String</w:t>
      </w:r>
      <w:r w:rsidRPr="00BA7B45">
        <w:rPr>
          <w:i/>
        </w:rPr>
        <w:t xml:space="preserve"> </w:t>
      </w:r>
      <w:r w:rsidRPr="00381C61">
        <w:rPr>
          <w:b/>
          <w:i/>
        </w:rPr>
        <w:t>descripcion</w:t>
      </w:r>
      <w:r w:rsidRPr="00BA7B45">
        <w:rPr>
          <w:i/>
        </w:rPr>
        <w:t>();</w:t>
      </w:r>
    </w:p>
    <w:p w:rsidR="00091A25" w:rsidRDefault="00091A25" w:rsidP="00091A25">
      <w:pPr>
        <w:spacing w:line="0" w:lineRule="atLeast"/>
        <w:ind w:left="709"/>
        <w:rPr>
          <w:i/>
        </w:rPr>
      </w:pPr>
      <w:r w:rsidRPr="00BA7B45">
        <w:rPr>
          <w:i/>
        </w:rPr>
        <w:t>}</w:t>
      </w:r>
    </w:p>
    <w:p w:rsidR="00091A25" w:rsidRDefault="00091A25" w:rsidP="00091A25">
      <w:pPr>
        <w:spacing w:line="0" w:lineRule="atLeast"/>
        <w:ind w:left="709"/>
        <w:rPr>
          <w:i/>
        </w:rPr>
      </w:pPr>
    </w:p>
    <w:p w:rsidR="00091A25" w:rsidRPr="007B74AF" w:rsidRDefault="00091A25" w:rsidP="00091A25">
      <w:pPr>
        <w:spacing w:line="0" w:lineRule="atLeast"/>
        <w:ind w:left="709"/>
        <w:rPr>
          <w:i/>
          <w:sz w:val="18"/>
          <w:szCs w:val="18"/>
        </w:rPr>
      </w:pPr>
      <w:r w:rsidRPr="007B74AF">
        <w:rPr>
          <w:i/>
          <w:sz w:val="18"/>
          <w:szCs w:val="18"/>
        </w:rPr>
        <w:t>//Creo una implementación de mi conexión que se llama MySql</w:t>
      </w:r>
    </w:p>
    <w:p w:rsidR="00091A25" w:rsidRPr="00BA7B45" w:rsidRDefault="00091A25" w:rsidP="00091A25">
      <w:pPr>
        <w:spacing w:line="0" w:lineRule="atLeast"/>
        <w:ind w:left="709"/>
        <w:rPr>
          <w:i/>
          <w:lang w:val="en-GB"/>
        </w:rPr>
      </w:pPr>
      <w:proofErr w:type="gramStart"/>
      <w:r w:rsidRPr="00381C61">
        <w:rPr>
          <w:i/>
          <w:color w:val="0000FF"/>
          <w:lang w:val="en-GB"/>
        </w:rPr>
        <w:t>public</w:t>
      </w:r>
      <w:proofErr w:type="gramEnd"/>
      <w:r w:rsidRPr="00381C61">
        <w:rPr>
          <w:i/>
          <w:color w:val="0000FF"/>
          <w:lang w:val="en-GB"/>
        </w:rPr>
        <w:t xml:space="preserve"> class</w:t>
      </w:r>
      <w:r w:rsidRPr="00BA7B45">
        <w:rPr>
          <w:i/>
          <w:lang w:val="en-GB"/>
        </w:rPr>
        <w:t xml:space="preserve"> </w:t>
      </w:r>
      <w:r w:rsidRPr="00381C61">
        <w:rPr>
          <w:b/>
          <w:i/>
          <w:lang w:val="en-GB"/>
        </w:rPr>
        <w:t>MySql</w:t>
      </w:r>
      <w:r w:rsidRPr="00BA7B45">
        <w:rPr>
          <w:i/>
          <w:lang w:val="en-GB"/>
        </w:rPr>
        <w:t xml:space="preserve"> </w:t>
      </w:r>
      <w:r w:rsidRPr="00381C61">
        <w:rPr>
          <w:i/>
          <w:color w:val="0000FF"/>
          <w:lang w:val="en-GB"/>
        </w:rPr>
        <w:t>extends</w:t>
      </w:r>
      <w:r w:rsidRPr="00BA7B45">
        <w:rPr>
          <w:i/>
          <w:lang w:val="en-GB"/>
        </w:rPr>
        <w:t xml:space="preserve"> </w:t>
      </w:r>
      <w:r w:rsidRPr="00381C61">
        <w:rPr>
          <w:lang w:val="en-GB"/>
        </w:rPr>
        <w:t>AbstractConexion</w:t>
      </w:r>
      <w:r w:rsidRPr="00BA7B45">
        <w:rPr>
          <w:i/>
          <w:lang w:val="en-GB"/>
        </w:rPr>
        <w:t>{</w:t>
      </w:r>
    </w:p>
    <w:p w:rsidR="00091A25" w:rsidRDefault="00091A25" w:rsidP="00091A25">
      <w:pPr>
        <w:spacing w:line="0" w:lineRule="atLeast"/>
        <w:ind w:left="709"/>
        <w:rPr>
          <w:i/>
          <w:lang w:val="en-GB"/>
        </w:rPr>
      </w:pPr>
    </w:p>
    <w:p w:rsidR="00091A25" w:rsidRPr="007B74AF" w:rsidRDefault="00091A25" w:rsidP="00091A25">
      <w:pPr>
        <w:spacing w:line="0" w:lineRule="atLeast"/>
        <w:ind w:left="709"/>
        <w:rPr>
          <w:i/>
          <w:sz w:val="18"/>
          <w:szCs w:val="18"/>
        </w:rPr>
      </w:pPr>
      <w:r w:rsidRPr="007B74AF">
        <w:rPr>
          <w:i/>
          <w:sz w:val="18"/>
          <w:szCs w:val="18"/>
        </w:rPr>
        <w:t>//Sobrescribo mi nombre y digo a que bd me conecte</w:t>
      </w:r>
    </w:p>
    <w:p w:rsidR="00091A25" w:rsidRPr="00BA7B45" w:rsidRDefault="00091A25" w:rsidP="00091A25">
      <w:pPr>
        <w:spacing w:line="0" w:lineRule="atLeast"/>
        <w:ind w:left="709"/>
        <w:rPr>
          <w:i/>
          <w:lang w:val="en-GB"/>
        </w:rPr>
      </w:pPr>
      <w:r w:rsidRPr="00BA7B45">
        <w:rPr>
          <w:i/>
        </w:rPr>
        <w:t xml:space="preserve">    </w:t>
      </w:r>
      <w:r w:rsidRPr="00BA7B45">
        <w:rPr>
          <w:i/>
          <w:lang w:val="en-GB"/>
        </w:rPr>
        <w:t>@Override</w:t>
      </w:r>
    </w:p>
    <w:p w:rsidR="00091A25" w:rsidRPr="00BA7B45" w:rsidRDefault="00091A25" w:rsidP="00091A25">
      <w:pPr>
        <w:spacing w:line="0" w:lineRule="atLeast"/>
        <w:ind w:left="709"/>
        <w:rPr>
          <w:i/>
          <w:lang w:val="en-GB"/>
        </w:rPr>
      </w:pPr>
      <w:r w:rsidRPr="00381C61">
        <w:rPr>
          <w:i/>
          <w:color w:val="0000FF"/>
          <w:lang w:val="en-GB"/>
        </w:rPr>
        <w:t xml:space="preserve">    </w:t>
      </w:r>
      <w:proofErr w:type="gramStart"/>
      <w:r w:rsidRPr="00381C61">
        <w:rPr>
          <w:i/>
          <w:color w:val="0000FF"/>
          <w:lang w:val="en-GB"/>
        </w:rPr>
        <w:t>public</w:t>
      </w:r>
      <w:proofErr w:type="gramEnd"/>
      <w:r w:rsidRPr="00381C61">
        <w:rPr>
          <w:i/>
          <w:color w:val="0000FF"/>
          <w:lang w:val="en-GB"/>
        </w:rPr>
        <w:t xml:space="preserve"> String</w:t>
      </w:r>
      <w:r w:rsidRPr="00BA7B45">
        <w:rPr>
          <w:i/>
          <w:lang w:val="en-GB"/>
        </w:rPr>
        <w:t xml:space="preserve"> </w:t>
      </w:r>
      <w:r w:rsidRPr="00381C61">
        <w:rPr>
          <w:b/>
          <w:i/>
          <w:lang w:val="en-GB"/>
        </w:rPr>
        <w:t>descripcion</w:t>
      </w:r>
      <w:r w:rsidRPr="00BA7B45">
        <w:rPr>
          <w:i/>
          <w:lang w:val="en-GB"/>
        </w:rPr>
        <w:t>() {</w:t>
      </w:r>
    </w:p>
    <w:p w:rsidR="00091A25" w:rsidRPr="00BA7B45" w:rsidRDefault="00091A25" w:rsidP="00091A25">
      <w:pPr>
        <w:spacing w:line="0" w:lineRule="atLeast"/>
        <w:ind w:left="709"/>
        <w:rPr>
          <w:i/>
          <w:lang w:val="en-GB"/>
        </w:rPr>
      </w:pPr>
      <w:r w:rsidRPr="00BA7B45">
        <w:rPr>
          <w:i/>
          <w:lang w:val="en-GB"/>
        </w:rPr>
        <w:t xml:space="preserve">        </w:t>
      </w:r>
      <w:proofErr w:type="gramStart"/>
      <w:r w:rsidRPr="00BA7B45">
        <w:rPr>
          <w:i/>
          <w:lang w:val="en-GB"/>
        </w:rPr>
        <w:t>return</w:t>
      </w:r>
      <w:proofErr w:type="gramEnd"/>
      <w:r w:rsidRPr="00BA7B45">
        <w:rPr>
          <w:i/>
          <w:lang w:val="en-GB"/>
        </w:rPr>
        <w:t xml:space="preserve"> </w:t>
      </w:r>
      <w:r w:rsidRPr="00381C61">
        <w:rPr>
          <w:i/>
          <w:color w:val="FF6600"/>
          <w:lang w:val="en-GB"/>
        </w:rPr>
        <w:t>"Concexion a MySql"</w:t>
      </w:r>
      <w:r w:rsidRPr="00381C61">
        <w:rPr>
          <w:i/>
          <w:color w:val="000000"/>
          <w:lang w:val="en-GB"/>
        </w:rPr>
        <w:t>;</w:t>
      </w:r>
    </w:p>
    <w:p w:rsidR="00091A25" w:rsidRDefault="00091A25" w:rsidP="00091A25">
      <w:pPr>
        <w:spacing w:line="0" w:lineRule="atLeast"/>
        <w:ind w:left="709"/>
        <w:rPr>
          <w:i/>
        </w:rPr>
      </w:pPr>
      <w:r w:rsidRPr="00BA7B45">
        <w:rPr>
          <w:i/>
          <w:lang w:val="en-GB"/>
        </w:rPr>
        <w:t xml:space="preserve">    </w:t>
      </w:r>
      <w:r w:rsidRPr="00BA7B45">
        <w:rPr>
          <w:i/>
        </w:rPr>
        <w:t>}</w:t>
      </w:r>
    </w:p>
    <w:p w:rsidR="00091A25" w:rsidRDefault="00091A25" w:rsidP="00091A25">
      <w:pPr>
        <w:spacing w:line="0" w:lineRule="atLeast"/>
        <w:ind w:left="709"/>
        <w:rPr>
          <w:i/>
        </w:rPr>
      </w:pPr>
      <w:r>
        <w:rPr>
          <w:i/>
        </w:rPr>
        <w:t>}</w:t>
      </w:r>
    </w:p>
    <w:p w:rsidR="00091A25" w:rsidRDefault="00091A25" w:rsidP="00091A25">
      <w:pPr>
        <w:spacing w:line="0" w:lineRule="atLeast"/>
        <w:ind w:left="709"/>
        <w:rPr>
          <w:i/>
        </w:rPr>
      </w:pPr>
    </w:p>
    <w:p w:rsidR="00091A25" w:rsidRPr="007B74AF" w:rsidRDefault="00091A25" w:rsidP="00091A25">
      <w:pPr>
        <w:spacing w:line="0" w:lineRule="atLeast"/>
        <w:ind w:left="709"/>
        <w:rPr>
          <w:i/>
          <w:sz w:val="18"/>
          <w:szCs w:val="18"/>
        </w:rPr>
      </w:pPr>
      <w:r w:rsidRPr="007B74AF">
        <w:rPr>
          <w:i/>
          <w:sz w:val="18"/>
          <w:szCs w:val="18"/>
        </w:rPr>
        <w:t>//Creo una implementación de mi conexión que se llama Oracle</w:t>
      </w:r>
    </w:p>
    <w:p w:rsidR="00091A25" w:rsidRPr="00381C61" w:rsidRDefault="00091A25" w:rsidP="00091A25">
      <w:pPr>
        <w:spacing w:line="0" w:lineRule="atLeast"/>
        <w:ind w:left="709"/>
        <w:rPr>
          <w:i/>
          <w:lang w:val="en-GB"/>
        </w:rPr>
      </w:pPr>
      <w:proofErr w:type="gramStart"/>
      <w:r w:rsidRPr="00381C61">
        <w:rPr>
          <w:i/>
          <w:color w:val="0000FF"/>
          <w:lang w:val="en-GB"/>
        </w:rPr>
        <w:t>public</w:t>
      </w:r>
      <w:proofErr w:type="gramEnd"/>
      <w:r w:rsidRPr="00381C61">
        <w:rPr>
          <w:i/>
          <w:color w:val="0000FF"/>
          <w:lang w:val="en-GB"/>
        </w:rPr>
        <w:t xml:space="preserve"> class</w:t>
      </w:r>
      <w:r w:rsidRPr="00381C61">
        <w:rPr>
          <w:i/>
          <w:lang w:val="en-GB"/>
        </w:rPr>
        <w:t xml:space="preserve"> </w:t>
      </w:r>
      <w:r w:rsidRPr="00381C61">
        <w:rPr>
          <w:b/>
          <w:i/>
          <w:lang w:val="en-GB"/>
        </w:rPr>
        <w:t>Oracle</w:t>
      </w:r>
      <w:r w:rsidRPr="00381C61">
        <w:rPr>
          <w:i/>
          <w:lang w:val="en-GB"/>
        </w:rPr>
        <w:t xml:space="preserve"> </w:t>
      </w:r>
      <w:r w:rsidRPr="00381C61">
        <w:rPr>
          <w:i/>
          <w:color w:val="0000FF"/>
          <w:lang w:val="en-GB"/>
        </w:rPr>
        <w:t>extends</w:t>
      </w:r>
      <w:r w:rsidRPr="00381C61">
        <w:rPr>
          <w:i/>
          <w:lang w:val="en-GB"/>
        </w:rPr>
        <w:t xml:space="preserve"> </w:t>
      </w:r>
      <w:r w:rsidRPr="00381C61">
        <w:rPr>
          <w:b/>
          <w:i/>
          <w:lang w:val="en-GB"/>
        </w:rPr>
        <w:t>AbstractConexion</w:t>
      </w:r>
      <w:r w:rsidRPr="00381C61">
        <w:rPr>
          <w:i/>
          <w:lang w:val="en-GB"/>
        </w:rPr>
        <w:t>{</w:t>
      </w:r>
    </w:p>
    <w:p w:rsidR="00091A25" w:rsidRPr="00091A25" w:rsidRDefault="00091A25" w:rsidP="00091A25">
      <w:pPr>
        <w:spacing w:line="0" w:lineRule="atLeast"/>
        <w:ind w:left="709"/>
        <w:rPr>
          <w:i/>
          <w:sz w:val="18"/>
          <w:szCs w:val="18"/>
          <w:lang w:val="en-US"/>
        </w:rPr>
      </w:pPr>
    </w:p>
    <w:p w:rsidR="00091A25" w:rsidRPr="00381C61" w:rsidRDefault="00091A25" w:rsidP="00091A25">
      <w:pPr>
        <w:spacing w:line="0" w:lineRule="atLeast"/>
        <w:ind w:left="709"/>
        <w:rPr>
          <w:i/>
        </w:rPr>
      </w:pPr>
      <w:r w:rsidRPr="007B74AF">
        <w:rPr>
          <w:i/>
          <w:sz w:val="18"/>
          <w:szCs w:val="18"/>
        </w:rPr>
        <w:t>//Sobrescribo mi nombre y digo a que bd me conecte</w:t>
      </w:r>
    </w:p>
    <w:p w:rsidR="00091A25" w:rsidRPr="00381C61" w:rsidRDefault="00091A25" w:rsidP="00091A25">
      <w:pPr>
        <w:spacing w:line="0" w:lineRule="atLeast"/>
        <w:ind w:left="709"/>
        <w:rPr>
          <w:i/>
          <w:lang w:val="en-GB"/>
        </w:rPr>
      </w:pPr>
      <w:r w:rsidRPr="00381C61">
        <w:rPr>
          <w:i/>
        </w:rPr>
        <w:t xml:space="preserve">    </w:t>
      </w:r>
      <w:r w:rsidRPr="00381C61">
        <w:rPr>
          <w:i/>
          <w:lang w:val="en-GB"/>
        </w:rPr>
        <w:t>@Override</w:t>
      </w:r>
    </w:p>
    <w:p w:rsidR="00091A25" w:rsidRPr="00381C61" w:rsidRDefault="00091A25" w:rsidP="00091A25">
      <w:pPr>
        <w:spacing w:line="0" w:lineRule="atLeast"/>
        <w:ind w:left="709"/>
        <w:rPr>
          <w:i/>
          <w:lang w:val="en-GB"/>
        </w:rPr>
      </w:pPr>
      <w:r w:rsidRPr="00381C61">
        <w:rPr>
          <w:i/>
          <w:color w:val="0000FF"/>
          <w:lang w:val="en-GB"/>
        </w:rPr>
        <w:t xml:space="preserve">    </w:t>
      </w:r>
      <w:proofErr w:type="gramStart"/>
      <w:r w:rsidRPr="00381C61">
        <w:rPr>
          <w:i/>
          <w:color w:val="0000FF"/>
          <w:lang w:val="en-GB"/>
        </w:rPr>
        <w:t>public</w:t>
      </w:r>
      <w:proofErr w:type="gramEnd"/>
      <w:r w:rsidRPr="00381C61">
        <w:rPr>
          <w:i/>
          <w:color w:val="0000FF"/>
          <w:lang w:val="en-GB"/>
        </w:rPr>
        <w:t xml:space="preserve"> </w:t>
      </w:r>
      <w:r w:rsidRPr="00381C61">
        <w:rPr>
          <w:i/>
          <w:lang w:val="en-GB"/>
        </w:rPr>
        <w:t xml:space="preserve">String </w:t>
      </w:r>
      <w:r w:rsidRPr="00381C61">
        <w:rPr>
          <w:b/>
          <w:i/>
          <w:lang w:val="en-GB"/>
        </w:rPr>
        <w:t>descripcion</w:t>
      </w:r>
      <w:r w:rsidRPr="00381C61">
        <w:rPr>
          <w:i/>
          <w:lang w:val="en-GB"/>
        </w:rPr>
        <w:t>() {</w:t>
      </w:r>
    </w:p>
    <w:p w:rsidR="00091A25" w:rsidRPr="00381C61" w:rsidRDefault="00091A25" w:rsidP="00091A25">
      <w:pPr>
        <w:spacing w:line="0" w:lineRule="atLeast"/>
        <w:ind w:left="709"/>
        <w:rPr>
          <w:i/>
          <w:lang w:val="en-GB"/>
        </w:rPr>
      </w:pPr>
      <w:r w:rsidRPr="00381C61">
        <w:rPr>
          <w:i/>
          <w:lang w:val="en-GB"/>
        </w:rPr>
        <w:t xml:space="preserve">        </w:t>
      </w:r>
      <w:proofErr w:type="gramStart"/>
      <w:r w:rsidRPr="00381C61">
        <w:rPr>
          <w:i/>
          <w:color w:val="0000FF"/>
          <w:lang w:val="en-GB"/>
        </w:rPr>
        <w:t>return</w:t>
      </w:r>
      <w:proofErr w:type="gramEnd"/>
      <w:r w:rsidRPr="00381C61">
        <w:rPr>
          <w:i/>
          <w:lang w:val="en-GB"/>
        </w:rPr>
        <w:t xml:space="preserve"> </w:t>
      </w:r>
      <w:r w:rsidRPr="00381C61">
        <w:rPr>
          <w:i/>
          <w:color w:val="FF6600"/>
          <w:lang w:val="en-GB"/>
        </w:rPr>
        <w:t>"Conexion a Oracle"</w:t>
      </w:r>
      <w:r w:rsidRPr="00381C61">
        <w:rPr>
          <w:i/>
          <w:lang w:val="en-GB"/>
        </w:rPr>
        <w:t>;</w:t>
      </w:r>
    </w:p>
    <w:p w:rsidR="00091A25" w:rsidRPr="00381C61" w:rsidRDefault="00091A25" w:rsidP="00091A25">
      <w:pPr>
        <w:spacing w:line="0" w:lineRule="atLeast"/>
        <w:ind w:left="709"/>
        <w:rPr>
          <w:i/>
        </w:rPr>
      </w:pPr>
      <w:r w:rsidRPr="00381C61">
        <w:rPr>
          <w:i/>
          <w:lang w:val="en-GB"/>
        </w:rPr>
        <w:t xml:space="preserve">    </w:t>
      </w:r>
      <w:r w:rsidRPr="00381C61">
        <w:rPr>
          <w:i/>
        </w:rPr>
        <w:t>}</w:t>
      </w:r>
    </w:p>
    <w:p w:rsidR="00091A25" w:rsidRDefault="00091A25" w:rsidP="00091A25">
      <w:pPr>
        <w:spacing w:line="0" w:lineRule="atLeast"/>
        <w:ind w:left="709"/>
        <w:rPr>
          <w:i/>
        </w:rPr>
      </w:pPr>
      <w:r w:rsidRPr="00381C61">
        <w:rPr>
          <w:i/>
        </w:rPr>
        <w:t>}</w:t>
      </w:r>
    </w:p>
    <w:p w:rsidR="00091A25" w:rsidRDefault="00091A25" w:rsidP="00091A25">
      <w:pPr>
        <w:spacing w:line="0" w:lineRule="atLeast"/>
        <w:ind w:left="709"/>
        <w:rPr>
          <w:i/>
        </w:rPr>
      </w:pPr>
    </w:p>
    <w:p w:rsidR="00091A25" w:rsidRPr="007B74AF" w:rsidRDefault="00091A25" w:rsidP="00091A25">
      <w:pPr>
        <w:spacing w:line="0" w:lineRule="atLeast"/>
        <w:ind w:left="709"/>
        <w:rPr>
          <w:i/>
          <w:sz w:val="18"/>
          <w:szCs w:val="18"/>
        </w:rPr>
      </w:pPr>
      <w:r w:rsidRPr="007B74AF">
        <w:rPr>
          <w:i/>
          <w:sz w:val="18"/>
          <w:szCs w:val="18"/>
        </w:rPr>
        <w:t xml:space="preserve">//Creo una clase Factory la cual me va a </w:t>
      </w:r>
      <w:r w:rsidRPr="007B74AF">
        <w:rPr>
          <w:rFonts w:hint="eastAsia"/>
          <w:i/>
          <w:sz w:val="18"/>
          <w:szCs w:val="18"/>
        </w:rPr>
        <w:t>proveer</w:t>
      </w:r>
      <w:r w:rsidRPr="007B74AF">
        <w:rPr>
          <w:i/>
          <w:sz w:val="18"/>
          <w:szCs w:val="18"/>
        </w:rPr>
        <w:t xml:space="preserve"> la implantación que necesito dependiendo de un valor </w:t>
      </w:r>
    </w:p>
    <w:p w:rsidR="00091A25" w:rsidRPr="00091A25" w:rsidRDefault="00091A25" w:rsidP="00091A25">
      <w:pPr>
        <w:spacing w:line="0" w:lineRule="atLeast"/>
        <w:ind w:left="709"/>
        <w:rPr>
          <w:i/>
        </w:rPr>
      </w:pPr>
      <w:proofErr w:type="gramStart"/>
      <w:r w:rsidRPr="00091A25">
        <w:rPr>
          <w:i/>
          <w:color w:val="0000FF"/>
        </w:rPr>
        <w:t>public</w:t>
      </w:r>
      <w:proofErr w:type="gramEnd"/>
      <w:r w:rsidRPr="00091A25">
        <w:rPr>
          <w:i/>
          <w:color w:val="0000FF"/>
        </w:rPr>
        <w:t xml:space="preserve"> class</w:t>
      </w:r>
      <w:r w:rsidRPr="00091A25">
        <w:rPr>
          <w:i/>
        </w:rPr>
        <w:t xml:space="preserve"> </w:t>
      </w:r>
      <w:r w:rsidRPr="00091A25">
        <w:rPr>
          <w:b/>
          <w:i/>
        </w:rPr>
        <w:t>Factory</w:t>
      </w:r>
      <w:r w:rsidRPr="00091A25">
        <w:rPr>
          <w:i/>
        </w:rPr>
        <w:t xml:space="preserve"> {</w:t>
      </w:r>
    </w:p>
    <w:p w:rsidR="00091A25" w:rsidRPr="00091A25" w:rsidRDefault="00091A25" w:rsidP="00091A25">
      <w:pPr>
        <w:spacing w:line="0" w:lineRule="atLeast"/>
        <w:ind w:left="709"/>
        <w:rPr>
          <w:i/>
        </w:rPr>
      </w:pPr>
    </w:p>
    <w:p w:rsidR="00091A25" w:rsidRPr="00381C61" w:rsidRDefault="00091A25" w:rsidP="00091A25">
      <w:pPr>
        <w:spacing w:line="0" w:lineRule="atLeast"/>
        <w:ind w:left="709"/>
        <w:rPr>
          <w:i/>
        </w:rPr>
      </w:pPr>
      <w:r w:rsidRPr="007B74AF">
        <w:rPr>
          <w:i/>
          <w:sz w:val="18"/>
          <w:szCs w:val="18"/>
        </w:rPr>
        <w:t>//creo un método abstracto para requerir una instancia</w:t>
      </w:r>
      <w:r>
        <w:rPr>
          <w:i/>
        </w:rPr>
        <w:t>.</w:t>
      </w:r>
    </w:p>
    <w:p w:rsidR="00091A25" w:rsidRDefault="00091A25" w:rsidP="00091A25">
      <w:pPr>
        <w:spacing w:line="0" w:lineRule="atLeast"/>
        <w:ind w:left="709"/>
        <w:rPr>
          <w:i/>
          <w:lang w:val="en-GB"/>
        </w:rPr>
      </w:pPr>
      <w:r w:rsidRPr="00381C61">
        <w:rPr>
          <w:i/>
          <w:color w:val="3366FF"/>
        </w:rPr>
        <w:lastRenderedPageBreak/>
        <w:t xml:space="preserve">    </w:t>
      </w:r>
      <w:proofErr w:type="gramStart"/>
      <w:r w:rsidRPr="00381C61">
        <w:rPr>
          <w:i/>
          <w:color w:val="0000FF"/>
          <w:lang w:val="en-GB"/>
        </w:rPr>
        <w:t>public</w:t>
      </w:r>
      <w:proofErr w:type="gramEnd"/>
      <w:r w:rsidRPr="00381C61">
        <w:rPr>
          <w:i/>
          <w:color w:val="0000FF"/>
          <w:lang w:val="en-GB"/>
        </w:rPr>
        <w:t xml:space="preserve"> static</w:t>
      </w:r>
      <w:r w:rsidRPr="00381C61">
        <w:rPr>
          <w:i/>
          <w:lang w:val="en-GB"/>
        </w:rPr>
        <w:t xml:space="preserve"> AbstractConexion </w:t>
      </w:r>
      <w:r w:rsidRPr="00381C61">
        <w:rPr>
          <w:b/>
          <w:i/>
          <w:lang w:val="en-GB"/>
        </w:rPr>
        <w:t>obtenerConexion</w:t>
      </w:r>
      <w:r w:rsidRPr="00381C61">
        <w:rPr>
          <w:i/>
          <w:lang w:val="en-GB"/>
        </w:rPr>
        <w:t>(String tipo){</w:t>
      </w:r>
    </w:p>
    <w:p w:rsidR="00091A25" w:rsidRPr="00381C61" w:rsidRDefault="00091A25" w:rsidP="00091A25">
      <w:pPr>
        <w:spacing w:line="0" w:lineRule="atLeast"/>
        <w:ind w:left="709"/>
        <w:rPr>
          <w:i/>
        </w:rPr>
      </w:pPr>
      <w:r>
        <w:rPr>
          <w:i/>
          <w:lang w:val="en-GB"/>
        </w:rPr>
        <w:tab/>
      </w:r>
      <w:r w:rsidRPr="007B74AF">
        <w:rPr>
          <w:i/>
          <w:sz w:val="18"/>
          <w:szCs w:val="18"/>
        </w:rPr>
        <w:t>//dependiendo del valor de entrada retorno la implementación deseada</w:t>
      </w:r>
    </w:p>
    <w:p w:rsidR="00091A25" w:rsidRPr="00381C61" w:rsidRDefault="00091A25" w:rsidP="00091A25">
      <w:pPr>
        <w:spacing w:line="0" w:lineRule="atLeast"/>
        <w:ind w:left="709"/>
        <w:rPr>
          <w:i/>
          <w:lang w:val="en-GB"/>
        </w:rPr>
      </w:pPr>
      <w:r w:rsidRPr="00381C61">
        <w:rPr>
          <w:i/>
          <w:color w:val="0000FF"/>
        </w:rPr>
        <w:t xml:space="preserve">        </w:t>
      </w:r>
      <w:proofErr w:type="gramStart"/>
      <w:r w:rsidRPr="00381C61">
        <w:rPr>
          <w:i/>
          <w:color w:val="0000FF"/>
          <w:lang w:val="en-GB"/>
        </w:rPr>
        <w:t>if</w:t>
      </w:r>
      <w:r w:rsidRPr="00381C61">
        <w:rPr>
          <w:i/>
          <w:lang w:val="en-GB"/>
        </w:rPr>
        <w:t>(</w:t>
      </w:r>
      <w:proofErr w:type="gramEnd"/>
      <w:r w:rsidRPr="00381C61">
        <w:rPr>
          <w:i/>
          <w:lang w:val="en-GB"/>
        </w:rPr>
        <w:t>tipo.equals(</w:t>
      </w:r>
      <w:r w:rsidRPr="00381C61">
        <w:rPr>
          <w:i/>
          <w:color w:val="FF6600"/>
          <w:lang w:val="en-GB"/>
        </w:rPr>
        <w:t>"MySql"</w:t>
      </w:r>
      <w:r w:rsidRPr="00381C61">
        <w:rPr>
          <w:i/>
          <w:lang w:val="en-GB"/>
        </w:rPr>
        <w:t>)){</w:t>
      </w:r>
    </w:p>
    <w:p w:rsidR="00091A25" w:rsidRPr="00381C61" w:rsidRDefault="00091A25" w:rsidP="00091A25">
      <w:pPr>
        <w:spacing w:line="0" w:lineRule="atLeast"/>
        <w:ind w:left="709"/>
        <w:rPr>
          <w:i/>
          <w:lang w:val="en-GB"/>
        </w:rPr>
      </w:pPr>
      <w:r w:rsidRPr="00381C61">
        <w:rPr>
          <w:i/>
          <w:lang w:val="en-GB"/>
        </w:rPr>
        <w:t xml:space="preserve">            </w:t>
      </w:r>
      <w:proofErr w:type="gramStart"/>
      <w:r w:rsidRPr="00381C61">
        <w:rPr>
          <w:i/>
          <w:color w:val="0000FF"/>
          <w:lang w:val="en-GB"/>
        </w:rPr>
        <w:t>return</w:t>
      </w:r>
      <w:proofErr w:type="gramEnd"/>
      <w:r w:rsidRPr="00381C61">
        <w:rPr>
          <w:i/>
          <w:lang w:val="en-GB"/>
        </w:rPr>
        <w:t xml:space="preserve"> </w:t>
      </w:r>
      <w:r w:rsidRPr="00381C61">
        <w:rPr>
          <w:i/>
          <w:color w:val="0000FF"/>
          <w:lang w:val="en-GB"/>
        </w:rPr>
        <w:t>new</w:t>
      </w:r>
      <w:r w:rsidRPr="00381C61">
        <w:rPr>
          <w:i/>
          <w:lang w:val="en-GB"/>
        </w:rPr>
        <w:t xml:space="preserve"> </w:t>
      </w:r>
      <w:r w:rsidRPr="00381C61">
        <w:rPr>
          <w:b/>
          <w:i/>
          <w:lang w:val="en-GB"/>
        </w:rPr>
        <w:t>MySql</w:t>
      </w:r>
      <w:r w:rsidRPr="00381C61">
        <w:rPr>
          <w:i/>
          <w:lang w:val="en-GB"/>
        </w:rPr>
        <w:t>();</w:t>
      </w:r>
    </w:p>
    <w:p w:rsidR="00091A25" w:rsidRPr="00381C61" w:rsidRDefault="00091A25" w:rsidP="00091A25">
      <w:pPr>
        <w:spacing w:line="0" w:lineRule="atLeast"/>
        <w:ind w:left="709"/>
        <w:rPr>
          <w:i/>
          <w:lang w:val="en-GB"/>
        </w:rPr>
      </w:pPr>
      <w:r w:rsidRPr="00381C61">
        <w:rPr>
          <w:i/>
          <w:lang w:val="en-GB"/>
        </w:rPr>
        <w:t xml:space="preserve">        </w:t>
      </w:r>
      <w:proofErr w:type="gramStart"/>
      <w:r w:rsidRPr="00381C61">
        <w:rPr>
          <w:i/>
          <w:lang w:val="en-GB"/>
        </w:rPr>
        <w:t>}</w:t>
      </w:r>
      <w:r w:rsidRPr="00381C61">
        <w:rPr>
          <w:i/>
          <w:color w:val="0000FF"/>
          <w:lang w:val="en-GB"/>
        </w:rPr>
        <w:t>else</w:t>
      </w:r>
      <w:proofErr w:type="gramEnd"/>
      <w:r w:rsidRPr="00381C61">
        <w:rPr>
          <w:i/>
          <w:color w:val="0000FF"/>
          <w:lang w:val="en-GB"/>
        </w:rPr>
        <w:t xml:space="preserve"> if</w:t>
      </w:r>
      <w:r w:rsidRPr="00381C61">
        <w:rPr>
          <w:i/>
          <w:lang w:val="en-GB"/>
        </w:rPr>
        <w:t>(tipo.equals(</w:t>
      </w:r>
      <w:r w:rsidRPr="00381C61">
        <w:rPr>
          <w:i/>
          <w:color w:val="FF6600"/>
          <w:lang w:val="en-GB"/>
        </w:rPr>
        <w:t>"Oracle"</w:t>
      </w:r>
      <w:r w:rsidRPr="00381C61">
        <w:rPr>
          <w:i/>
          <w:lang w:val="en-GB"/>
        </w:rPr>
        <w:t>)){</w:t>
      </w:r>
    </w:p>
    <w:p w:rsidR="00091A25" w:rsidRPr="00381C61" w:rsidRDefault="00091A25" w:rsidP="00091A25">
      <w:pPr>
        <w:spacing w:line="0" w:lineRule="atLeast"/>
        <w:ind w:left="709"/>
        <w:rPr>
          <w:i/>
          <w:lang w:val="en-GB"/>
        </w:rPr>
      </w:pPr>
      <w:r w:rsidRPr="00381C61">
        <w:rPr>
          <w:i/>
          <w:lang w:val="en-GB"/>
        </w:rPr>
        <w:t xml:space="preserve">            </w:t>
      </w:r>
      <w:proofErr w:type="gramStart"/>
      <w:r w:rsidRPr="00381C61">
        <w:rPr>
          <w:i/>
          <w:color w:val="0000FF"/>
          <w:lang w:val="en-GB"/>
        </w:rPr>
        <w:t>return</w:t>
      </w:r>
      <w:proofErr w:type="gramEnd"/>
      <w:r w:rsidRPr="00381C61">
        <w:rPr>
          <w:i/>
          <w:lang w:val="en-GB"/>
        </w:rPr>
        <w:t xml:space="preserve"> </w:t>
      </w:r>
      <w:r w:rsidRPr="00381C61">
        <w:rPr>
          <w:i/>
          <w:color w:val="0000FF"/>
          <w:lang w:val="en-GB"/>
        </w:rPr>
        <w:t>new</w:t>
      </w:r>
      <w:r w:rsidRPr="00381C61">
        <w:rPr>
          <w:i/>
          <w:lang w:val="en-GB"/>
        </w:rPr>
        <w:t xml:space="preserve"> </w:t>
      </w:r>
      <w:r w:rsidRPr="00381C61">
        <w:rPr>
          <w:b/>
          <w:i/>
          <w:lang w:val="en-GB"/>
        </w:rPr>
        <w:t>Oracle</w:t>
      </w:r>
      <w:r w:rsidRPr="00381C61">
        <w:rPr>
          <w:i/>
          <w:lang w:val="en-GB"/>
        </w:rPr>
        <w:t>();</w:t>
      </w:r>
    </w:p>
    <w:p w:rsidR="00091A25" w:rsidRPr="00381C61" w:rsidRDefault="00091A25" w:rsidP="00091A25">
      <w:pPr>
        <w:spacing w:line="0" w:lineRule="atLeast"/>
        <w:ind w:left="709"/>
        <w:rPr>
          <w:i/>
          <w:lang w:val="en-GB"/>
        </w:rPr>
      </w:pPr>
      <w:r w:rsidRPr="00381C61">
        <w:rPr>
          <w:i/>
          <w:lang w:val="en-GB"/>
        </w:rPr>
        <w:t xml:space="preserve">        </w:t>
      </w:r>
      <w:proofErr w:type="gramStart"/>
      <w:r w:rsidRPr="00381C61">
        <w:rPr>
          <w:i/>
          <w:lang w:val="en-GB"/>
        </w:rPr>
        <w:t>}</w:t>
      </w:r>
      <w:r w:rsidRPr="00381C61">
        <w:rPr>
          <w:i/>
          <w:color w:val="0000FF"/>
          <w:lang w:val="en-GB"/>
        </w:rPr>
        <w:t>else</w:t>
      </w:r>
      <w:proofErr w:type="gramEnd"/>
      <w:r w:rsidRPr="00381C61">
        <w:rPr>
          <w:i/>
          <w:lang w:val="en-GB"/>
        </w:rPr>
        <w:t>{</w:t>
      </w:r>
    </w:p>
    <w:p w:rsidR="00091A25" w:rsidRPr="00381C61" w:rsidRDefault="00091A25" w:rsidP="00091A25">
      <w:pPr>
        <w:spacing w:line="0" w:lineRule="atLeast"/>
        <w:ind w:left="709"/>
        <w:rPr>
          <w:i/>
          <w:lang w:val="en-GB"/>
        </w:rPr>
      </w:pPr>
      <w:r w:rsidRPr="00381C61">
        <w:rPr>
          <w:i/>
          <w:lang w:val="en-GB"/>
        </w:rPr>
        <w:t xml:space="preserve">            </w:t>
      </w:r>
      <w:proofErr w:type="gramStart"/>
      <w:r w:rsidRPr="00381C61">
        <w:rPr>
          <w:i/>
          <w:color w:val="0000FF"/>
          <w:lang w:val="en-GB"/>
        </w:rPr>
        <w:t>return</w:t>
      </w:r>
      <w:proofErr w:type="gramEnd"/>
      <w:r w:rsidRPr="00381C61">
        <w:rPr>
          <w:i/>
          <w:lang w:val="en-GB"/>
        </w:rPr>
        <w:t xml:space="preserve"> </w:t>
      </w:r>
      <w:r w:rsidRPr="00381C61">
        <w:rPr>
          <w:i/>
          <w:color w:val="0000FF"/>
          <w:lang w:val="en-GB"/>
        </w:rPr>
        <w:t>null</w:t>
      </w:r>
      <w:r w:rsidRPr="00381C61">
        <w:rPr>
          <w:i/>
          <w:lang w:val="en-GB"/>
        </w:rPr>
        <w:t>;</w:t>
      </w:r>
    </w:p>
    <w:p w:rsidR="00091A25" w:rsidRPr="00381C61" w:rsidRDefault="00091A25" w:rsidP="00091A25">
      <w:pPr>
        <w:spacing w:line="0" w:lineRule="atLeast"/>
        <w:ind w:left="709"/>
        <w:rPr>
          <w:i/>
        </w:rPr>
      </w:pPr>
      <w:r w:rsidRPr="00381C61">
        <w:rPr>
          <w:i/>
          <w:lang w:val="en-GB"/>
        </w:rPr>
        <w:t xml:space="preserve">        </w:t>
      </w:r>
      <w:r w:rsidRPr="00381C61">
        <w:rPr>
          <w:i/>
        </w:rPr>
        <w:t>}</w:t>
      </w:r>
    </w:p>
    <w:p w:rsidR="00091A25" w:rsidRPr="00381C61" w:rsidRDefault="00091A25" w:rsidP="00091A25">
      <w:pPr>
        <w:spacing w:line="0" w:lineRule="atLeast"/>
        <w:ind w:left="709"/>
        <w:rPr>
          <w:i/>
        </w:rPr>
      </w:pPr>
      <w:r w:rsidRPr="00381C61">
        <w:rPr>
          <w:i/>
        </w:rPr>
        <w:t xml:space="preserve">    }</w:t>
      </w:r>
    </w:p>
    <w:p w:rsidR="00091A25" w:rsidRPr="00091A25" w:rsidRDefault="00091A25" w:rsidP="00091A25">
      <w:pPr>
        <w:spacing w:line="0" w:lineRule="atLeast"/>
        <w:ind w:left="709"/>
        <w:rPr>
          <w:i/>
        </w:rPr>
      </w:pPr>
      <w:r w:rsidRPr="00091A25">
        <w:rPr>
          <w:i/>
        </w:rPr>
        <w:t>}</w:t>
      </w:r>
    </w:p>
    <w:p w:rsidR="00091A25" w:rsidRPr="007B74AF" w:rsidRDefault="00091A25" w:rsidP="00091A25">
      <w:pPr>
        <w:spacing w:line="0" w:lineRule="atLeast"/>
        <w:ind w:left="709"/>
        <w:rPr>
          <w:i/>
          <w:sz w:val="18"/>
          <w:szCs w:val="18"/>
        </w:rPr>
      </w:pPr>
      <w:r w:rsidRPr="007B74AF">
        <w:rPr>
          <w:i/>
          <w:sz w:val="18"/>
          <w:szCs w:val="18"/>
        </w:rPr>
        <w:t>//En cualquier parte de mi programa puedo conectarme a MySql o Oracle</w:t>
      </w:r>
    </w:p>
    <w:p w:rsidR="00091A25" w:rsidRPr="00381C61" w:rsidRDefault="00091A25" w:rsidP="00091A25">
      <w:pPr>
        <w:spacing w:line="0" w:lineRule="atLeast"/>
        <w:ind w:left="709"/>
        <w:rPr>
          <w:i/>
          <w:lang w:val="en-GB"/>
        </w:rPr>
      </w:pPr>
      <w:r w:rsidRPr="00381C61">
        <w:rPr>
          <w:i/>
          <w:color w:val="008080"/>
        </w:rPr>
        <w:t xml:space="preserve"> </w:t>
      </w:r>
      <w:proofErr w:type="gramStart"/>
      <w:r w:rsidRPr="00381C61">
        <w:rPr>
          <w:i/>
          <w:color w:val="0000FF"/>
          <w:lang w:val="en-GB"/>
        </w:rPr>
        <w:t>public</w:t>
      </w:r>
      <w:proofErr w:type="gramEnd"/>
      <w:r w:rsidRPr="00381C61">
        <w:rPr>
          <w:i/>
          <w:color w:val="0000FF"/>
          <w:lang w:val="en-GB"/>
        </w:rPr>
        <w:t xml:space="preserve"> static void </w:t>
      </w:r>
      <w:r w:rsidRPr="00381C61">
        <w:rPr>
          <w:b/>
          <w:i/>
          <w:lang w:val="en-GB"/>
        </w:rPr>
        <w:t>main</w:t>
      </w:r>
      <w:r w:rsidRPr="00381C61">
        <w:rPr>
          <w:i/>
          <w:lang w:val="en-GB"/>
        </w:rPr>
        <w:t>(String[] args) {</w:t>
      </w:r>
    </w:p>
    <w:p w:rsidR="00091A25" w:rsidRPr="00381C61" w:rsidRDefault="00091A25" w:rsidP="00091A25">
      <w:pPr>
        <w:spacing w:line="0" w:lineRule="atLeast"/>
        <w:ind w:left="709"/>
        <w:rPr>
          <w:i/>
          <w:lang w:val="en-GB"/>
        </w:rPr>
      </w:pPr>
    </w:p>
    <w:p w:rsidR="00091A25" w:rsidRPr="00091A25" w:rsidRDefault="00091A25" w:rsidP="00091A25">
      <w:pPr>
        <w:spacing w:line="0" w:lineRule="atLeast"/>
        <w:ind w:left="709"/>
        <w:rPr>
          <w:i/>
        </w:rPr>
      </w:pPr>
      <w:r w:rsidRPr="00381C61">
        <w:rPr>
          <w:i/>
          <w:lang w:val="en-GB"/>
        </w:rPr>
        <w:t xml:space="preserve">        </w:t>
      </w:r>
      <w:r w:rsidRPr="00091A25">
        <w:rPr>
          <w:i/>
        </w:rPr>
        <w:t xml:space="preserve">AbstractConexion conexion =  </w:t>
      </w:r>
      <w:proofErr w:type="gramStart"/>
      <w:r w:rsidRPr="00091A25">
        <w:rPr>
          <w:i/>
        </w:rPr>
        <w:t>Factory.obtenerConexion(</w:t>
      </w:r>
      <w:proofErr w:type="gramEnd"/>
      <w:r w:rsidRPr="00091A25">
        <w:rPr>
          <w:i/>
          <w:color w:val="FF6600"/>
        </w:rPr>
        <w:t>"Oracle"</w:t>
      </w:r>
      <w:r w:rsidRPr="00091A25">
        <w:rPr>
          <w:i/>
        </w:rPr>
        <w:t>);</w:t>
      </w:r>
    </w:p>
    <w:p w:rsidR="00091A25" w:rsidRPr="00091A25" w:rsidRDefault="00091A25" w:rsidP="00091A25">
      <w:pPr>
        <w:spacing w:line="0" w:lineRule="atLeast"/>
        <w:ind w:left="709"/>
        <w:rPr>
          <w:i/>
        </w:rPr>
      </w:pPr>
      <w:r w:rsidRPr="00091A25">
        <w:rPr>
          <w:i/>
        </w:rPr>
        <w:t xml:space="preserve">        </w:t>
      </w:r>
      <w:proofErr w:type="gramStart"/>
      <w:r w:rsidRPr="00091A25">
        <w:rPr>
          <w:i/>
        </w:rPr>
        <w:t>System.</w:t>
      </w:r>
      <w:r w:rsidRPr="00091A25">
        <w:rPr>
          <w:i/>
          <w:color w:val="008000"/>
        </w:rPr>
        <w:t>out</w:t>
      </w:r>
      <w:r w:rsidRPr="00091A25">
        <w:rPr>
          <w:i/>
        </w:rPr>
        <w:t>.println(</w:t>
      </w:r>
      <w:proofErr w:type="gramEnd"/>
      <w:r w:rsidRPr="00091A25">
        <w:rPr>
          <w:i/>
        </w:rPr>
        <w:t>conexion.descripcion());</w:t>
      </w:r>
    </w:p>
    <w:p w:rsidR="00091A25" w:rsidRPr="00091A25" w:rsidRDefault="00091A25" w:rsidP="00091A25">
      <w:pPr>
        <w:spacing w:line="0" w:lineRule="atLeast"/>
        <w:ind w:left="709"/>
        <w:rPr>
          <w:i/>
        </w:rPr>
      </w:pPr>
    </w:p>
    <w:p w:rsidR="00091A25" w:rsidRPr="00381C61" w:rsidRDefault="00091A25" w:rsidP="00091A25">
      <w:pPr>
        <w:spacing w:line="0" w:lineRule="atLeast"/>
        <w:ind w:left="709"/>
        <w:rPr>
          <w:i/>
        </w:rPr>
      </w:pPr>
      <w:r w:rsidRPr="00091A25">
        <w:rPr>
          <w:i/>
        </w:rPr>
        <w:t xml:space="preserve">  </w:t>
      </w:r>
      <w:r w:rsidRPr="00381C61">
        <w:rPr>
          <w:i/>
        </w:rPr>
        <w:t>}</w:t>
      </w:r>
    </w:p>
    <w:p w:rsidR="00091A25" w:rsidRPr="00BA7B45" w:rsidRDefault="00091A25" w:rsidP="00091A25">
      <w:pPr>
        <w:spacing w:line="0" w:lineRule="atLeast"/>
        <w:ind w:left="709"/>
        <w:rPr>
          <w:i/>
        </w:rPr>
      </w:pPr>
    </w:p>
    <w:p w:rsidR="00091A25" w:rsidRDefault="00091A25" w:rsidP="00091A25">
      <w:pPr>
        <w:spacing w:line="100" w:lineRule="atLeast"/>
      </w:pPr>
    </w:p>
    <w:p w:rsidR="00091A25" w:rsidRPr="00DD6701" w:rsidRDefault="00091A25" w:rsidP="00091A25">
      <w:pPr>
        <w:spacing w:line="100" w:lineRule="atLeast"/>
        <w:rPr>
          <w:rFonts w:ascii="Calibri" w:hAnsi="Calibri" w:cs="Arial"/>
          <w:sz w:val="28"/>
        </w:rPr>
      </w:pPr>
      <w:r w:rsidRPr="00DD6701">
        <w:rPr>
          <w:rFonts w:ascii="Calibri" w:hAnsi="Calibri" w:cs="Arial"/>
          <w:sz w:val="28"/>
        </w:rPr>
        <w:t>Singleton</w:t>
      </w:r>
    </w:p>
    <w:p w:rsidR="00091A25" w:rsidRPr="00DD6701" w:rsidRDefault="00091A25" w:rsidP="00091A25">
      <w:pPr>
        <w:tabs>
          <w:tab w:val="num" w:pos="1440"/>
        </w:tabs>
        <w:spacing w:line="100" w:lineRule="atLeast"/>
        <w:ind w:left="360"/>
        <w:rPr>
          <w:rFonts w:ascii="Calibri" w:hAnsi="Calibri"/>
          <w:sz w:val="22"/>
          <w:szCs w:val="22"/>
        </w:rPr>
      </w:pPr>
      <w:r w:rsidRPr="00DD6701">
        <w:rPr>
          <w:rFonts w:ascii="Calibri" w:hAnsi="Calibri"/>
          <w:sz w:val="22"/>
          <w:szCs w:val="22"/>
        </w:rPr>
        <w:t>Propósito: Asegurar que una clase sólo tiene un ejemplar, y proporcionar un punto de acceso global a éste</w:t>
      </w:r>
    </w:p>
    <w:p w:rsidR="00091A25" w:rsidRPr="00DD6701" w:rsidRDefault="00091A25" w:rsidP="00091A25">
      <w:pPr>
        <w:tabs>
          <w:tab w:val="num" w:pos="1440"/>
        </w:tabs>
        <w:spacing w:line="100" w:lineRule="atLeast"/>
        <w:rPr>
          <w:rFonts w:ascii="Calibri" w:hAnsi="Calibri"/>
          <w:sz w:val="22"/>
          <w:szCs w:val="22"/>
        </w:rPr>
      </w:pPr>
      <w:r w:rsidRPr="00DD6701">
        <w:rPr>
          <w:rFonts w:ascii="Calibri" w:hAnsi="Calibri"/>
          <w:sz w:val="22"/>
          <w:szCs w:val="22"/>
        </w:rPr>
        <w:t>Motivación</w:t>
      </w:r>
    </w:p>
    <w:p w:rsidR="00091A25" w:rsidRPr="00DD6701" w:rsidRDefault="00091A25" w:rsidP="00074113">
      <w:pPr>
        <w:numPr>
          <w:ilvl w:val="0"/>
          <w:numId w:val="41"/>
        </w:numPr>
        <w:suppressAutoHyphens/>
        <w:spacing w:line="100" w:lineRule="atLeast"/>
        <w:ind w:left="714" w:hanging="357"/>
        <w:rPr>
          <w:rFonts w:ascii="Calibri" w:hAnsi="Calibri"/>
          <w:sz w:val="22"/>
          <w:szCs w:val="22"/>
        </w:rPr>
      </w:pPr>
      <w:r w:rsidRPr="00DD6701">
        <w:rPr>
          <w:rFonts w:ascii="Calibri" w:hAnsi="Calibri"/>
          <w:sz w:val="22"/>
          <w:szCs w:val="22"/>
        </w:rPr>
        <w:t>Algunas clases sólo necesitan exactamente un ejemplar</w:t>
      </w:r>
    </w:p>
    <w:p w:rsidR="00091A25" w:rsidRPr="00DD6701" w:rsidRDefault="00091A25" w:rsidP="00074113">
      <w:pPr>
        <w:numPr>
          <w:ilvl w:val="0"/>
          <w:numId w:val="41"/>
        </w:numPr>
        <w:suppressAutoHyphens/>
        <w:spacing w:line="100" w:lineRule="atLeast"/>
        <w:ind w:left="714" w:hanging="357"/>
        <w:rPr>
          <w:rFonts w:ascii="Calibri" w:hAnsi="Calibri"/>
          <w:sz w:val="22"/>
          <w:szCs w:val="22"/>
        </w:rPr>
      </w:pPr>
      <w:r w:rsidRPr="00DD6701">
        <w:rPr>
          <w:rFonts w:ascii="Calibri" w:hAnsi="Calibri"/>
          <w:sz w:val="22"/>
          <w:szCs w:val="22"/>
        </w:rPr>
        <w:t xml:space="preserve">Un </w:t>
      </w:r>
      <w:r w:rsidRPr="00C6256C">
        <w:rPr>
          <w:rFonts w:ascii="Calibri" w:hAnsi="Calibri"/>
          <w:sz w:val="22"/>
          <w:szCs w:val="22"/>
        </w:rPr>
        <w:t xml:space="preserve">spooler </w:t>
      </w:r>
      <w:r w:rsidRPr="00DD6701">
        <w:rPr>
          <w:rFonts w:ascii="Calibri" w:hAnsi="Calibri"/>
          <w:sz w:val="22"/>
          <w:szCs w:val="22"/>
        </w:rPr>
        <w:t>de impresión en un sistema, aunque haya varias impresoras</w:t>
      </w:r>
    </w:p>
    <w:p w:rsidR="00091A25" w:rsidRPr="00DD6701" w:rsidRDefault="00091A25" w:rsidP="00074113">
      <w:pPr>
        <w:numPr>
          <w:ilvl w:val="0"/>
          <w:numId w:val="41"/>
        </w:numPr>
        <w:suppressAutoHyphens/>
        <w:spacing w:line="100" w:lineRule="atLeast"/>
        <w:ind w:left="714" w:hanging="357"/>
        <w:rPr>
          <w:rFonts w:ascii="Calibri" w:hAnsi="Calibri"/>
          <w:sz w:val="22"/>
          <w:szCs w:val="22"/>
        </w:rPr>
      </w:pPr>
      <w:r w:rsidRPr="00DD6701">
        <w:rPr>
          <w:rFonts w:ascii="Calibri" w:hAnsi="Calibri"/>
          <w:sz w:val="22"/>
          <w:szCs w:val="22"/>
        </w:rPr>
        <w:t>Un sólo sistema de archivos</w:t>
      </w:r>
    </w:p>
    <w:p w:rsidR="00091A25" w:rsidRPr="00DD6701" w:rsidRDefault="00091A25" w:rsidP="00074113">
      <w:pPr>
        <w:numPr>
          <w:ilvl w:val="0"/>
          <w:numId w:val="41"/>
        </w:numPr>
        <w:suppressAutoHyphens/>
        <w:spacing w:line="100" w:lineRule="atLeast"/>
        <w:ind w:left="714" w:hanging="357"/>
        <w:rPr>
          <w:rFonts w:ascii="Calibri" w:hAnsi="Calibri"/>
          <w:sz w:val="22"/>
          <w:szCs w:val="22"/>
        </w:rPr>
      </w:pPr>
      <w:r w:rsidRPr="00DD6701">
        <w:rPr>
          <w:rFonts w:ascii="Calibri" w:hAnsi="Calibri"/>
          <w:sz w:val="22"/>
          <w:szCs w:val="22"/>
        </w:rPr>
        <w:t>Un sólo gestor de ventanas</w:t>
      </w:r>
    </w:p>
    <w:p w:rsidR="00091A25" w:rsidRPr="00DD6701" w:rsidRDefault="00091A25" w:rsidP="00074113">
      <w:pPr>
        <w:numPr>
          <w:ilvl w:val="0"/>
          <w:numId w:val="41"/>
        </w:numPr>
        <w:suppressAutoHyphens/>
        <w:spacing w:line="100" w:lineRule="atLeast"/>
        <w:ind w:left="714" w:hanging="357"/>
        <w:rPr>
          <w:rFonts w:ascii="Calibri" w:hAnsi="Calibri"/>
          <w:sz w:val="22"/>
          <w:szCs w:val="22"/>
        </w:rPr>
      </w:pPr>
      <w:r w:rsidRPr="00DD6701">
        <w:rPr>
          <w:rFonts w:ascii="Calibri" w:hAnsi="Calibri"/>
          <w:sz w:val="22"/>
          <w:szCs w:val="22"/>
        </w:rPr>
        <w:t>En vez de tener una variable global para acceder a ese ejemplar único, la clase se encarga de proporcionar un método de acceso</w:t>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Diagrama UML:</w:t>
      </w:r>
    </w:p>
    <w:p w:rsidR="00091A25" w:rsidRPr="00DD6701" w:rsidRDefault="00212DC5" w:rsidP="00091A25">
      <w:pPr>
        <w:spacing w:line="100" w:lineRule="atLeast"/>
        <w:rPr>
          <w:rFonts w:ascii="Calibri" w:hAnsi="Calibri"/>
          <w:sz w:val="22"/>
          <w:szCs w:val="22"/>
        </w:rPr>
      </w:pPr>
      <w:r>
        <w:rPr>
          <w:rFonts w:ascii="Calibri" w:hAnsi="Calibri"/>
          <w:noProof/>
          <w:sz w:val="22"/>
          <w:szCs w:val="22"/>
          <w:lang w:val="es-AR" w:eastAsia="es-AR"/>
        </w:rPr>
        <w:drawing>
          <wp:inline distT="0" distB="0" distL="0" distR="0">
            <wp:extent cx="5293360" cy="1948815"/>
            <wp:effectExtent l="0" t="0" r="0"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93360" cy="1948815"/>
                    </a:xfrm>
                    <a:prstGeom prst="rect">
                      <a:avLst/>
                    </a:prstGeom>
                    <a:noFill/>
                    <a:ln>
                      <a:noFill/>
                    </a:ln>
                    <a:effectLst/>
                  </pic:spPr>
                </pic:pic>
              </a:graphicData>
            </a:graphic>
          </wp:inline>
        </w:drawing>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Aplicación</w:t>
      </w:r>
    </w:p>
    <w:p w:rsidR="00091A25" w:rsidRPr="00DD6701" w:rsidRDefault="00091A25" w:rsidP="00074113">
      <w:pPr>
        <w:numPr>
          <w:ilvl w:val="0"/>
          <w:numId w:val="41"/>
        </w:numPr>
        <w:suppressAutoHyphens/>
        <w:spacing w:line="100" w:lineRule="atLeast"/>
        <w:ind w:left="714" w:hanging="357"/>
        <w:rPr>
          <w:rFonts w:ascii="Calibri" w:hAnsi="Calibri"/>
          <w:sz w:val="22"/>
          <w:szCs w:val="22"/>
        </w:rPr>
      </w:pPr>
      <w:r w:rsidRPr="00DD6701">
        <w:rPr>
          <w:rFonts w:ascii="Calibri" w:hAnsi="Calibri"/>
          <w:sz w:val="22"/>
          <w:szCs w:val="22"/>
        </w:rPr>
        <w:t>Cuando sólo puede haber un ejemplar de una clase, y debe ser accesible a los clientes desde un punto de acceso bien conocido</w:t>
      </w:r>
    </w:p>
    <w:p w:rsidR="00091A25" w:rsidRPr="00DD6701" w:rsidRDefault="00091A25" w:rsidP="00074113">
      <w:pPr>
        <w:numPr>
          <w:ilvl w:val="0"/>
          <w:numId w:val="41"/>
        </w:numPr>
        <w:suppressAutoHyphens/>
        <w:spacing w:line="100" w:lineRule="atLeast"/>
        <w:ind w:left="714" w:hanging="357"/>
        <w:rPr>
          <w:rFonts w:ascii="Calibri" w:hAnsi="Calibri"/>
          <w:sz w:val="22"/>
          <w:szCs w:val="22"/>
        </w:rPr>
      </w:pPr>
      <w:r w:rsidRPr="00DD6701">
        <w:rPr>
          <w:rFonts w:ascii="Calibri" w:hAnsi="Calibri"/>
          <w:sz w:val="22"/>
          <w:szCs w:val="22"/>
        </w:rPr>
        <w:t>Cuando el único ejemplar pudiera ser extensible por herencia, y los clientes deberían usar el ejemplar de una subclase sin modificar su código</w:t>
      </w:r>
    </w:p>
    <w:p w:rsidR="00091A25" w:rsidRPr="00DD6701" w:rsidRDefault="00091A25" w:rsidP="00091A25">
      <w:pPr>
        <w:spacing w:line="100" w:lineRule="atLeast"/>
        <w:rPr>
          <w:rFonts w:ascii="Calibri" w:hAnsi="Calibri"/>
          <w:sz w:val="22"/>
          <w:szCs w:val="22"/>
        </w:rPr>
      </w:pP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Ejemplo JAVA:</w:t>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Tengo un sistema al cual acceden muchas personas y no quiero que cada persona que ingrese cree un objeto ya que ocupa espacio en memoria innecesario.</w:t>
      </w:r>
    </w:p>
    <w:p w:rsidR="00091A25" w:rsidRPr="007B74AF" w:rsidRDefault="00091A25" w:rsidP="00091A25">
      <w:pPr>
        <w:spacing w:line="0" w:lineRule="atLeast"/>
        <w:ind w:left="709"/>
        <w:rPr>
          <w:i/>
          <w:sz w:val="18"/>
          <w:szCs w:val="18"/>
        </w:rPr>
      </w:pPr>
      <w:r w:rsidRPr="007B74AF">
        <w:rPr>
          <w:i/>
          <w:sz w:val="18"/>
          <w:szCs w:val="18"/>
        </w:rPr>
        <w:lastRenderedPageBreak/>
        <w:t>//Creo mi clase</w:t>
      </w:r>
    </w:p>
    <w:p w:rsidR="00091A25" w:rsidRDefault="00091A25" w:rsidP="00091A25">
      <w:pPr>
        <w:spacing w:line="0" w:lineRule="atLeast"/>
        <w:ind w:left="709"/>
        <w:rPr>
          <w:i/>
        </w:rPr>
      </w:pPr>
      <w:proofErr w:type="gramStart"/>
      <w:r w:rsidRPr="006D5DAA">
        <w:rPr>
          <w:i/>
          <w:color w:val="0000FF"/>
        </w:rPr>
        <w:t>public</w:t>
      </w:r>
      <w:proofErr w:type="gramEnd"/>
      <w:r w:rsidRPr="00EC3B0C">
        <w:rPr>
          <w:i/>
        </w:rPr>
        <w:t xml:space="preserve"> </w:t>
      </w:r>
      <w:r w:rsidRPr="006D5DAA">
        <w:rPr>
          <w:i/>
          <w:color w:val="0000FF"/>
        </w:rPr>
        <w:t>class</w:t>
      </w:r>
      <w:r w:rsidRPr="00EC3B0C">
        <w:rPr>
          <w:i/>
        </w:rPr>
        <w:t xml:space="preserve"> </w:t>
      </w:r>
      <w:r w:rsidRPr="006D5DAA">
        <w:rPr>
          <w:b/>
          <w:i/>
        </w:rPr>
        <w:t>UnicaService</w:t>
      </w:r>
      <w:r w:rsidRPr="00EC3B0C">
        <w:rPr>
          <w:i/>
        </w:rPr>
        <w:t xml:space="preserve"> {</w:t>
      </w:r>
    </w:p>
    <w:p w:rsidR="00091A25" w:rsidRPr="007B74AF" w:rsidRDefault="00091A25" w:rsidP="00091A25">
      <w:pPr>
        <w:spacing w:line="0" w:lineRule="atLeast"/>
        <w:ind w:left="709"/>
        <w:rPr>
          <w:i/>
          <w:sz w:val="18"/>
          <w:szCs w:val="18"/>
        </w:rPr>
      </w:pPr>
      <w:r w:rsidRPr="007B74AF">
        <w:rPr>
          <w:i/>
          <w:sz w:val="18"/>
          <w:szCs w:val="18"/>
        </w:rPr>
        <w:t xml:space="preserve">//Creo una </w:t>
      </w:r>
      <w:r w:rsidRPr="007B74AF">
        <w:rPr>
          <w:rFonts w:hint="eastAsia"/>
          <w:i/>
          <w:sz w:val="18"/>
          <w:szCs w:val="18"/>
        </w:rPr>
        <w:t>variable de clase para almacenar mi instancia</w:t>
      </w:r>
    </w:p>
    <w:p w:rsidR="00091A25" w:rsidRPr="00EC3B0C" w:rsidRDefault="00091A25" w:rsidP="00091A25">
      <w:pPr>
        <w:spacing w:line="0" w:lineRule="atLeast"/>
        <w:ind w:left="709"/>
        <w:rPr>
          <w:i/>
        </w:rPr>
      </w:pPr>
      <w:r w:rsidRPr="00EC3B0C">
        <w:rPr>
          <w:i/>
        </w:rPr>
        <w:t xml:space="preserve">    </w:t>
      </w:r>
      <w:proofErr w:type="gramStart"/>
      <w:r w:rsidRPr="006D5DAA">
        <w:rPr>
          <w:i/>
          <w:color w:val="0000FF"/>
        </w:rPr>
        <w:t>private</w:t>
      </w:r>
      <w:proofErr w:type="gramEnd"/>
      <w:r w:rsidRPr="00EC3B0C">
        <w:rPr>
          <w:i/>
        </w:rPr>
        <w:t xml:space="preserve"> </w:t>
      </w:r>
      <w:r w:rsidRPr="006D5DAA">
        <w:rPr>
          <w:i/>
          <w:color w:val="0000FF"/>
        </w:rPr>
        <w:t>static</w:t>
      </w:r>
      <w:r w:rsidRPr="00EC3B0C">
        <w:rPr>
          <w:i/>
        </w:rPr>
        <w:t xml:space="preserve"> UnicaService </w:t>
      </w:r>
      <w:r w:rsidRPr="006D5DAA">
        <w:rPr>
          <w:i/>
          <w:color w:val="008000"/>
        </w:rPr>
        <w:t>instancia</w:t>
      </w:r>
      <w:r w:rsidRPr="00EC3B0C">
        <w:rPr>
          <w:i/>
        </w:rPr>
        <w:t>;</w:t>
      </w:r>
    </w:p>
    <w:p w:rsidR="00091A25" w:rsidRPr="007B74AF" w:rsidRDefault="00091A25" w:rsidP="00091A25">
      <w:pPr>
        <w:spacing w:line="0" w:lineRule="atLeast"/>
        <w:ind w:left="709"/>
        <w:rPr>
          <w:i/>
          <w:sz w:val="18"/>
          <w:szCs w:val="18"/>
        </w:rPr>
      </w:pPr>
      <w:r w:rsidRPr="007B74AF">
        <w:rPr>
          <w:i/>
          <w:sz w:val="18"/>
          <w:szCs w:val="18"/>
        </w:rPr>
        <w:t>//Creo constructores privados para que no puedan instaciar mi clase por fuera.</w:t>
      </w:r>
    </w:p>
    <w:p w:rsidR="00091A25" w:rsidRPr="006D5DAA" w:rsidRDefault="00091A25" w:rsidP="00091A25">
      <w:pPr>
        <w:spacing w:line="0" w:lineRule="atLeast"/>
        <w:ind w:left="709"/>
        <w:rPr>
          <w:i/>
          <w:color w:val="008000"/>
        </w:rPr>
      </w:pPr>
      <w:r w:rsidRPr="00EC3B0C">
        <w:rPr>
          <w:i/>
        </w:rPr>
        <w:t xml:space="preserve">    </w:t>
      </w:r>
      <w:proofErr w:type="gramStart"/>
      <w:r w:rsidRPr="006D5DAA">
        <w:rPr>
          <w:i/>
          <w:color w:val="0000FF"/>
        </w:rPr>
        <w:t>private</w:t>
      </w:r>
      <w:proofErr w:type="gramEnd"/>
      <w:r w:rsidRPr="00EC3B0C">
        <w:rPr>
          <w:i/>
        </w:rPr>
        <w:t xml:space="preserve"> </w:t>
      </w:r>
      <w:r w:rsidRPr="006D5DAA">
        <w:rPr>
          <w:b/>
          <w:i/>
        </w:rPr>
        <w:t>UnicaService</w:t>
      </w:r>
      <w:r w:rsidRPr="00EC3B0C">
        <w:rPr>
          <w:i/>
        </w:rPr>
        <w:t>(){</w:t>
      </w:r>
    </w:p>
    <w:p w:rsidR="00091A25" w:rsidRPr="00EC3B0C" w:rsidRDefault="00091A25" w:rsidP="00091A25">
      <w:pPr>
        <w:spacing w:line="0" w:lineRule="atLeast"/>
        <w:ind w:left="709"/>
        <w:rPr>
          <w:i/>
        </w:rPr>
      </w:pPr>
    </w:p>
    <w:p w:rsidR="00091A25" w:rsidRDefault="00091A25" w:rsidP="00091A25">
      <w:pPr>
        <w:spacing w:line="0" w:lineRule="atLeast"/>
        <w:ind w:left="709"/>
        <w:rPr>
          <w:i/>
        </w:rPr>
      </w:pPr>
      <w:r w:rsidRPr="00EC3B0C">
        <w:rPr>
          <w:i/>
        </w:rPr>
        <w:t xml:space="preserve">    }</w:t>
      </w:r>
    </w:p>
    <w:p w:rsidR="00091A25" w:rsidRPr="007B74AF" w:rsidRDefault="00091A25" w:rsidP="00091A25">
      <w:pPr>
        <w:spacing w:line="0" w:lineRule="atLeast"/>
        <w:ind w:left="709"/>
        <w:rPr>
          <w:i/>
          <w:sz w:val="18"/>
          <w:szCs w:val="18"/>
        </w:rPr>
      </w:pPr>
      <w:r w:rsidRPr="007B74AF">
        <w:rPr>
          <w:i/>
          <w:sz w:val="18"/>
          <w:szCs w:val="18"/>
        </w:rPr>
        <w:t>//Creo un método estático el cual retorna una instacia de la clase.</w:t>
      </w:r>
    </w:p>
    <w:p w:rsidR="00091A25" w:rsidRDefault="00091A25" w:rsidP="00091A25">
      <w:pPr>
        <w:spacing w:line="0" w:lineRule="atLeast"/>
        <w:ind w:left="709"/>
        <w:rPr>
          <w:i/>
        </w:rPr>
      </w:pPr>
      <w:r w:rsidRPr="00EC3B0C">
        <w:rPr>
          <w:i/>
        </w:rPr>
        <w:t xml:space="preserve">    </w:t>
      </w:r>
      <w:proofErr w:type="gramStart"/>
      <w:r w:rsidRPr="006D5DAA">
        <w:rPr>
          <w:i/>
          <w:color w:val="0000FF"/>
        </w:rPr>
        <w:t>public</w:t>
      </w:r>
      <w:proofErr w:type="gramEnd"/>
      <w:r w:rsidRPr="00EC3B0C">
        <w:rPr>
          <w:i/>
        </w:rPr>
        <w:t xml:space="preserve"> </w:t>
      </w:r>
      <w:r w:rsidRPr="006D5DAA">
        <w:rPr>
          <w:i/>
          <w:color w:val="0000FF"/>
        </w:rPr>
        <w:t>static</w:t>
      </w:r>
      <w:r w:rsidRPr="00EC3B0C">
        <w:rPr>
          <w:i/>
        </w:rPr>
        <w:t xml:space="preserve"> </w:t>
      </w:r>
      <w:r w:rsidRPr="006D5DAA">
        <w:rPr>
          <w:i/>
        </w:rPr>
        <w:t>UnicaService</w:t>
      </w:r>
      <w:r w:rsidRPr="00EC3B0C">
        <w:rPr>
          <w:i/>
        </w:rPr>
        <w:t xml:space="preserve"> </w:t>
      </w:r>
      <w:r w:rsidRPr="006D5DAA">
        <w:rPr>
          <w:b/>
          <w:i/>
        </w:rPr>
        <w:t>getInstance</w:t>
      </w:r>
      <w:r w:rsidRPr="00EC3B0C">
        <w:rPr>
          <w:i/>
        </w:rPr>
        <w:t>(){</w:t>
      </w:r>
    </w:p>
    <w:p w:rsidR="00091A25" w:rsidRPr="007B74AF" w:rsidRDefault="00091A25" w:rsidP="00091A25">
      <w:pPr>
        <w:spacing w:line="0" w:lineRule="atLeast"/>
        <w:ind w:left="709"/>
        <w:rPr>
          <w:i/>
          <w:sz w:val="18"/>
          <w:szCs w:val="18"/>
        </w:rPr>
      </w:pPr>
      <w:r>
        <w:rPr>
          <w:i/>
        </w:rPr>
        <w:tab/>
      </w:r>
      <w:r w:rsidRPr="007B74AF">
        <w:rPr>
          <w:i/>
          <w:sz w:val="18"/>
          <w:szCs w:val="18"/>
        </w:rPr>
        <w:t>//Si mi instacia es nula la creo</w:t>
      </w:r>
    </w:p>
    <w:p w:rsidR="00091A25" w:rsidRPr="00EC3B0C" w:rsidRDefault="00091A25" w:rsidP="00091A25">
      <w:pPr>
        <w:spacing w:line="0" w:lineRule="atLeast"/>
        <w:ind w:left="709"/>
        <w:rPr>
          <w:i/>
        </w:rPr>
      </w:pPr>
      <w:r w:rsidRPr="00EC3B0C">
        <w:rPr>
          <w:i/>
        </w:rPr>
        <w:t xml:space="preserve">        </w:t>
      </w:r>
      <w:proofErr w:type="gramStart"/>
      <w:r w:rsidRPr="006D5DAA">
        <w:rPr>
          <w:i/>
          <w:color w:val="0000FF"/>
        </w:rPr>
        <w:t>if</w:t>
      </w:r>
      <w:r w:rsidRPr="00EC3B0C">
        <w:rPr>
          <w:i/>
        </w:rPr>
        <w:t>(</w:t>
      </w:r>
      <w:proofErr w:type="gramEnd"/>
      <w:r w:rsidRPr="006D5DAA">
        <w:rPr>
          <w:i/>
          <w:color w:val="008000"/>
        </w:rPr>
        <w:t>instancia</w:t>
      </w:r>
      <w:r w:rsidRPr="00EC3B0C">
        <w:rPr>
          <w:i/>
        </w:rPr>
        <w:t>==</w:t>
      </w:r>
      <w:r w:rsidRPr="006D5DAA">
        <w:rPr>
          <w:i/>
          <w:color w:val="0000FF"/>
        </w:rPr>
        <w:t>null</w:t>
      </w:r>
      <w:r w:rsidRPr="00EC3B0C">
        <w:rPr>
          <w:i/>
        </w:rPr>
        <w:t>){</w:t>
      </w:r>
    </w:p>
    <w:p w:rsidR="00091A25" w:rsidRPr="00EC3B0C" w:rsidRDefault="00091A25" w:rsidP="00091A25">
      <w:pPr>
        <w:spacing w:line="0" w:lineRule="atLeast"/>
        <w:ind w:left="709"/>
        <w:rPr>
          <w:i/>
        </w:rPr>
      </w:pPr>
      <w:r w:rsidRPr="00EC3B0C">
        <w:rPr>
          <w:i/>
        </w:rPr>
        <w:t xml:space="preserve">            </w:t>
      </w:r>
      <w:proofErr w:type="gramStart"/>
      <w:r w:rsidRPr="006D5DAA">
        <w:rPr>
          <w:i/>
          <w:color w:val="008000"/>
        </w:rPr>
        <w:t>instancia</w:t>
      </w:r>
      <w:proofErr w:type="gramEnd"/>
      <w:r w:rsidRPr="00EC3B0C">
        <w:rPr>
          <w:i/>
        </w:rPr>
        <w:t xml:space="preserve"> = </w:t>
      </w:r>
      <w:r w:rsidRPr="006D5DAA">
        <w:rPr>
          <w:i/>
          <w:color w:val="0000FF"/>
        </w:rPr>
        <w:t>new</w:t>
      </w:r>
      <w:r w:rsidRPr="00EC3B0C">
        <w:rPr>
          <w:i/>
        </w:rPr>
        <w:t xml:space="preserve"> UnicaService();</w:t>
      </w:r>
    </w:p>
    <w:p w:rsidR="00091A25" w:rsidRPr="00EC3B0C" w:rsidRDefault="00091A25" w:rsidP="00091A25">
      <w:pPr>
        <w:spacing w:line="0" w:lineRule="atLeast"/>
        <w:ind w:left="709"/>
        <w:rPr>
          <w:i/>
        </w:rPr>
      </w:pPr>
      <w:r w:rsidRPr="00EC3B0C">
        <w:rPr>
          <w:i/>
        </w:rPr>
        <w:t xml:space="preserve">        }</w:t>
      </w:r>
    </w:p>
    <w:p w:rsidR="00091A25" w:rsidRPr="007B74AF" w:rsidRDefault="00091A25" w:rsidP="00091A25">
      <w:pPr>
        <w:spacing w:line="0" w:lineRule="atLeast"/>
        <w:ind w:left="709"/>
        <w:rPr>
          <w:i/>
          <w:sz w:val="18"/>
          <w:szCs w:val="18"/>
        </w:rPr>
      </w:pPr>
      <w:r w:rsidRPr="007B74AF">
        <w:rPr>
          <w:i/>
          <w:sz w:val="18"/>
          <w:szCs w:val="18"/>
        </w:rPr>
        <w:t xml:space="preserve">//retorno mi única instacia.     </w:t>
      </w:r>
    </w:p>
    <w:p w:rsidR="00091A25" w:rsidRPr="00EC3B0C" w:rsidRDefault="00091A25" w:rsidP="00091A25">
      <w:pPr>
        <w:spacing w:line="0" w:lineRule="atLeast"/>
        <w:ind w:left="709"/>
        <w:rPr>
          <w:i/>
        </w:rPr>
      </w:pPr>
      <w:r w:rsidRPr="00EC3B0C">
        <w:rPr>
          <w:i/>
        </w:rPr>
        <w:t xml:space="preserve">   </w:t>
      </w:r>
      <w:proofErr w:type="gramStart"/>
      <w:r w:rsidRPr="006D5DAA">
        <w:rPr>
          <w:i/>
          <w:color w:val="0000FF"/>
        </w:rPr>
        <w:t>return</w:t>
      </w:r>
      <w:proofErr w:type="gramEnd"/>
      <w:r w:rsidRPr="00EC3B0C">
        <w:rPr>
          <w:i/>
        </w:rPr>
        <w:t xml:space="preserve"> </w:t>
      </w:r>
      <w:r w:rsidRPr="006D5DAA">
        <w:rPr>
          <w:i/>
          <w:color w:val="008000"/>
        </w:rPr>
        <w:t>instancia</w:t>
      </w:r>
      <w:r w:rsidRPr="00EC3B0C">
        <w:rPr>
          <w:i/>
        </w:rPr>
        <w:t>;</w:t>
      </w:r>
    </w:p>
    <w:p w:rsidR="00091A25" w:rsidRPr="00EC3B0C" w:rsidRDefault="00091A25" w:rsidP="00091A25">
      <w:pPr>
        <w:spacing w:line="0" w:lineRule="atLeast"/>
        <w:ind w:left="709"/>
        <w:rPr>
          <w:i/>
        </w:rPr>
      </w:pPr>
      <w:r w:rsidRPr="00EC3B0C">
        <w:rPr>
          <w:i/>
        </w:rPr>
        <w:t xml:space="preserve">    }</w:t>
      </w:r>
    </w:p>
    <w:p w:rsidR="00091A25" w:rsidRDefault="00091A25" w:rsidP="00091A25">
      <w:pPr>
        <w:spacing w:line="0" w:lineRule="atLeast"/>
        <w:ind w:left="709"/>
        <w:rPr>
          <w:i/>
        </w:rPr>
      </w:pPr>
      <w:r w:rsidRPr="00EC3B0C">
        <w:rPr>
          <w:i/>
        </w:rPr>
        <w:t>}</w:t>
      </w:r>
    </w:p>
    <w:p w:rsidR="00091A25" w:rsidRPr="00EC3B0C" w:rsidRDefault="00091A25" w:rsidP="00091A25">
      <w:pPr>
        <w:spacing w:line="0" w:lineRule="atLeast"/>
        <w:ind w:left="709"/>
        <w:rPr>
          <w:i/>
        </w:rPr>
      </w:pPr>
    </w:p>
    <w:p w:rsidR="00091A25" w:rsidRPr="00DD6701" w:rsidRDefault="00091A25" w:rsidP="00091A25">
      <w:pPr>
        <w:spacing w:line="100" w:lineRule="atLeast"/>
        <w:rPr>
          <w:rFonts w:ascii="Calibri" w:hAnsi="Calibri" w:cs="Arial"/>
          <w:sz w:val="28"/>
        </w:rPr>
      </w:pPr>
      <w:r w:rsidRPr="00DD6701">
        <w:rPr>
          <w:rFonts w:ascii="Calibri" w:hAnsi="Calibri" w:cs="Arial"/>
          <w:sz w:val="28"/>
        </w:rPr>
        <w:t>Facade</w:t>
      </w:r>
    </w:p>
    <w:p w:rsidR="00340593" w:rsidRPr="00DD6701" w:rsidRDefault="00340593" w:rsidP="00091A25">
      <w:pPr>
        <w:spacing w:line="100" w:lineRule="atLeast"/>
        <w:rPr>
          <w:rFonts w:ascii="Calibri" w:hAnsi="Calibri" w:cs="Arial"/>
          <w:sz w:val="28"/>
        </w:rPr>
      </w:pP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Propósito: Simplifica el acceso a un conjunto de objetos proporcionando uno que todos los clientes pueden usar para comunicarse con el conjunto</w:t>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Motivación: Minimizar las comunicaciones y dependencias entre subsistemas</w:t>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Diagrama UML:</w:t>
      </w:r>
    </w:p>
    <w:p w:rsidR="00091A25" w:rsidRPr="00DD6701" w:rsidRDefault="00212DC5" w:rsidP="00091A25">
      <w:pPr>
        <w:spacing w:line="100" w:lineRule="atLeast"/>
        <w:rPr>
          <w:rFonts w:ascii="Calibri" w:hAnsi="Calibri"/>
          <w:sz w:val="22"/>
          <w:szCs w:val="22"/>
        </w:rPr>
      </w:pPr>
      <w:r>
        <w:rPr>
          <w:rFonts w:ascii="Calibri" w:hAnsi="Calibri"/>
          <w:noProof/>
          <w:sz w:val="22"/>
          <w:szCs w:val="22"/>
          <w:lang w:val="es-AR" w:eastAsia="es-AR"/>
        </w:rPr>
        <w:drawing>
          <wp:inline distT="0" distB="0" distL="0" distR="0">
            <wp:extent cx="4768850" cy="1738630"/>
            <wp:effectExtent l="0" t="0" r="0"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8850" cy="1738630"/>
                    </a:xfrm>
                    <a:prstGeom prst="rect">
                      <a:avLst/>
                    </a:prstGeom>
                    <a:noFill/>
                    <a:ln>
                      <a:noFill/>
                    </a:ln>
                    <a:effectLst/>
                  </pic:spPr>
                </pic:pic>
              </a:graphicData>
            </a:graphic>
          </wp:inline>
        </w:drawing>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Aplicación:</w:t>
      </w:r>
    </w:p>
    <w:p w:rsidR="00091A25" w:rsidRPr="00DD6701" w:rsidRDefault="00091A25" w:rsidP="00074113">
      <w:pPr>
        <w:numPr>
          <w:ilvl w:val="0"/>
          <w:numId w:val="41"/>
        </w:numPr>
        <w:suppressAutoHyphens/>
        <w:spacing w:line="100" w:lineRule="atLeast"/>
        <w:ind w:left="714" w:hanging="357"/>
        <w:rPr>
          <w:rFonts w:ascii="Calibri" w:hAnsi="Calibri"/>
          <w:sz w:val="22"/>
          <w:szCs w:val="22"/>
        </w:rPr>
      </w:pPr>
      <w:r w:rsidRPr="00DD6701">
        <w:rPr>
          <w:rFonts w:ascii="Calibri" w:hAnsi="Calibri"/>
          <w:sz w:val="22"/>
          <w:szCs w:val="22"/>
        </w:rPr>
        <w:t>Para proporcionar una interfaz sencilla a un subsistema complejo</w:t>
      </w:r>
    </w:p>
    <w:p w:rsidR="00091A25" w:rsidRPr="00DD6701" w:rsidRDefault="00091A25" w:rsidP="00074113">
      <w:pPr>
        <w:numPr>
          <w:ilvl w:val="0"/>
          <w:numId w:val="42"/>
        </w:numPr>
        <w:suppressAutoHyphens/>
        <w:spacing w:line="100" w:lineRule="atLeast"/>
        <w:ind w:left="714" w:hanging="357"/>
        <w:rPr>
          <w:rFonts w:ascii="Calibri" w:hAnsi="Calibri"/>
          <w:sz w:val="22"/>
          <w:szCs w:val="22"/>
        </w:rPr>
      </w:pPr>
      <w:r w:rsidRPr="00DD6701">
        <w:rPr>
          <w:rFonts w:ascii="Calibri" w:hAnsi="Calibri"/>
          <w:sz w:val="22"/>
          <w:szCs w:val="22"/>
        </w:rPr>
        <w:t>Cuando hay muchas dependencias entre los clientes y las clases de implementación de una abstracción. Esto mejora la independencia de subsistemas y la portabilidad</w:t>
      </w:r>
    </w:p>
    <w:p w:rsidR="00091A25" w:rsidRPr="00DD6701" w:rsidRDefault="00091A25" w:rsidP="00074113">
      <w:pPr>
        <w:numPr>
          <w:ilvl w:val="0"/>
          <w:numId w:val="43"/>
        </w:numPr>
        <w:suppressAutoHyphens/>
        <w:spacing w:line="100" w:lineRule="atLeast"/>
        <w:ind w:left="714" w:hanging="357"/>
        <w:rPr>
          <w:rFonts w:ascii="Calibri" w:hAnsi="Calibri"/>
          <w:sz w:val="22"/>
          <w:szCs w:val="22"/>
        </w:rPr>
      </w:pPr>
      <w:r w:rsidRPr="00DD6701">
        <w:rPr>
          <w:rFonts w:ascii="Calibri" w:hAnsi="Calibri"/>
          <w:sz w:val="22"/>
          <w:szCs w:val="22"/>
        </w:rPr>
        <w:t>Para estructurar un sistema en capas</w:t>
      </w:r>
    </w:p>
    <w:p w:rsidR="00091A25" w:rsidRPr="00DD6701" w:rsidRDefault="00091A25" w:rsidP="00091A25">
      <w:pPr>
        <w:spacing w:line="100" w:lineRule="atLeast"/>
        <w:rPr>
          <w:rFonts w:ascii="Calibri" w:hAnsi="Calibri" w:cs="Arial"/>
          <w:sz w:val="22"/>
          <w:szCs w:val="22"/>
        </w:rPr>
      </w:pPr>
      <w:r w:rsidRPr="00DD6701">
        <w:rPr>
          <w:rFonts w:ascii="Calibri" w:hAnsi="Calibri" w:cs="Arial"/>
          <w:sz w:val="28"/>
          <w:szCs w:val="22"/>
        </w:rPr>
        <w:t>Adapter</w:t>
      </w:r>
    </w:p>
    <w:p w:rsidR="00340593" w:rsidRPr="00DD6701" w:rsidRDefault="00340593" w:rsidP="00091A25">
      <w:pPr>
        <w:spacing w:line="100" w:lineRule="atLeast"/>
        <w:rPr>
          <w:rFonts w:ascii="Calibri" w:hAnsi="Calibri" w:cs="Arial"/>
          <w:sz w:val="22"/>
          <w:szCs w:val="22"/>
        </w:rPr>
      </w:pPr>
    </w:p>
    <w:p w:rsidR="00091A25" w:rsidRPr="00DD6701" w:rsidRDefault="00091A25" w:rsidP="00091A25">
      <w:pPr>
        <w:spacing w:line="100" w:lineRule="atLeast"/>
        <w:rPr>
          <w:rFonts w:ascii="Calibri" w:hAnsi="Calibri" w:cs="Arial"/>
          <w:color w:val="000000"/>
          <w:sz w:val="22"/>
          <w:szCs w:val="22"/>
          <w:shd w:val="clear" w:color="auto" w:fill="FFFFFF"/>
        </w:rPr>
      </w:pPr>
      <w:r w:rsidRPr="00DD6701">
        <w:rPr>
          <w:rFonts w:ascii="Calibri" w:hAnsi="Calibri"/>
          <w:sz w:val="22"/>
          <w:szCs w:val="22"/>
        </w:rPr>
        <w:t xml:space="preserve">Propósito: </w:t>
      </w:r>
      <w:r w:rsidRPr="00DD6701">
        <w:rPr>
          <w:rFonts w:ascii="Calibri" w:hAnsi="Calibri" w:cs="Arial"/>
          <w:color w:val="000000"/>
          <w:sz w:val="22"/>
          <w:szCs w:val="22"/>
          <w:shd w:val="clear" w:color="auto" w:fill="FFFFFF"/>
        </w:rPr>
        <w:t>Convierte la interfaz de una clase en otra interfaz que el cliente espera.</w:t>
      </w:r>
      <w:r w:rsidRPr="00DD6701">
        <w:rPr>
          <w:rStyle w:val="apple-converted-space"/>
          <w:rFonts w:ascii="Calibri" w:hAnsi="Calibri" w:cs="Arial"/>
          <w:color w:val="000000"/>
          <w:sz w:val="22"/>
          <w:szCs w:val="22"/>
          <w:shd w:val="clear" w:color="auto" w:fill="FFFFFF"/>
        </w:rPr>
        <w:t> </w:t>
      </w:r>
      <w:r w:rsidRPr="00DD6701">
        <w:rPr>
          <w:rFonts w:ascii="Calibri" w:hAnsi="Calibri" w:cs="Arial"/>
          <w:i/>
          <w:iCs/>
          <w:color w:val="000000"/>
          <w:sz w:val="22"/>
          <w:szCs w:val="22"/>
          <w:shd w:val="clear" w:color="auto" w:fill="FFFFFF"/>
        </w:rPr>
        <w:t>Adapter</w:t>
      </w:r>
      <w:r w:rsidRPr="00DD6701">
        <w:rPr>
          <w:rStyle w:val="apple-converted-space"/>
          <w:rFonts w:ascii="Calibri" w:hAnsi="Calibri" w:cs="Arial"/>
          <w:color w:val="000000"/>
          <w:sz w:val="22"/>
          <w:szCs w:val="22"/>
          <w:shd w:val="clear" w:color="auto" w:fill="FFFFFF"/>
        </w:rPr>
        <w:t> </w:t>
      </w:r>
      <w:r w:rsidRPr="00DD6701">
        <w:rPr>
          <w:rFonts w:ascii="Calibri" w:hAnsi="Calibri" w:cs="Arial"/>
          <w:color w:val="000000"/>
          <w:sz w:val="22"/>
          <w:szCs w:val="22"/>
          <w:shd w:val="clear" w:color="auto" w:fill="FFFFFF"/>
        </w:rPr>
        <w:t>permite a las clases trabajar juntas, lo que de otra manera no podría hacerlo debido a sus interfaces incompatibles.</w:t>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Motivación: La motivación del patron es servir de interfaz entre dos clases no compatibles.</w:t>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Diagrama UML:</w:t>
      </w:r>
    </w:p>
    <w:p w:rsidR="00091A25" w:rsidRDefault="00212DC5" w:rsidP="00091A25">
      <w:pPr>
        <w:spacing w:line="100" w:lineRule="atLeast"/>
      </w:pPr>
      <w:r>
        <w:rPr>
          <w:noProof/>
          <w:lang w:val="es-AR" w:eastAsia="es-AR"/>
        </w:rPr>
        <w:lastRenderedPageBreak/>
        <w:drawing>
          <wp:inline distT="0" distB="0" distL="0" distR="0">
            <wp:extent cx="2794635" cy="2112010"/>
            <wp:effectExtent l="0" t="0" r="0" b="0"/>
            <wp:docPr id="25" name="Picture 25" descr="DC_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_Adap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94635" cy="2112010"/>
                    </a:xfrm>
                    <a:prstGeom prst="rect">
                      <a:avLst/>
                    </a:prstGeom>
                    <a:noFill/>
                    <a:ln>
                      <a:noFill/>
                    </a:ln>
                  </pic:spPr>
                </pic:pic>
              </a:graphicData>
            </a:graphic>
          </wp:inline>
        </w:drawing>
      </w:r>
    </w:p>
    <w:p w:rsidR="00091A25" w:rsidRPr="00DD6701" w:rsidRDefault="00091A25" w:rsidP="00091A25">
      <w:pPr>
        <w:shd w:val="clear" w:color="auto" w:fill="FFFFFF"/>
        <w:spacing w:before="100" w:beforeAutospacing="1" w:after="24" w:line="288" w:lineRule="atLeast"/>
        <w:ind w:left="24"/>
        <w:rPr>
          <w:rFonts w:ascii="Calibri" w:hAnsi="Calibri" w:cs="Arial"/>
          <w:color w:val="000000"/>
          <w:sz w:val="22"/>
          <w:szCs w:val="22"/>
        </w:rPr>
      </w:pPr>
      <w:r w:rsidRPr="00DD6701">
        <w:rPr>
          <w:rFonts w:ascii="Calibri" w:hAnsi="Calibri"/>
          <w:sz w:val="22"/>
          <w:szCs w:val="22"/>
        </w:rPr>
        <w:t>Aplicación:</w:t>
      </w:r>
      <w:r w:rsidRPr="00DD6701">
        <w:rPr>
          <w:rFonts w:ascii="Calibri" w:hAnsi="Calibri" w:cs="Arial"/>
          <w:color w:val="000000"/>
          <w:sz w:val="22"/>
          <w:szCs w:val="22"/>
        </w:rPr>
        <w:t xml:space="preserve"> </w:t>
      </w:r>
    </w:p>
    <w:p w:rsidR="00091A25" w:rsidRPr="00DD6701" w:rsidRDefault="00091A25" w:rsidP="00074113">
      <w:pPr>
        <w:numPr>
          <w:ilvl w:val="0"/>
          <w:numId w:val="41"/>
        </w:numPr>
        <w:suppressAutoHyphens/>
        <w:spacing w:line="100" w:lineRule="atLeast"/>
        <w:ind w:left="714" w:hanging="357"/>
        <w:rPr>
          <w:rFonts w:ascii="Calibri" w:hAnsi="Calibri"/>
          <w:sz w:val="22"/>
          <w:szCs w:val="22"/>
        </w:rPr>
      </w:pPr>
      <w:r w:rsidRPr="00C6256C">
        <w:rPr>
          <w:rFonts w:ascii="Calibri" w:hAnsi="Calibri"/>
          <w:sz w:val="22"/>
          <w:szCs w:val="22"/>
        </w:rPr>
        <w:t>Se desea usar una clase existente, y su interfaz no se iguala con la necesitada.</w:t>
      </w:r>
    </w:p>
    <w:p w:rsidR="00091A25" w:rsidRPr="00C6256C" w:rsidRDefault="00091A25" w:rsidP="00074113">
      <w:pPr>
        <w:numPr>
          <w:ilvl w:val="0"/>
          <w:numId w:val="41"/>
        </w:numPr>
        <w:suppressAutoHyphens/>
        <w:spacing w:line="100" w:lineRule="atLeast"/>
        <w:ind w:left="714" w:hanging="357"/>
        <w:rPr>
          <w:rFonts w:ascii="Calibri" w:hAnsi="Calibri"/>
          <w:sz w:val="22"/>
          <w:szCs w:val="22"/>
        </w:rPr>
      </w:pPr>
      <w:r w:rsidRPr="00C6256C">
        <w:rPr>
          <w:rFonts w:ascii="Calibri" w:hAnsi="Calibri"/>
          <w:sz w:val="22"/>
          <w:szCs w:val="22"/>
        </w:rPr>
        <w:t>Cuando se desea crear una clase reusable que coopera con clases no relacionadas, es decir, las clases no tienen necesariamente interfaces compatibles.</w:t>
      </w:r>
    </w:p>
    <w:p w:rsidR="00091A25" w:rsidRDefault="00091A25" w:rsidP="00091A25">
      <w:pPr>
        <w:spacing w:line="100" w:lineRule="atLeast"/>
        <w:rPr>
          <w:rFonts w:ascii="Arial" w:hAnsi="Arial" w:cs="Arial"/>
          <w:color w:val="000000"/>
          <w:sz w:val="20"/>
          <w:szCs w:val="20"/>
          <w:shd w:val="clear" w:color="auto" w:fill="FFFFFF"/>
        </w:rPr>
      </w:pPr>
    </w:p>
    <w:p w:rsidR="00091A25" w:rsidRPr="006950C1" w:rsidRDefault="00091A25" w:rsidP="00091A25">
      <w:pPr>
        <w:spacing w:line="100" w:lineRule="atLeast"/>
      </w:pPr>
    </w:p>
    <w:p w:rsidR="00091A25" w:rsidRPr="00DD6701" w:rsidRDefault="00091A25" w:rsidP="00091A25">
      <w:pPr>
        <w:spacing w:line="100" w:lineRule="atLeast"/>
        <w:rPr>
          <w:rFonts w:ascii="Cambria" w:hAnsi="Cambria" w:cs="Arial"/>
          <w:sz w:val="28"/>
        </w:rPr>
      </w:pPr>
      <w:r w:rsidRPr="00DD6701">
        <w:rPr>
          <w:rFonts w:ascii="Cambria" w:hAnsi="Cambria" w:cs="Arial"/>
          <w:sz w:val="28"/>
        </w:rPr>
        <w:t>State</w:t>
      </w:r>
    </w:p>
    <w:p w:rsidR="00340593" w:rsidRPr="00DD6701" w:rsidRDefault="00340593" w:rsidP="00091A25">
      <w:pPr>
        <w:spacing w:line="100" w:lineRule="atLeast"/>
        <w:rPr>
          <w:rFonts w:ascii="Cambria" w:hAnsi="Cambria" w:cs="Arial"/>
          <w:sz w:val="28"/>
        </w:rPr>
      </w:pP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Propósito: Permite a un objeto alterar su comportamiento según el estado interno en que se encuentre.</w:t>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Motivación: El patrón State está motivado por aquellos objetos en que, según su estado actual, varía su comportamiento ante los diferentes mensajes. </w:t>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Diagrama UML:</w:t>
      </w:r>
    </w:p>
    <w:p w:rsidR="00091A25" w:rsidRPr="00DD6701" w:rsidRDefault="00212DC5" w:rsidP="00091A25">
      <w:pPr>
        <w:spacing w:line="100" w:lineRule="atLeast"/>
        <w:rPr>
          <w:rFonts w:ascii="Calibri" w:hAnsi="Calibri"/>
          <w:sz w:val="22"/>
          <w:szCs w:val="22"/>
        </w:rPr>
      </w:pPr>
      <w:r>
        <w:rPr>
          <w:rFonts w:ascii="Calibri" w:hAnsi="Calibri"/>
          <w:noProof/>
          <w:sz w:val="22"/>
          <w:szCs w:val="22"/>
          <w:lang w:val="es-AR" w:eastAsia="es-AR"/>
        </w:rPr>
        <w:drawing>
          <wp:inline distT="0" distB="0" distL="0" distR="0">
            <wp:extent cx="4314190" cy="1690370"/>
            <wp:effectExtent l="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14190" cy="1690370"/>
                    </a:xfrm>
                    <a:prstGeom prst="rect">
                      <a:avLst/>
                    </a:prstGeom>
                    <a:noFill/>
                    <a:ln>
                      <a:noFill/>
                    </a:ln>
                    <a:effectLst/>
                  </pic:spPr>
                </pic:pic>
              </a:graphicData>
            </a:graphic>
          </wp:inline>
        </w:drawing>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Ejemplo JAVA:</w:t>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Tengo un sistema para registrar empleados, cada empelado puede pasar del estado “Alta” al estado “Baja” y del estado “Baja” a “Alta” nuevamente. Y quiero diseñar un modelo el cual siga funcionando si agrego nueves estados.</w:t>
      </w:r>
    </w:p>
    <w:p w:rsidR="00091A25" w:rsidRDefault="00091A25" w:rsidP="00091A25">
      <w:pPr>
        <w:spacing w:line="100" w:lineRule="atLeast"/>
        <w:rPr>
          <w:sz w:val="20"/>
          <w:szCs w:val="20"/>
        </w:rPr>
      </w:pPr>
      <w:r>
        <w:rPr>
          <w:sz w:val="20"/>
          <w:szCs w:val="20"/>
        </w:rPr>
        <w:tab/>
      </w:r>
    </w:p>
    <w:p w:rsidR="00091A25" w:rsidRPr="00C031E8" w:rsidRDefault="00091A25" w:rsidP="00091A25">
      <w:pPr>
        <w:spacing w:line="0" w:lineRule="atLeast"/>
        <w:ind w:left="709"/>
        <w:rPr>
          <w:i/>
          <w:sz w:val="18"/>
          <w:szCs w:val="18"/>
        </w:rPr>
      </w:pPr>
      <w:r w:rsidRPr="00C031E8">
        <w:rPr>
          <w:i/>
          <w:sz w:val="18"/>
          <w:szCs w:val="18"/>
        </w:rPr>
        <w:t>//Creo una interfaz la cual sea implementada por cualquier estado.</w:t>
      </w:r>
    </w:p>
    <w:p w:rsidR="00091A25" w:rsidRPr="00CB2BF6" w:rsidRDefault="00091A25" w:rsidP="00091A25">
      <w:pPr>
        <w:spacing w:line="0" w:lineRule="atLeast"/>
        <w:ind w:left="709"/>
        <w:rPr>
          <w:i/>
          <w:color w:val="0000FF"/>
        </w:rPr>
      </w:pPr>
      <w:proofErr w:type="gramStart"/>
      <w:r w:rsidRPr="00CB2BF6">
        <w:rPr>
          <w:i/>
          <w:color w:val="0000FF"/>
        </w:rPr>
        <w:t>public</w:t>
      </w:r>
      <w:proofErr w:type="gramEnd"/>
      <w:r w:rsidRPr="00CB2BF6">
        <w:rPr>
          <w:i/>
          <w:color w:val="0000FF"/>
        </w:rPr>
        <w:t xml:space="preserve"> interface </w:t>
      </w:r>
      <w:r w:rsidRPr="00CB2BF6">
        <w:rPr>
          <w:b/>
          <w:i/>
        </w:rPr>
        <w:t>IEstado</w:t>
      </w:r>
      <w:r w:rsidRPr="00CB2BF6">
        <w:rPr>
          <w:i/>
          <w:color w:val="0000FF"/>
        </w:rPr>
        <w:t xml:space="preserve"> </w:t>
      </w:r>
      <w:r w:rsidRPr="00CB2BF6">
        <w:rPr>
          <w:i/>
        </w:rPr>
        <w:t>{</w:t>
      </w:r>
    </w:p>
    <w:p w:rsidR="00091A25" w:rsidRPr="00C031E8" w:rsidRDefault="00091A25" w:rsidP="00091A25">
      <w:pPr>
        <w:spacing w:line="0" w:lineRule="atLeast"/>
        <w:ind w:left="709"/>
        <w:rPr>
          <w:i/>
          <w:sz w:val="18"/>
          <w:szCs w:val="18"/>
        </w:rPr>
      </w:pPr>
      <w:r w:rsidRPr="00C031E8">
        <w:rPr>
          <w:i/>
        </w:rPr>
        <w:t xml:space="preserve">    </w:t>
      </w:r>
      <w:r w:rsidRPr="00C031E8">
        <w:rPr>
          <w:i/>
          <w:sz w:val="18"/>
          <w:szCs w:val="18"/>
        </w:rPr>
        <w:t>//Creo un método que va a tener diferentes implementaciones dependiendo el estado</w:t>
      </w:r>
    </w:p>
    <w:p w:rsidR="00091A25" w:rsidRPr="00CB2BF6" w:rsidRDefault="00091A25" w:rsidP="00091A25">
      <w:pPr>
        <w:spacing w:line="0" w:lineRule="atLeast"/>
        <w:ind w:left="709"/>
        <w:rPr>
          <w:i/>
          <w:color w:val="0000FF"/>
        </w:rPr>
      </w:pPr>
      <w:r w:rsidRPr="00CB2BF6">
        <w:rPr>
          <w:i/>
          <w:color w:val="0000FF"/>
        </w:rPr>
        <w:t xml:space="preserve">    </w:t>
      </w:r>
      <w:proofErr w:type="gramStart"/>
      <w:r w:rsidRPr="00CB2BF6">
        <w:rPr>
          <w:i/>
          <w:color w:val="0000FF"/>
        </w:rPr>
        <w:t>public</w:t>
      </w:r>
      <w:proofErr w:type="gramEnd"/>
      <w:r w:rsidRPr="00CB2BF6">
        <w:rPr>
          <w:i/>
          <w:color w:val="0000FF"/>
        </w:rPr>
        <w:t xml:space="preserve"> void </w:t>
      </w:r>
      <w:r w:rsidRPr="00CB2BF6">
        <w:rPr>
          <w:b/>
          <w:i/>
        </w:rPr>
        <w:t>cambiarEstado</w:t>
      </w:r>
      <w:r w:rsidRPr="00CB2BF6">
        <w:rPr>
          <w:i/>
        </w:rPr>
        <w:t>(Empleado e);</w:t>
      </w:r>
    </w:p>
    <w:p w:rsidR="00091A25" w:rsidRDefault="00091A25" w:rsidP="00091A25">
      <w:pPr>
        <w:spacing w:line="0" w:lineRule="atLeast"/>
        <w:ind w:left="709"/>
        <w:rPr>
          <w:i/>
        </w:rPr>
      </w:pPr>
      <w:r w:rsidRPr="00CB2BF6">
        <w:rPr>
          <w:i/>
        </w:rPr>
        <w:t>}</w:t>
      </w:r>
    </w:p>
    <w:p w:rsidR="00091A25" w:rsidRDefault="00091A25" w:rsidP="00091A25">
      <w:pPr>
        <w:spacing w:line="0" w:lineRule="atLeast"/>
        <w:ind w:left="709"/>
        <w:rPr>
          <w:i/>
        </w:rPr>
      </w:pPr>
    </w:p>
    <w:p w:rsidR="00091A25" w:rsidRPr="00C031E8" w:rsidRDefault="00091A25" w:rsidP="00091A25">
      <w:pPr>
        <w:spacing w:line="0" w:lineRule="atLeast"/>
        <w:ind w:left="709"/>
        <w:rPr>
          <w:i/>
          <w:sz w:val="18"/>
          <w:szCs w:val="18"/>
        </w:rPr>
      </w:pPr>
      <w:r w:rsidRPr="00C031E8">
        <w:rPr>
          <w:i/>
          <w:sz w:val="18"/>
          <w:szCs w:val="18"/>
        </w:rPr>
        <w:t>//Creo el estado Alta implementado la interfaz</w:t>
      </w:r>
    </w:p>
    <w:p w:rsidR="00091A25" w:rsidRPr="00C031E8" w:rsidRDefault="00091A25" w:rsidP="00091A25">
      <w:pPr>
        <w:spacing w:line="0" w:lineRule="atLeast"/>
        <w:ind w:left="709"/>
        <w:rPr>
          <w:i/>
        </w:rPr>
      </w:pPr>
      <w:proofErr w:type="gramStart"/>
      <w:r w:rsidRPr="00C031E8">
        <w:rPr>
          <w:i/>
          <w:color w:val="0000FF"/>
        </w:rPr>
        <w:t>public</w:t>
      </w:r>
      <w:proofErr w:type="gramEnd"/>
      <w:r w:rsidRPr="00C031E8">
        <w:rPr>
          <w:i/>
          <w:color w:val="0000FF"/>
        </w:rPr>
        <w:t xml:space="preserve"> class</w:t>
      </w:r>
      <w:r w:rsidRPr="00C031E8">
        <w:rPr>
          <w:i/>
        </w:rPr>
        <w:t xml:space="preserve"> </w:t>
      </w:r>
      <w:r w:rsidRPr="00C031E8">
        <w:rPr>
          <w:b/>
          <w:i/>
        </w:rPr>
        <w:t>Alta</w:t>
      </w:r>
      <w:r w:rsidRPr="00C031E8">
        <w:rPr>
          <w:i/>
        </w:rPr>
        <w:t xml:space="preserve"> </w:t>
      </w:r>
      <w:r w:rsidRPr="00C031E8">
        <w:rPr>
          <w:i/>
          <w:color w:val="0000FF"/>
        </w:rPr>
        <w:t>implements</w:t>
      </w:r>
      <w:r w:rsidRPr="00C031E8">
        <w:rPr>
          <w:i/>
        </w:rPr>
        <w:t xml:space="preserve"> IEstado{</w:t>
      </w:r>
    </w:p>
    <w:p w:rsidR="00091A25" w:rsidRPr="00C031E8" w:rsidRDefault="00091A25" w:rsidP="00091A25">
      <w:pPr>
        <w:spacing w:line="0" w:lineRule="atLeast"/>
        <w:ind w:left="709"/>
        <w:rPr>
          <w:i/>
          <w:sz w:val="18"/>
          <w:szCs w:val="18"/>
        </w:rPr>
      </w:pPr>
      <w:r w:rsidRPr="00C031E8">
        <w:rPr>
          <w:i/>
          <w:sz w:val="18"/>
          <w:szCs w:val="18"/>
        </w:rPr>
        <w:t xml:space="preserve">//Sobrescribo el método cambiar de estado y como estoy en </w:t>
      </w:r>
      <w:r w:rsidRPr="00C031E8">
        <w:rPr>
          <w:rFonts w:hint="eastAsia"/>
          <w:i/>
          <w:sz w:val="18"/>
          <w:szCs w:val="18"/>
        </w:rPr>
        <w:t>“</w:t>
      </w:r>
      <w:r w:rsidRPr="00C031E8">
        <w:rPr>
          <w:i/>
          <w:sz w:val="18"/>
          <w:szCs w:val="18"/>
        </w:rPr>
        <w:t>alta</w:t>
      </w:r>
      <w:r w:rsidRPr="00C031E8">
        <w:rPr>
          <w:rFonts w:hint="eastAsia"/>
          <w:i/>
          <w:sz w:val="18"/>
          <w:szCs w:val="18"/>
        </w:rPr>
        <w:t>”</w:t>
      </w:r>
      <w:r w:rsidRPr="00C031E8">
        <w:rPr>
          <w:i/>
          <w:sz w:val="18"/>
          <w:szCs w:val="18"/>
        </w:rPr>
        <w:t xml:space="preserve"> cambio el </w:t>
      </w:r>
    </w:p>
    <w:p w:rsidR="00091A25" w:rsidRPr="00C031E8" w:rsidRDefault="00091A25" w:rsidP="00091A25">
      <w:pPr>
        <w:spacing w:line="0" w:lineRule="atLeast"/>
        <w:ind w:left="709"/>
        <w:rPr>
          <w:i/>
          <w:sz w:val="18"/>
          <w:szCs w:val="18"/>
        </w:rPr>
      </w:pPr>
      <w:r w:rsidRPr="00C031E8">
        <w:rPr>
          <w:i/>
          <w:sz w:val="18"/>
          <w:szCs w:val="18"/>
        </w:rPr>
        <w:t xml:space="preserve">//estado del empleado a </w:t>
      </w:r>
      <w:r w:rsidRPr="00C031E8">
        <w:rPr>
          <w:rFonts w:hint="eastAsia"/>
          <w:i/>
          <w:sz w:val="18"/>
          <w:szCs w:val="18"/>
        </w:rPr>
        <w:t>“</w:t>
      </w:r>
      <w:r w:rsidRPr="00C031E8">
        <w:rPr>
          <w:i/>
          <w:sz w:val="18"/>
          <w:szCs w:val="18"/>
        </w:rPr>
        <w:t>baja</w:t>
      </w:r>
      <w:r w:rsidRPr="00C031E8">
        <w:rPr>
          <w:rFonts w:hint="eastAsia"/>
          <w:i/>
          <w:sz w:val="18"/>
          <w:szCs w:val="18"/>
        </w:rPr>
        <w:t>”</w:t>
      </w:r>
    </w:p>
    <w:p w:rsidR="00091A25" w:rsidRPr="00C031E8" w:rsidRDefault="00091A25" w:rsidP="00091A25">
      <w:pPr>
        <w:spacing w:line="0" w:lineRule="atLeast"/>
        <w:ind w:left="709"/>
        <w:rPr>
          <w:i/>
        </w:rPr>
      </w:pPr>
      <w:r w:rsidRPr="00C031E8">
        <w:rPr>
          <w:i/>
        </w:rPr>
        <w:t xml:space="preserve">    @Override</w:t>
      </w:r>
    </w:p>
    <w:p w:rsidR="00091A25" w:rsidRPr="00C031E8" w:rsidRDefault="00091A25" w:rsidP="00091A25">
      <w:pPr>
        <w:spacing w:line="0" w:lineRule="atLeast"/>
        <w:ind w:left="709"/>
        <w:rPr>
          <w:i/>
        </w:rPr>
      </w:pPr>
      <w:r w:rsidRPr="00C031E8">
        <w:rPr>
          <w:i/>
        </w:rPr>
        <w:lastRenderedPageBreak/>
        <w:t xml:space="preserve">    </w:t>
      </w:r>
      <w:proofErr w:type="gramStart"/>
      <w:r w:rsidRPr="00C031E8">
        <w:rPr>
          <w:i/>
          <w:color w:val="0000FF"/>
        </w:rPr>
        <w:t>public</w:t>
      </w:r>
      <w:proofErr w:type="gramEnd"/>
      <w:r w:rsidRPr="00C031E8">
        <w:rPr>
          <w:i/>
        </w:rPr>
        <w:t xml:space="preserve"> </w:t>
      </w:r>
      <w:r w:rsidRPr="00C031E8">
        <w:rPr>
          <w:i/>
          <w:color w:val="0000FF"/>
        </w:rPr>
        <w:t>void</w:t>
      </w:r>
      <w:r w:rsidRPr="00C031E8">
        <w:rPr>
          <w:i/>
        </w:rPr>
        <w:t xml:space="preserve"> </w:t>
      </w:r>
      <w:r w:rsidRPr="00C031E8">
        <w:rPr>
          <w:b/>
          <w:i/>
        </w:rPr>
        <w:t>cambiarEstado</w:t>
      </w:r>
      <w:r w:rsidRPr="00C031E8">
        <w:rPr>
          <w:i/>
        </w:rPr>
        <w:t>(Empleado e) {</w:t>
      </w:r>
    </w:p>
    <w:p w:rsidR="00091A25" w:rsidRPr="00C031E8" w:rsidRDefault="00091A25" w:rsidP="00091A25">
      <w:pPr>
        <w:spacing w:line="0" w:lineRule="atLeast"/>
        <w:ind w:left="709"/>
        <w:rPr>
          <w:i/>
        </w:rPr>
      </w:pPr>
      <w:r w:rsidRPr="00C031E8">
        <w:rPr>
          <w:i/>
        </w:rPr>
        <w:t xml:space="preserve">        </w:t>
      </w:r>
      <w:proofErr w:type="gramStart"/>
      <w:r w:rsidRPr="00C031E8">
        <w:rPr>
          <w:i/>
        </w:rPr>
        <w:t>e.setEstado(</w:t>
      </w:r>
      <w:proofErr w:type="gramEnd"/>
      <w:r w:rsidRPr="00C031E8">
        <w:rPr>
          <w:i/>
          <w:color w:val="0000FF"/>
        </w:rPr>
        <w:t>new</w:t>
      </w:r>
      <w:r w:rsidRPr="00C031E8">
        <w:rPr>
          <w:i/>
        </w:rPr>
        <w:t xml:space="preserve"> Baja());</w:t>
      </w:r>
    </w:p>
    <w:p w:rsidR="00091A25" w:rsidRPr="00C031E8" w:rsidRDefault="00091A25" w:rsidP="00091A25">
      <w:pPr>
        <w:spacing w:line="0" w:lineRule="atLeast"/>
        <w:ind w:left="709"/>
        <w:rPr>
          <w:i/>
        </w:rPr>
      </w:pPr>
      <w:r w:rsidRPr="00C031E8">
        <w:rPr>
          <w:i/>
        </w:rPr>
        <w:t xml:space="preserve">        </w:t>
      </w:r>
      <w:proofErr w:type="gramStart"/>
      <w:r w:rsidRPr="00C031E8">
        <w:rPr>
          <w:i/>
        </w:rPr>
        <w:t>System.</w:t>
      </w:r>
      <w:r w:rsidRPr="00C031E8">
        <w:rPr>
          <w:i/>
          <w:color w:val="339966"/>
        </w:rPr>
        <w:t>out</w:t>
      </w:r>
      <w:r w:rsidRPr="00C031E8">
        <w:rPr>
          <w:i/>
        </w:rPr>
        <w:t>.println(</w:t>
      </w:r>
      <w:proofErr w:type="gramEnd"/>
      <w:r w:rsidRPr="00C031E8">
        <w:rPr>
          <w:i/>
          <w:color w:val="FF9900"/>
        </w:rPr>
        <w:t>"Paso a Baja"</w:t>
      </w:r>
      <w:r w:rsidRPr="00C031E8">
        <w:rPr>
          <w:i/>
        </w:rPr>
        <w:t>);</w:t>
      </w:r>
    </w:p>
    <w:p w:rsidR="00091A25" w:rsidRPr="00C031E8" w:rsidRDefault="00091A25" w:rsidP="00091A25">
      <w:pPr>
        <w:spacing w:line="0" w:lineRule="atLeast"/>
        <w:ind w:left="709"/>
        <w:rPr>
          <w:i/>
        </w:rPr>
      </w:pPr>
      <w:r w:rsidRPr="00C031E8">
        <w:rPr>
          <w:i/>
        </w:rPr>
        <w:t xml:space="preserve">    }</w:t>
      </w:r>
    </w:p>
    <w:p w:rsidR="00091A25" w:rsidRDefault="00091A25" w:rsidP="00091A25">
      <w:pPr>
        <w:spacing w:line="0" w:lineRule="atLeast"/>
        <w:ind w:left="709"/>
        <w:rPr>
          <w:i/>
        </w:rPr>
      </w:pPr>
      <w:r w:rsidRPr="00C031E8">
        <w:rPr>
          <w:i/>
        </w:rPr>
        <w:t>}</w:t>
      </w:r>
    </w:p>
    <w:p w:rsidR="00091A25" w:rsidRDefault="00091A25" w:rsidP="00091A25">
      <w:pPr>
        <w:spacing w:line="0" w:lineRule="atLeast"/>
        <w:ind w:left="709"/>
        <w:rPr>
          <w:i/>
        </w:rPr>
      </w:pPr>
    </w:p>
    <w:p w:rsidR="00091A25" w:rsidRPr="00C031E8" w:rsidRDefault="00091A25" w:rsidP="00091A25">
      <w:pPr>
        <w:spacing w:line="0" w:lineRule="atLeast"/>
        <w:ind w:left="709"/>
        <w:rPr>
          <w:i/>
          <w:sz w:val="18"/>
          <w:szCs w:val="18"/>
        </w:rPr>
      </w:pPr>
      <w:r w:rsidRPr="00C031E8">
        <w:rPr>
          <w:i/>
          <w:sz w:val="18"/>
          <w:szCs w:val="18"/>
        </w:rPr>
        <w:t xml:space="preserve">//Creo el estado </w:t>
      </w:r>
      <w:r>
        <w:rPr>
          <w:i/>
          <w:sz w:val="18"/>
          <w:szCs w:val="18"/>
        </w:rPr>
        <w:t>Baja</w:t>
      </w:r>
      <w:r w:rsidRPr="00C031E8">
        <w:rPr>
          <w:i/>
          <w:sz w:val="18"/>
          <w:szCs w:val="18"/>
        </w:rPr>
        <w:t xml:space="preserve"> implementado la interfaz</w:t>
      </w:r>
    </w:p>
    <w:p w:rsidR="00091A25" w:rsidRPr="00091A25" w:rsidRDefault="00091A25" w:rsidP="00091A25">
      <w:pPr>
        <w:spacing w:line="0" w:lineRule="atLeast"/>
        <w:ind w:left="709"/>
        <w:rPr>
          <w:i/>
          <w:lang w:val="en-US"/>
        </w:rPr>
      </w:pPr>
      <w:proofErr w:type="gramStart"/>
      <w:r w:rsidRPr="00091A25">
        <w:rPr>
          <w:i/>
          <w:color w:val="0000FF"/>
          <w:lang w:val="en-US"/>
        </w:rPr>
        <w:t>public</w:t>
      </w:r>
      <w:proofErr w:type="gramEnd"/>
      <w:r w:rsidRPr="00091A25">
        <w:rPr>
          <w:i/>
          <w:color w:val="0000FF"/>
          <w:lang w:val="en-US"/>
        </w:rPr>
        <w:t xml:space="preserve"> class</w:t>
      </w:r>
      <w:r w:rsidRPr="00091A25">
        <w:rPr>
          <w:i/>
          <w:lang w:val="en-US"/>
        </w:rPr>
        <w:t xml:space="preserve"> </w:t>
      </w:r>
      <w:r w:rsidRPr="00091A25">
        <w:rPr>
          <w:b/>
          <w:i/>
          <w:lang w:val="en-US"/>
        </w:rPr>
        <w:t>Baja</w:t>
      </w:r>
      <w:r w:rsidRPr="00091A25">
        <w:rPr>
          <w:i/>
          <w:lang w:val="en-US"/>
        </w:rPr>
        <w:t xml:space="preserve"> </w:t>
      </w:r>
      <w:r w:rsidRPr="00091A25">
        <w:rPr>
          <w:i/>
          <w:color w:val="0000FF"/>
          <w:lang w:val="en-US"/>
        </w:rPr>
        <w:t>implements</w:t>
      </w:r>
      <w:r w:rsidRPr="00091A25">
        <w:rPr>
          <w:i/>
          <w:lang w:val="en-US"/>
        </w:rPr>
        <w:t xml:space="preserve"> IEstado{</w:t>
      </w:r>
    </w:p>
    <w:p w:rsidR="00091A25" w:rsidRPr="00C031E8" w:rsidRDefault="00091A25" w:rsidP="00091A25">
      <w:pPr>
        <w:spacing w:line="0" w:lineRule="atLeast"/>
        <w:ind w:left="709"/>
        <w:rPr>
          <w:i/>
          <w:sz w:val="18"/>
          <w:szCs w:val="18"/>
        </w:rPr>
      </w:pPr>
      <w:r w:rsidRPr="00C031E8">
        <w:rPr>
          <w:i/>
          <w:sz w:val="18"/>
          <w:szCs w:val="18"/>
        </w:rPr>
        <w:t xml:space="preserve">//Sobrescribo el método cambiar de estado y como estoy en </w:t>
      </w:r>
      <w:r w:rsidRPr="00C031E8">
        <w:rPr>
          <w:rFonts w:hint="eastAsia"/>
          <w:i/>
          <w:sz w:val="18"/>
          <w:szCs w:val="18"/>
        </w:rPr>
        <w:t>“</w:t>
      </w:r>
      <w:r>
        <w:rPr>
          <w:i/>
          <w:sz w:val="18"/>
          <w:szCs w:val="18"/>
        </w:rPr>
        <w:t>baja</w:t>
      </w:r>
      <w:r w:rsidRPr="00C031E8">
        <w:rPr>
          <w:rFonts w:hint="eastAsia"/>
          <w:i/>
          <w:sz w:val="18"/>
          <w:szCs w:val="18"/>
        </w:rPr>
        <w:t>”</w:t>
      </w:r>
      <w:r w:rsidRPr="00C031E8">
        <w:rPr>
          <w:i/>
          <w:sz w:val="18"/>
          <w:szCs w:val="18"/>
        </w:rPr>
        <w:t xml:space="preserve"> cambio el </w:t>
      </w:r>
    </w:p>
    <w:p w:rsidR="00091A25" w:rsidRPr="00C031E8" w:rsidRDefault="00091A25" w:rsidP="00091A25">
      <w:pPr>
        <w:spacing w:line="0" w:lineRule="atLeast"/>
        <w:ind w:left="709"/>
        <w:rPr>
          <w:i/>
          <w:sz w:val="18"/>
          <w:szCs w:val="18"/>
        </w:rPr>
      </w:pPr>
      <w:r w:rsidRPr="00C031E8">
        <w:rPr>
          <w:i/>
          <w:sz w:val="18"/>
          <w:szCs w:val="18"/>
        </w:rPr>
        <w:t xml:space="preserve">//estado del empleado a </w:t>
      </w:r>
      <w:r w:rsidRPr="00C031E8">
        <w:rPr>
          <w:rFonts w:hint="eastAsia"/>
          <w:i/>
          <w:sz w:val="18"/>
          <w:szCs w:val="18"/>
        </w:rPr>
        <w:t>“</w:t>
      </w:r>
      <w:r>
        <w:rPr>
          <w:i/>
          <w:sz w:val="18"/>
          <w:szCs w:val="18"/>
        </w:rPr>
        <w:t>alta</w:t>
      </w:r>
      <w:r w:rsidRPr="00C031E8">
        <w:rPr>
          <w:rFonts w:hint="eastAsia"/>
          <w:i/>
          <w:sz w:val="18"/>
          <w:szCs w:val="18"/>
        </w:rPr>
        <w:t>”</w:t>
      </w:r>
    </w:p>
    <w:p w:rsidR="00091A25" w:rsidRPr="00C031E8" w:rsidRDefault="00091A25" w:rsidP="00091A25">
      <w:pPr>
        <w:spacing w:line="0" w:lineRule="atLeast"/>
        <w:ind w:left="709"/>
        <w:rPr>
          <w:i/>
        </w:rPr>
      </w:pPr>
      <w:r w:rsidRPr="00C031E8">
        <w:rPr>
          <w:i/>
        </w:rPr>
        <w:t xml:space="preserve">    @Override</w:t>
      </w:r>
    </w:p>
    <w:p w:rsidR="00091A25" w:rsidRPr="00C031E8" w:rsidRDefault="00091A25" w:rsidP="00091A25">
      <w:pPr>
        <w:spacing w:line="0" w:lineRule="atLeast"/>
        <w:ind w:left="709"/>
        <w:rPr>
          <w:i/>
        </w:rPr>
      </w:pPr>
      <w:r w:rsidRPr="00C031E8">
        <w:rPr>
          <w:i/>
        </w:rPr>
        <w:t xml:space="preserve">    </w:t>
      </w:r>
      <w:proofErr w:type="gramStart"/>
      <w:r w:rsidRPr="00C031E8">
        <w:rPr>
          <w:i/>
          <w:color w:val="0000FF"/>
        </w:rPr>
        <w:t>public</w:t>
      </w:r>
      <w:proofErr w:type="gramEnd"/>
      <w:r w:rsidRPr="00C031E8">
        <w:rPr>
          <w:i/>
        </w:rPr>
        <w:t xml:space="preserve"> </w:t>
      </w:r>
      <w:r w:rsidRPr="00C031E8">
        <w:rPr>
          <w:i/>
          <w:color w:val="0000FF"/>
        </w:rPr>
        <w:t>void</w:t>
      </w:r>
      <w:r w:rsidRPr="00C031E8">
        <w:rPr>
          <w:i/>
        </w:rPr>
        <w:t xml:space="preserve"> </w:t>
      </w:r>
      <w:r w:rsidRPr="00C031E8">
        <w:rPr>
          <w:b/>
          <w:i/>
        </w:rPr>
        <w:t>cambiarEstado</w:t>
      </w:r>
      <w:r w:rsidRPr="00C031E8">
        <w:rPr>
          <w:i/>
        </w:rPr>
        <w:t>(Empleado e) {</w:t>
      </w:r>
    </w:p>
    <w:p w:rsidR="00091A25" w:rsidRPr="00C031E8" w:rsidRDefault="00091A25" w:rsidP="00091A25">
      <w:pPr>
        <w:spacing w:line="0" w:lineRule="atLeast"/>
        <w:ind w:left="709"/>
        <w:rPr>
          <w:i/>
        </w:rPr>
      </w:pPr>
      <w:r w:rsidRPr="00C031E8">
        <w:rPr>
          <w:i/>
        </w:rPr>
        <w:t xml:space="preserve">        </w:t>
      </w:r>
      <w:proofErr w:type="gramStart"/>
      <w:r w:rsidRPr="00C031E8">
        <w:rPr>
          <w:i/>
        </w:rPr>
        <w:t>e.setEstado(</w:t>
      </w:r>
      <w:proofErr w:type="gramEnd"/>
      <w:r w:rsidRPr="00C031E8">
        <w:rPr>
          <w:i/>
          <w:color w:val="0000FF"/>
        </w:rPr>
        <w:t>new</w:t>
      </w:r>
      <w:r w:rsidRPr="00C031E8">
        <w:rPr>
          <w:i/>
        </w:rPr>
        <w:t xml:space="preserve"> Baja());</w:t>
      </w:r>
    </w:p>
    <w:p w:rsidR="00091A25" w:rsidRPr="00C031E8" w:rsidRDefault="00091A25" w:rsidP="00091A25">
      <w:pPr>
        <w:spacing w:line="0" w:lineRule="atLeast"/>
        <w:ind w:left="709"/>
        <w:rPr>
          <w:i/>
        </w:rPr>
      </w:pPr>
      <w:r w:rsidRPr="00C031E8">
        <w:rPr>
          <w:i/>
        </w:rPr>
        <w:t xml:space="preserve">        </w:t>
      </w:r>
      <w:proofErr w:type="gramStart"/>
      <w:r w:rsidRPr="00C031E8">
        <w:rPr>
          <w:i/>
        </w:rPr>
        <w:t>System.</w:t>
      </w:r>
      <w:r w:rsidRPr="00C031E8">
        <w:rPr>
          <w:i/>
          <w:color w:val="339966"/>
        </w:rPr>
        <w:t>out</w:t>
      </w:r>
      <w:r w:rsidRPr="00C031E8">
        <w:rPr>
          <w:i/>
        </w:rPr>
        <w:t>.println(</w:t>
      </w:r>
      <w:proofErr w:type="gramEnd"/>
      <w:r w:rsidRPr="00C031E8">
        <w:rPr>
          <w:i/>
          <w:color w:val="FF9900"/>
        </w:rPr>
        <w:t xml:space="preserve">"Paso a </w:t>
      </w:r>
      <w:r>
        <w:rPr>
          <w:i/>
          <w:color w:val="FF9900"/>
        </w:rPr>
        <w:t>Alta</w:t>
      </w:r>
      <w:r w:rsidRPr="00C031E8">
        <w:rPr>
          <w:i/>
          <w:color w:val="FF9900"/>
        </w:rPr>
        <w:t>"</w:t>
      </w:r>
      <w:r w:rsidRPr="00C031E8">
        <w:rPr>
          <w:i/>
        </w:rPr>
        <w:t>);</w:t>
      </w:r>
    </w:p>
    <w:p w:rsidR="00091A25" w:rsidRPr="00C031E8" w:rsidRDefault="00091A25" w:rsidP="00091A25">
      <w:pPr>
        <w:spacing w:line="0" w:lineRule="atLeast"/>
        <w:ind w:left="709"/>
        <w:rPr>
          <w:i/>
        </w:rPr>
      </w:pPr>
      <w:r w:rsidRPr="00C031E8">
        <w:rPr>
          <w:i/>
        </w:rPr>
        <w:t xml:space="preserve">    }</w:t>
      </w:r>
    </w:p>
    <w:p w:rsidR="00091A25" w:rsidRPr="00C031E8" w:rsidRDefault="00091A25" w:rsidP="00091A25">
      <w:pPr>
        <w:spacing w:line="0" w:lineRule="atLeast"/>
        <w:ind w:left="709"/>
        <w:rPr>
          <w:i/>
        </w:rPr>
      </w:pPr>
      <w:r w:rsidRPr="00C031E8">
        <w:rPr>
          <w:i/>
        </w:rPr>
        <w:t>}</w:t>
      </w:r>
    </w:p>
    <w:p w:rsidR="00091A25" w:rsidRPr="00C031E8" w:rsidRDefault="00091A25" w:rsidP="00091A25">
      <w:pPr>
        <w:spacing w:line="0" w:lineRule="atLeast"/>
        <w:ind w:left="709"/>
        <w:rPr>
          <w:i/>
        </w:rPr>
      </w:pPr>
    </w:p>
    <w:p w:rsidR="00091A25" w:rsidRPr="009C5F66" w:rsidRDefault="00091A25" w:rsidP="00091A25">
      <w:pPr>
        <w:spacing w:line="0" w:lineRule="atLeast"/>
        <w:ind w:left="709"/>
        <w:rPr>
          <w:i/>
          <w:sz w:val="18"/>
          <w:szCs w:val="18"/>
        </w:rPr>
      </w:pPr>
      <w:r w:rsidRPr="009C5F66">
        <w:rPr>
          <w:i/>
          <w:sz w:val="18"/>
          <w:szCs w:val="18"/>
        </w:rPr>
        <w:t>//</w:t>
      </w:r>
      <w:r>
        <w:rPr>
          <w:i/>
          <w:sz w:val="18"/>
          <w:szCs w:val="18"/>
        </w:rPr>
        <w:t>La clase context se va a utilizar para cambiar el estado.</w:t>
      </w:r>
    </w:p>
    <w:p w:rsidR="00091A25" w:rsidRPr="00CB2BF6" w:rsidRDefault="00091A25" w:rsidP="00091A25">
      <w:pPr>
        <w:spacing w:line="0" w:lineRule="atLeast"/>
        <w:ind w:left="709"/>
        <w:rPr>
          <w:i/>
        </w:rPr>
      </w:pPr>
      <w:proofErr w:type="gramStart"/>
      <w:r w:rsidRPr="00CB2BF6">
        <w:rPr>
          <w:i/>
          <w:color w:val="0000FF"/>
        </w:rPr>
        <w:t>public</w:t>
      </w:r>
      <w:proofErr w:type="gramEnd"/>
      <w:r w:rsidRPr="00CB2BF6">
        <w:rPr>
          <w:i/>
        </w:rPr>
        <w:t xml:space="preserve"> </w:t>
      </w:r>
      <w:r w:rsidRPr="00CB2BF6">
        <w:rPr>
          <w:i/>
          <w:color w:val="0000FF"/>
        </w:rPr>
        <w:t>class</w:t>
      </w:r>
      <w:r w:rsidRPr="00CB2BF6">
        <w:rPr>
          <w:i/>
        </w:rPr>
        <w:t xml:space="preserve"> </w:t>
      </w:r>
      <w:r w:rsidRPr="00CB2BF6">
        <w:rPr>
          <w:b/>
          <w:i/>
        </w:rPr>
        <w:t>Context</w:t>
      </w:r>
      <w:r w:rsidRPr="00CB2BF6">
        <w:rPr>
          <w:i/>
        </w:rPr>
        <w:t xml:space="preserve"> {</w:t>
      </w:r>
    </w:p>
    <w:p w:rsidR="00091A25" w:rsidRPr="00CB2BF6" w:rsidRDefault="00091A25" w:rsidP="00091A25">
      <w:pPr>
        <w:spacing w:line="0" w:lineRule="atLeast"/>
        <w:ind w:left="709"/>
        <w:rPr>
          <w:i/>
        </w:rPr>
      </w:pPr>
      <w:r w:rsidRPr="00CB2BF6">
        <w:rPr>
          <w:i/>
        </w:rPr>
        <w:t xml:space="preserve">    </w:t>
      </w:r>
      <w:proofErr w:type="gramStart"/>
      <w:r w:rsidRPr="00CB2BF6">
        <w:rPr>
          <w:i/>
          <w:color w:val="0000FF"/>
        </w:rPr>
        <w:t>private</w:t>
      </w:r>
      <w:proofErr w:type="gramEnd"/>
      <w:r w:rsidRPr="00CB2BF6">
        <w:rPr>
          <w:i/>
        </w:rPr>
        <w:t xml:space="preserve"> IEstado </w:t>
      </w:r>
      <w:r w:rsidRPr="00CB2BF6">
        <w:rPr>
          <w:i/>
          <w:color w:val="008000"/>
        </w:rPr>
        <w:t>estado</w:t>
      </w:r>
      <w:r w:rsidRPr="00CB2BF6">
        <w:rPr>
          <w:i/>
        </w:rPr>
        <w:t>;</w:t>
      </w:r>
    </w:p>
    <w:p w:rsidR="00091A25" w:rsidRPr="00CB2BF6" w:rsidRDefault="00091A25" w:rsidP="00091A25">
      <w:pPr>
        <w:spacing w:line="0" w:lineRule="atLeast"/>
        <w:ind w:left="709"/>
        <w:rPr>
          <w:i/>
        </w:rPr>
      </w:pPr>
      <w:r w:rsidRPr="00CB2BF6">
        <w:rPr>
          <w:i/>
        </w:rPr>
        <w:t xml:space="preserve">    </w:t>
      </w:r>
      <w:r w:rsidRPr="009C5F66">
        <w:rPr>
          <w:i/>
          <w:sz w:val="18"/>
          <w:szCs w:val="18"/>
        </w:rPr>
        <w:t>//</w:t>
      </w:r>
      <w:r>
        <w:rPr>
          <w:i/>
          <w:sz w:val="18"/>
          <w:szCs w:val="18"/>
        </w:rPr>
        <w:t>En el constructor se recibe el estado en el cual se encuentra</w:t>
      </w:r>
    </w:p>
    <w:p w:rsidR="00091A25" w:rsidRPr="00CB2BF6" w:rsidRDefault="00091A25" w:rsidP="00091A25">
      <w:pPr>
        <w:spacing w:line="0" w:lineRule="atLeast"/>
        <w:ind w:left="709"/>
        <w:rPr>
          <w:i/>
        </w:rPr>
      </w:pPr>
      <w:r w:rsidRPr="00CB2BF6">
        <w:rPr>
          <w:i/>
        </w:rPr>
        <w:t xml:space="preserve">    </w:t>
      </w:r>
      <w:proofErr w:type="gramStart"/>
      <w:r w:rsidRPr="00CB2BF6">
        <w:rPr>
          <w:i/>
          <w:color w:val="0000FF"/>
        </w:rPr>
        <w:t>public</w:t>
      </w:r>
      <w:proofErr w:type="gramEnd"/>
      <w:r w:rsidRPr="00CB2BF6">
        <w:rPr>
          <w:i/>
        </w:rPr>
        <w:t xml:space="preserve"> </w:t>
      </w:r>
      <w:r w:rsidRPr="00CB2BF6">
        <w:rPr>
          <w:b/>
          <w:i/>
        </w:rPr>
        <w:t>Context</w:t>
      </w:r>
      <w:r w:rsidRPr="00CB2BF6">
        <w:rPr>
          <w:i/>
        </w:rPr>
        <w:t>(IEstado estado) {</w:t>
      </w:r>
    </w:p>
    <w:p w:rsidR="00091A25" w:rsidRPr="00CB2BF6" w:rsidRDefault="00091A25" w:rsidP="00091A25">
      <w:pPr>
        <w:spacing w:line="0" w:lineRule="atLeast"/>
        <w:ind w:left="709"/>
        <w:rPr>
          <w:i/>
        </w:rPr>
      </w:pPr>
      <w:r w:rsidRPr="00CB2BF6">
        <w:rPr>
          <w:i/>
        </w:rPr>
        <w:t xml:space="preserve">        </w:t>
      </w:r>
      <w:r w:rsidRPr="00CB2BF6">
        <w:rPr>
          <w:i/>
          <w:color w:val="0000FF"/>
        </w:rPr>
        <w:t>this</w:t>
      </w:r>
      <w:r w:rsidRPr="00CB2BF6">
        <w:rPr>
          <w:i/>
        </w:rPr>
        <w:t>.</w:t>
      </w:r>
      <w:r w:rsidRPr="00CB2BF6">
        <w:rPr>
          <w:i/>
          <w:color w:val="008000"/>
        </w:rPr>
        <w:t>estado</w:t>
      </w:r>
      <w:r w:rsidRPr="00CB2BF6">
        <w:rPr>
          <w:i/>
        </w:rPr>
        <w:t xml:space="preserve"> = estado;</w:t>
      </w:r>
    </w:p>
    <w:p w:rsidR="00091A25" w:rsidRPr="00CB2BF6" w:rsidRDefault="00091A25" w:rsidP="00091A25">
      <w:pPr>
        <w:spacing w:line="0" w:lineRule="atLeast"/>
        <w:ind w:left="709"/>
        <w:rPr>
          <w:i/>
        </w:rPr>
      </w:pPr>
    </w:p>
    <w:p w:rsidR="00091A25" w:rsidRDefault="00091A25" w:rsidP="00091A25">
      <w:pPr>
        <w:spacing w:line="0" w:lineRule="atLeast"/>
        <w:ind w:left="709"/>
        <w:rPr>
          <w:i/>
        </w:rPr>
      </w:pPr>
      <w:r w:rsidRPr="00CB2BF6">
        <w:rPr>
          <w:i/>
        </w:rPr>
        <w:t xml:space="preserve">    }</w:t>
      </w:r>
    </w:p>
    <w:p w:rsidR="00091A25" w:rsidRPr="00CB2BF6" w:rsidRDefault="00091A25" w:rsidP="00091A25">
      <w:pPr>
        <w:spacing w:line="0" w:lineRule="atLeast"/>
        <w:ind w:left="709"/>
        <w:rPr>
          <w:i/>
        </w:rPr>
      </w:pPr>
      <w:r>
        <w:rPr>
          <w:i/>
        </w:rPr>
        <w:t>//se invoca cuando uno quiere cambiar el estado al que corresponda</w:t>
      </w:r>
    </w:p>
    <w:p w:rsidR="00091A25" w:rsidRPr="00CB2BF6" w:rsidRDefault="00091A25" w:rsidP="00091A25">
      <w:pPr>
        <w:spacing w:line="0" w:lineRule="atLeast"/>
        <w:ind w:left="709"/>
        <w:rPr>
          <w:i/>
        </w:rPr>
      </w:pPr>
      <w:r w:rsidRPr="00CB2BF6">
        <w:rPr>
          <w:i/>
        </w:rPr>
        <w:t xml:space="preserve">    </w:t>
      </w:r>
      <w:proofErr w:type="gramStart"/>
      <w:r w:rsidRPr="00CB2BF6">
        <w:rPr>
          <w:i/>
          <w:color w:val="0000FF"/>
        </w:rPr>
        <w:t>public</w:t>
      </w:r>
      <w:proofErr w:type="gramEnd"/>
      <w:r w:rsidRPr="00CB2BF6">
        <w:rPr>
          <w:i/>
        </w:rPr>
        <w:t xml:space="preserve"> </w:t>
      </w:r>
      <w:r w:rsidRPr="00CB2BF6">
        <w:rPr>
          <w:i/>
          <w:color w:val="0000FF"/>
        </w:rPr>
        <w:t>void</w:t>
      </w:r>
      <w:r w:rsidRPr="00CB2BF6">
        <w:rPr>
          <w:i/>
        </w:rPr>
        <w:t xml:space="preserve"> </w:t>
      </w:r>
      <w:r w:rsidRPr="00CB2BF6">
        <w:rPr>
          <w:b/>
          <w:i/>
        </w:rPr>
        <w:t>ejecutarAccion</w:t>
      </w:r>
      <w:r w:rsidRPr="00CB2BF6">
        <w:rPr>
          <w:i/>
        </w:rPr>
        <w:t>(Empleado emp){</w:t>
      </w:r>
    </w:p>
    <w:p w:rsidR="00091A25" w:rsidRPr="00CB2BF6" w:rsidRDefault="00091A25" w:rsidP="00091A25">
      <w:pPr>
        <w:spacing w:line="0" w:lineRule="atLeast"/>
        <w:ind w:left="709"/>
        <w:rPr>
          <w:i/>
        </w:rPr>
      </w:pPr>
      <w:r w:rsidRPr="00CB2BF6">
        <w:rPr>
          <w:i/>
        </w:rPr>
        <w:t xml:space="preserve">        </w:t>
      </w:r>
      <w:proofErr w:type="gramStart"/>
      <w:r w:rsidRPr="00CB2BF6">
        <w:rPr>
          <w:i/>
          <w:color w:val="0000FF"/>
        </w:rPr>
        <w:t>this.</w:t>
      </w:r>
      <w:r w:rsidRPr="00CB2BF6">
        <w:rPr>
          <w:i/>
          <w:color w:val="008000"/>
        </w:rPr>
        <w:t>estado</w:t>
      </w:r>
      <w:r w:rsidRPr="00CB2BF6">
        <w:rPr>
          <w:i/>
        </w:rPr>
        <w:t>.cambiarEstado(</w:t>
      </w:r>
      <w:proofErr w:type="gramEnd"/>
      <w:r w:rsidRPr="00CB2BF6">
        <w:rPr>
          <w:i/>
        </w:rPr>
        <w:t>emp);</w:t>
      </w:r>
    </w:p>
    <w:p w:rsidR="00091A25" w:rsidRPr="00CB2BF6" w:rsidRDefault="00091A25" w:rsidP="00091A25">
      <w:pPr>
        <w:spacing w:line="0" w:lineRule="atLeast"/>
        <w:ind w:left="709"/>
        <w:rPr>
          <w:i/>
        </w:rPr>
      </w:pPr>
      <w:r w:rsidRPr="00CB2BF6">
        <w:rPr>
          <w:i/>
        </w:rPr>
        <w:t xml:space="preserve">    }</w:t>
      </w:r>
    </w:p>
    <w:p w:rsidR="00091A25" w:rsidRDefault="00091A25" w:rsidP="00091A25">
      <w:pPr>
        <w:spacing w:line="0" w:lineRule="atLeast"/>
        <w:ind w:left="709"/>
        <w:rPr>
          <w:i/>
        </w:rPr>
      </w:pPr>
      <w:r w:rsidRPr="00CB2BF6">
        <w:rPr>
          <w:i/>
        </w:rPr>
        <w:t>}</w:t>
      </w:r>
    </w:p>
    <w:p w:rsidR="00091A25" w:rsidRPr="009C5F66" w:rsidRDefault="00091A25" w:rsidP="00091A25">
      <w:pPr>
        <w:spacing w:line="0" w:lineRule="atLeast"/>
        <w:ind w:left="709"/>
        <w:rPr>
          <w:i/>
          <w:sz w:val="18"/>
          <w:szCs w:val="18"/>
        </w:rPr>
      </w:pPr>
      <w:r w:rsidRPr="009C5F66">
        <w:rPr>
          <w:i/>
          <w:sz w:val="18"/>
          <w:szCs w:val="18"/>
        </w:rPr>
        <w:t>//La clase empleado ademas de sus atributos comunes tiene un atributo del tipo IEstado</w:t>
      </w:r>
    </w:p>
    <w:p w:rsidR="00091A25" w:rsidRPr="00C031E8" w:rsidRDefault="00091A25" w:rsidP="00091A25">
      <w:pPr>
        <w:spacing w:line="0" w:lineRule="atLeast"/>
        <w:ind w:left="709"/>
        <w:rPr>
          <w:i/>
          <w:lang w:val="en-GB"/>
        </w:rPr>
      </w:pPr>
      <w:proofErr w:type="gramStart"/>
      <w:r w:rsidRPr="00C031E8">
        <w:rPr>
          <w:i/>
          <w:color w:val="0000FF"/>
          <w:lang w:val="en-GB"/>
        </w:rPr>
        <w:t>public</w:t>
      </w:r>
      <w:proofErr w:type="gramEnd"/>
      <w:r w:rsidRPr="00C031E8">
        <w:rPr>
          <w:i/>
          <w:color w:val="0000FF"/>
          <w:lang w:val="en-GB"/>
        </w:rPr>
        <w:t xml:space="preserve"> class</w:t>
      </w:r>
      <w:r w:rsidRPr="00C031E8">
        <w:rPr>
          <w:i/>
          <w:lang w:val="en-GB"/>
        </w:rPr>
        <w:t xml:space="preserve"> </w:t>
      </w:r>
      <w:r w:rsidRPr="00C031E8">
        <w:rPr>
          <w:b/>
          <w:i/>
          <w:lang w:val="en-GB"/>
        </w:rPr>
        <w:t>Empleado</w:t>
      </w:r>
      <w:r w:rsidRPr="00C031E8">
        <w:rPr>
          <w:i/>
          <w:lang w:val="en-GB"/>
        </w:rPr>
        <w:t xml:space="preserve"> {</w:t>
      </w:r>
    </w:p>
    <w:p w:rsidR="00091A25" w:rsidRPr="00C031E8" w:rsidRDefault="00091A25" w:rsidP="00091A25">
      <w:pPr>
        <w:spacing w:line="0" w:lineRule="atLeast"/>
        <w:ind w:left="709"/>
        <w:rPr>
          <w:i/>
          <w:lang w:val="en-GB"/>
        </w:rPr>
      </w:pPr>
      <w:r w:rsidRPr="00C031E8">
        <w:rPr>
          <w:i/>
          <w:lang w:val="en-GB"/>
        </w:rPr>
        <w:t xml:space="preserve">    </w:t>
      </w:r>
      <w:proofErr w:type="gramStart"/>
      <w:r w:rsidRPr="00C031E8">
        <w:rPr>
          <w:i/>
          <w:color w:val="0000FF"/>
          <w:lang w:val="en-GB"/>
        </w:rPr>
        <w:t>private</w:t>
      </w:r>
      <w:proofErr w:type="gramEnd"/>
      <w:r w:rsidRPr="00C031E8">
        <w:rPr>
          <w:i/>
          <w:color w:val="0000FF"/>
          <w:lang w:val="en-GB"/>
        </w:rPr>
        <w:t xml:space="preserve"> </w:t>
      </w:r>
      <w:r w:rsidRPr="009C5F66">
        <w:rPr>
          <w:i/>
          <w:lang w:val="en-GB"/>
        </w:rPr>
        <w:t>String</w:t>
      </w:r>
      <w:r w:rsidRPr="00C031E8">
        <w:rPr>
          <w:i/>
          <w:lang w:val="en-GB"/>
        </w:rPr>
        <w:t xml:space="preserve"> </w:t>
      </w:r>
      <w:r w:rsidRPr="00091A25">
        <w:rPr>
          <w:i/>
          <w:color w:val="008000"/>
          <w:lang w:val="en-US"/>
        </w:rPr>
        <w:t>nombre</w:t>
      </w:r>
      <w:r w:rsidRPr="00C031E8">
        <w:rPr>
          <w:i/>
          <w:lang w:val="en-GB"/>
        </w:rPr>
        <w:t>;</w:t>
      </w:r>
    </w:p>
    <w:p w:rsidR="00091A25" w:rsidRPr="00091A25" w:rsidRDefault="00091A25" w:rsidP="00091A25">
      <w:pPr>
        <w:spacing w:line="0" w:lineRule="atLeast"/>
        <w:ind w:left="709"/>
        <w:rPr>
          <w:i/>
          <w:lang w:val="en-GB"/>
        </w:rPr>
      </w:pPr>
      <w:r w:rsidRPr="00C031E8">
        <w:rPr>
          <w:i/>
          <w:lang w:val="en-GB"/>
        </w:rPr>
        <w:t xml:space="preserve">    </w:t>
      </w:r>
      <w:proofErr w:type="gramStart"/>
      <w:r w:rsidRPr="00091A25">
        <w:rPr>
          <w:i/>
          <w:color w:val="0000FF"/>
          <w:lang w:val="en-GB"/>
        </w:rPr>
        <w:t>private</w:t>
      </w:r>
      <w:proofErr w:type="gramEnd"/>
      <w:r w:rsidRPr="00091A25">
        <w:rPr>
          <w:i/>
          <w:color w:val="0000FF"/>
          <w:lang w:val="en-GB"/>
        </w:rPr>
        <w:t xml:space="preserve"> </w:t>
      </w:r>
      <w:r w:rsidRPr="00091A25">
        <w:rPr>
          <w:i/>
          <w:lang w:val="en-GB"/>
        </w:rPr>
        <w:t xml:space="preserve">Integer </w:t>
      </w:r>
      <w:r w:rsidRPr="00091A25">
        <w:rPr>
          <w:i/>
          <w:color w:val="008000"/>
          <w:lang w:val="en-GB"/>
        </w:rPr>
        <w:t>dni</w:t>
      </w:r>
      <w:r w:rsidRPr="00091A25">
        <w:rPr>
          <w:i/>
          <w:lang w:val="en-GB"/>
        </w:rPr>
        <w:t>;</w:t>
      </w:r>
    </w:p>
    <w:p w:rsidR="00091A25" w:rsidRPr="00091A25" w:rsidRDefault="00091A25" w:rsidP="00091A25">
      <w:pPr>
        <w:spacing w:line="0" w:lineRule="atLeast"/>
        <w:ind w:left="709"/>
        <w:rPr>
          <w:i/>
          <w:lang w:val="en-GB"/>
        </w:rPr>
      </w:pPr>
      <w:r w:rsidRPr="00091A25">
        <w:rPr>
          <w:i/>
          <w:lang w:val="en-GB"/>
        </w:rPr>
        <w:t xml:space="preserve">    </w:t>
      </w:r>
      <w:proofErr w:type="gramStart"/>
      <w:r w:rsidRPr="00091A25">
        <w:rPr>
          <w:i/>
          <w:color w:val="0000FF"/>
          <w:lang w:val="en-GB"/>
        </w:rPr>
        <w:t>private</w:t>
      </w:r>
      <w:proofErr w:type="gramEnd"/>
      <w:r w:rsidRPr="00091A25">
        <w:rPr>
          <w:i/>
          <w:color w:val="0000FF"/>
          <w:lang w:val="en-GB"/>
        </w:rPr>
        <w:t xml:space="preserve"> </w:t>
      </w:r>
      <w:r w:rsidRPr="00091A25">
        <w:rPr>
          <w:i/>
          <w:lang w:val="en-GB"/>
        </w:rPr>
        <w:t xml:space="preserve">IEstado </w:t>
      </w:r>
      <w:r w:rsidRPr="00091A25">
        <w:rPr>
          <w:i/>
          <w:color w:val="008000"/>
          <w:lang w:val="en-GB"/>
        </w:rPr>
        <w:t>estado</w:t>
      </w:r>
      <w:r w:rsidRPr="00091A25">
        <w:rPr>
          <w:i/>
          <w:lang w:val="en-GB"/>
        </w:rPr>
        <w:t>;</w:t>
      </w:r>
    </w:p>
    <w:p w:rsidR="00091A25" w:rsidRPr="00091A25" w:rsidRDefault="00091A25" w:rsidP="00091A25">
      <w:pPr>
        <w:spacing w:line="0" w:lineRule="atLeast"/>
        <w:ind w:left="709"/>
        <w:rPr>
          <w:i/>
          <w:lang w:val="en-GB"/>
        </w:rPr>
      </w:pPr>
    </w:p>
    <w:p w:rsidR="00091A25" w:rsidRPr="00091A25" w:rsidRDefault="00091A25" w:rsidP="00091A25">
      <w:pPr>
        <w:spacing w:line="0" w:lineRule="atLeast"/>
        <w:ind w:left="709"/>
        <w:rPr>
          <w:i/>
          <w:lang w:val="en-GB"/>
        </w:rPr>
      </w:pPr>
      <w:r w:rsidRPr="00091A25">
        <w:rPr>
          <w:i/>
          <w:lang w:val="en-GB"/>
        </w:rPr>
        <w:t xml:space="preserve">    </w:t>
      </w:r>
      <w:proofErr w:type="gramStart"/>
      <w:r w:rsidRPr="00091A25">
        <w:rPr>
          <w:i/>
          <w:color w:val="0000FF"/>
          <w:lang w:val="en-GB"/>
        </w:rPr>
        <w:t>public</w:t>
      </w:r>
      <w:proofErr w:type="gramEnd"/>
      <w:r w:rsidRPr="00091A25">
        <w:rPr>
          <w:i/>
          <w:lang w:val="en-GB"/>
        </w:rPr>
        <w:t xml:space="preserve"> IEstado </w:t>
      </w:r>
      <w:r w:rsidRPr="00091A25">
        <w:rPr>
          <w:b/>
          <w:i/>
          <w:lang w:val="en-GB"/>
        </w:rPr>
        <w:t>getEstado</w:t>
      </w:r>
      <w:r w:rsidRPr="00091A25">
        <w:rPr>
          <w:i/>
          <w:lang w:val="en-GB"/>
        </w:rPr>
        <w:t>() {</w:t>
      </w:r>
    </w:p>
    <w:p w:rsidR="00091A25" w:rsidRPr="00091A25" w:rsidRDefault="00091A25" w:rsidP="00091A25">
      <w:pPr>
        <w:spacing w:line="0" w:lineRule="atLeast"/>
        <w:ind w:left="709"/>
        <w:rPr>
          <w:i/>
          <w:lang w:val="en-GB"/>
        </w:rPr>
      </w:pPr>
      <w:r w:rsidRPr="00091A25">
        <w:rPr>
          <w:i/>
          <w:lang w:val="en-GB"/>
        </w:rPr>
        <w:t xml:space="preserve">        </w:t>
      </w:r>
      <w:proofErr w:type="gramStart"/>
      <w:r w:rsidRPr="00091A25">
        <w:rPr>
          <w:i/>
          <w:color w:val="0000FF"/>
          <w:lang w:val="en-GB"/>
        </w:rPr>
        <w:t>return</w:t>
      </w:r>
      <w:proofErr w:type="gramEnd"/>
      <w:r w:rsidRPr="00091A25">
        <w:rPr>
          <w:i/>
          <w:lang w:val="en-GB"/>
        </w:rPr>
        <w:t xml:space="preserve"> </w:t>
      </w:r>
      <w:r w:rsidRPr="00091A25">
        <w:rPr>
          <w:i/>
          <w:color w:val="008000"/>
          <w:lang w:val="en-GB"/>
        </w:rPr>
        <w:t>estado</w:t>
      </w:r>
      <w:r w:rsidRPr="00091A25">
        <w:rPr>
          <w:i/>
          <w:lang w:val="en-GB"/>
        </w:rPr>
        <w:t>;</w:t>
      </w:r>
    </w:p>
    <w:p w:rsidR="00091A25" w:rsidRPr="00091A25" w:rsidRDefault="00091A25" w:rsidP="00091A25">
      <w:pPr>
        <w:spacing w:line="0" w:lineRule="atLeast"/>
        <w:ind w:left="709"/>
        <w:rPr>
          <w:i/>
          <w:lang w:val="en-GB"/>
        </w:rPr>
      </w:pPr>
      <w:r w:rsidRPr="00091A25">
        <w:rPr>
          <w:i/>
          <w:lang w:val="en-GB"/>
        </w:rPr>
        <w:t xml:space="preserve">    }</w:t>
      </w:r>
    </w:p>
    <w:p w:rsidR="00091A25" w:rsidRPr="00091A25" w:rsidRDefault="00091A25" w:rsidP="00091A25">
      <w:pPr>
        <w:spacing w:line="0" w:lineRule="atLeast"/>
        <w:ind w:left="709"/>
        <w:rPr>
          <w:i/>
          <w:lang w:val="en-GB"/>
        </w:rPr>
      </w:pPr>
      <w:r w:rsidRPr="00091A25">
        <w:rPr>
          <w:i/>
          <w:lang w:val="en-GB"/>
        </w:rPr>
        <w:t xml:space="preserve">    </w:t>
      </w:r>
      <w:proofErr w:type="gramStart"/>
      <w:r w:rsidRPr="00091A25">
        <w:rPr>
          <w:i/>
          <w:color w:val="0000FF"/>
          <w:lang w:val="en-GB"/>
        </w:rPr>
        <w:t>public</w:t>
      </w:r>
      <w:proofErr w:type="gramEnd"/>
      <w:r w:rsidRPr="00091A25">
        <w:rPr>
          <w:i/>
          <w:lang w:val="en-GB"/>
        </w:rPr>
        <w:t xml:space="preserve"> </w:t>
      </w:r>
      <w:r w:rsidRPr="00091A25">
        <w:rPr>
          <w:i/>
          <w:color w:val="0000FF"/>
          <w:lang w:val="en-GB"/>
        </w:rPr>
        <w:t>void</w:t>
      </w:r>
      <w:r w:rsidRPr="00091A25">
        <w:rPr>
          <w:i/>
          <w:lang w:val="en-GB"/>
        </w:rPr>
        <w:t xml:space="preserve"> </w:t>
      </w:r>
      <w:r w:rsidRPr="00091A25">
        <w:rPr>
          <w:b/>
          <w:i/>
          <w:lang w:val="en-GB"/>
        </w:rPr>
        <w:t>setEstado</w:t>
      </w:r>
      <w:r w:rsidRPr="00091A25">
        <w:rPr>
          <w:i/>
          <w:lang w:val="en-GB"/>
        </w:rPr>
        <w:t>(IEstado estado) {</w:t>
      </w:r>
    </w:p>
    <w:p w:rsidR="00091A25" w:rsidRPr="00091A25" w:rsidRDefault="00091A25" w:rsidP="00091A25">
      <w:pPr>
        <w:spacing w:line="0" w:lineRule="atLeast"/>
        <w:ind w:left="709"/>
        <w:rPr>
          <w:i/>
          <w:lang w:val="en-GB"/>
        </w:rPr>
      </w:pPr>
      <w:r w:rsidRPr="00091A25">
        <w:rPr>
          <w:i/>
          <w:lang w:val="en-GB"/>
        </w:rPr>
        <w:t xml:space="preserve">        </w:t>
      </w:r>
      <w:r w:rsidRPr="00091A25">
        <w:rPr>
          <w:i/>
          <w:color w:val="0000FF"/>
          <w:lang w:val="en-GB"/>
        </w:rPr>
        <w:t>this</w:t>
      </w:r>
      <w:r w:rsidRPr="00091A25">
        <w:rPr>
          <w:i/>
          <w:lang w:val="en-GB"/>
        </w:rPr>
        <w:t>.</w:t>
      </w:r>
      <w:r w:rsidRPr="00091A25">
        <w:rPr>
          <w:i/>
          <w:color w:val="008000"/>
          <w:lang w:val="en-GB"/>
        </w:rPr>
        <w:t>estado</w:t>
      </w:r>
      <w:r w:rsidRPr="00091A25">
        <w:rPr>
          <w:i/>
          <w:lang w:val="en-GB"/>
        </w:rPr>
        <w:t xml:space="preserve"> = estado;</w:t>
      </w:r>
    </w:p>
    <w:p w:rsidR="00091A25" w:rsidRPr="00091A25" w:rsidRDefault="00091A25" w:rsidP="00091A25">
      <w:pPr>
        <w:spacing w:line="0" w:lineRule="atLeast"/>
        <w:ind w:left="709"/>
        <w:rPr>
          <w:i/>
          <w:lang w:val="en-GB"/>
        </w:rPr>
      </w:pPr>
      <w:r w:rsidRPr="00091A25">
        <w:rPr>
          <w:i/>
          <w:lang w:val="en-GB"/>
        </w:rPr>
        <w:t xml:space="preserve">    }</w:t>
      </w:r>
    </w:p>
    <w:p w:rsidR="00091A25" w:rsidRPr="00091A25" w:rsidRDefault="00091A25" w:rsidP="00091A25">
      <w:pPr>
        <w:spacing w:line="0" w:lineRule="atLeast"/>
        <w:ind w:left="709"/>
        <w:rPr>
          <w:i/>
          <w:lang w:val="en-GB"/>
        </w:rPr>
      </w:pPr>
    </w:p>
    <w:p w:rsidR="00091A25" w:rsidRPr="00091A25" w:rsidRDefault="00091A25" w:rsidP="00091A25">
      <w:pPr>
        <w:spacing w:line="0" w:lineRule="atLeast"/>
        <w:ind w:left="709"/>
        <w:rPr>
          <w:i/>
          <w:lang w:val="en-GB"/>
        </w:rPr>
      </w:pPr>
      <w:r w:rsidRPr="00091A25">
        <w:rPr>
          <w:i/>
          <w:lang w:val="en-GB"/>
        </w:rPr>
        <w:t xml:space="preserve">    </w:t>
      </w:r>
      <w:proofErr w:type="gramStart"/>
      <w:r w:rsidRPr="00091A25">
        <w:rPr>
          <w:i/>
          <w:color w:val="0000FF"/>
          <w:lang w:val="en-GB"/>
        </w:rPr>
        <w:t>public</w:t>
      </w:r>
      <w:proofErr w:type="gramEnd"/>
      <w:r w:rsidRPr="00091A25">
        <w:rPr>
          <w:i/>
          <w:lang w:val="en-GB"/>
        </w:rPr>
        <w:t xml:space="preserve"> Integer </w:t>
      </w:r>
      <w:r w:rsidRPr="00091A25">
        <w:rPr>
          <w:b/>
          <w:i/>
          <w:lang w:val="en-GB"/>
        </w:rPr>
        <w:t>getDni</w:t>
      </w:r>
      <w:r w:rsidRPr="00091A25">
        <w:rPr>
          <w:i/>
          <w:lang w:val="en-GB"/>
        </w:rPr>
        <w:t>() {</w:t>
      </w:r>
    </w:p>
    <w:p w:rsidR="00091A25" w:rsidRPr="00C031E8" w:rsidRDefault="00091A25" w:rsidP="00091A25">
      <w:pPr>
        <w:spacing w:line="0" w:lineRule="atLeast"/>
        <w:ind w:left="709"/>
        <w:rPr>
          <w:i/>
          <w:lang w:val="en-GB"/>
        </w:rPr>
      </w:pPr>
      <w:r w:rsidRPr="00091A25">
        <w:rPr>
          <w:i/>
          <w:lang w:val="en-GB"/>
        </w:rPr>
        <w:t xml:space="preserve">        </w:t>
      </w:r>
      <w:proofErr w:type="gramStart"/>
      <w:r w:rsidRPr="009C5F66">
        <w:rPr>
          <w:i/>
          <w:color w:val="0000FF"/>
          <w:lang w:val="en-GB"/>
        </w:rPr>
        <w:t>return</w:t>
      </w:r>
      <w:proofErr w:type="gramEnd"/>
      <w:r w:rsidRPr="00C031E8">
        <w:rPr>
          <w:i/>
          <w:lang w:val="en-GB"/>
        </w:rPr>
        <w:t xml:space="preserve"> </w:t>
      </w:r>
      <w:r w:rsidRPr="00091A25">
        <w:rPr>
          <w:i/>
          <w:color w:val="008000"/>
          <w:lang w:val="en-US"/>
        </w:rPr>
        <w:t>dni</w:t>
      </w:r>
      <w:r w:rsidRPr="00C031E8">
        <w:rPr>
          <w:i/>
          <w:lang w:val="en-GB"/>
        </w:rPr>
        <w:t>;</w:t>
      </w:r>
    </w:p>
    <w:p w:rsidR="00091A25" w:rsidRPr="00C031E8" w:rsidRDefault="00091A25" w:rsidP="00091A25">
      <w:pPr>
        <w:spacing w:line="0" w:lineRule="atLeast"/>
        <w:ind w:left="709"/>
        <w:rPr>
          <w:i/>
          <w:lang w:val="en-GB"/>
        </w:rPr>
      </w:pPr>
      <w:r w:rsidRPr="00C031E8">
        <w:rPr>
          <w:i/>
          <w:lang w:val="en-GB"/>
        </w:rPr>
        <w:t xml:space="preserve">    }</w:t>
      </w:r>
    </w:p>
    <w:p w:rsidR="00091A25" w:rsidRPr="00C031E8" w:rsidRDefault="00091A25" w:rsidP="00091A25">
      <w:pPr>
        <w:spacing w:line="0" w:lineRule="atLeast"/>
        <w:ind w:left="709"/>
        <w:rPr>
          <w:i/>
          <w:lang w:val="en-GB"/>
        </w:rPr>
      </w:pPr>
    </w:p>
    <w:p w:rsidR="00091A25" w:rsidRPr="00C031E8" w:rsidRDefault="00091A25" w:rsidP="00091A25">
      <w:pPr>
        <w:spacing w:line="0" w:lineRule="atLeast"/>
        <w:ind w:left="709"/>
        <w:rPr>
          <w:i/>
          <w:lang w:val="en-GB"/>
        </w:rPr>
      </w:pPr>
      <w:r w:rsidRPr="00C031E8">
        <w:rPr>
          <w:i/>
          <w:lang w:val="en-GB"/>
        </w:rPr>
        <w:t xml:space="preserve">    </w:t>
      </w:r>
      <w:proofErr w:type="gramStart"/>
      <w:r w:rsidRPr="009C5F66">
        <w:rPr>
          <w:i/>
          <w:color w:val="0000FF"/>
          <w:lang w:val="en-GB"/>
        </w:rPr>
        <w:t>public</w:t>
      </w:r>
      <w:proofErr w:type="gramEnd"/>
      <w:r w:rsidRPr="00C031E8">
        <w:rPr>
          <w:i/>
          <w:lang w:val="en-GB"/>
        </w:rPr>
        <w:t xml:space="preserve"> </w:t>
      </w:r>
      <w:r w:rsidRPr="009C5F66">
        <w:rPr>
          <w:i/>
          <w:color w:val="0000FF"/>
          <w:lang w:val="en-GB"/>
        </w:rPr>
        <w:t>void</w:t>
      </w:r>
      <w:r w:rsidRPr="00C031E8">
        <w:rPr>
          <w:i/>
          <w:lang w:val="en-GB"/>
        </w:rPr>
        <w:t xml:space="preserve"> </w:t>
      </w:r>
      <w:r w:rsidRPr="009C5F66">
        <w:rPr>
          <w:b/>
          <w:i/>
          <w:lang w:val="en-GB"/>
        </w:rPr>
        <w:t>setDni</w:t>
      </w:r>
      <w:r w:rsidRPr="00C031E8">
        <w:rPr>
          <w:i/>
          <w:lang w:val="en-GB"/>
        </w:rPr>
        <w:t>(Integer dni) {</w:t>
      </w:r>
    </w:p>
    <w:p w:rsidR="00091A25" w:rsidRPr="00C031E8" w:rsidRDefault="00091A25" w:rsidP="00091A25">
      <w:pPr>
        <w:spacing w:line="0" w:lineRule="atLeast"/>
        <w:ind w:left="709"/>
        <w:rPr>
          <w:i/>
          <w:lang w:val="en-GB"/>
        </w:rPr>
      </w:pPr>
      <w:r w:rsidRPr="00C031E8">
        <w:rPr>
          <w:i/>
          <w:lang w:val="en-GB"/>
        </w:rPr>
        <w:t xml:space="preserve">        </w:t>
      </w:r>
      <w:r w:rsidRPr="009C5F66">
        <w:rPr>
          <w:i/>
          <w:color w:val="0000FF"/>
          <w:lang w:val="en-GB"/>
        </w:rPr>
        <w:t>this</w:t>
      </w:r>
      <w:r w:rsidRPr="00C031E8">
        <w:rPr>
          <w:i/>
          <w:lang w:val="en-GB"/>
        </w:rPr>
        <w:t>.</w:t>
      </w:r>
      <w:r w:rsidRPr="00091A25">
        <w:rPr>
          <w:i/>
          <w:color w:val="008000"/>
          <w:lang w:val="en-US"/>
        </w:rPr>
        <w:t>dni</w:t>
      </w:r>
      <w:r w:rsidRPr="00C031E8">
        <w:rPr>
          <w:i/>
          <w:lang w:val="en-GB"/>
        </w:rPr>
        <w:t xml:space="preserve"> = dni;</w:t>
      </w:r>
    </w:p>
    <w:p w:rsidR="00091A25" w:rsidRPr="00C031E8" w:rsidRDefault="00091A25" w:rsidP="00091A25">
      <w:pPr>
        <w:spacing w:line="0" w:lineRule="atLeast"/>
        <w:ind w:left="709"/>
        <w:rPr>
          <w:i/>
          <w:lang w:val="en-GB"/>
        </w:rPr>
      </w:pPr>
      <w:r w:rsidRPr="00C031E8">
        <w:rPr>
          <w:i/>
          <w:lang w:val="en-GB"/>
        </w:rPr>
        <w:t xml:space="preserve">    }</w:t>
      </w:r>
    </w:p>
    <w:p w:rsidR="00091A25" w:rsidRPr="00C031E8" w:rsidRDefault="00091A25" w:rsidP="00091A25">
      <w:pPr>
        <w:spacing w:line="0" w:lineRule="atLeast"/>
        <w:ind w:left="709"/>
        <w:rPr>
          <w:i/>
          <w:lang w:val="en-GB"/>
        </w:rPr>
      </w:pPr>
    </w:p>
    <w:p w:rsidR="00091A25" w:rsidRPr="00C031E8" w:rsidRDefault="00091A25" w:rsidP="00091A25">
      <w:pPr>
        <w:spacing w:line="0" w:lineRule="atLeast"/>
        <w:ind w:left="709"/>
        <w:rPr>
          <w:i/>
          <w:lang w:val="en-GB"/>
        </w:rPr>
      </w:pPr>
      <w:r w:rsidRPr="00C031E8">
        <w:rPr>
          <w:i/>
          <w:lang w:val="en-GB"/>
        </w:rPr>
        <w:t xml:space="preserve">    </w:t>
      </w:r>
      <w:proofErr w:type="gramStart"/>
      <w:r w:rsidRPr="009C5F66">
        <w:rPr>
          <w:i/>
          <w:color w:val="0000FF"/>
          <w:lang w:val="en-GB"/>
        </w:rPr>
        <w:t>public</w:t>
      </w:r>
      <w:proofErr w:type="gramEnd"/>
      <w:r w:rsidRPr="00C031E8">
        <w:rPr>
          <w:i/>
          <w:lang w:val="en-GB"/>
        </w:rPr>
        <w:t xml:space="preserve"> String </w:t>
      </w:r>
      <w:r w:rsidRPr="009C5F66">
        <w:rPr>
          <w:b/>
          <w:i/>
          <w:lang w:val="en-GB"/>
        </w:rPr>
        <w:t>getNombre</w:t>
      </w:r>
      <w:r w:rsidRPr="00C031E8">
        <w:rPr>
          <w:i/>
          <w:lang w:val="en-GB"/>
        </w:rPr>
        <w:t>() {</w:t>
      </w:r>
    </w:p>
    <w:p w:rsidR="00091A25" w:rsidRPr="00C031E8" w:rsidRDefault="00091A25" w:rsidP="00091A25">
      <w:pPr>
        <w:spacing w:line="0" w:lineRule="atLeast"/>
        <w:ind w:left="709"/>
        <w:rPr>
          <w:i/>
          <w:lang w:val="fr-FR"/>
        </w:rPr>
      </w:pPr>
      <w:r w:rsidRPr="00C031E8">
        <w:rPr>
          <w:i/>
          <w:lang w:val="en-GB"/>
        </w:rPr>
        <w:lastRenderedPageBreak/>
        <w:t xml:space="preserve">        </w:t>
      </w:r>
      <w:proofErr w:type="gramStart"/>
      <w:r w:rsidRPr="009C5F66">
        <w:rPr>
          <w:i/>
          <w:color w:val="0000FF"/>
          <w:lang w:val="fr-FR"/>
        </w:rPr>
        <w:t>return</w:t>
      </w:r>
      <w:proofErr w:type="gramEnd"/>
      <w:r w:rsidRPr="00C031E8">
        <w:rPr>
          <w:i/>
          <w:lang w:val="fr-FR"/>
        </w:rPr>
        <w:t xml:space="preserve"> </w:t>
      </w:r>
      <w:r w:rsidRPr="00091A25">
        <w:rPr>
          <w:i/>
          <w:color w:val="008000"/>
          <w:lang w:val="en-US"/>
        </w:rPr>
        <w:t>nombre</w:t>
      </w:r>
      <w:r w:rsidRPr="00C031E8">
        <w:rPr>
          <w:i/>
          <w:lang w:val="fr-FR"/>
        </w:rPr>
        <w:t>;</w:t>
      </w:r>
    </w:p>
    <w:p w:rsidR="00091A25" w:rsidRPr="00C031E8" w:rsidRDefault="00091A25" w:rsidP="00091A25">
      <w:pPr>
        <w:spacing w:line="0" w:lineRule="atLeast"/>
        <w:ind w:left="709"/>
        <w:rPr>
          <w:i/>
          <w:lang w:val="fr-FR"/>
        </w:rPr>
      </w:pPr>
      <w:r w:rsidRPr="00C031E8">
        <w:rPr>
          <w:i/>
          <w:lang w:val="fr-FR"/>
        </w:rPr>
        <w:t xml:space="preserve">    }</w:t>
      </w:r>
    </w:p>
    <w:p w:rsidR="00091A25" w:rsidRPr="00C031E8" w:rsidRDefault="00091A25" w:rsidP="00091A25">
      <w:pPr>
        <w:spacing w:line="0" w:lineRule="atLeast"/>
        <w:ind w:left="709"/>
        <w:rPr>
          <w:i/>
          <w:lang w:val="fr-FR"/>
        </w:rPr>
      </w:pPr>
    </w:p>
    <w:p w:rsidR="00091A25" w:rsidRPr="00C031E8" w:rsidRDefault="00091A25" w:rsidP="00091A25">
      <w:pPr>
        <w:spacing w:line="0" w:lineRule="atLeast"/>
        <w:ind w:left="709"/>
        <w:rPr>
          <w:i/>
          <w:lang w:val="fr-FR"/>
        </w:rPr>
      </w:pPr>
      <w:r w:rsidRPr="00C031E8">
        <w:rPr>
          <w:i/>
          <w:lang w:val="fr-FR"/>
        </w:rPr>
        <w:t xml:space="preserve">    </w:t>
      </w:r>
      <w:r w:rsidRPr="009C5F66">
        <w:rPr>
          <w:i/>
          <w:color w:val="0000FF"/>
          <w:lang w:val="fr-FR"/>
        </w:rPr>
        <w:t>public</w:t>
      </w:r>
      <w:r w:rsidRPr="00C031E8">
        <w:rPr>
          <w:i/>
          <w:lang w:val="fr-FR"/>
        </w:rPr>
        <w:t xml:space="preserve"> </w:t>
      </w:r>
      <w:r w:rsidRPr="009C5F66">
        <w:rPr>
          <w:i/>
          <w:color w:val="0000FF"/>
          <w:lang w:val="fr-FR"/>
        </w:rPr>
        <w:t>void</w:t>
      </w:r>
      <w:r w:rsidRPr="00C031E8">
        <w:rPr>
          <w:i/>
          <w:lang w:val="fr-FR"/>
        </w:rPr>
        <w:t xml:space="preserve"> </w:t>
      </w:r>
      <w:proofErr w:type="gramStart"/>
      <w:r w:rsidRPr="009C5F66">
        <w:rPr>
          <w:b/>
          <w:i/>
          <w:lang w:val="fr-FR"/>
        </w:rPr>
        <w:t>setNombre</w:t>
      </w:r>
      <w:r w:rsidRPr="00C031E8">
        <w:rPr>
          <w:i/>
          <w:lang w:val="fr-FR"/>
        </w:rPr>
        <w:t>(</w:t>
      </w:r>
      <w:proofErr w:type="gramEnd"/>
      <w:r w:rsidRPr="00C031E8">
        <w:rPr>
          <w:i/>
          <w:lang w:val="fr-FR"/>
        </w:rPr>
        <w:t>String nombre) {</w:t>
      </w:r>
    </w:p>
    <w:p w:rsidR="00091A25" w:rsidRPr="00C031E8" w:rsidRDefault="00091A25" w:rsidP="00091A25">
      <w:pPr>
        <w:spacing w:line="0" w:lineRule="atLeast"/>
        <w:ind w:left="709"/>
        <w:rPr>
          <w:i/>
          <w:lang w:val="fr-FR"/>
        </w:rPr>
      </w:pPr>
      <w:r w:rsidRPr="00C031E8">
        <w:rPr>
          <w:i/>
          <w:lang w:val="fr-FR"/>
        </w:rPr>
        <w:t xml:space="preserve">        </w:t>
      </w:r>
      <w:r w:rsidRPr="009C5F66">
        <w:rPr>
          <w:i/>
          <w:color w:val="0000FF"/>
          <w:lang w:val="fr-FR"/>
        </w:rPr>
        <w:t>this</w:t>
      </w:r>
      <w:r w:rsidRPr="00C031E8">
        <w:rPr>
          <w:i/>
          <w:lang w:val="fr-FR"/>
        </w:rPr>
        <w:t>.</w:t>
      </w:r>
      <w:r w:rsidRPr="009C5F66">
        <w:rPr>
          <w:i/>
          <w:color w:val="008000"/>
        </w:rPr>
        <w:t>nombre</w:t>
      </w:r>
      <w:r w:rsidRPr="00C031E8">
        <w:rPr>
          <w:i/>
          <w:lang w:val="fr-FR"/>
        </w:rPr>
        <w:t xml:space="preserve"> = nombre;</w:t>
      </w:r>
    </w:p>
    <w:p w:rsidR="00091A25" w:rsidRPr="00C031E8" w:rsidRDefault="00091A25" w:rsidP="00091A25">
      <w:pPr>
        <w:spacing w:line="0" w:lineRule="atLeast"/>
        <w:ind w:left="709"/>
        <w:rPr>
          <w:i/>
        </w:rPr>
      </w:pPr>
      <w:r w:rsidRPr="00C031E8">
        <w:rPr>
          <w:i/>
          <w:lang w:val="fr-FR"/>
        </w:rPr>
        <w:t xml:space="preserve">    </w:t>
      </w:r>
      <w:r w:rsidRPr="00C031E8">
        <w:rPr>
          <w:i/>
        </w:rPr>
        <w:t>}</w:t>
      </w:r>
    </w:p>
    <w:p w:rsidR="00091A25" w:rsidRPr="009C5F66" w:rsidRDefault="00091A25" w:rsidP="00091A25">
      <w:pPr>
        <w:spacing w:line="0" w:lineRule="atLeast"/>
        <w:ind w:left="709"/>
        <w:rPr>
          <w:i/>
          <w:color w:val="0000FF"/>
        </w:rPr>
      </w:pPr>
      <w:r w:rsidRPr="00C031E8">
        <w:rPr>
          <w:i/>
        </w:rPr>
        <w:t xml:space="preserve">    </w:t>
      </w:r>
    </w:p>
    <w:p w:rsidR="00091A25" w:rsidRPr="00C031E8" w:rsidRDefault="00091A25" w:rsidP="00091A25">
      <w:pPr>
        <w:spacing w:line="0" w:lineRule="atLeast"/>
        <w:ind w:left="709"/>
        <w:rPr>
          <w:i/>
        </w:rPr>
      </w:pPr>
      <w:r w:rsidRPr="00C031E8">
        <w:rPr>
          <w:i/>
        </w:rPr>
        <w:t>}</w:t>
      </w:r>
    </w:p>
    <w:p w:rsidR="00091A25" w:rsidRDefault="00091A25" w:rsidP="00091A25">
      <w:pPr>
        <w:spacing w:line="100" w:lineRule="atLeast"/>
      </w:pP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Cuando (no) utilizar patrones de diseño</w:t>
      </w:r>
    </w:p>
    <w:p w:rsidR="00091A25" w:rsidRPr="00DD6701" w:rsidRDefault="00091A25" w:rsidP="00091A25">
      <w:pPr>
        <w:spacing w:line="100" w:lineRule="atLeast"/>
        <w:ind w:firstLine="708"/>
        <w:rPr>
          <w:rFonts w:ascii="Calibri" w:hAnsi="Calibri"/>
          <w:sz w:val="22"/>
          <w:szCs w:val="22"/>
        </w:rPr>
      </w:pPr>
      <w:r w:rsidRPr="00DD6701">
        <w:rPr>
          <w:rFonts w:ascii="Calibri" w:hAnsi="Calibri"/>
          <w:sz w:val="22"/>
          <w:szCs w:val="22"/>
        </w:rPr>
        <w:t xml:space="preserve">La primera regla de los patrones de diseño coincide con la primera regla de la optimización: retrasar. Del mismo modo que no es aconsejable optimizar prematuramente, no se deben utilizar patrones de diseño antes de tiempo. Seguramente sea mejor implementar algo primero y asegurarse de que funciona, para luego utilizar el patrón de diseño para mejorar las flaquezas; esto es cierto, sobre todo, cuando aún no ha identificado todos los detalles del proyecto (si comprende totalmente el dominio y el problema, tal vez sea razonable utilizar patrones desde el principio, de igual modo que tiene sentido utilizar los algoritmos más eficientes desde el comienzo en algunas aplicaciones).  </w:t>
      </w:r>
    </w:p>
    <w:p w:rsidR="00091A25" w:rsidRPr="00DD6701" w:rsidRDefault="00091A25" w:rsidP="00091A25">
      <w:pPr>
        <w:spacing w:line="100" w:lineRule="atLeast"/>
        <w:ind w:firstLine="708"/>
        <w:rPr>
          <w:rFonts w:ascii="Calibri" w:hAnsi="Calibri"/>
          <w:sz w:val="22"/>
          <w:szCs w:val="22"/>
        </w:rPr>
      </w:pPr>
      <w:r w:rsidRPr="00DD6701">
        <w:rPr>
          <w:rFonts w:ascii="Calibri" w:hAnsi="Calibri"/>
          <w:sz w:val="22"/>
          <w:szCs w:val="22"/>
        </w:rPr>
        <w:t xml:space="preserve">Los patrones de diseño pueden incrementar o disminuir la capacidad de comprensión de un diseño o de una implementación, disminuirla al añadir accesos indirectos o aumentar la cantidad de código, disminuirla al regular la modularidad, separar mejor los conceptos y simplificar la descripción. Una vez que aprenda el vocabulario de los patrones de diseño le será más fácil y más rápido comunicarse con otros individuos que también lo conozcan. Por ejemplo, es más fácil decir “ésta es una instancia del patrón Visitor” que “éste es un código que atraviesa una estructura y realiza llamadas de retorno, en tanto que algunos métodos deben estar presentes y son llamados de este modo y en este orden”. </w:t>
      </w:r>
    </w:p>
    <w:p w:rsidR="00091A25" w:rsidRPr="00DD6701" w:rsidRDefault="00091A25" w:rsidP="00091A25">
      <w:pPr>
        <w:spacing w:line="100" w:lineRule="atLeast"/>
        <w:ind w:firstLine="708"/>
        <w:rPr>
          <w:rFonts w:ascii="Calibri" w:hAnsi="Calibri"/>
          <w:sz w:val="22"/>
          <w:szCs w:val="22"/>
        </w:rPr>
      </w:pPr>
      <w:r w:rsidRPr="00DD6701">
        <w:rPr>
          <w:rFonts w:ascii="Calibri" w:hAnsi="Calibri"/>
          <w:sz w:val="22"/>
          <w:szCs w:val="22"/>
        </w:rPr>
        <w:t>La mayoría de las personas utiliza patrones de diseño cuando perciben un problema en su proyecto —algo que debería resultar sencillo no lo es — o su implementación— como por ejemplo, el rendimiento. Examine un código o un proyecto de esa naturaleza. ¿Cuáles son sus problemas, cuáles son sus compromisos? ¿Qué le gustaría realizar que, en la actualidad, es muy difícil lograr?</w:t>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 xml:space="preserve"> </w:t>
      </w:r>
      <w:r w:rsidRPr="00DD6701">
        <w:rPr>
          <w:rFonts w:ascii="Calibri" w:hAnsi="Calibri"/>
          <w:sz w:val="22"/>
          <w:szCs w:val="22"/>
        </w:rPr>
        <w:tab/>
        <w:t>La referencia más utilizada en el tema de los patrones de diseño es el llamado libro de la “banda de los cuatro”, Design Patterns: Elements of Reusable Object-Oriented Software por Erich Gamma, Richard Helm, Ralph Johnson y John Vlissides, Addison-Wesley, 1995. Los patrones de diseño son muy populares en la actualidad, por lo que no dejan de aparecer nuevos libros.</w:t>
      </w:r>
    </w:p>
    <w:p w:rsidR="00340593" w:rsidRPr="00DD6701" w:rsidRDefault="00340593" w:rsidP="00091A25">
      <w:pPr>
        <w:spacing w:line="100" w:lineRule="atLeast"/>
        <w:rPr>
          <w:rFonts w:ascii="Calibri" w:hAnsi="Calibri"/>
          <w:sz w:val="22"/>
          <w:szCs w:val="22"/>
        </w:rPr>
      </w:pPr>
    </w:p>
    <w:p w:rsidR="00091A25" w:rsidRPr="00DD6701" w:rsidRDefault="00091A25" w:rsidP="00091A25">
      <w:pPr>
        <w:spacing w:line="100" w:lineRule="atLeast"/>
        <w:rPr>
          <w:rFonts w:ascii="Cambria" w:hAnsi="Cambria" w:cs="Arial"/>
          <w:sz w:val="28"/>
          <w:szCs w:val="28"/>
        </w:rPr>
      </w:pPr>
      <w:bookmarkStart w:id="35" w:name="OLE_LINK55"/>
      <w:bookmarkStart w:id="36" w:name="OLE_LINK56"/>
      <w:r w:rsidRPr="00DD6701">
        <w:rPr>
          <w:rFonts w:ascii="Cambria" w:hAnsi="Cambria" w:cs="Arial"/>
          <w:sz w:val="28"/>
          <w:szCs w:val="28"/>
        </w:rPr>
        <w:t>Antipatrón</w:t>
      </w:r>
    </w:p>
    <w:bookmarkEnd w:id="35"/>
    <w:bookmarkEnd w:id="36"/>
    <w:p w:rsidR="00340593" w:rsidRPr="00DC17A3" w:rsidRDefault="00340593" w:rsidP="00091A25">
      <w:pPr>
        <w:spacing w:line="100" w:lineRule="atLeast"/>
        <w:rPr>
          <w:rFonts w:ascii="Arial" w:hAnsi="Arial" w:cs="Arial"/>
          <w:sz w:val="28"/>
          <w:szCs w:val="28"/>
        </w:rPr>
      </w:pP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“Es una forma literaria que describe una solución comúnmente dada a un problema que genera consecuencias negativas decididamente” [Browm et al 1998]</w:t>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Clasificación:</w:t>
      </w:r>
    </w:p>
    <w:p w:rsidR="00091A25" w:rsidRPr="00DD6701" w:rsidRDefault="00091A25" w:rsidP="00074113">
      <w:pPr>
        <w:pStyle w:val="ListParagraph1"/>
        <w:numPr>
          <w:ilvl w:val="0"/>
          <w:numId w:val="14"/>
        </w:numPr>
        <w:spacing w:line="100" w:lineRule="atLeast"/>
      </w:pPr>
      <w:r w:rsidRPr="00DD6701">
        <w:t>Antipatrones de desarrollo de software</w:t>
      </w:r>
    </w:p>
    <w:p w:rsidR="00091A25" w:rsidRPr="00DD6701" w:rsidRDefault="00091A25" w:rsidP="00074113">
      <w:pPr>
        <w:pStyle w:val="ListParagraph1"/>
        <w:numPr>
          <w:ilvl w:val="0"/>
          <w:numId w:val="14"/>
        </w:numPr>
        <w:spacing w:line="100" w:lineRule="atLeast"/>
      </w:pPr>
      <w:r w:rsidRPr="00DD6701">
        <w:t>Antipatrones de arquitectura de software</w:t>
      </w:r>
    </w:p>
    <w:p w:rsidR="00091A25" w:rsidRPr="00DD6701" w:rsidRDefault="00091A25" w:rsidP="00074113">
      <w:pPr>
        <w:pStyle w:val="ListParagraph1"/>
        <w:numPr>
          <w:ilvl w:val="0"/>
          <w:numId w:val="14"/>
        </w:numPr>
        <w:spacing w:line="100" w:lineRule="atLeast"/>
      </w:pPr>
      <w:r w:rsidRPr="00DD6701">
        <w:t>Antipatrones de gestión de proyectos software</w:t>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Antipatrones de desarrollo de software:</w:t>
      </w:r>
    </w:p>
    <w:p w:rsidR="00091A25" w:rsidRPr="00DD6701" w:rsidRDefault="00091A25" w:rsidP="00074113">
      <w:pPr>
        <w:pStyle w:val="ListParagraph1"/>
        <w:numPr>
          <w:ilvl w:val="0"/>
          <w:numId w:val="15"/>
        </w:numPr>
        <w:spacing w:line="100" w:lineRule="atLeast"/>
      </w:pPr>
      <w:r w:rsidRPr="00DD6701">
        <w:t>The Blob (“clases gigantes”)</w:t>
      </w:r>
    </w:p>
    <w:p w:rsidR="00091A25" w:rsidRPr="00DD6701" w:rsidRDefault="00091A25" w:rsidP="00074113">
      <w:pPr>
        <w:pStyle w:val="ListParagraph1"/>
        <w:numPr>
          <w:ilvl w:val="0"/>
          <w:numId w:val="15"/>
        </w:numPr>
        <w:spacing w:line="100" w:lineRule="atLeast"/>
      </w:pPr>
      <w:r w:rsidRPr="00DD6701">
        <w:t>Lava Flow  (“código muerto”)</w:t>
      </w:r>
    </w:p>
    <w:p w:rsidR="00091A25" w:rsidRPr="00DD6701" w:rsidRDefault="00091A25" w:rsidP="00074113">
      <w:pPr>
        <w:pStyle w:val="ListParagraph1"/>
        <w:numPr>
          <w:ilvl w:val="0"/>
          <w:numId w:val="15"/>
        </w:numPr>
        <w:spacing w:line="100" w:lineRule="atLeast"/>
      </w:pPr>
      <w:r w:rsidRPr="00DD6701">
        <w:t>Funcional Decomposition  (“Diseño no orientado a objetos”)</w:t>
      </w:r>
    </w:p>
    <w:p w:rsidR="00091A25" w:rsidRPr="00DD6701" w:rsidRDefault="00091A25" w:rsidP="00074113">
      <w:pPr>
        <w:pStyle w:val="ListParagraph1"/>
        <w:numPr>
          <w:ilvl w:val="0"/>
          <w:numId w:val="15"/>
        </w:numPr>
        <w:spacing w:line="100" w:lineRule="atLeast"/>
      </w:pPr>
      <w:r w:rsidRPr="00DD6701">
        <w:t>Poltergeists  (“No se sabe bien lo que hacen algunas clases”)</w:t>
      </w:r>
    </w:p>
    <w:p w:rsidR="00091A25" w:rsidRPr="00DD6701" w:rsidRDefault="00091A25" w:rsidP="00074113">
      <w:pPr>
        <w:pStyle w:val="ListParagraph1"/>
        <w:numPr>
          <w:ilvl w:val="0"/>
          <w:numId w:val="15"/>
        </w:numPr>
        <w:spacing w:line="100" w:lineRule="atLeast"/>
      </w:pPr>
      <w:r w:rsidRPr="00DD6701">
        <w:lastRenderedPageBreak/>
        <w:t>Golden hammer (“Para un martillo todo son clavos”)</w:t>
      </w:r>
    </w:p>
    <w:p w:rsidR="00091A25" w:rsidRPr="00DD6701" w:rsidRDefault="00091A25" w:rsidP="00074113">
      <w:pPr>
        <w:pStyle w:val="ListParagraph1"/>
        <w:numPr>
          <w:ilvl w:val="0"/>
          <w:numId w:val="15"/>
        </w:numPr>
        <w:spacing w:line="100" w:lineRule="atLeast"/>
        <w:rPr>
          <w:lang w:val="en-US"/>
        </w:rPr>
      </w:pPr>
      <w:r w:rsidRPr="00DD6701">
        <w:rPr>
          <w:lang w:val="en-US"/>
        </w:rPr>
        <w:t>Spaghetti code</w:t>
      </w:r>
    </w:p>
    <w:p w:rsidR="00091A25" w:rsidRPr="00DD6701" w:rsidRDefault="00091A25" w:rsidP="00074113">
      <w:pPr>
        <w:pStyle w:val="ListParagraph1"/>
        <w:numPr>
          <w:ilvl w:val="0"/>
          <w:numId w:val="15"/>
        </w:numPr>
        <w:spacing w:line="100" w:lineRule="atLeast"/>
        <w:rPr>
          <w:lang w:val="pt-PT"/>
        </w:rPr>
      </w:pPr>
      <w:r w:rsidRPr="00DD6701">
        <w:rPr>
          <w:lang w:val="en-US"/>
        </w:rPr>
        <w:t>Cut-and-paste programming</w:t>
      </w:r>
    </w:p>
    <w:p w:rsidR="00091A25" w:rsidRPr="00DD6701" w:rsidRDefault="00091A25" w:rsidP="00091A25">
      <w:pPr>
        <w:spacing w:line="100" w:lineRule="atLeast"/>
        <w:rPr>
          <w:rFonts w:ascii="Calibri" w:hAnsi="Calibri"/>
          <w:sz w:val="22"/>
          <w:szCs w:val="22"/>
          <w:lang w:val="pt-PT"/>
        </w:rPr>
      </w:pPr>
      <w:r w:rsidRPr="00DD6701">
        <w:rPr>
          <w:rFonts w:ascii="Calibri" w:hAnsi="Calibri"/>
          <w:sz w:val="22"/>
          <w:szCs w:val="22"/>
          <w:lang w:val="pt-PT"/>
        </w:rPr>
        <w:t>Antipatrones de arquitectura de software:</w:t>
      </w:r>
    </w:p>
    <w:p w:rsidR="00091A25" w:rsidRPr="00DD6701" w:rsidRDefault="00091A25" w:rsidP="00074113">
      <w:pPr>
        <w:pStyle w:val="ListParagraph1"/>
        <w:numPr>
          <w:ilvl w:val="0"/>
          <w:numId w:val="16"/>
        </w:numPr>
        <w:spacing w:line="100" w:lineRule="atLeast"/>
      </w:pPr>
      <w:r w:rsidRPr="00DD6701">
        <w:t>Stovepipe enterprise (“Aislamiento en la empresa”)</w:t>
      </w:r>
    </w:p>
    <w:p w:rsidR="00091A25" w:rsidRPr="00DD6701" w:rsidRDefault="00091A25" w:rsidP="00074113">
      <w:pPr>
        <w:pStyle w:val="ListParagraph1"/>
        <w:numPr>
          <w:ilvl w:val="0"/>
          <w:numId w:val="16"/>
        </w:numPr>
        <w:spacing w:line="100" w:lineRule="atLeast"/>
      </w:pPr>
      <w:r w:rsidRPr="00DD6701">
        <w:t>Stovepipe system (“Aislamiento entre sistemas”)</w:t>
      </w:r>
    </w:p>
    <w:p w:rsidR="00091A25" w:rsidRPr="00DD6701" w:rsidRDefault="00091A25" w:rsidP="00074113">
      <w:pPr>
        <w:pStyle w:val="ListParagraph1"/>
        <w:numPr>
          <w:ilvl w:val="0"/>
          <w:numId w:val="16"/>
        </w:numPr>
        <w:spacing w:line="100" w:lineRule="atLeast"/>
      </w:pPr>
      <w:r w:rsidRPr="00DD6701">
        <w:t>Vendor Lock-In (“Arquitectura dependiente de producto”)</w:t>
      </w:r>
    </w:p>
    <w:p w:rsidR="00091A25" w:rsidRPr="00DD6701" w:rsidRDefault="00091A25" w:rsidP="00074113">
      <w:pPr>
        <w:pStyle w:val="ListParagraph1"/>
        <w:numPr>
          <w:ilvl w:val="0"/>
          <w:numId w:val="16"/>
        </w:numPr>
        <w:spacing w:line="100" w:lineRule="atLeast"/>
        <w:rPr>
          <w:lang w:val="en-US"/>
        </w:rPr>
      </w:pPr>
      <w:r w:rsidRPr="00DD6701">
        <w:rPr>
          <w:lang w:val="en-US"/>
        </w:rPr>
        <w:t>Architecture by implication</w:t>
      </w:r>
    </w:p>
    <w:p w:rsidR="00091A25" w:rsidRPr="00DD6701" w:rsidRDefault="00091A25" w:rsidP="00074113">
      <w:pPr>
        <w:pStyle w:val="ListParagraph1"/>
        <w:numPr>
          <w:ilvl w:val="0"/>
          <w:numId w:val="16"/>
        </w:numPr>
        <w:spacing w:line="100" w:lineRule="atLeast"/>
        <w:rPr>
          <w:lang w:val="en-US"/>
        </w:rPr>
      </w:pPr>
      <w:r w:rsidRPr="00DD6701">
        <w:rPr>
          <w:lang w:val="en-US"/>
        </w:rPr>
        <w:t>Design by committee (“navaja suiza”)</w:t>
      </w:r>
    </w:p>
    <w:p w:rsidR="00091A25" w:rsidRPr="00DD6701" w:rsidRDefault="00091A25" w:rsidP="00074113">
      <w:pPr>
        <w:pStyle w:val="ListParagraph1"/>
        <w:numPr>
          <w:ilvl w:val="0"/>
          <w:numId w:val="16"/>
        </w:numPr>
        <w:spacing w:line="100" w:lineRule="atLeast"/>
      </w:pPr>
      <w:r w:rsidRPr="00DD6701">
        <w:rPr>
          <w:lang w:val="en-US"/>
        </w:rPr>
        <w:t>Reinvent the Wheel</w:t>
      </w:r>
    </w:p>
    <w:p w:rsidR="00091A25" w:rsidRPr="00DD6701" w:rsidRDefault="00091A25" w:rsidP="00091A25">
      <w:pPr>
        <w:spacing w:line="100" w:lineRule="atLeast"/>
        <w:rPr>
          <w:rFonts w:ascii="Calibri" w:hAnsi="Calibri"/>
          <w:sz w:val="22"/>
          <w:szCs w:val="22"/>
        </w:rPr>
      </w:pPr>
      <w:r w:rsidRPr="00DD6701">
        <w:rPr>
          <w:rFonts w:ascii="Calibri" w:hAnsi="Calibri"/>
          <w:sz w:val="22"/>
          <w:szCs w:val="22"/>
        </w:rPr>
        <w:t>Antipatrones de gestión de proyectos software:</w:t>
      </w:r>
    </w:p>
    <w:p w:rsidR="00091A25" w:rsidRPr="00DD6701" w:rsidRDefault="00091A25" w:rsidP="00074113">
      <w:pPr>
        <w:pStyle w:val="ListParagraph1"/>
        <w:numPr>
          <w:ilvl w:val="0"/>
          <w:numId w:val="17"/>
        </w:numPr>
        <w:spacing w:line="100" w:lineRule="atLeast"/>
        <w:rPr>
          <w:lang w:val="en-US"/>
        </w:rPr>
      </w:pPr>
      <w:r w:rsidRPr="00DD6701">
        <w:rPr>
          <w:lang w:val="en-US"/>
        </w:rPr>
        <w:t>Analysis paralysis</w:t>
      </w:r>
    </w:p>
    <w:p w:rsidR="00091A25" w:rsidRPr="00DD6701" w:rsidRDefault="00091A25" w:rsidP="00074113">
      <w:pPr>
        <w:pStyle w:val="ListParagraph1"/>
        <w:numPr>
          <w:ilvl w:val="0"/>
          <w:numId w:val="17"/>
        </w:numPr>
        <w:spacing w:line="100" w:lineRule="atLeast"/>
        <w:rPr>
          <w:lang w:val="en-US"/>
        </w:rPr>
      </w:pPr>
      <w:r w:rsidRPr="00DD6701">
        <w:rPr>
          <w:lang w:val="en-US"/>
        </w:rPr>
        <w:t>Death by planning</w:t>
      </w:r>
    </w:p>
    <w:p w:rsidR="00091A25" w:rsidRPr="00DD6701" w:rsidRDefault="00091A25" w:rsidP="00074113">
      <w:pPr>
        <w:pStyle w:val="ListParagraph1"/>
        <w:numPr>
          <w:ilvl w:val="0"/>
          <w:numId w:val="17"/>
        </w:numPr>
        <w:spacing w:line="100" w:lineRule="atLeast"/>
        <w:rPr>
          <w:lang w:val="en-US"/>
        </w:rPr>
      </w:pPr>
      <w:r w:rsidRPr="00DD6701">
        <w:rPr>
          <w:lang w:val="en-US"/>
        </w:rPr>
        <w:t>Corncob (“personas problemáticas”)</w:t>
      </w:r>
    </w:p>
    <w:p w:rsidR="00091A25" w:rsidRPr="00DD6701" w:rsidRDefault="00091A25" w:rsidP="00074113">
      <w:pPr>
        <w:pStyle w:val="ListParagraph1"/>
        <w:numPr>
          <w:ilvl w:val="0"/>
          <w:numId w:val="17"/>
        </w:numPr>
        <w:spacing w:line="100" w:lineRule="atLeast"/>
        <w:rPr>
          <w:lang w:val="en-US"/>
        </w:rPr>
      </w:pPr>
      <w:r w:rsidRPr="00DD6701">
        <w:rPr>
          <w:lang w:val="en-US"/>
        </w:rPr>
        <w:t>Irrational management</w:t>
      </w:r>
    </w:p>
    <w:p w:rsidR="00091A25" w:rsidRPr="00DD6701" w:rsidRDefault="00091A25" w:rsidP="00074113">
      <w:pPr>
        <w:pStyle w:val="ListParagraph1"/>
        <w:numPr>
          <w:ilvl w:val="0"/>
          <w:numId w:val="17"/>
        </w:numPr>
        <w:spacing w:line="100" w:lineRule="atLeast"/>
        <w:rPr>
          <w:lang w:val="en-US"/>
        </w:rPr>
      </w:pPr>
      <w:r w:rsidRPr="00DD6701">
        <w:rPr>
          <w:lang w:val="en-US"/>
        </w:rPr>
        <w:t>Project mismanagement</w:t>
      </w:r>
    </w:p>
    <w:p w:rsidR="00091A25" w:rsidRPr="00DD6701" w:rsidRDefault="00FF35CF" w:rsidP="00091A25">
      <w:pPr>
        <w:rPr>
          <w:rFonts w:ascii="Cambria" w:eastAsia="Calibri" w:hAnsi="Cambria" w:cs="Angsana New"/>
          <w:sz w:val="28"/>
        </w:rPr>
      </w:pPr>
      <w:r w:rsidRPr="00FF35CF">
        <w:rPr>
          <w:rFonts w:ascii="Calibri" w:eastAsia="Arial" w:hAnsi="Calibri" w:cs="Calibri"/>
          <w:kern w:val="1"/>
          <w:sz w:val="22"/>
          <w:szCs w:val="22"/>
          <w:lang w:eastAsia="en-US"/>
        </w:rPr>
        <w:br w:type="page"/>
      </w:r>
      <w:r w:rsidR="00091A25" w:rsidRPr="00DD6701">
        <w:rPr>
          <w:rFonts w:ascii="Cambria" w:eastAsia="Calibri" w:hAnsi="Cambria" w:cs="Angsana New"/>
          <w:sz w:val="28"/>
        </w:rPr>
        <w:lastRenderedPageBreak/>
        <w:t>Conexión de base de datos en JAVA</w:t>
      </w:r>
    </w:p>
    <w:p w:rsidR="00340593" w:rsidRPr="00DD6701" w:rsidRDefault="00340593" w:rsidP="00091A25">
      <w:pPr>
        <w:rPr>
          <w:rFonts w:ascii="Cambria" w:eastAsia="Calibri" w:hAnsi="Cambria" w:cs="Angsana New"/>
          <w:sz w:val="28"/>
        </w:rPr>
      </w:pPr>
    </w:p>
    <w:p w:rsidR="00091A25" w:rsidRPr="00DD6701" w:rsidRDefault="00091A25" w:rsidP="00091A25">
      <w:pPr>
        <w:rPr>
          <w:rFonts w:ascii="Calibri" w:hAnsi="Calibri"/>
          <w:sz w:val="22"/>
          <w:szCs w:val="22"/>
        </w:rPr>
      </w:pPr>
      <w:r w:rsidRPr="00DD6701">
        <w:rPr>
          <w:rFonts w:ascii="Calibri" w:hAnsi="Calibri"/>
          <w:sz w:val="22"/>
          <w:szCs w:val="22"/>
        </w:rPr>
        <w:t xml:space="preserve">Para empezar debemos de tener presente que cuando se intenta conectar Java, con cualquier motor de base de datos necesitamos conocer si la relación de Conexión de Java con el motor de base de datos es de tipo directa o indirecta. </w:t>
      </w:r>
    </w:p>
    <w:p w:rsidR="00091A25" w:rsidRPr="00DD6701" w:rsidRDefault="00091A25" w:rsidP="00091A25">
      <w:pPr>
        <w:rPr>
          <w:rFonts w:ascii="Calibri" w:hAnsi="Calibri"/>
          <w:sz w:val="22"/>
          <w:szCs w:val="22"/>
        </w:rPr>
      </w:pPr>
      <w:r w:rsidRPr="00DD6701">
        <w:rPr>
          <w:rFonts w:ascii="Calibri" w:hAnsi="Calibri"/>
          <w:sz w:val="22"/>
          <w:szCs w:val="22"/>
        </w:rPr>
        <w:t>Antes de esto debemos definir que es un controlador JDBC (Java Database Connectivity), el cual es una interfase de comunicación que permite la ejecución entre Java y cualquier motor de Base de Datos.</w:t>
      </w:r>
    </w:p>
    <w:p w:rsidR="00340593" w:rsidRPr="00DD6701" w:rsidRDefault="00340593" w:rsidP="00091A25">
      <w:pPr>
        <w:rPr>
          <w:rFonts w:ascii="Calibri" w:hAnsi="Calibri"/>
          <w:sz w:val="22"/>
          <w:szCs w:val="22"/>
        </w:rPr>
      </w:pPr>
    </w:p>
    <w:p w:rsidR="00091A25" w:rsidRPr="00F01CBD" w:rsidRDefault="00091A25" w:rsidP="00091A25">
      <w:pPr>
        <w:rPr>
          <w:rFonts w:ascii="Calibri" w:eastAsia="Calibri" w:hAnsi="Calibri"/>
          <w:sz w:val="28"/>
        </w:rPr>
      </w:pPr>
      <w:r>
        <w:rPr>
          <w:rFonts w:ascii="Calibri" w:eastAsia="Calibri" w:hAnsi="Calibri"/>
          <w:sz w:val="28"/>
        </w:rPr>
        <w:t>Conexión Directa</w:t>
      </w:r>
    </w:p>
    <w:p w:rsidR="00091A25" w:rsidRPr="00DD6701" w:rsidRDefault="00091A25" w:rsidP="00091A25">
      <w:pPr>
        <w:rPr>
          <w:rFonts w:ascii="Calibri" w:hAnsi="Calibri"/>
          <w:sz w:val="22"/>
          <w:szCs w:val="22"/>
        </w:rPr>
      </w:pPr>
      <w:r w:rsidRPr="00DD6701">
        <w:rPr>
          <w:rFonts w:ascii="Calibri" w:hAnsi="Calibri"/>
          <w:sz w:val="22"/>
          <w:szCs w:val="22"/>
        </w:rPr>
        <w:t>El controlador JDBC accede directamente al controlador del fabricante (DB Client Lib); este tipo de controladores JDBC se denominan de nivel 3 ó 4. Entre los manejadores de base de datos que poseen una conexión directa con Java, tenemos a: My Sql, Sybase DB2, Oracle. Ya que estas no necesitan un puente para comunicarse, el trabajo y la conexión son mucho más rápidos que una conexión indirecta.</w:t>
      </w:r>
    </w:p>
    <w:p w:rsidR="00091A25" w:rsidRPr="00F01CBD" w:rsidRDefault="00091A25" w:rsidP="00091A25">
      <w:pPr>
        <w:rPr>
          <w:rFonts w:ascii="Calibri" w:eastAsia="Calibri" w:hAnsi="Calibri"/>
          <w:sz w:val="28"/>
        </w:rPr>
      </w:pPr>
      <w:r>
        <w:rPr>
          <w:rFonts w:ascii="Calibri" w:eastAsia="Calibri" w:hAnsi="Calibri"/>
          <w:sz w:val="28"/>
        </w:rPr>
        <w:t>Conexión Indirecta</w:t>
      </w:r>
    </w:p>
    <w:p w:rsidR="00091A25" w:rsidRPr="00DD6701" w:rsidRDefault="00091A25" w:rsidP="00091A25">
      <w:pPr>
        <w:rPr>
          <w:rFonts w:ascii="Calibri" w:hAnsi="Calibri"/>
          <w:sz w:val="22"/>
          <w:szCs w:val="22"/>
        </w:rPr>
      </w:pPr>
      <w:r w:rsidRPr="00DD6701">
        <w:rPr>
          <w:rFonts w:ascii="Calibri" w:hAnsi="Calibri"/>
          <w:sz w:val="22"/>
          <w:szCs w:val="22"/>
        </w:rPr>
        <w:t>El controlador JDBC hace de "puente" con el controlador ODBC, que es el que accede a la base de datos, este es un esquema de un controlador JDBC de nivel tipo 1. Entre los manejadores de base de datos que necesitan de un puente ODBC para conectarse con Java, tenemos a las marcas, Access, Microsoft SQL Server, Informix, entre otros.</w:t>
      </w:r>
    </w:p>
    <w:p w:rsidR="00091A25" w:rsidRDefault="00212DC5" w:rsidP="00091A25">
      <w:r>
        <w:rPr>
          <w:noProof/>
          <w:lang w:val="es-AR" w:eastAsia="es-AR"/>
        </w:rPr>
        <w:drawing>
          <wp:inline distT="0" distB="0" distL="0" distR="0">
            <wp:extent cx="3129280" cy="3863975"/>
            <wp:effectExtent l="0" t="0" r="0" b="0"/>
            <wp:docPr id="26" name="Imagen 4" descr="Descripción: JDBC Drivers: Type 1 an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escripción: JDBC Drivers: Type 1 and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29280" cy="3863975"/>
                    </a:xfrm>
                    <a:prstGeom prst="rect">
                      <a:avLst/>
                    </a:prstGeom>
                    <a:noFill/>
                    <a:ln>
                      <a:noFill/>
                    </a:ln>
                  </pic:spPr>
                </pic:pic>
              </a:graphicData>
            </a:graphic>
          </wp:inline>
        </w:drawing>
      </w:r>
    </w:p>
    <w:p w:rsidR="00091A25" w:rsidRDefault="00091A25" w:rsidP="00091A25"/>
    <w:p w:rsidR="00091A25" w:rsidRDefault="00091A25" w:rsidP="00091A25">
      <w:pPr>
        <w:rPr>
          <w:rFonts w:ascii="Calibri" w:eastAsia="Calibri" w:hAnsi="Calibri"/>
          <w:sz w:val="28"/>
        </w:rPr>
      </w:pPr>
      <w:r w:rsidRPr="00F01CBD">
        <w:rPr>
          <w:rFonts w:ascii="Calibri" w:eastAsia="Calibri" w:hAnsi="Calibri"/>
          <w:sz w:val="28"/>
        </w:rPr>
        <w:t>La URL de JDBC</w:t>
      </w:r>
    </w:p>
    <w:p w:rsidR="00C67A1F" w:rsidRPr="00F01CBD" w:rsidRDefault="00C67A1F" w:rsidP="00091A25">
      <w:pPr>
        <w:rPr>
          <w:rFonts w:ascii="Calibri" w:eastAsia="Calibri" w:hAnsi="Calibri"/>
          <w:sz w:val="28"/>
        </w:rPr>
      </w:pPr>
    </w:p>
    <w:p w:rsidR="00091A25" w:rsidRPr="00DD6701" w:rsidRDefault="00091A25" w:rsidP="00091A25">
      <w:pPr>
        <w:rPr>
          <w:rFonts w:ascii="Calibri" w:hAnsi="Calibri"/>
          <w:sz w:val="22"/>
          <w:szCs w:val="22"/>
        </w:rPr>
      </w:pPr>
      <w:r w:rsidRPr="00DD6701">
        <w:rPr>
          <w:rFonts w:ascii="Calibri" w:hAnsi="Calibri"/>
          <w:sz w:val="22"/>
          <w:szCs w:val="22"/>
        </w:rPr>
        <w:t xml:space="preserve">La noción de la URL en JDBC es muy similar al modo en que las URL se utilizan en otras situaciones. Para poder entender la base lógica de las URL de JDBC, consideremos una aplicación que utiliza diversas bases de datos; a cada base de datos se accede mediante diferentes driver, dependiendo del fabricador de base de datos. </w:t>
      </w:r>
    </w:p>
    <w:p w:rsidR="00091A25" w:rsidRPr="00DD6701" w:rsidRDefault="00091A25" w:rsidP="00091A25">
      <w:pPr>
        <w:rPr>
          <w:rFonts w:ascii="Calibri" w:hAnsi="Calibri"/>
          <w:sz w:val="22"/>
          <w:szCs w:val="22"/>
        </w:rPr>
      </w:pPr>
      <w:r w:rsidRPr="00DD6701">
        <w:rPr>
          <w:rFonts w:ascii="Calibri" w:hAnsi="Calibri"/>
          <w:sz w:val="22"/>
          <w:szCs w:val="22"/>
        </w:rPr>
        <w:lastRenderedPageBreak/>
        <w:t>Las URL de JDBC proporcionan un modo de identificar un driver de base de datos, en el caso de una conexión directa. La URL de JDBC representa un dirver y la información</w:t>
      </w:r>
      <w:r>
        <w:t xml:space="preserve"> </w:t>
      </w:r>
      <w:r w:rsidRPr="00DD6701">
        <w:rPr>
          <w:rFonts w:ascii="Calibri" w:hAnsi="Calibri"/>
          <w:sz w:val="22"/>
          <w:szCs w:val="22"/>
        </w:rPr>
        <w:t>adicional específica del driver para localizar una base de datos y conectarla a él. La sintaxis de la URL de JDBC es como sigue:</w:t>
      </w:r>
    </w:p>
    <w:p w:rsidR="00091A25" w:rsidRPr="00DD6701" w:rsidRDefault="00091A25" w:rsidP="00091A25">
      <w:pPr>
        <w:rPr>
          <w:rFonts w:ascii="Calibri" w:hAnsi="Calibri"/>
          <w:sz w:val="22"/>
          <w:szCs w:val="22"/>
        </w:rPr>
      </w:pPr>
      <w:proofErr w:type="gramStart"/>
      <w:r w:rsidRPr="00DD6701">
        <w:rPr>
          <w:rFonts w:ascii="Calibri" w:hAnsi="Calibri"/>
          <w:sz w:val="22"/>
          <w:szCs w:val="22"/>
        </w:rPr>
        <w:t>jdbc</w:t>
      </w:r>
      <w:proofErr w:type="gramEnd"/>
      <w:r w:rsidRPr="00DD6701">
        <w:rPr>
          <w:rFonts w:ascii="Calibri" w:hAnsi="Calibri"/>
          <w:sz w:val="22"/>
          <w:szCs w:val="22"/>
        </w:rPr>
        <w:t>:&lt;subprotocolo&gt;:&lt;subname&gt;</w:t>
      </w:r>
    </w:p>
    <w:p w:rsidR="00091A25" w:rsidRPr="00DD6701" w:rsidRDefault="00091A25" w:rsidP="00091A25">
      <w:pPr>
        <w:rPr>
          <w:rFonts w:ascii="Calibri" w:hAnsi="Calibri"/>
          <w:sz w:val="22"/>
          <w:szCs w:val="22"/>
        </w:rPr>
      </w:pPr>
      <w:r w:rsidRPr="00DD6701">
        <w:rPr>
          <w:rFonts w:ascii="Calibri" w:hAnsi="Calibri"/>
          <w:sz w:val="22"/>
          <w:szCs w:val="22"/>
        </w:rPr>
        <w:t>Se puede observar que están separadas en tres partes por dos puntos.</w:t>
      </w:r>
    </w:p>
    <w:p w:rsidR="00091A25" w:rsidRDefault="00091A25" w:rsidP="00074113">
      <w:pPr>
        <w:pStyle w:val="ListParagraph"/>
        <w:numPr>
          <w:ilvl w:val="0"/>
          <w:numId w:val="48"/>
        </w:numPr>
      </w:pPr>
      <w:r>
        <w:t>Protocolo: jdbc es el protocolo. Este es el único protocolo permitido en JDBC.</w:t>
      </w:r>
    </w:p>
    <w:p w:rsidR="00091A25" w:rsidRDefault="00091A25" w:rsidP="00074113">
      <w:pPr>
        <w:pStyle w:val="ListParagraph"/>
        <w:numPr>
          <w:ilvl w:val="0"/>
          <w:numId w:val="48"/>
        </w:numPr>
      </w:pPr>
      <w:r>
        <w:t>Sub-protocolo: el sub-protocolo es utilizado para identificar un driver de base de datos o el nombre de un mecanismo de conectividad de una base de datos, elegido por los proveedores del driver de base de datos.</w:t>
      </w:r>
    </w:p>
    <w:p w:rsidR="00091A25" w:rsidRDefault="00091A25" w:rsidP="00074113">
      <w:pPr>
        <w:pStyle w:val="ListParagraph"/>
        <w:numPr>
          <w:ilvl w:val="0"/>
          <w:numId w:val="48"/>
        </w:numPr>
      </w:pPr>
      <w:r>
        <w:t>Subnombre: la sintaxis del subnombre es específica de driver. Un driver puede elegir cualquier sintaxis apropiada para su implementación.</w:t>
      </w:r>
    </w:p>
    <w:p w:rsidR="00091A25" w:rsidRPr="00DD6701" w:rsidRDefault="00091A25" w:rsidP="00091A25">
      <w:pPr>
        <w:rPr>
          <w:rFonts w:ascii="Calibri" w:hAnsi="Calibri"/>
          <w:sz w:val="22"/>
          <w:szCs w:val="22"/>
        </w:rPr>
      </w:pPr>
      <w:r w:rsidRPr="00DD6701">
        <w:rPr>
          <w:rFonts w:ascii="Calibri" w:hAnsi="Calibri"/>
          <w:sz w:val="22"/>
          <w:szCs w:val="22"/>
        </w:rPr>
        <w:t>Por ejemplo en una conexión directa con DB2, y una base de datos de nombre libros, seria:</w:t>
      </w:r>
    </w:p>
    <w:p w:rsidR="00091A25" w:rsidRPr="00DD6701" w:rsidRDefault="00091A25" w:rsidP="00091A25">
      <w:pPr>
        <w:rPr>
          <w:rFonts w:ascii="Calibri" w:hAnsi="Calibri"/>
          <w:sz w:val="22"/>
          <w:szCs w:val="22"/>
        </w:rPr>
      </w:pPr>
      <w:proofErr w:type="gramStart"/>
      <w:r w:rsidRPr="00DD6701">
        <w:rPr>
          <w:rFonts w:ascii="Calibri" w:hAnsi="Calibri"/>
          <w:sz w:val="22"/>
          <w:szCs w:val="22"/>
        </w:rPr>
        <w:t>jdbc:</w:t>
      </w:r>
      <w:proofErr w:type="gramEnd"/>
      <w:r w:rsidRPr="00DD6701">
        <w:rPr>
          <w:rFonts w:ascii="Calibri" w:hAnsi="Calibri"/>
          <w:sz w:val="22"/>
          <w:szCs w:val="22"/>
        </w:rPr>
        <w:t>db2j:libros</w:t>
      </w:r>
    </w:p>
    <w:p w:rsidR="00091A25" w:rsidRPr="00DD6701" w:rsidRDefault="00091A25" w:rsidP="00091A25">
      <w:pPr>
        <w:rPr>
          <w:rFonts w:ascii="Calibri" w:hAnsi="Calibri"/>
          <w:sz w:val="22"/>
          <w:szCs w:val="22"/>
        </w:rPr>
      </w:pPr>
      <w:proofErr w:type="gramStart"/>
      <w:r w:rsidRPr="00DD6701">
        <w:rPr>
          <w:rFonts w:ascii="Calibri" w:hAnsi="Calibri"/>
          <w:sz w:val="22"/>
          <w:szCs w:val="22"/>
        </w:rPr>
        <w:t>y</w:t>
      </w:r>
      <w:proofErr w:type="gramEnd"/>
      <w:r w:rsidRPr="00DD6701">
        <w:rPr>
          <w:rFonts w:ascii="Calibri" w:hAnsi="Calibri"/>
          <w:sz w:val="22"/>
          <w:szCs w:val="22"/>
        </w:rPr>
        <w:t xml:space="preserve"> para una conexión indirecta con Microsoft SQL Server utilizando un puente de datos JDBC-ODBC de nombre libros, nuestro URL seria:</w:t>
      </w:r>
    </w:p>
    <w:p w:rsidR="00091A25" w:rsidRPr="00DD6701" w:rsidRDefault="00091A25" w:rsidP="00091A25">
      <w:pPr>
        <w:rPr>
          <w:rFonts w:ascii="Calibri" w:hAnsi="Calibri"/>
          <w:sz w:val="22"/>
          <w:szCs w:val="22"/>
        </w:rPr>
      </w:pPr>
      <w:proofErr w:type="gramStart"/>
      <w:r w:rsidRPr="00DD6701">
        <w:rPr>
          <w:rFonts w:ascii="Calibri" w:hAnsi="Calibri"/>
          <w:sz w:val="22"/>
          <w:szCs w:val="22"/>
        </w:rPr>
        <w:t>jdbc:</w:t>
      </w:r>
      <w:proofErr w:type="gramEnd"/>
      <w:r w:rsidRPr="00DD6701">
        <w:rPr>
          <w:rFonts w:ascii="Calibri" w:hAnsi="Calibri"/>
          <w:sz w:val="22"/>
          <w:szCs w:val="22"/>
        </w:rPr>
        <w:t>odbc:libros</w:t>
      </w:r>
    </w:p>
    <w:p w:rsidR="00340593" w:rsidRDefault="00340593" w:rsidP="00091A25">
      <w:pPr>
        <w:rPr>
          <w:rFonts w:ascii="Calibri" w:hAnsi="Calibri"/>
          <w:sz w:val="22"/>
          <w:szCs w:val="22"/>
        </w:rPr>
      </w:pPr>
    </w:p>
    <w:p w:rsidR="009578E8" w:rsidRPr="00DD6701" w:rsidRDefault="009578E8" w:rsidP="00091A25">
      <w:pPr>
        <w:rPr>
          <w:rFonts w:ascii="Calibri" w:hAnsi="Calibri"/>
          <w:sz w:val="22"/>
          <w:szCs w:val="22"/>
        </w:rPr>
      </w:pPr>
    </w:p>
    <w:p w:rsidR="00091A25" w:rsidRDefault="00091A25" w:rsidP="00091A25">
      <w:pPr>
        <w:rPr>
          <w:rFonts w:ascii="Calibri" w:eastAsia="Calibri" w:hAnsi="Calibri"/>
          <w:sz w:val="28"/>
        </w:rPr>
      </w:pPr>
      <w:r w:rsidRPr="00F01CBD">
        <w:rPr>
          <w:rFonts w:ascii="Calibri" w:eastAsia="Calibri" w:hAnsi="Calibri"/>
          <w:sz w:val="28"/>
        </w:rPr>
        <w:t>D</w:t>
      </w:r>
      <w:r>
        <w:rPr>
          <w:rFonts w:ascii="Calibri" w:eastAsia="Calibri" w:hAnsi="Calibri"/>
          <w:sz w:val="28"/>
        </w:rPr>
        <w:t>river Manager</w:t>
      </w:r>
    </w:p>
    <w:p w:rsidR="00C67A1F" w:rsidRPr="00F01CBD" w:rsidRDefault="00C67A1F" w:rsidP="00091A25">
      <w:pPr>
        <w:rPr>
          <w:rFonts w:ascii="Calibri" w:eastAsia="Calibri" w:hAnsi="Calibri"/>
          <w:sz w:val="28"/>
        </w:rPr>
      </w:pPr>
    </w:p>
    <w:p w:rsidR="00091A25" w:rsidRPr="00DD6701" w:rsidRDefault="00091A25" w:rsidP="00091A25">
      <w:pPr>
        <w:rPr>
          <w:rFonts w:ascii="Calibri" w:hAnsi="Calibri"/>
          <w:sz w:val="22"/>
          <w:szCs w:val="22"/>
        </w:rPr>
      </w:pPr>
      <w:r w:rsidRPr="00DD6701">
        <w:rPr>
          <w:rFonts w:ascii="Calibri" w:hAnsi="Calibri"/>
          <w:sz w:val="22"/>
          <w:szCs w:val="22"/>
        </w:rPr>
        <w:t xml:space="preserve">El propósito de la clase java.sql.DriverManager (gestor de driver) en JDBC es proporcionar una capa de acceso común encima de diferentes drivers de base de datos utilizados en una aplicación. En este enfoque las aplicaciones utilizan la clase DriverManager para obtener conexiones, a través de su argumento URL. </w:t>
      </w:r>
    </w:p>
    <w:p w:rsidR="00091A25" w:rsidRPr="00DD6701" w:rsidRDefault="00091A25" w:rsidP="00091A25">
      <w:pPr>
        <w:rPr>
          <w:rFonts w:ascii="Calibri" w:hAnsi="Calibri"/>
          <w:sz w:val="22"/>
          <w:szCs w:val="22"/>
        </w:rPr>
      </w:pPr>
      <w:proofErr w:type="gramStart"/>
      <w:r w:rsidRPr="00DD6701">
        <w:rPr>
          <w:rFonts w:ascii="Calibri" w:hAnsi="Calibri"/>
          <w:sz w:val="22"/>
          <w:szCs w:val="22"/>
        </w:rPr>
        <w:t>try</w:t>
      </w:r>
      <w:proofErr w:type="gramEnd"/>
      <w:r w:rsidRPr="00DD6701">
        <w:rPr>
          <w:rFonts w:ascii="Calibri" w:hAnsi="Calibri"/>
          <w:sz w:val="22"/>
          <w:szCs w:val="22"/>
        </w:rPr>
        <w:t>{</w:t>
      </w:r>
    </w:p>
    <w:p w:rsidR="00091A25" w:rsidRPr="00DD6701" w:rsidRDefault="00091A25" w:rsidP="00091A25">
      <w:pPr>
        <w:rPr>
          <w:rFonts w:ascii="Calibri" w:hAnsi="Calibri"/>
          <w:sz w:val="22"/>
          <w:szCs w:val="22"/>
        </w:rPr>
      </w:pPr>
      <w:proofErr w:type="gramStart"/>
      <w:r w:rsidRPr="00DD6701">
        <w:rPr>
          <w:rFonts w:ascii="Calibri" w:hAnsi="Calibri"/>
          <w:sz w:val="22"/>
          <w:szCs w:val="22"/>
        </w:rPr>
        <w:t>Class.forName(</w:t>
      </w:r>
      <w:proofErr w:type="gramEnd"/>
      <w:r w:rsidRPr="00DD6701">
        <w:rPr>
          <w:rFonts w:ascii="Calibri" w:hAnsi="Calibri"/>
          <w:sz w:val="22"/>
          <w:szCs w:val="22"/>
        </w:rPr>
        <w:t>“sun.jdbc.odbc.JdbcOdbcDriver”);</w:t>
      </w:r>
    </w:p>
    <w:p w:rsidR="00091A25" w:rsidRPr="00DD6701" w:rsidRDefault="00091A25" w:rsidP="00091A25">
      <w:pPr>
        <w:rPr>
          <w:rFonts w:ascii="Calibri" w:hAnsi="Calibri"/>
          <w:sz w:val="22"/>
          <w:szCs w:val="22"/>
          <w:lang w:val="en-US"/>
        </w:rPr>
      </w:pPr>
      <w:r w:rsidRPr="00DD6701">
        <w:rPr>
          <w:rFonts w:ascii="Calibri" w:hAnsi="Calibri"/>
          <w:sz w:val="22"/>
          <w:szCs w:val="22"/>
          <w:lang w:val="en-US"/>
        </w:rPr>
        <w:t>Connection con = DriverManager.getConnection ("jdbc</w:t>
      </w:r>
      <w:proofErr w:type="gramStart"/>
      <w:r w:rsidRPr="00DD6701">
        <w:rPr>
          <w:rFonts w:ascii="Calibri" w:hAnsi="Calibri"/>
          <w:sz w:val="22"/>
          <w:szCs w:val="22"/>
          <w:lang w:val="en-US"/>
        </w:rPr>
        <w:t>:odbc</w:t>
      </w:r>
      <w:proofErr w:type="gramEnd"/>
      <w:r w:rsidRPr="00DD6701">
        <w:rPr>
          <w:rFonts w:ascii="Calibri" w:hAnsi="Calibri"/>
          <w:sz w:val="22"/>
          <w:szCs w:val="22"/>
          <w:lang w:val="en-US"/>
        </w:rPr>
        <w:t>:&lt;ruta_a_la_BD&gt;", "usuario", "password");</w:t>
      </w:r>
    </w:p>
    <w:p w:rsidR="00091A25" w:rsidRPr="00DD6701" w:rsidRDefault="00091A25" w:rsidP="00091A25">
      <w:pPr>
        <w:rPr>
          <w:rFonts w:ascii="Calibri" w:hAnsi="Calibri"/>
          <w:sz w:val="22"/>
          <w:szCs w:val="22"/>
        </w:rPr>
      </w:pPr>
      <w:r w:rsidRPr="00DD6701">
        <w:rPr>
          <w:rFonts w:ascii="Calibri" w:hAnsi="Calibri"/>
          <w:sz w:val="22"/>
          <w:szCs w:val="22"/>
        </w:rPr>
        <w:t>}</w:t>
      </w:r>
      <w:proofErr w:type="gramStart"/>
      <w:r w:rsidRPr="00DD6701">
        <w:rPr>
          <w:rFonts w:ascii="Calibri" w:hAnsi="Calibri"/>
          <w:sz w:val="22"/>
          <w:szCs w:val="22"/>
        </w:rPr>
        <w:t>catch(</w:t>
      </w:r>
      <w:proofErr w:type="gramEnd"/>
      <w:r w:rsidRPr="00DD6701">
        <w:rPr>
          <w:rFonts w:ascii="Calibri" w:hAnsi="Calibri"/>
          <w:sz w:val="22"/>
          <w:szCs w:val="22"/>
        </w:rPr>
        <w:t>Exception e){</w:t>
      </w:r>
    </w:p>
    <w:p w:rsidR="00091A25" w:rsidRPr="00DD6701" w:rsidRDefault="00091A25" w:rsidP="00091A25">
      <w:pPr>
        <w:rPr>
          <w:rFonts w:ascii="Calibri" w:hAnsi="Calibri"/>
          <w:sz w:val="22"/>
          <w:szCs w:val="22"/>
        </w:rPr>
      </w:pPr>
      <w:r w:rsidRPr="00DD6701">
        <w:rPr>
          <w:rFonts w:ascii="Calibri" w:hAnsi="Calibri"/>
          <w:sz w:val="22"/>
          <w:szCs w:val="22"/>
        </w:rPr>
        <w:t>}</w:t>
      </w:r>
    </w:p>
    <w:p w:rsidR="00091A25" w:rsidRPr="00DD6701" w:rsidRDefault="00091A25" w:rsidP="00091A25">
      <w:pPr>
        <w:rPr>
          <w:rFonts w:ascii="Calibri" w:hAnsi="Calibri"/>
          <w:sz w:val="22"/>
          <w:szCs w:val="22"/>
        </w:rPr>
      </w:pPr>
      <w:r w:rsidRPr="00DD6701">
        <w:rPr>
          <w:rFonts w:ascii="Calibri" w:hAnsi="Calibri"/>
          <w:sz w:val="22"/>
          <w:szCs w:val="22"/>
        </w:rPr>
        <w:t xml:space="preserve">Debe tenerse en cuenta que el método estático </w:t>
      </w:r>
      <w:proofErr w:type="gramStart"/>
      <w:r w:rsidRPr="00DD6701">
        <w:rPr>
          <w:rFonts w:ascii="Calibri" w:hAnsi="Calibri"/>
          <w:sz w:val="22"/>
          <w:szCs w:val="22"/>
        </w:rPr>
        <w:t>forName(</w:t>
      </w:r>
      <w:proofErr w:type="gramEnd"/>
      <w:r w:rsidRPr="00DD6701">
        <w:rPr>
          <w:rFonts w:ascii="Calibri" w:hAnsi="Calibri"/>
          <w:sz w:val="22"/>
          <w:szCs w:val="22"/>
        </w:rPr>
        <w:t>) definido por la clase Class genera un objeto de la clase especificada. Cualquier controlador JDBC tiene que incluir una parte de iniciación estática que se ejecuta cuando se carga la clase. En cuanto el cargador de clases carga dicha clase, se ejecuta la iniciación estática, que pasa a registrarse como un controlador JDBC en el DriverManager.</w:t>
      </w:r>
    </w:p>
    <w:p w:rsidR="00091A25" w:rsidRPr="00DD6701" w:rsidRDefault="00091A25" w:rsidP="00091A25">
      <w:pPr>
        <w:rPr>
          <w:rFonts w:ascii="Calibri" w:hAnsi="Calibri"/>
          <w:sz w:val="22"/>
          <w:szCs w:val="22"/>
        </w:rPr>
      </w:pPr>
      <w:r w:rsidRPr="00DD6701">
        <w:rPr>
          <w:rFonts w:ascii="Calibri" w:hAnsi="Calibri"/>
          <w:sz w:val="22"/>
          <w:szCs w:val="22"/>
        </w:rPr>
        <w:t xml:space="preserve">El bloque try – catch es necesario para establecer la conexión, esto para saber de algún problema existente cuando se ejecute la conexión con el driver dentro del bloque try, el bloque catch, tiene como función capturar el tipo de error generado, al no poder conectarse con la base de datos. </w:t>
      </w:r>
    </w:p>
    <w:p w:rsidR="00091A25" w:rsidRPr="00DD6701" w:rsidRDefault="00091A25" w:rsidP="00091A25">
      <w:pPr>
        <w:rPr>
          <w:rFonts w:ascii="Calibri" w:hAnsi="Calibri"/>
          <w:sz w:val="22"/>
          <w:szCs w:val="22"/>
        </w:rPr>
      </w:pPr>
      <w:r w:rsidRPr="00DD6701">
        <w:rPr>
          <w:rFonts w:ascii="Calibri" w:hAnsi="Calibri"/>
          <w:sz w:val="22"/>
          <w:szCs w:val="22"/>
        </w:rPr>
        <w:t>Mediante el método DriverManager.getConnection, abrimos una sesión o conexión con la base de datos especificada mediante los parámetros URL, user, pass y  con el driver JDBC que tenga registrados el sistema</w:t>
      </w:r>
    </w:p>
    <w:p w:rsidR="00091A25" w:rsidRPr="00DD6701" w:rsidRDefault="00091A25" w:rsidP="00091A25">
      <w:pPr>
        <w:rPr>
          <w:rFonts w:ascii="Calibri" w:hAnsi="Calibri"/>
          <w:sz w:val="22"/>
          <w:szCs w:val="22"/>
        </w:rPr>
      </w:pPr>
      <w:r w:rsidRPr="00DD6701">
        <w:rPr>
          <w:rFonts w:ascii="Calibri" w:hAnsi="Calibri"/>
          <w:sz w:val="22"/>
          <w:szCs w:val="22"/>
        </w:rPr>
        <w:t>En muchas ocasiones es necesario especificar el tiempo máximo que debe esperar un driver mientras intenta conectar a una base de datos. Los siguientes dos métodos pueden ser utilizados para fijar/obtener (set/get) el tiempo límite de registro:</w:t>
      </w:r>
    </w:p>
    <w:p w:rsidR="00091A25" w:rsidRPr="00DD6701" w:rsidRDefault="00091A25" w:rsidP="00091A25">
      <w:pPr>
        <w:rPr>
          <w:rFonts w:ascii="Calibri" w:hAnsi="Calibri"/>
          <w:sz w:val="22"/>
          <w:szCs w:val="22"/>
          <w:lang w:val="en-US"/>
        </w:rPr>
      </w:pPr>
      <w:proofErr w:type="gramStart"/>
      <w:r w:rsidRPr="00DD6701">
        <w:rPr>
          <w:rFonts w:ascii="Calibri" w:hAnsi="Calibri"/>
          <w:sz w:val="22"/>
          <w:szCs w:val="22"/>
          <w:lang w:val="en-US"/>
        </w:rPr>
        <w:t>public</w:t>
      </w:r>
      <w:proofErr w:type="gramEnd"/>
      <w:r w:rsidRPr="00DD6701">
        <w:rPr>
          <w:rFonts w:ascii="Calibri" w:hAnsi="Calibri"/>
          <w:sz w:val="22"/>
          <w:szCs w:val="22"/>
          <w:lang w:val="en-US"/>
        </w:rPr>
        <w:t xml:space="preserve"> static void setLoginTimeout(int segundos){ }</w:t>
      </w:r>
    </w:p>
    <w:p w:rsidR="00091A25" w:rsidRPr="00DD6701" w:rsidRDefault="00091A25" w:rsidP="00091A25">
      <w:pPr>
        <w:rPr>
          <w:rFonts w:ascii="Calibri" w:hAnsi="Calibri"/>
          <w:sz w:val="22"/>
          <w:szCs w:val="22"/>
        </w:rPr>
      </w:pPr>
      <w:proofErr w:type="gramStart"/>
      <w:r w:rsidRPr="00DD6701">
        <w:rPr>
          <w:rFonts w:ascii="Calibri" w:hAnsi="Calibri"/>
          <w:sz w:val="22"/>
          <w:szCs w:val="22"/>
        </w:rPr>
        <w:t>public</w:t>
      </w:r>
      <w:proofErr w:type="gramEnd"/>
      <w:r w:rsidRPr="00DD6701">
        <w:rPr>
          <w:rFonts w:ascii="Calibri" w:hAnsi="Calibri"/>
          <w:sz w:val="22"/>
          <w:szCs w:val="22"/>
        </w:rPr>
        <w:t xml:space="preserve"> static void getLoginTimeout( ){}</w:t>
      </w:r>
    </w:p>
    <w:p w:rsidR="00091A25" w:rsidRPr="00DD6701" w:rsidRDefault="00091A25" w:rsidP="00091A25">
      <w:pPr>
        <w:rPr>
          <w:rFonts w:ascii="Calibri" w:hAnsi="Calibri"/>
          <w:sz w:val="22"/>
          <w:szCs w:val="22"/>
        </w:rPr>
      </w:pPr>
      <w:r w:rsidRPr="00DD6701">
        <w:rPr>
          <w:rFonts w:ascii="Calibri" w:hAnsi="Calibri"/>
          <w:sz w:val="22"/>
          <w:szCs w:val="22"/>
        </w:rPr>
        <w:lastRenderedPageBreak/>
        <w:t>Ahora si deseamos conectarnos con MySQL, el proceso es similar que el anterior hecho para Ms SQL Server, solo debemos de cambiar el contenido de Driver, URL, user y pass tal como se muestra:</w:t>
      </w:r>
    </w:p>
    <w:p w:rsidR="00091A25" w:rsidRPr="00DD6701" w:rsidRDefault="00091A25" w:rsidP="00091A25">
      <w:pPr>
        <w:rPr>
          <w:rFonts w:ascii="Calibri" w:hAnsi="Calibri"/>
          <w:sz w:val="22"/>
          <w:szCs w:val="22"/>
          <w:lang w:val="en-US"/>
        </w:rPr>
      </w:pPr>
      <w:r w:rsidRPr="00DD6701">
        <w:rPr>
          <w:rFonts w:ascii="Calibri" w:hAnsi="Calibri"/>
          <w:sz w:val="22"/>
          <w:szCs w:val="22"/>
          <w:lang w:val="en-US"/>
        </w:rPr>
        <w:t>String Driver = "com.mysql.jdbc.Driver";</w:t>
      </w:r>
    </w:p>
    <w:p w:rsidR="00091A25" w:rsidRPr="00DD6701" w:rsidRDefault="00091A25" w:rsidP="00091A25">
      <w:pPr>
        <w:rPr>
          <w:rFonts w:ascii="Calibri" w:hAnsi="Calibri"/>
          <w:sz w:val="22"/>
          <w:szCs w:val="22"/>
          <w:lang w:val="en-US"/>
        </w:rPr>
      </w:pPr>
      <w:r w:rsidRPr="00DD6701">
        <w:rPr>
          <w:rFonts w:ascii="Calibri" w:hAnsi="Calibri"/>
          <w:sz w:val="22"/>
          <w:szCs w:val="22"/>
          <w:lang w:val="en-US"/>
        </w:rPr>
        <w:t>String URL = "jdbc</w:t>
      </w:r>
      <w:proofErr w:type="gramStart"/>
      <w:r w:rsidRPr="00DD6701">
        <w:rPr>
          <w:rFonts w:ascii="Calibri" w:hAnsi="Calibri"/>
          <w:sz w:val="22"/>
          <w:szCs w:val="22"/>
          <w:lang w:val="en-US"/>
        </w:rPr>
        <w:t>:mysql</w:t>
      </w:r>
      <w:proofErr w:type="gramEnd"/>
      <w:r w:rsidRPr="00DD6701">
        <w:rPr>
          <w:rFonts w:ascii="Calibri" w:hAnsi="Calibri"/>
          <w:sz w:val="22"/>
          <w:szCs w:val="22"/>
          <w:lang w:val="en-US"/>
        </w:rPr>
        <w:t>://localhost:3306/libros";</w:t>
      </w:r>
    </w:p>
    <w:p w:rsidR="00091A25" w:rsidRPr="00DD6701" w:rsidRDefault="00091A25" w:rsidP="00091A25">
      <w:pPr>
        <w:rPr>
          <w:rFonts w:ascii="Calibri" w:hAnsi="Calibri"/>
          <w:sz w:val="22"/>
          <w:szCs w:val="22"/>
        </w:rPr>
      </w:pPr>
      <w:r w:rsidRPr="00DD6701">
        <w:rPr>
          <w:rFonts w:ascii="Calibri" w:hAnsi="Calibri"/>
          <w:sz w:val="22"/>
          <w:szCs w:val="22"/>
        </w:rPr>
        <w:t>String user = "root";</w:t>
      </w:r>
    </w:p>
    <w:p w:rsidR="00091A25" w:rsidRPr="00DD6701" w:rsidRDefault="00091A25" w:rsidP="00091A25">
      <w:pPr>
        <w:rPr>
          <w:rFonts w:ascii="Calibri" w:hAnsi="Calibri"/>
          <w:sz w:val="22"/>
          <w:szCs w:val="22"/>
        </w:rPr>
      </w:pPr>
      <w:r w:rsidRPr="00DD6701">
        <w:rPr>
          <w:rFonts w:ascii="Calibri" w:hAnsi="Calibri"/>
          <w:sz w:val="22"/>
          <w:szCs w:val="22"/>
        </w:rPr>
        <w:t>String pass = "root"; //la contraseña puede variar según el usuario.</w:t>
      </w:r>
    </w:p>
    <w:p w:rsidR="00091A25" w:rsidRPr="00DD6701" w:rsidRDefault="00091A25" w:rsidP="00091A25">
      <w:pPr>
        <w:rPr>
          <w:rFonts w:ascii="Calibri" w:hAnsi="Calibri"/>
          <w:sz w:val="22"/>
          <w:szCs w:val="22"/>
        </w:rPr>
      </w:pPr>
      <w:r w:rsidRPr="00DD6701">
        <w:rPr>
          <w:rFonts w:ascii="Calibri" w:hAnsi="Calibri"/>
          <w:sz w:val="22"/>
          <w:szCs w:val="22"/>
        </w:rPr>
        <w:t>Esta parte observemos, la diferencia que hay con los parámetros antes puestos para establecer la conexión con Ms SQL Server. Como la conexión con MySQL con Java es directa, observamos que en la parte de URL, no hay ningún puente ODBC. Debemos de recordar que para cada manejador de base de datos de conexión directa existen drivers distintos, el cual debemos de instalar antes. Pero para las últimas versiones del NetBeans y otros IDE’s para java, los driver más usados están contenidos dentro de la instalación del Netbeans.</w:t>
      </w:r>
    </w:p>
    <w:p w:rsidR="00091A25" w:rsidRPr="00DD6701" w:rsidRDefault="00091A25" w:rsidP="00091A25">
      <w:pPr>
        <w:rPr>
          <w:rFonts w:ascii="Calibri" w:hAnsi="Calibri"/>
          <w:sz w:val="22"/>
          <w:szCs w:val="22"/>
        </w:rPr>
      </w:pPr>
      <w:r w:rsidRPr="00DD6701">
        <w:rPr>
          <w:rFonts w:ascii="Calibri" w:hAnsi="Calibri"/>
          <w:sz w:val="22"/>
          <w:szCs w:val="22"/>
        </w:rPr>
        <w:t>JDBC utiliza los mismos métodos y clases independientemente del driver usado para conectar al proveedor de base de datos, lo que cambia es el nombre del driver por lo que es bastante sencillo modificar aplicaciones al cambiar de proveedor.</w:t>
      </w:r>
    </w:p>
    <w:p w:rsidR="00340593" w:rsidRPr="00DD6701" w:rsidRDefault="00340593" w:rsidP="00091A25">
      <w:pPr>
        <w:rPr>
          <w:rFonts w:ascii="Calibri" w:hAnsi="Calibri"/>
          <w:sz w:val="22"/>
          <w:szCs w:val="22"/>
        </w:rPr>
      </w:pPr>
    </w:p>
    <w:p w:rsidR="00091A25" w:rsidRDefault="00091A25" w:rsidP="00091A25">
      <w:pPr>
        <w:rPr>
          <w:rFonts w:ascii="Calibri" w:eastAsia="Calibri" w:hAnsi="Calibri"/>
          <w:sz w:val="28"/>
        </w:rPr>
      </w:pPr>
      <w:r w:rsidRPr="00F01CBD">
        <w:rPr>
          <w:rFonts w:ascii="Calibri" w:eastAsia="Calibri" w:hAnsi="Calibri"/>
          <w:sz w:val="28"/>
        </w:rPr>
        <w:t>C</w:t>
      </w:r>
      <w:r>
        <w:rPr>
          <w:rFonts w:ascii="Calibri" w:eastAsia="Calibri" w:hAnsi="Calibri"/>
          <w:sz w:val="28"/>
        </w:rPr>
        <w:t>rear</w:t>
      </w:r>
      <w:r w:rsidRPr="00F01CBD">
        <w:rPr>
          <w:rFonts w:ascii="Calibri" w:eastAsia="Calibri" w:hAnsi="Calibri"/>
          <w:sz w:val="28"/>
        </w:rPr>
        <w:t xml:space="preserve"> </w:t>
      </w:r>
      <w:r>
        <w:rPr>
          <w:rFonts w:ascii="Calibri" w:eastAsia="Calibri" w:hAnsi="Calibri"/>
          <w:sz w:val="28"/>
        </w:rPr>
        <w:t>y ejecutar sentencias SQL</w:t>
      </w:r>
    </w:p>
    <w:p w:rsidR="00340593" w:rsidRPr="00F01CBD" w:rsidRDefault="00340593" w:rsidP="00091A25">
      <w:pPr>
        <w:rPr>
          <w:rFonts w:ascii="Calibri" w:eastAsia="Calibri" w:hAnsi="Calibri"/>
          <w:sz w:val="28"/>
        </w:rPr>
      </w:pPr>
    </w:p>
    <w:p w:rsidR="00091A25" w:rsidRPr="00DD6701" w:rsidRDefault="00091A25" w:rsidP="00091A25">
      <w:pPr>
        <w:rPr>
          <w:rFonts w:ascii="Calibri" w:hAnsi="Calibri"/>
          <w:sz w:val="22"/>
          <w:szCs w:val="22"/>
        </w:rPr>
      </w:pPr>
      <w:r w:rsidRPr="00DD6701">
        <w:rPr>
          <w:rFonts w:ascii="Calibri" w:hAnsi="Calibri"/>
          <w:sz w:val="22"/>
          <w:szCs w:val="22"/>
        </w:rPr>
        <w:t>Podemos utilizar un objeto Connection para ejecutar instrucciones SQL creando un Statement, un PreparedStatement o un CallableStatement. Estos objetos abstraen instrucciones SQL normales, instrucciones preparadas y procedimientos almacenados respectivamente. Una vez hemos obtenidos unos de esos objetos de instrucciones, podemos ejecutar la instrucción y leer resultados gracias a un objeto ResultSet.</w:t>
      </w:r>
    </w:p>
    <w:p w:rsidR="00091A25" w:rsidRPr="00DD6701" w:rsidRDefault="00212DC5" w:rsidP="00091A25">
      <w:pPr>
        <w:rPr>
          <w:rFonts w:ascii="Calibri" w:hAnsi="Calibri"/>
          <w:sz w:val="22"/>
          <w:szCs w:val="22"/>
        </w:rPr>
      </w:pPr>
      <w:r>
        <w:rPr>
          <w:rFonts w:ascii="Calibri" w:hAnsi="Calibri"/>
          <w:noProof/>
          <w:sz w:val="22"/>
          <w:szCs w:val="22"/>
          <w:lang w:val="es-AR" w:eastAsia="es-AR"/>
        </w:rPr>
        <w:drawing>
          <wp:inline distT="0" distB="0" distL="0" distR="0">
            <wp:extent cx="4623435" cy="1236345"/>
            <wp:effectExtent l="0" t="0" r="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23435" cy="1236345"/>
                    </a:xfrm>
                    <a:prstGeom prst="rect">
                      <a:avLst/>
                    </a:prstGeom>
                    <a:noFill/>
                    <a:ln>
                      <a:noFill/>
                    </a:ln>
                  </pic:spPr>
                </pic:pic>
              </a:graphicData>
            </a:graphic>
          </wp:inline>
        </w:drawing>
      </w:r>
    </w:p>
    <w:p w:rsidR="00091A25" w:rsidRPr="00DD6701" w:rsidRDefault="00091A25" w:rsidP="00091A25">
      <w:pPr>
        <w:rPr>
          <w:rFonts w:ascii="Calibri" w:hAnsi="Calibri"/>
          <w:sz w:val="22"/>
          <w:szCs w:val="22"/>
        </w:rPr>
      </w:pPr>
      <w:r w:rsidRPr="00DD6701">
        <w:rPr>
          <w:rFonts w:ascii="Calibri" w:hAnsi="Calibri"/>
          <w:sz w:val="22"/>
          <w:szCs w:val="22"/>
        </w:rPr>
        <w:t>Pasos para la ejecutar una sentencia SQL con Java:</w:t>
      </w:r>
    </w:p>
    <w:p w:rsidR="00091A25" w:rsidRPr="00DD6701" w:rsidRDefault="00091A25" w:rsidP="00074113">
      <w:pPr>
        <w:pStyle w:val="ListParagraph"/>
        <w:numPr>
          <w:ilvl w:val="0"/>
          <w:numId w:val="44"/>
        </w:numPr>
      </w:pPr>
      <w:proofErr w:type="gramStart"/>
      <w:r w:rsidRPr="00DD6701">
        <w:t>getConnection(</w:t>
      </w:r>
      <w:proofErr w:type="gramEnd"/>
      <w:r w:rsidRPr="00DD6701">
        <w:t>): primero obtenemos la conexión.</w:t>
      </w:r>
    </w:p>
    <w:p w:rsidR="00091A25" w:rsidRPr="00DD6701" w:rsidRDefault="00091A25" w:rsidP="00074113">
      <w:pPr>
        <w:pStyle w:val="ListParagraph"/>
        <w:numPr>
          <w:ilvl w:val="0"/>
          <w:numId w:val="44"/>
        </w:numPr>
      </w:pPr>
      <w:r w:rsidRPr="00DD6701">
        <w:t>PreparedStatement: prepara un comando SQL</w:t>
      </w:r>
    </w:p>
    <w:p w:rsidR="00091A25" w:rsidRPr="00DD6701" w:rsidRDefault="00091A25" w:rsidP="00074113">
      <w:pPr>
        <w:pStyle w:val="ListParagraph"/>
        <w:numPr>
          <w:ilvl w:val="0"/>
          <w:numId w:val="44"/>
        </w:numPr>
      </w:pPr>
      <w:proofErr w:type="gramStart"/>
      <w:r w:rsidRPr="00DD6701">
        <w:t>executeQuery(</w:t>
      </w:r>
      <w:proofErr w:type="gramEnd"/>
      <w:r w:rsidRPr="00DD6701">
        <w:t>): ejecuta la instrucción SQL que se preparó en el paso anterior.</w:t>
      </w:r>
    </w:p>
    <w:p w:rsidR="00091A25" w:rsidRPr="00DD6701" w:rsidRDefault="00091A25" w:rsidP="00074113">
      <w:pPr>
        <w:pStyle w:val="ListParagraph"/>
        <w:numPr>
          <w:ilvl w:val="0"/>
          <w:numId w:val="44"/>
        </w:numPr>
      </w:pPr>
      <w:r w:rsidRPr="00DD6701">
        <w:t>ResultSet: lleva a memoria los datos de una consulta SQL.</w:t>
      </w:r>
    </w:p>
    <w:p w:rsidR="00091A25" w:rsidRPr="00DD6701" w:rsidRDefault="00091A25" w:rsidP="00074113">
      <w:pPr>
        <w:pStyle w:val="ListParagraph"/>
        <w:numPr>
          <w:ilvl w:val="0"/>
          <w:numId w:val="44"/>
        </w:numPr>
      </w:pPr>
      <w:proofErr w:type="gramStart"/>
      <w:r w:rsidRPr="00DD6701">
        <w:t>next(</w:t>
      </w:r>
      <w:proofErr w:type="gramEnd"/>
      <w:r w:rsidRPr="00DD6701">
        <w:t>): lee fila por fila los datos que están en memoria.</w:t>
      </w:r>
    </w:p>
    <w:p w:rsidR="00091A25" w:rsidRPr="00DD6701" w:rsidRDefault="00091A25" w:rsidP="00074113">
      <w:pPr>
        <w:pStyle w:val="ListParagraph"/>
        <w:numPr>
          <w:ilvl w:val="0"/>
          <w:numId w:val="44"/>
        </w:numPr>
      </w:pPr>
      <w:r w:rsidRPr="00DD6701">
        <w:t xml:space="preserve">Close(): cerramos la conexión </w:t>
      </w:r>
    </w:p>
    <w:p w:rsidR="00091A25" w:rsidRPr="00DD6701" w:rsidRDefault="00091A25" w:rsidP="00091A25">
      <w:pPr>
        <w:rPr>
          <w:rFonts w:ascii="Calibri" w:hAnsi="Calibri"/>
          <w:sz w:val="22"/>
          <w:szCs w:val="22"/>
        </w:rPr>
      </w:pPr>
    </w:p>
    <w:p w:rsidR="00091A25" w:rsidRPr="00DD6701" w:rsidRDefault="00091A25" w:rsidP="00074113">
      <w:pPr>
        <w:pStyle w:val="ListParagraph"/>
        <w:numPr>
          <w:ilvl w:val="0"/>
          <w:numId w:val="47"/>
        </w:numPr>
      </w:pPr>
      <w:r w:rsidRPr="00DD6701">
        <w:t>Lo primero que debemos realizar es conectarnos a la base de datos y obtener un objeto del tipo Connection.</w:t>
      </w:r>
    </w:p>
    <w:p w:rsidR="00091A25" w:rsidRPr="00DD6701" w:rsidRDefault="00091A25" w:rsidP="00074113">
      <w:pPr>
        <w:pStyle w:val="ListParagraph"/>
        <w:numPr>
          <w:ilvl w:val="0"/>
          <w:numId w:val="47"/>
        </w:numPr>
      </w:pPr>
      <w:r w:rsidRPr="00DD6701">
        <w:t>Como vimos anteriormente hay diferentes maneras de preparar consultas SQL, nosotros vamos a utilizar la interface PreparedStatement, la cual almacena la consulta a la hora de generar el objeto lo que lo hace más segura:</w:t>
      </w:r>
    </w:p>
    <w:p w:rsidR="00091A25" w:rsidRPr="00DD6701" w:rsidRDefault="00091A25" w:rsidP="00091A25">
      <w:pPr>
        <w:pStyle w:val="ListParagraph"/>
      </w:pPr>
    </w:p>
    <w:p w:rsidR="00091A25" w:rsidRPr="00DD6701" w:rsidRDefault="00091A25" w:rsidP="00091A25">
      <w:pPr>
        <w:pStyle w:val="ListParagraph"/>
        <w:rPr>
          <w:lang w:val="en-US"/>
        </w:rPr>
      </w:pPr>
      <w:r w:rsidRPr="00DD6701">
        <w:rPr>
          <w:lang w:val="en-US"/>
        </w:rPr>
        <w:t xml:space="preserve">PreparedStatement ps = </w:t>
      </w:r>
      <w:proofErr w:type="gramStart"/>
      <w:r w:rsidRPr="00DD6701">
        <w:rPr>
          <w:lang w:val="en-US"/>
        </w:rPr>
        <w:t>con.prepareStatement(</w:t>
      </w:r>
      <w:proofErr w:type="gramEnd"/>
      <w:r w:rsidRPr="00DD6701">
        <w:rPr>
          <w:lang w:val="en-US"/>
        </w:rPr>
        <w:t>QUERY);</w:t>
      </w:r>
    </w:p>
    <w:p w:rsidR="00091A25" w:rsidRPr="00DD6701" w:rsidRDefault="00091A25" w:rsidP="00091A25">
      <w:pPr>
        <w:pStyle w:val="ListParagraph"/>
        <w:rPr>
          <w:lang w:val="en-US"/>
        </w:rPr>
      </w:pPr>
    </w:p>
    <w:p w:rsidR="00091A25" w:rsidRPr="00DD6701" w:rsidRDefault="00091A25" w:rsidP="00091A25">
      <w:pPr>
        <w:pStyle w:val="ListParagraph"/>
      </w:pPr>
      <w:r w:rsidRPr="00DD6701">
        <w:lastRenderedPageBreak/>
        <w:t>A través del objeto del tipo Connection invocamos al método prepareStatement el cual recibe por parámetro un String con la query que debe almacenar.</w:t>
      </w:r>
    </w:p>
    <w:p w:rsidR="00091A25" w:rsidRPr="009B1F62" w:rsidRDefault="00091A25" w:rsidP="00091A25">
      <w:pPr>
        <w:pStyle w:val="ListParagraph"/>
      </w:pPr>
      <w:r w:rsidRPr="00DD6701">
        <w:t>Si necesitamos pasarle parámetros a la query, ya que por ejemplo no queremos concatenarlos o estamos ejecutando un proceso almacenado el cual solicita parámetros, debemos poner un signo de preguntas en el lugar donde iría el valor (?). Después de almacenar la consulta debemos pasar los parámetros al</w:t>
      </w:r>
      <w:r>
        <w:t xml:space="preserve"> </w:t>
      </w:r>
      <w:r w:rsidRPr="009B1F62">
        <w:t>PreparedStatement</w:t>
      </w:r>
      <w:r>
        <w:t xml:space="preserve"> mediante el método setObjetct, </w:t>
      </w:r>
      <w:proofErr w:type="gramStart"/>
      <w:r>
        <w:t>setInt ,</w:t>
      </w:r>
      <w:proofErr w:type="gramEnd"/>
      <w:r>
        <w:t xml:space="preserve"> setString, etc.  </w:t>
      </w:r>
      <w:proofErr w:type="gramStart"/>
      <w:r>
        <w:t>el</w:t>
      </w:r>
      <w:proofErr w:type="gramEnd"/>
      <w:r>
        <w:t xml:space="preserve"> cual solicita un entero (posición del parámetro) y un objeto (valor que queremos pasar a la consulta). </w:t>
      </w:r>
    </w:p>
    <w:p w:rsidR="00091A25" w:rsidRDefault="00091A25" w:rsidP="00074113">
      <w:pPr>
        <w:pStyle w:val="ListParagraph"/>
        <w:numPr>
          <w:ilvl w:val="0"/>
          <w:numId w:val="47"/>
        </w:numPr>
      </w:pPr>
      <w:r>
        <w:t>Luego de almacenar la query y settear los parámetros (si la consulta los requería), lo que debemos hacer es ejecutarla.</w:t>
      </w:r>
    </w:p>
    <w:p w:rsidR="00091A25" w:rsidRPr="00E2474E" w:rsidRDefault="00091A25" w:rsidP="00091A25">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rPr>
        <w:tab/>
      </w:r>
      <w:r w:rsidRPr="00E2474E">
        <w:rPr>
          <w:rFonts w:ascii="Courier New" w:hAnsi="Courier New" w:cs="Courier New"/>
          <w:color w:val="000000"/>
          <w:sz w:val="20"/>
          <w:szCs w:val="20"/>
          <w:lang w:val="en-US"/>
        </w:rPr>
        <w:t xml:space="preserve">ResultSet rs = </w:t>
      </w:r>
      <w:proofErr w:type="gramStart"/>
      <w:r w:rsidRPr="00091A25">
        <w:rPr>
          <w:rFonts w:ascii="Courier New" w:hAnsi="Courier New" w:cs="Courier New"/>
          <w:color w:val="000000"/>
          <w:sz w:val="20"/>
          <w:szCs w:val="20"/>
          <w:highlight w:val="lightGray"/>
          <w:lang w:val="en-US"/>
        </w:rPr>
        <w:t>ps</w:t>
      </w:r>
      <w:r w:rsidRPr="00E2474E">
        <w:rPr>
          <w:rFonts w:ascii="Courier New" w:hAnsi="Courier New" w:cs="Courier New"/>
          <w:color w:val="000000"/>
          <w:sz w:val="20"/>
          <w:szCs w:val="20"/>
          <w:lang w:val="en-US"/>
        </w:rPr>
        <w:t>.executeQuery(</w:t>
      </w:r>
      <w:proofErr w:type="gramEnd"/>
      <w:r w:rsidRPr="00E2474E">
        <w:rPr>
          <w:rFonts w:ascii="Courier New" w:hAnsi="Courier New" w:cs="Courier New"/>
          <w:color w:val="000000"/>
          <w:sz w:val="20"/>
          <w:szCs w:val="20"/>
          <w:lang w:val="en-US"/>
        </w:rPr>
        <w:t>);</w:t>
      </w:r>
    </w:p>
    <w:p w:rsidR="00091A25" w:rsidRPr="00091A25" w:rsidRDefault="00091A25" w:rsidP="00091A25">
      <w:pPr>
        <w:pStyle w:val="ListParagraph"/>
        <w:rPr>
          <w:rFonts w:ascii="Courier New" w:hAnsi="Courier New" w:cs="Courier New"/>
          <w:color w:val="000000"/>
          <w:sz w:val="20"/>
          <w:szCs w:val="20"/>
          <w:highlight w:val="lightGray"/>
          <w:lang w:val="en-US"/>
        </w:rPr>
      </w:pPr>
    </w:p>
    <w:p w:rsidR="00091A25" w:rsidRPr="00E2474E" w:rsidRDefault="00091A25" w:rsidP="00091A25">
      <w:pPr>
        <w:pStyle w:val="ListParagraph"/>
        <w:rPr>
          <w:rFonts w:ascii="Courier New" w:hAnsi="Courier New" w:cs="Courier New"/>
          <w:color w:val="000000"/>
          <w:sz w:val="20"/>
          <w:szCs w:val="20"/>
          <w:lang w:val="en-US"/>
        </w:rPr>
      </w:pPr>
      <w:proofErr w:type="gramStart"/>
      <w:r w:rsidRPr="00091A25">
        <w:rPr>
          <w:rFonts w:ascii="Courier New" w:hAnsi="Courier New" w:cs="Courier New"/>
          <w:color w:val="000000"/>
          <w:sz w:val="20"/>
          <w:szCs w:val="20"/>
          <w:highlight w:val="lightGray"/>
          <w:lang w:val="en-US"/>
        </w:rPr>
        <w:t>ps</w:t>
      </w:r>
      <w:r w:rsidRPr="00E2474E">
        <w:rPr>
          <w:rFonts w:ascii="Courier New" w:hAnsi="Courier New" w:cs="Courier New"/>
          <w:color w:val="000000"/>
          <w:sz w:val="20"/>
          <w:szCs w:val="20"/>
          <w:lang w:val="en-US"/>
        </w:rPr>
        <w:t>.execute(</w:t>
      </w:r>
      <w:proofErr w:type="gramEnd"/>
      <w:r w:rsidRPr="00E2474E">
        <w:rPr>
          <w:rFonts w:ascii="Courier New" w:hAnsi="Courier New" w:cs="Courier New"/>
          <w:color w:val="000000"/>
          <w:sz w:val="20"/>
          <w:szCs w:val="20"/>
          <w:lang w:val="en-US"/>
        </w:rPr>
        <w:t>);</w:t>
      </w:r>
    </w:p>
    <w:p w:rsidR="00091A25" w:rsidRPr="00E2474E" w:rsidRDefault="00091A25" w:rsidP="00091A25">
      <w:pPr>
        <w:pStyle w:val="ListParagraph"/>
        <w:rPr>
          <w:lang w:val="en-US"/>
        </w:rPr>
      </w:pPr>
    </w:p>
    <w:p w:rsidR="00091A25" w:rsidRPr="00E2474E" w:rsidRDefault="00091A25" w:rsidP="00091A25">
      <w:pPr>
        <w:pStyle w:val="ListParagraph"/>
        <w:rPr>
          <w:lang w:val="en-US"/>
        </w:rPr>
      </w:pPr>
      <w:r w:rsidRPr="00E2474E">
        <w:rPr>
          <w:lang w:val="en-US"/>
        </w:rPr>
        <w:t>Dependiendo de la consulta que queremos ejecutar debemos llamar al método executeQuery o execute (select o update, insert o delete respectivamente).</w:t>
      </w:r>
    </w:p>
    <w:p w:rsidR="00091A25" w:rsidRDefault="00091A25" w:rsidP="00074113">
      <w:pPr>
        <w:pStyle w:val="ListParagraph"/>
        <w:numPr>
          <w:ilvl w:val="0"/>
          <w:numId w:val="47"/>
        </w:numPr>
      </w:pPr>
      <w:r>
        <w:t xml:space="preserve">Si la consulta realizada fue un select debemos obtener el resultado a través de la interface </w:t>
      </w:r>
      <w:r w:rsidRPr="00EB6F67">
        <w:t>ResultSet</w:t>
      </w:r>
      <w:r>
        <w:t>, la cual</w:t>
      </w:r>
      <w:r w:rsidRPr="00EB6F67">
        <w:t xml:space="preserve"> representa un conjunto de datos resultado de una consulta SQL, para acceder a los registros se emplea un cursor que inicialmente ap</w:t>
      </w:r>
      <w:r>
        <w:t>unta antes del primer registro.</w:t>
      </w:r>
    </w:p>
    <w:p w:rsidR="00091A25" w:rsidRDefault="00091A25" w:rsidP="00074113">
      <w:pPr>
        <w:pStyle w:val="ListParagraph"/>
        <w:numPr>
          <w:ilvl w:val="0"/>
          <w:numId w:val="47"/>
        </w:numPr>
      </w:pPr>
      <w:r>
        <w:t>P</w:t>
      </w:r>
      <w:r w:rsidRPr="00EB6F67">
        <w:t>ara avanzar por los registros</w:t>
      </w:r>
      <w:r>
        <w:t xml:space="preserve"> del ResultSet</w:t>
      </w:r>
      <w:r w:rsidRPr="00EB6F67">
        <w:t xml:space="preserve"> se emplea el método</w:t>
      </w:r>
      <w:r>
        <w:t xml:space="preserve"> </w:t>
      </w:r>
      <w:proofErr w:type="gramStart"/>
      <w:r w:rsidRPr="00EB6F67">
        <w:t>next(</w:t>
      </w:r>
      <w:proofErr w:type="gramEnd"/>
      <w:r w:rsidRPr="00EB6F67">
        <w:t>). ResultSet es de sólo lectura</w:t>
      </w:r>
      <w:r>
        <w:t>.</w:t>
      </w:r>
    </w:p>
    <w:p w:rsidR="00091A25" w:rsidRDefault="00091A25" w:rsidP="00074113">
      <w:pPr>
        <w:pStyle w:val="ListParagraph"/>
        <w:numPr>
          <w:ilvl w:val="0"/>
          <w:numId w:val="47"/>
        </w:numPr>
      </w:pPr>
      <w:r>
        <w:t xml:space="preserve">Una vez finalizado las operaciones en la base de datos es importante cerrar la conexión  empleando el metodo </w:t>
      </w:r>
      <w:proofErr w:type="gramStart"/>
      <w:r>
        <w:t>close(</w:t>
      </w:r>
      <w:proofErr w:type="gramEnd"/>
      <w:r>
        <w:t>) sobre el objeto del tipo Connection empleado para generar las consultas. Ya que esta operación libera los recursos empleados sobre el motor de base de datos.</w:t>
      </w:r>
    </w:p>
    <w:p w:rsidR="00340593" w:rsidRPr="005B629F" w:rsidRDefault="00340593" w:rsidP="00340593">
      <w:pPr>
        <w:pStyle w:val="ListParagraph"/>
      </w:pPr>
    </w:p>
    <w:p w:rsidR="00091A25" w:rsidRDefault="00091A25" w:rsidP="00091A25">
      <w:pPr>
        <w:rPr>
          <w:rFonts w:ascii="Calibri" w:eastAsia="Calibri" w:hAnsi="Calibri"/>
          <w:sz w:val="28"/>
        </w:rPr>
      </w:pPr>
      <w:r w:rsidRPr="00F01CBD">
        <w:rPr>
          <w:rFonts w:ascii="Calibri" w:eastAsia="Calibri" w:hAnsi="Calibri"/>
          <w:sz w:val="28"/>
        </w:rPr>
        <w:t>JDBC vs ODBC</w:t>
      </w:r>
    </w:p>
    <w:p w:rsidR="00340593" w:rsidRPr="00F01CBD" w:rsidRDefault="00340593" w:rsidP="00091A25">
      <w:pPr>
        <w:rPr>
          <w:rFonts w:ascii="Calibri" w:eastAsia="Calibri" w:hAnsi="Calibri"/>
          <w:sz w:val="28"/>
        </w:rPr>
      </w:pPr>
    </w:p>
    <w:p w:rsidR="00091A25" w:rsidRPr="00DD6701" w:rsidRDefault="00091A25" w:rsidP="00091A25">
      <w:pPr>
        <w:rPr>
          <w:rFonts w:ascii="Calibri" w:hAnsi="Calibri"/>
          <w:sz w:val="22"/>
          <w:szCs w:val="22"/>
        </w:rPr>
      </w:pPr>
      <w:r w:rsidRPr="00DD6701">
        <w:rPr>
          <w:rFonts w:ascii="Calibri" w:hAnsi="Calibri"/>
          <w:sz w:val="22"/>
          <w:szCs w:val="22"/>
        </w:rPr>
        <w:t xml:space="preserve">JDBC difiere de ODBC (conectividad abierta a bases de datos), API de Microsoft muy utilizada para acceder a BD de diferentes proveedores desde múltiples plataformas: </w:t>
      </w:r>
    </w:p>
    <w:p w:rsidR="00091A25" w:rsidRPr="00DD6701" w:rsidRDefault="00091A25" w:rsidP="00074113">
      <w:pPr>
        <w:pStyle w:val="ListParagraph"/>
        <w:numPr>
          <w:ilvl w:val="0"/>
          <w:numId w:val="45"/>
        </w:numPr>
      </w:pPr>
      <w:r w:rsidRPr="00DD6701">
        <w:t>ODBC está escrito en C</w:t>
      </w:r>
    </w:p>
    <w:p w:rsidR="00091A25" w:rsidRPr="00EB6F67" w:rsidRDefault="00091A25" w:rsidP="00074113">
      <w:pPr>
        <w:pStyle w:val="ListParagraph"/>
        <w:numPr>
          <w:ilvl w:val="0"/>
          <w:numId w:val="45"/>
        </w:numPr>
      </w:pPr>
      <w:r w:rsidRPr="00DD6701">
        <w:t>el gestor de drivers ODBC y el propio driver han</w:t>
      </w:r>
      <w:r w:rsidRPr="00EB6F67">
        <w:t xml:space="preserve"> de ser instalados en todos los ordenadores</w:t>
      </w:r>
    </w:p>
    <w:p w:rsidR="00091A25" w:rsidRPr="00EB6F67" w:rsidRDefault="00091A25" w:rsidP="00074113">
      <w:pPr>
        <w:pStyle w:val="ListParagraph"/>
        <w:numPr>
          <w:ilvl w:val="0"/>
          <w:numId w:val="45"/>
        </w:numPr>
      </w:pPr>
      <w:r w:rsidRPr="00EB6F67">
        <w:t>JDBC está escrito en Java y permite obtener aplicacion</w:t>
      </w:r>
      <w:r>
        <w:t xml:space="preserve">es completas en Java (100% </w:t>
      </w:r>
      <w:r w:rsidRPr="00EB6F67">
        <w:t>java)</w:t>
      </w:r>
    </w:p>
    <w:p w:rsidR="00091A25" w:rsidRPr="00EB6F67" w:rsidRDefault="00091A25" w:rsidP="00074113">
      <w:pPr>
        <w:pStyle w:val="ListParagraph"/>
        <w:numPr>
          <w:ilvl w:val="0"/>
          <w:numId w:val="45"/>
        </w:numPr>
      </w:pPr>
      <w:r w:rsidRPr="00EB6F67">
        <w:t xml:space="preserve">usando ODBC en </w:t>
      </w:r>
      <w:r>
        <w:t>base de datos</w:t>
      </w:r>
      <w:r w:rsidRPr="00EB6F67">
        <w:t xml:space="preserve"> grandes, el rendimiento puede disminuir al convertir llamadas Java a C y viceversa</w:t>
      </w:r>
    </w:p>
    <w:p w:rsidR="00091A25" w:rsidRPr="00EB6F67" w:rsidRDefault="00091A25" w:rsidP="00091A25"/>
    <w:p w:rsidR="00091A25" w:rsidRPr="005B629F" w:rsidRDefault="00091A25" w:rsidP="00091A25">
      <w:pPr>
        <w:rPr>
          <w:rFonts w:ascii="Calibri" w:eastAsia="Calibri" w:hAnsi="Calibri"/>
          <w:sz w:val="28"/>
        </w:rPr>
      </w:pPr>
      <w:r w:rsidRPr="005B629F">
        <w:rPr>
          <w:rFonts w:ascii="Calibri" w:eastAsia="Calibri" w:hAnsi="Calibri"/>
          <w:sz w:val="28"/>
        </w:rPr>
        <w:t>JDBC puede usar varios drivers, entre ellos los más importantes son:</w:t>
      </w:r>
    </w:p>
    <w:p w:rsidR="00091A25" w:rsidRPr="00DD6701" w:rsidRDefault="00091A25" w:rsidP="00091A25">
      <w:pPr>
        <w:rPr>
          <w:rFonts w:ascii="Calibri" w:hAnsi="Calibri"/>
          <w:sz w:val="22"/>
          <w:szCs w:val="22"/>
        </w:rPr>
      </w:pPr>
      <w:r w:rsidRPr="00DD6701">
        <w:rPr>
          <w:rFonts w:ascii="Calibri" w:hAnsi="Calibri"/>
          <w:sz w:val="22"/>
          <w:szCs w:val="22"/>
        </w:rPr>
        <w:t xml:space="preserve">1 _ Microsoft SQL Server (se descarga desde la web de Microsoft, es un controlador JDBC de SQL Server 2005 y de SQL Server 2000; se trata de un controlador JDBC de Tipo 4 que </w:t>
      </w:r>
      <w:r w:rsidRPr="00DD6701">
        <w:rPr>
          <w:rFonts w:ascii="Calibri" w:hAnsi="Calibri"/>
          <w:sz w:val="22"/>
          <w:szCs w:val="22"/>
        </w:rPr>
        <w:lastRenderedPageBreak/>
        <w:t>proporciona conectividad de base de datos a través de las API JDBC estándar disponibles en J2EE - Java2 Enterprise Edition:</w:t>
      </w:r>
    </w:p>
    <w:p w:rsidR="00091A25" w:rsidRPr="00DD6701" w:rsidRDefault="00091A25" w:rsidP="00091A25">
      <w:pPr>
        <w:rPr>
          <w:rFonts w:ascii="Calibri" w:hAnsi="Calibri"/>
          <w:sz w:val="22"/>
          <w:szCs w:val="22"/>
        </w:rPr>
      </w:pPr>
      <w:r w:rsidRPr="00DD6701">
        <w:rPr>
          <w:rFonts w:ascii="Calibri" w:hAnsi="Calibri"/>
          <w:sz w:val="22"/>
          <w:szCs w:val="22"/>
        </w:rPr>
        <w:t>Class.forName: com.microsoft.jdbc.sqlserver.SQLServerDriver</w:t>
      </w:r>
    </w:p>
    <w:p w:rsidR="00091A25" w:rsidRPr="00DD6701" w:rsidRDefault="00091A25" w:rsidP="00091A25">
      <w:pPr>
        <w:rPr>
          <w:rFonts w:ascii="Calibri" w:hAnsi="Calibri"/>
          <w:sz w:val="22"/>
          <w:szCs w:val="22"/>
        </w:rPr>
      </w:pPr>
      <w:r w:rsidRPr="00DD6701">
        <w:rPr>
          <w:rFonts w:ascii="Calibri" w:hAnsi="Calibri"/>
          <w:sz w:val="22"/>
          <w:szCs w:val="22"/>
        </w:rPr>
        <w:t>Connection: jdbc</w:t>
      </w:r>
      <w:proofErr w:type="gramStart"/>
      <w:r w:rsidRPr="00DD6701">
        <w:rPr>
          <w:rFonts w:ascii="Calibri" w:hAnsi="Calibri"/>
          <w:sz w:val="22"/>
          <w:szCs w:val="22"/>
        </w:rPr>
        <w:t>:microsoft:sqlserver</w:t>
      </w:r>
      <w:proofErr w:type="gramEnd"/>
      <w:r w:rsidRPr="00DD6701">
        <w:rPr>
          <w:rFonts w:ascii="Calibri" w:hAnsi="Calibri"/>
          <w:sz w:val="22"/>
          <w:szCs w:val="22"/>
        </w:rPr>
        <w:t>:&lt;HOST&gt;:&lt;puerto&gt;;DatabaseName=[nombre_BD];User=[usuario];Password=[password]</w:t>
      </w:r>
    </w:p>
    <w:p w:rsidR="00091A25" w:rsidRPr="00DD6701" w:rsidRDefault="00091A25" w:rsidP="00091A25">
      <w:pPr>
        <w:rPr>
          <w:rFonts w:ascii="Calibri" w:hAnsi="Calibri"/>
          <w:sz w:val="22"/>
          <w:szCs w:val="22"/>
        </w:rPr>
      </w:pPr>
      <w:r w:rsidRPr="00DD6701">
        <w:rPr>
          <w:rFonts w:ascii="Calibri" w:hAnsi="Calibri"/>
          <w:sz w:val="22"/>
          <w:szCs w:val="22"/>
        </w:rPr>
        <w:t>2_ JDBC-ODBC Bridge (puente con ODBC, sirve para conectar con BD de Microsoft Access):</w:t>
      </w:r>
    </w:p>
    <w:p w:rsidR="00091A25" w:rsidRPr="00DD6701" w:rsidRDefault="00091A25" w:rsidP="00091A25">
      <w:pPr>
        <w:rPr>
          <w:rFonts w:ascii="Calibri" w:hAnsi="Calibri"/>
          <w:sz w:val="22"/>
          <w:szCs w:val="22"/>
        </w:rPr>
      </w:pPr>
      <w:r w:rsidRPr="00DD6701">
        <w:rPr>
          <w:rFonts w:ascii="Calibri" w:hAnsi="Calibri"/>
          <w:sz w:val="22"/>
          <w:szCs w:val="22"/>
        </w:rPr>
        <w:t>Class.forName: sun.jdbc.odbc.JdbcOdbcDriver</w:t>
      </w:r>
    </w:p>
    <w:p w:rsidR="00091A25" w:rsidRPr="00DD6701" w:rsidRDefault="00091A25" w:rsidP="00091A25">
      <w:pPr>
        <w:rPr>
          <w:rFonts w:ascii="Calibri" w:hAnsi="Calibri"/>
          <w:sz w:val="22"/>
          <w:szCs w:val="22"/>
          <w:lang w:val="en-US"/>
        </w:rPr>
      </w:pPr>
      <w:r w:rsidRPr="00DD6701">
        <w:rPr>
          <w:rFonts w:ascii="Calibri" w:hAnsi="Calibri"/>
          <w:sz w:val="22"/>
          <w:szCs w:val="22"/>
          <w:lang w:val="en-US"/>
        </w:rPr>
        <w:t>Connection: jdbc</w:t>
      </w:r>
      <w:proofErr w:type="gramStart"/>
      <w:r w:rsidRPr="00DD6701">
        <w:rPr>
          <w:rFonts w:ascii="Calibri" w:hAnsi="Calibri"/>
          <w:sz w:val="22"/>
          <w:szCs w:val="22"/>
          <w:lang w:val="en-US"/>
        </w:rPr>
        <w:t>:odbc</w:t>
      </w:r>
      <w:proofErr w:type="gramEnd"/>
      <w:r w:rsidRPr="00DD6701">
        <w:rPr>
          <w:rFonts w:ascii="Calibri" w:hAnsi="Calibri"/>
          <w:sz w:val="22"/>
          <w:szCs w:val="22"/>
          <w:lang w:val="en-US"/>
        </w:rPr>
        <w:t>:&lt;ruta_a_la_BD&gt;</w:t>
      </w:r>
    </w:p>
    <w:p w:rsidR="00091A25" w:rsidRPr="00DD6701" w:rsidRDefault="00091A25" w:rsidP="00091A25">
      <w:pPr>
        <w:rPr>
          <w:rFonts w:ascii="Calibri" w:hAnsi="Calibri"/>
          <w:sz w:val="22"/>
          <w:szCs w:val="22"/>
        </w:rPr>
      </w:pPr>
      <w:r w:rsidRPr="00DD6701">
        <w:rPr>
          <w:rFonts w:ascii="Calibri" w:hAnsi="Calibri"/>
          <w:sz w:val="22"/>
          <w:szCs w:val="22"/>
        </w:rPr>
        <w:t xml:space="preserve">La conexión con la base de datos de Microsoft Access puede realizarse de 2 maneras: </w:t>
      </w:r>
    </w:p>
    <w:p w:rsidR="00091A25" w:rsidRPr="00DD6701" w:rsidRDefault="00091A25" w:rsidP="00074113">
      <w:pPr>
        <w:pStyle w:val="ListParagraph"/>
        <w:numPr>
          <w:ilvl w:val="0"/>
          <w:numId w:val="46"/>
        </w:numPr>
      </w:pPr>
      <w:r w:rsidRPr="00DD6701">
        <w:t>configurando la base de datos como DSN de Sistema en el Panel de control ODBC</w:t>
      </w:r>
    </w:p>
    <w:p w:rsidR="00091A25" w:rsidRPr="00EB6F67" w:rsidRDefault="00091A25" w:rsidP="00091A25">
      <w:r>
        <w:tab/>
      </w:r>
      <w:r w:rsidRPr="00EB6F67">
        <w:t xml:space="preserve">/* </w:t>
      </w:r>
      <w:proofErr w:type="gramStart"/>
      <w:r w:rsidRPr="00EB6F67">
        <w:t>cadena</w:t>
      </w:r>
      <w:proofErr w:type="gramEnd"/>
      <w:r w:rsidRPr="00EB6F67">
        <w:t xml:space="preserve"> de conexion: AccessBD es el nombre con el que se ha configurado</w:t>
      </w:r>
    </w:p>
    <w:p w:rsidR="00091A25" w:rsidRPr="00EB6F67" w:rsidRDefault="00091A25" w:rsidP="00091A25">
      <w:r>
        <w:tab/>
      </w:r>
      <w:r w:rsidRPr="00EB6F67">
        <w:t xml:space="preserve">* </w:t>
      </w:r>
      <w:proofErr w:type="gramStart"/>
      <w:r w:rsidRPr="00EB6F67">
        <w:t>la</w:t>
      </w:r>
      <w:proofErr w:type="gramEnd"/>
      <w:r w:rsidRPr="00EB6F67">
        <w:t xml:space="preserve"> conexion a la </w:t>
      </w:r>
      <w:r>
        <w:t>base de datos</w:t>
      </w:r>
      <w:r w:rsidRPr="00EB6F67">
        <w:t xml:space="preserve"> en el panel de control ODBC */</w:t>
      </w:r>
    </w:p>
    <w:p w:rsidR="00091A25" w:rsidRDefault="00091A25" w:rsidP="00091A25">
      <w:pPr>
        <w:rPr>
          <w:lang w:val="en-US"/>
        </w:rPr>
      </w:pPr>
      <w:r w:rsidRPr="00F01CBD">
        <w:tab/>
      </w:r>
      <w:r w:rsidRPr="00EB6F67">
        <w:rPr>
          <w:lang w:val="en-US"/>
        </w:rPr>
        <w:t>String url = "jdbc</w:t>
      </w:r>
      <w:proofErr w:type="gramStart"/>
      <w:r w:rsidRPr="00EB6F67">
        <w:rPr>
          <w:lang w:val="en-US"/>
        </w:rPr>
        <w:t>:odbc:AccessBD</w:t>
      </w:r>
      <w:proofErr w:type="gramEnd"/>
      <w:r w:rsidRPr="00EB6F67">
        <w:rPr>
          <w:lang w:val="en-US"/>
        </w:rPr>
        <w:t>";</w:t>
      </w:r>
    </w:p>
    <w:p w:rsidR="00091A25" w:rsidRPr="00EB6F67" w:rsidRDefault="00091A25" w:rsidP="00091A25">
      <w:pPr>
        <w:rPr>
          <w:lang w:val="en-US"/>
        </w:rPr>
      </w:pPr>
    </w:p>
    <w:p w:rsidR="00091A25" w:rsidRPr="00EB6F67" w:rsidRDefault="00091A25" w:rsidP="00074113">
      <w:pPr>
        <w:pStyle w:val="ListParagraph"/>
        <w:numPr>
          <w:ilvl w:val="0"/>
          <w:numId w:val="46"/>
        </w:numPr>
      </w:pPr>
      <w:r w:rsidRPr="00EB6F67">
        <w:t xml:space="preserve">usando la ruta física a la </w:t>
      </w:r>
      <w:r>
        <w:t>base de datos</w:t>
      </w:r>
      <w:r w:rsidRPr="00EB6F67">
        <w:t xml:space="preserve"> en la cadena de conexión (no hace falta configurarla en el Panel de control ODBC):</w:t>
      </w:r>
    </w:p>
    <w:p w:rsidR="00091A25" w:rsidRPr="00EB6F67" w:rsidRDefault="00091A25" w:rsidP="00091A25"/>
    <w:p w:rsidR="00091A25" w:rsidRPr="00DD6701" w:rsidRDefault="00091A25" w:rsidP="00091A25">
      <w:pPr>
        <w:rPr>
          <w:rFonts w:ascii="Calibri" w:hAnsi="Calibri"/>
          <w:sz w:val="22"/>
          <w:szCs w:val="22"/>
        </w:rPr>
      </w:pPr>
      <w:r w:rsidRPr="00DD6701">
        <w:rPr>
          <w:rFonts w:ascii="Calibri" w:hAnsi="Calibri"/>
          <w:sz w:val="22"/>
          <w:szCs w:val="22"/>
        </w:rPr>
        <w:t>//cadena de conexion con la ruta fisica a la base de datos</w:t>
      </w:r>
    </w:p>
    <w:p w:rsidR="00091A25" w:rsidRPr="00DD6701" w:rsidRDefault="00091A25" w:rsidP="00091A25">
      <w:pPr>
        <w:rPr>
          <w:rFonts w:ascii="Calibri" w:hAnsi="Calibri"/>
          <w:sz w:val="22"/>
          <w:szCs w:val="22"/>
        </w:rPr>
      </w:pPr>
      <w:r w:rsidRPr="00DD6701">
        <w:rPr>
          <w:rFonts w:ascii="Calibri" w:hAnsi="Calibri"/>
          <w:sz w:val="22"/>
          <w:szCs w:val="22"/>
        </w:rPr>
        <w:t>String db = "D:\\Carpeta\\Subcarpeta\\Subcarpeta\\base_de_datos.mdb";</w:t>
      </w:r>
    </w:p>
    <w:p w:rsidR="00091A25" w:rsidRPr="00DD6701" w:rsidRDefault="00091A25" w:rsidP="00091A25">
      <w:pPr>
        <w:rPr>
          <w:rFonts w:ascii="Calibri" w:hAnsi="Calibri"/>
          <w:sz w:val="22"/>
          <w:szCs w:val="22"/>
        </w:rPr>
      </w:pPr>
      <w:r w:rsidRPr="00DD6701">
        <w:rPr>
          <w:rFonts w:ascii="Calibri" w:hAnsi="Calibri"/>
          <w:sz w:val="22"/>
          <w:szCs w:val="22"/>
        </w:rPr>
        <w:t>//si la base de datos esta en la carpeta de la aplicacion Java se escribe</w:t>
      </w:r>
    </w:p>
    <w:p w:rsidR="00091A25" w:rsidRPr="00DD6701" w:rsidRDefault="00091A25" w:rsidP="00091A25">
      <w:pPr>
        <w:rPr>
          <w:rFonts w:ascii="Calibri" w:hAnsi="Calibri"/>
          <w:sz w:val="22"/>
          <w:szCs w:val="22"/>
          <w:lang w:val="en-US"/>
        </w:rPr>
      </w:pPr>
      <w:r w:rsidRPr="00DD6701">
        <w:rPr>
          <w:rFonts w:ascii="Calibri" w:hAnsi="Calibri"/>
          <w:sz w:val="22"/>
          <w:szCs w:val="22"/>
          <w:lang w:val="en-US"/>
        </w:rPr>
        <w:t>String db = "base_de_datos.mdb";</w:t>
      </w:r>
    </w:p>
    <w:p w:rsidR="00091A25" w:rsidRPr="00DD6701" w:rsidRDefault="00091A25" w:rsidP="00091A25">
      <w:pPr>
        <w:rPr>
          <w:rFonts w:ascii="Calibri" w:hAnsi="Calibri"/>
          <w:sz w:val="22"/>
          <w:szCs w:val="22"/>
          <w:lang w:val="en-US"/>
        </w:rPr>
      </w:pPr>
      <w:r w:rsidRPr="00DD6701">
        <w:rPr>
          <w:rFonts w:ascii="Calibri" w:hAnsi="Calibri"/>
          <w:sz w:val="22"/>
          <w:szCs w:val="22"/>
          <w:lang w:val="en-US"/>
        </w:rPr>
        <w:t>String url = "jdbc</w:t>
      </w:r>
      <w:proofErr w:type="gramStart"/>
      <w:r w:rsidRPr="00DD6701">
        <w:rPr>
          <w:rFonts w:ascii="Calibri" w:hAnsi="Calibri"/>
          <w:sz w:val="22"/>
          <w:szCs w:val="22"/>
          <w:lang w:val="en-US"/>
        </w:rPr>
        <w:t>:odbc:MS</w:t>
      </w:r>
      <w:proofErr w:type="gramEnd"/>
      <w:r w:rsidRPr="00DD6701">
        <w:rPr>
          <w:rFonts w:ascii="Calibri" w:hAnsi="Calibri"/>
          <w:sz w:val="22"/>
          <w:szCs w:val="22"/>
          <w:lang w:val="en-US"/>
        </w:rPr>
        <w:t xml:space="preserve"> Access Database;DBQ=" + db;</w:t>
      </w:r>
    </w:p>
    <w:p w:rsidR="00091A25" w:rsidRPr="00DD6701" w:rsidRDefault="00091A25" w:rsidP="00091A25">
      <w:pPr>
        <w:rPr>
          <w:rFonts w:ascii="Calibri" w:hAnsi="Calibri"/>
          <w:sz w:val="22"/>
          <w:szCs w:val="22"/>
          <w:lang w:val="en-US"/>
        </w:rPr>
      </w:pPr>
    </w:p>
    <w:p w:rsidR="00091A25" w:rsidRPr="00DD6701" w:rsidRDefault="00091A25" w:rsidP="00091A25">
      <w:pPr>
        <w:rPr>
          <w:rFonts w:ascii="Calibri" w:hAnsi="Calibri"/>
          <w:sz w:val="22"/>
          <w:szCs w:val="22"/>
          <w:lang w:val="en-US"/>
        </w:rPr>
      </w:pPr>
      <w:r w:rsidRPr="00DD6701">
        <w:rPr>
          <w:rFonts w:ascii="Calibri" w:hAnsi="Calibri"/>
          <w:sz w:val="22"/>
          <w:szCs w:val="22"/>
          <w:lang w:val="en-US"/>
        </w:rPr>
        <w:t>3_ MySQL (driver MM.MySQL):</w:t>
      </w:r>
    </w:p>
    <w:p w:rsidR="00091A25" w:rsidRPr="00DD6701" w:rsidRDefault="00091A25" w:rsidP="00091A25">
      <w:pPr>
        <w:rPr>
          <w:rFonts w:ascii="Calibri" w:hAnsi="Calibri"/>
          <w:sz w:val="22"/>
          <w:szCs w:val="22"/>
          <w:lang w:val="en-US"/>
        </w:rPr>
      </w:pPr>
      <w:r w:rsidRPr="00DD6701">
        <w:rPr>
          <w:rFonts w:ascii="Calibri" w:hAnsi="Calibri"/>
          <w:sz w:val="22"/>
          <w:szCs w:val="22"/>
          <w:lang w:val="en-US"/>
        </w:rPr>
        <w:t>Class.forName: org.gjt.mm.mysql.Driver</w:t>
      </w:r>
    </w:p>
    <w:p w:rsidR="00091A25" w:rsidRPr="00DD6701" w:rsidRDefault="00091A25" w:rsidP="00091A25">
      <w:pPr>
        <w:rPr>
          <w:rFonts w:ascii="Calibri" w:hAnsi="Calibri"/>
          <w:sz w:val="22"/>
          <w:szCs w:val="22"/>
          <w:lang w:val="en-US"/>
        </w:rPr>
      </w:pPr>
      <w:r w:rsidRPr="00DD6701">
        <w:rPr>
          <w:rFonts w:ascii="Calibri" w:hAnsi="Calibri"/>
          <w:sz w:val="22"/>
          <w:szCs w:val="22"/>
          <w:lang w:val="en-US"/>
        </w:rPr>
        <w:t>Connection: jdbc</w:t>
      </w:r>
      <w:proofErr w:type="gramStart"/>
      <w:r w:rsidRPr="00DD6701">
        <w:rPr>
          <w:rFonts w:ascii="Calibri" w:hAnsi="Calibri"/>
          <w:sz w:val="22"/>
          <w:szCs w:val="22"/>
          <w:lang w:val="en-US"/>
        </w:rPr>
        <w:t>:mysql</w:t>
      </w:r>
      <w:proofErr w:type="gramEnd"/>
      <w:r w:rsidRPr="00DD6701">
        <w:rPr>
          <w:rFonts w:ascii="Calibri" w:hAnsi="Calibri"/>
          <w:sz w:val="22"/>
          <w:szCs w:val="22"/>
          <w:lang w:val="en-US"/>
        </w:rPr>
        <w:t>://&lt;HOST&gt;:&lt;puerto&gt;/&lt;BD&gt;</w:t>
      </w:r>
    </w:p>
    <w:p w:rsidR="00091A25" w:rsidRDefault="00091A25" w:rsidP="00091A25">
      <w:pPr>
        <w:spacing w:after="200" w:line="276" w:lineRule="auto"/>
        <w:rPr>
          <w:rFonts w:ascii="Cambria" w:eastAsia="Calibri" w:hAnsi="Cambria"/>
          <w:sz w:val="22"/>
          <w:szCs w:val="22"/>
          <w:lang w:val="en-US" w:eastAsia="en-US"/>
        </w:rPr>
      </w:pPr>
    </w:p>
    <w:p w:rsidR="004464CF" w:rsidRDefault="004464CF" w:rsidP="004464CF">
      <w:pPr>
        <w:pStyle w:val="NormalWeb"/>
        <w:shd w:val="clear" w:color="auto" w:fill="FFFFFF"/>
        <w:spacing w:before="96" w:beforeAutospacing="0" w:after="120" w:afterAutospacing="0" w:line="192" w:lineRule="atLeast"/>
        <w:rPr>
          <w:rFonts w:ascii="Cambria" w:hAnsi="Cambria"/>
          <w:sz w:val="28"/>
          <w:szCs w:val="28"/>
        </w:rPr>
      </w:pPr>
      <w:r w:rsidRPr="004464CF">
        <w:rPr>
          <w:rFonts w:ascii="Cambria" w:hAnsi="Cambria"/>
          <w:sz w:val="28"/>
          <w:szCs w:val="28"/>
        </w:rPr>
        <w:t>Carga de clases Java</w:t>
      </w:r>
    </w:p>
    <w:p w:rsidR="00234559" w:rsidRDefault="00234559" w:rsidP="004464CF">
      <w:pPr>
        <w:rPr>
          <w:rFonts w:ascii="Calibri" w:hAnsi="Calibri"/>
          <w:sz w:val="22"/>
          <w:szCs w:val="22"/>
        </w:rPr>
      </w:pPr>
      <w:r>
        <w:rPr>
          <w:rFonts w:ascii="Calibri" w:hAnsi="Calibri"/>
          <w:sz w:val="22"/>
          <w:szCs w:val="22"/>
        </w:rPr>
        <w:t>S</w:t>
      </w:r>
      <w:r w:rsidR="001960B3">
        <w:rPr>
          <w:rFonts w:ascii="Calibri" w:hAnsi="Calibri"/>
          <w:sz w:val="22"/>
          <w:szCs w:val="22"/>
        </w:rPr>
        <w:t xml:space="preserve">abemos que cuando ejecutamos nuestra aplicación la JRE se encarga de cargar </w:t>
      </w:r>
      <w:r w:rsidR="001960B3" w:rsidRPr="00D07A16">
        <w:rPr>
          <w:rFonts w:ascii="Calibri" w:hAnsi="Calibri"/>
          <w:sz w:val="22"/>
          <w:szCs w:val="22"/>
        </w:rPr>
        <w:t>dinámicamente las clases Java en la </w:t>
      </w:r>
      <w:hyperlink r:id="rId64" w:tooltip="Java Virtual Machine" w:history="1">
        <w:r w:rsidR="001960B3" w:rsidRPr="00D07A16">
          <w:rPr>
            <w:rFonts w:ascii="Calibri" w:hAnsi="Calibri"/>
            <w:sz w:val="22"/>
            <w:szCs w:val="22"/>
          </w:rPr>
          <w:t>Java Virtual Machine</w:t>
        </w:r>
      </w:hyperlink>
      <w:r w:rsidR="001960B3" w:rsidRPr="00D07A16">
        <w:rPr>
          <w:rFonts w:ascii="Calibri" w:hAnsi="Calibri"/>
          <w:sz w:val="22"/>
          <w:szCs w:val="22"/>
        </w:rPr>
        <w:t>. </w:t>
      </w:r>
    </w:p>
    <w:p w:rsidR="00234559" w:rsidRDefault="00234559" w:rsidP="004464CF">
      <w:pPr>
        <w:rPr>
          <w:rFonts w:ascii="Calibri" w:hAnsi="Calibri"/>
          <w:sz w:val="22"/>
          <w:szCs w:val="22"/>
        </w:rPr>
      </w:pPr>
      <w:r>
        <w:rPr>
          <w:rFonts w:ascii="Calibri" w:hAnsi="Calibri"/>
          <w:sz w:val="22"/>
          <w:szCs w:val="22"/>
        </w:rPr>
        <w:t>T</w:t>
      </w:r>
      <w:r w:rsidR="004464CF" w:rsidRPr="004464CF">
        <w:rPr>
          <w:rFonts w:ascii="Calibri" w:hAnsi="Calibri"/>
          <w:sz w:val="22"/>
          <w:szCs w:val="22"/>
        </w:rPr>
        <w:t xml:space="preserve">odas las clases de una </w:t>
      </w:r>
      <w:r w:rsidR="00F01F9F">
        <w:rPr>
          <w:rFonts w:ascii="Calibri" w:hAnsi="Calibri"/>
          <w:sz w:val="22"/>
          <w:szCs w:val="22"/>
        </w:rPr>
        <w:t>aplicacion Java son cargadas me</w:t>
      </w:r>
      <w:r w:rsidR="004464CF" w:rsidRPr="004464CF">
        <w:rPr>
          <w:rFonts w:ascii="Calibri" w:hAnsi="Calibri"/>
          <w:sz w:val="22"/>
          <w:szCs w:val="22"/>
        </w:rPr>
        <w:t xml:space="preserve">diante una subclase de </w:t>
      </w:r>
    </w:p>
    <w:p w:rsidR="003F6920" w:rsidRDefault="004464CF" w:rsidP="004464CF">
      <w:pPr>
        <w:rPr>
          <w:rFonts w:ascii="Calibri" w:hAnsi="Calibri"/>
          <w:sz w:val="22"/>
          <w:szCs w:val="22"/>
        </w:rPr>
      </w:pPr>
      <w:r w:rsidRPr="004464CF">
        <w:rPr>
          <w:rFonts w:ascii="Calibri" w:hAnsi="Calibri"/>
          <w:sz w:val="22"/>
          <w:szCs w:val="22"/>
        </w:rPr>
        <w:t>java.lang.ClassLoader</w:t>
      </w:r>
      <w:r w:rsidR="00F01F9F">
        <w:rPr>
          <w:rFonts w:ascii="Calibri" w:hAnsi="Calibri"/>
          <w:sz w:val="22"/>
          <w:szCs w:val="22"/>
        </w:rPr>
        <w:t xml:space="preserve">. </w:t>
      </w:r>
      <w:r w:rsidR="003F6920">
        <w:rPr>
          <w:rFonts w:ascii="Calibri" w:hAnsi="Calibri"/>
          <w:sz w:val="22"/>
          <w:szCs w:val="22"/>
        </w:rPr>
        <w:t>Los ClassLoader en java están organizados dentro de una jerarquía, por esto para realizar la carga de una clase el C</w:t>
      </w:r>
      <w:r w:rsidR="00F01F9F">
        <w:rPr>
          <w:rFonts w:ascii="Calibri" w:hAnsi="Calibri"/>
          <w:sz w:val="22"/>
          <w:szCs w:val="22"/>
        </w:rPr>
        <w:t>lass</w:t>
      </w:r>
      <w:r w:rsidR="003F6920">
        <w:rPr>
          <w:rFonts w:ascii="Calibri" w:hAnsi="Calibri"/>
          <w:sz w:val="22"/>
          <w:szCs w:val="22"/>
        </w:rPr>
        <w:t>L</w:t>
      </w:r>
      <w:r w:rsidR="00F01F9F">
        <w:rPr>
          <w:rFonts w:ascii="Calibri" w:hAnsi="Calibri"/>
          <w:sz w:val="22"/>
          <w:szCs w:val="22"/>
        </w:rPr>
        <w:t>o</w:t>
      </w:r>
      <w:r w:rsidR="003F6920">
        <w:rPr>
          <w:rFonts w:ascii="Calibri" w:hAnsi="Calibri"/>
          <w:sz w:val="22"/>
          <w:szCs w:val="22"/>
        </w:rPr>
        <w:t>a</w:t>
      </w:r>
      <w:r w:rsidR="00F01F9F">
        <w:rPr>
          <w:rFonts w:ascii="Calibri" w:hAnsi="Calibri"/>
          <w:sz w:val="22"/>
          <w:szCs w:val="22"/>
        </w:rPr>
        <w:t>der</w:t>
      </w:r>
      <w:r w:rsidR="003F6920">
        <w:rPr>
          <w:rFonts w:ascii="Calibri" w:hAnsi="Calibri"/>
          <w:sz w:val="22"/>
          <w:szCs w:val="22"/>
        </w:rPr>
        <w:t xml:space="preserve"> debe</w:t>
      </w:r>
      <w:r w:rsidR="00F01F9F">
        <w:rPr>
          <w:rFonts w:ascii="Calibri" w:hAnsi="Calibri"/>
          <w:sz w:val="22"/>
          <w:szCs w:val="22"/>
        </w:rPr>
        <w:t>:</w:t>
      </w:r>
    </w:p>
    <w:p w:rsidR="00F01F9F" w:rsidRDefault="003F6920" w:rsidP="00074113">
      <w:pPr>
        <w:numPr>
          <w:ilvl w:val="0"/>
          <w:numId w:val="78"/>
        </w:numPr>
        <w:rPr>
          <w:rFonts w:ascii="Calibri" w:hAnsi="Calibri"/>
          <w:sz w:val="22"/>
          <w:szCs w:val="22"/>
        </w:rPr>
      </w:pPr>
      <w:r>
        <w:rPr>
          <w:rFonts w:ascii="Calibri" w:hAnsi="Calibri"/>
          <w:sz w:val="22"/>
          <w:szCs w:val="22"/>
        </w:rPr>
        <w:t>C</w:t>
      </w:r>
      <w:r w:rsidR="00F01F9F">
        <w:rPr>
          <w:rFonts w:ascii="Calibri" w:hAnsi="Calibri"/>
          <w:sz w:val="22"/>
          <w:szCs w:val="22"/>
        </w:rPr>
        <w:t>hequea que la clase no este cargada.</w:t>
      </w:r>
    </w:p>
    <w:p w:rsidR="00F01F9F" w:rsidRDefault="003F6920" w:rsidP="00074113">
      <w:pPr>
        <w:numPr>
          <w:ilvl w:val="0"/>
          <w:numId w:val="78"/>
        </w:numPr>
        <w:rPr>
          <w:rFonts w:ascii="Calibri" w:hAnsi="Calibri"/>
          <w:sz w:val="22"/>
          <w:szCs w:val="22"/>
        </w:rPr>
      </w:pPr>
      <w:r>
        <w:rPr>
          <w:rFonts w:ascii="Calibri" w:hAnsi="Calibri"/>
          <w:sz w:val="22"/>
          <w:szCs w:val="22"/>
        </w:rPr>
        <w:t>S</w:t>
      </w:r>
      <w:r w:rsidR="00F01F9F">
        <w:rPr>
          <w:rFonts w:ascii="Calibri" w:hAnsi="Calibri"/>
          <w:sz w:val="22"/>
          <w:szCs w:val="22"/>
        </w:rPr>
        <w:t>i no esta cargada</w:t>
      </w:r>
      <w:r>
        <w:rPr>
          <w:rFonts w:ascii="Calibri" w:hAnsi="Calibri"/>
          <w:sz w:val="22"/>
          <w:szCs w:val="22"/>
        </w:rPr>
        <w:t>, pregunta al classloader padre si la puede cargar.</w:t>
      </w:r>
    </w:p>
    <w:p w:rsidR="004464CF" w:rsidRPr="00FF35CF" w:rsidRDefault="003F6920" w:rsidP="00074113">
      <w:pPr>
        <w:numPr>
          <w:ilvl w:val="0"/>
          <w:numId w:val="78"/>
        </w:numPr>
        <w:rPr>
          <w:rFonts w:ascii="Calibri" w:hAnsi="Calibri"/>
          <w:sz w:val="22"/>
          <w:szCs w:val="22"/>
        </w:rPr>
      </w:pPr>
      <w:r>
        <w:rPr>
          <w:rFonts w:ascii="Calibri" w:hAnsi="Calibri"/>
          <w:sz w:val="22"/>
          <w:szCs w:val="22"/>
        </w:rPr>
        <w:t>Si el padre no puede cargar la clase, intenta cargarla</w:t>
      </w:r>
      <w:r w:rsidR="00E23958">
        <w:rPr>
          <w:rFonts w:ascii="Calibri" w:hAnsi="Calibri"/>
          <w:sz w:val="22"/>
          <w:szCs w:val="22"/>
        </w:rPr>
        <w:t xml:space="preserve"> en memoria</w:t>
      </w:r>
      <w:r>
        <w:rPr>
          <w:rFonts w:ascii="Calibri" w:hAnsi="Calibri"/>
          <w:sz w:val="22"/>
          <w:szCs w:val="22"/>
        </w:rPr>
        <w:t>.</w:t>
      </w:r>
    </w:p>
    <w:p w:rsidR="00091A25" w:rsidRPr="00DD6701" w:rsidRDefault="00FF35CF" w:rsidP="00091A25">
      <w:pPr>
        <w:pStyle w:val="NormalWeb"/>
        <w:shd w:val="clear" w:color="auto" w:fill="FFFFFF"/>
        <w:spacing w:before="96" w:beforeAutospacing="0" w:after="120" w:afterAutospacing="0" w:line="192" w:lineRule="atLeast"/>
        <w:rPr>
          <w:rFonts w:ascii="Cambria" w:hAnsi="Cambria"/>
          <w:sz w:val="28"/>
          <w:szCs w:val="28"/>
        </w:rPr>
      </w:pPr>
      <w:r>
        <w:rPr>
          <w:rFonts w:ascii="Cambria" w:hAnsi="Cambria"/>
          <w:sz w:val="28"/>
          <w:szCs w:val="28"/>
        </w:rPr>
        <w:br w:type="page"/>
      </w:r>
      <w:r w:rsidR="00091A25" w:rsidRPr="00DD6701">
        <w:rPr>
          <w:rFonts w:ascii="Cambria" w:hAnsi="Cambria"/>
          <w:sz w:val="28"/>
          <w:szCs w:val="28"/>
        </w:rPr>
        <w:lastRenderedPageBreak/>
        <w:t>Reflexión Informática</w:t>
      </w:r>
    </w:p>
    <w:p w:rsidR="00C67A1F" w:rsidRPr="00DD6701" w:rsidRDefault="00C67A1F" w:rsidP="00091A25">
      <w:pPr>
        <w:pStyle w:val="NormalWeb"/>
        <w:shd w:val="clear" w:color="auto" w:fill="FFFFFF"/>
        <w:spacing w:before="96" w:beforeAutospacing="0" w:after="120" w:afterAutospacing="0" w:line="192" w:lineRule="atLeast"/>
        <w:rPr>
          <w:rFonts w:ascii="Cambria" w:hAnsi="Cambria"/>
          <w:sz w:val="28"/>
          <w:szCs w:val="28"/>
        </w:rPr>
      </w:pPr>
    </w:p>
    <w:p w:rsidR="00091A25" w:rsidRPr="00DD6701" w:rsidRDefault="00091A25" w:rsidP="00091A25">
      <w:pPr>
        <w:ind w:firstLine="708"/>
        <w:rPr>
          <w:rFonts w:ascii="Calibri" w:hAnsi="Calibri"/>
          <w:sz w:val="22"/>
          <w:szCs w:val="22"/>
        </w:rPr>
      </w:pPr>
      <w:r w:rsidRPr="00DD6701">
        <w:rPr>
          <w:rFonts w:ascii="Calibri" w:hAnsi="Calibri"/>
          <w:sz w:val="22"/>
          <w:szCs w:val="22"/>
        </w:rPr>
        <w:t>En </w:t>
      </w:r>
      <w:hyperlink r:id="rId65" w:tooltip="Informática" w:history="1">
        <w:r w:rsidRPr="00DD6701">
          <w:rPr>
            <w:rFonts w:ascii="Calibri" w:hAnsi="Calibri"/>
            <w:sz w:val="22"/>
            <w:szCs w:val="22"/>
          </w:rPr>
          <w:t>informática</w:t>
        </w:r>
      </w:hyperlink>
      <w:r w:rsidRPr="00DD6701">
        <w:rPr>
          <w:rFonts w:ascii="Calibri" w:hAnsi="Calibri"/>
          <w:sz w:val="22"/>
          <w:szCs w:val="22"/>
        </w:rPr>
        <w:t>, reflexión (o reflexión computacional) es la capacidad que tiene un </w:t>
      </w:r>
      <w:hyperlink r:id="rId66" w:tooltip="Programa (computación)" w:history="1">
        <w:r w:rsidRPr="00DD6701">
          <w:rPr>
            <w:rFonts w:ascii="Calibri" w:hAnsi="Calibri"/>
            <w:sz w:val="22"/>
            <w:szCs w:val="22"/>
          </w:rPr>
          <w:t xml:space="preserve">programa </w:t>
        </w:r>
      </w:hyperlink>
      <w:r w:rsidRPr="00DD6701">
        <w:rPr>
          <w:rFonts w:ascii="Calibri" w:hAnsi="Calibri"/>
          <w:sz w:val="22"/>
          <w:szCs w:val="22"/>
        </w:rPr>
        <w:t>para observar y opcionalmente modificar su estructura de </w:t>
      </w:r>
      <w:hyperlink r:id="rId67" w:tooltip="Lenguaje de alto nivel" w:history="1">
        <w:r w:rsidRPr="00DD6701">
          <w:rPr>
            <w:rFonts w:ascii="Calibri" w:hAnsi="Calibri"/>
            <w:sz w:val="22"/>
            <w:szCs w:val="22"/>
          </w:rPr>
          <w:t>alto nivel</w:t>
        </w:r>
      </w:hyperlink>
      <w:r w:rsidRPr="00DD6701">
        <w:rPr>
          <w:rFonts w:ascii="Calibri" w:hAnsi="Calibri"/>
          <w:sz w:val="22"/>
          <w:szCs w:val="22"/>
        </w:rPr>
        <w:t>.</w:t>
      </w:r>
    </w:p>
    <w:p w:rsidR="00091A25" w:rsidRPr="00DD6701" w:rsidRDefault="00091A25" w:rsidP="00091A25">
      <w:pPr>
        <w:ind w:firstLine="708"/>
        <w:rPr>
          <w:rFonts w:ascii="Calibri" w:hAnsi="Calibri"/>
          <w:sz w:val="22"/>
          <w:szCs w:val="22"/>
        </w:rPr>
      </w:pPr>
      <w:r w:rsidRPr="00DD6701">
        <w:rPr>
          <w:rFonts w:ascii="Calibri" w:hAnsi="Calibri"/>
          <w:sz w:val="22"/>
          <w:szCs w:val="22"/>
        </w:rPr>
        <w:t>La reflexión es dinámica o en </w:t>
      </w:r>
      <w:hyperlink r:id="rId68" w:tooltip="Tiempo de ejecución" w:history="1">
        <w:r w:rsidRPr="00DD6701">
          <w:rPr>
            <w:rFonts w:ascii="Calibri" w:hAnsi="Calibri"/>
            <w:sz w:val="22"/>
            <w:szCs w:val="22"/>
          </w:rPr>
          <w:t>tiempo de ejecución</w:t>
        </w:r>
      </w:hyperlink>
      <w:r w:rsidRPr="00DD6701">
        <w:rPr>
          <w:rFonts w:ascii="Calibri" w:hAnsi="Calibri"/>
          <w:sz w:val="22"/>
          <w:szCs w:val="22"/>
        </w:rPr>
        <w:t>, aunque algunos lenguajes de programación permiten reflexión </w:t>
      </w:r>
      <w:hyperlink r:id="rId69" w:tooltip="Estática" w:history="1">
        <w:r w:rsidRPr="00DD6701">
          <w:rPr>
            <w:rFonts w:ascii="Calibri" w:hAnsi="Calibri"/>
            <w:sz w:val="22"/>
            <w:szCs w:val="22"/>
          </w:rPr>
          <w:t>estática</w:t>
        </w:r>
      </w:hyperlink>
      <w:r w:rsidRPr="00DD6701">
        <w:rPr>
          <w:rFonts w:ascii="Calibri" w:hAnsi="Calibri"/>
          <w:sz w:val="22"/>
          <w:szCs w:val="22"/>
        </w:rPr>
        <w:t> o en </w:t>
      </w:r>
      <w:hyperlink r:id="rId70" w:tooltip="Tiempo de compilación" w:history="1">
        <w:r w:rsidRPr="00DD6701">
          <w:rPr>
            <w:rFonts w:ascii="Calibri" w:hAnsi="Calibri"/>
            <w:sz w:val="22"/>
            <w:szCs w:val="22"/>
          </w:rPr>
          <w:t>tiempo de compilación</w:t>
        </w:r>
      </w:hyperlink>
      <w:r w:rsidRPr="00DD6701">
        <w:rPr>
          <w:rFonts w:ascii="Calibri" w:hAnsi="Calibri"/>
          <w:sz w:val="22"/>
          <w:szCs w:val="22"/>
        </w:rPr>
        <w:t>. Es más común en lenguajes de programación de alto nivel ejecutándose sobre una máquina virtual, como </w:t>
      </w:r>
      <w:hyperlink r:id="rId71" w:tooltip="Smalltalk" w:history="1">
        <w:r w:rsidRPr="00DD6701">
          <w:rPr>
            <w:rFonts w:ascii="Calibri" w:hAnsi="Calibri"/>
            <w:sz w:val="22"/>
            <w:szCs w:val="22"/>
          </w:rPr>
          <w:t>Smalltalk</w:t>
        </w:r>
      </w:hyperlink>
      <w:r w:rsidRPr="00DD6701">
        <w:rPr>
          <w:rFonts w:ascii="Calibri" w:hAnsi="Calibri"/>
          <w:sz w:val="22"/>
          <w:szCs w:val="22"/>
        </w:rPr>
        <w:t> o </w:t>
      </w:r>
      <w:hyperlink r:id="rId72" w:tooltip="Lenguaje de programación Java" w:history="1">
        <w:r w:rsidRPr="00DD6701">
          <w:rPr>
            <w:rFonts w:ascii="Calibri" w:hAnsi="Calibri"/>
            <w:sz w:val="22"/>
            <w:szCs w:val="22"/>
          </w:rPr>
          <w:t>Java</w:t>
        </w:r>
      </w:hyperlink>
      <w:r w:rsidRPr="00DD6701">
        <w:rPr>
          <w:rFonts w:ascii="Calibri" w:hAnsi="Calibri"/>
          <w:sz w:val="22"/>
          <w:szCs w:val="22"/>
        </w:rPr>
        <w:t>, y menos común en lenguajes como </w:t>
      </w:r>
      <w:hyperlink r:id="rId73" w:tooltip="Lenguaje de programación C" w:history="1">
        <w:r w:rsidRPr="00DD6701">
          <w:rPr>
            <w:rFonts w:ascii="Calibri" w:hAnsi="Calibri"/>
            <w:sz w:val="22"/>
            <w:szCs w:val="22"/>
          </w:rPr>
          <w:t>C</w:t>
        </w:r>
      </w:hyperlink>
      <w:r w:rsidRPr="00DD6701">
        <w:rPr>
          <w:rFonts w:ascii="Calibri" w:hAnsi="Calibri"/>
          <w:sz w:val="22"/>
          <w:szCs w:val="22"/>
        </w:rPr>
        <w:t>.</w:t>
      </w:r>
    </w:p>
    <w:p w:rsidR="00091A25" w:rsidRPr="00DD6701" w:rsidRDefault="00091A25" w:rsidP="00091A25">
      <w:pPr>
        <w:ind w:firstLine="708"/>
        <w:rPr>
          <w:rFonts w:ascii="Calibri" w:hAnsi="Calibri"/>
          <w:sz w:val="22"/>
          <w:szCs w:val="22"/>
        </w:rPr>
      </w:pPr>
      <w:r w:rsidRPr="00DD6701">
        <w:rPr>
          <w:rFonts w:ascii="Calibri" w:hAnsi="Calibri"/>
          <w:sz w:val="22"/>
          <w:szCs w:val="22"/>
        </w:rPr>
        <w:t>En un sentido más amplio, la reflexión es una actividad computacional que razona sobre su propia computación.</w:t>
      </w:r>
    </w:p>
    <w:p w:rsidR="00091A25" w:rsidRPr="00DD6701" w:rsidRDefault="00091A25" w:rsidP="00091A25">
      <w:pPr>
        <w:ind w:firstLine="708"/>
        <w:rPr>
          <w:rFonts w:ascii="Calibri" w:hAnsi="Calibri"/>
          <w:sz w:val="22"/>
          <w:szCs w:val="22"/>
        </w:rPr>
      </w:pPr>
      <w:r w:rsidRPr="00DD6701">
        <w:rPr>
          <w:rFonts w:ascii="Calibri" w:hAnsi="Calibri"/>
          <w:sz w:val="22"/>
          <w:szCs w:val="22"/>
        </w:rPr>
        <w:t>Cuando el </w:t>
      </w:r>
      <w:hyperlink r:id="rId74" w:tooltip="Código fuente" w:history="1">
        <w:r w:rsidRPr="00DD6701">
          <w:rPr>
            <w:rFonts w:ascii="Calibri" w:hAnsi="Calibri"/>
            <w:sz w:val="22"/>
            <w:szCs w:val="22"/>
          </w:rPr>
          <w:t>código fuente</w:t>
        </w:r>
      </w:hyperlink>
      <w:r w:rsidRPr="00DD6701">
        <w:rPr>
          <w:rFonts w:ascii="Calibri" w:hAnsi="Calibri"/>
          <w:sz w:val="22"/>
          <w:szCs w:val="22"/>
        </w:rPr>
        <w:t> de un programa se </w:t>
      </w:r>
      <w:hyperlink r:id="rId75" w:tooltip="Compilador" w:history="1">
        <w:r w:rsidRPr="00DD6701">
          <w:rPr>
            <w:rFonts w:ascii="Calibri" w:hAnsi="Calibri"/>
            <w:sz w:val="22"/>
            <w:szCs w:val="22"/>
          </w:rPr>
          <w:t>compila</w:t>
        </w:r>
      </w:hyperlink>
      <w:r w:rsidRPr="00DD6701">
        <w:rPr>
          <w:rFonts w:ascii="Calibri" w:hAnsi="Calibri"/>
          <w:sz w:val="22"/>
          <w:szCs w:val="22"/>
        </w:rPr>
        <w:t>, normalmente se pierde la información sobre la estructura del programa conforme se genera el código de </w:t>
      </w:r>
      <w:hyperlink r:id="rId76" w:tooltip="Lenguaje de bajo nivel" w:history="1">
        <w:r w:rsidRPr="00DD6701">
          <w:rPr>
            <w:rFonts w:ascii="Calibri" w:hAnsi="Calibri"/>
            <w:sz w:val="22"/>
            <w:szCs w:val="22"/>
          </w:rPr>
          <w:t>bajo nivel</w:t>
        </w:r>
      </w:hyperlink>
      <w:r w:rsidRPr="00DD6701">
        <w:rPr>
          <w:rFonts w:ascii="Calibri" w:hAnsi="Calibri"/>
          <w:sz w:val="22"/>
          <w:szCs w:val="22"/>
        </w:rPr>
        <w:t> (normalmente </w:t>
      </w:r>
      <w:hyperlink r:id="rId77" w:tooltip="Lenguaje ensamblador" w:history="1">
        <w:r w:rsidRPr="00DD6701">
          <w:rPr>
            <w:rFonts w:ascii="Calibri" w:hAnsi="Calibri"/>
            <w:sz w:val="22"/>
            <w:szCs w:val="22"/>
          </w:rPr>
          <w:t>lenguaje ensamblador</w:t>
        </w:r>
      </w:hyperlink>
      <w:r w:rsidRPr="00DD6701">
        <w:rPr>
          <w:rFonts w:ascii="Calibri" w:hAnsi="Calibri"/>
          <w:sz w:val="22"/>
          <w:szCs w:val="22"/>
        </w:rPr>
        <w:t>). Si un sistema permite reflexión, se preserva la estructura como </w:t>
      </w:r>
      <w:hyperlink r:id="rId78" w:tooltip="Metadatos (informática) (aún no redactado)" w:history="1">
        <w:r w:rsidRPr="00DD6701">
          <w:rPr>
            <w:rFonts w:ascii="Calibri" w:hAnsi="Calibri"/>
            <w:sz w:val="22"/>
            <w:szCs w:val="22"/>
          </w:rPr>
          <w:t>metadatos</w:t>
        </w:r>
      </w:hyperlink>
      <w:r w:rsidRPr="00DD6701">
        <w:rPr>
          <w:rFonts w:ascii="Calibri" w:hAnsi="Calibri"/>
          <w:sz w:val="22"/>
          <w:szCs w:val="22"/>
        </w:rPr>
        <w:t> en el código generado. Dependiendo de la implementación, el código con reflexión tiende a ser más lento que el que no lo tiene.</w:t>
      </w:r>
    </w:p>
    <w:p w:rsidR="00091A25" w:rsidRPr="00DD6701" w:rsidRDefault="00091A25" w:rsidP="00091A25">
      <w:pPr>
        <w:ind w:firstLine="384"/>
        <w:rPr>
          <w:rFonts w:ascii="Calibri" w:hAnsi="Calibri"/>
          <w:sz w:val="22"/>
          <w:szCs w:val="22"/>
        </w:rPr>
      </w:pPr>
      <w:r w:rsidRPr="00DD6701">
        <w:rPr>
          <w:rFonts w:ascii="Calibri" w:hAnsi="Calibri"/>
          <w:sz w:val="22"/>
          <w:szCs w:val="22"/>
        </w:rPr>
        <w:t>En los lenguajes que no distinguen entre </w:t>
      </w:r>
      <w:hyperlink r:id="rId79" w:tooltip="Tiempo de ejecución" w:history="1">
        <w:r w:rsidRPr="00DD6701">
          <w:rPr>
            <w:rFonts w:ascii="Calibri" w:hAnsi="Calibri"/>
            <w:sz w:val="22"/>
            <w:szCs w:val="22"/>
          </w:rPr>
          <w:t>tiempo de ejecución</w:t>
        </w:r>
      </w:hyperlink>
      <w:r w:rsidRPr="00DD6701">
        <w:rPr>
          <w:rFonts w:ascii="Calibri" w:hAnsi="Calibri"/>
          <w:sz w:val="22"/>
          <w:szCs w:val="22"/>
        </w:rPr>
        <w:t> y </w:t>
      </w:r>
      <w:hyperlink r:id="rId80" w:tooltip="Tiempo de compilación" w:history="1">
        <w:r w:rsidRPr="00DD6701">
          <w:rPr>
            <w:rFonts w:ascii="Calibri" w:hAnsi="Calibri"/>
            <w:sz w:val="22"/>
            <w:szCs w:val="22"/>
          </w:rPr>
          <w:t>tiempo de compilación</w:t>
        </w:r>
      </w:hyperlink>
      <w:r w:rsidRPr="00DD6701">
        <w:rPr>
          <w:rFonts w:ascii="Calibri" w:hAnsi="Calibri"/>
          <w:sz w:val="22"/>
          <w:szCs w:val="22"/>
        </w:rPr>
        <w:t>, no hay diferencia entre compilación o interpretación de código y reflexión.</w:t>
      </w:r>
    </w:p>
    <w:p w:rsidR="00091A25" w:rsidRPr="00DD6701" w:rsidRDefault="00091A25" w:rsidP="00091A25">
      <w:pPr>
        <w:ind w:firstLine="384"/>
        <w:rPr>
          <w:rFonts w:ascii="Calibri" w:hAnsi="Calibri"/>
          <w:sz w:val="22"/>
          <w:szCs w:val="22"/>
        </w:rPr>
      </w:pPr>
      <w:r w:rsidRPr="00DD6701">
        <w:rPr>
          <w:rFonts w:ascii="Calibri" w:hAnsi="Calibri"/>
          <w:sz w:val="22"/>
          <w:szCs w:val="22"/>
        </w:rPr>
        <w:t>Un lenguaje con reflexión proporciona un conjunto de características disponibles en tiempo de ejecución que, de otro modo, serían muy difícilmente realizables en un lenguaje de más bajo nivel. Algunas de estas características son las habilidades para:</w:t>
      </w:r>
    </w:p>
    <w:p w:rsidR="00091A25" w:rsidRPr="00593DC4" w:rsidRDefault="00091A25" w:rsidP="00074113">
      <w:pPr>
        <w:pStyle w:val="ListParagraph"/>
        <w:numPr>
          <w:ilvl w:val="0"/>
          <w:numId w:val="49"/>
        </w:numPr>
        <w:shd w:val="clear" w:color="auto" w:fill="FFFFFF"/>
        <w:spacing w:before="100" w:beforeAutospacing="1" w:after="24" w:line="288" w:lineRule="atLeast"/>
      </w:pPr>
      <w:r w:rsidRPr="00593DC4">
        <w:t>Descubrir y modificar construcciones de código fuente (tales como bloques de código, </w:t>
      </w:r>
      <w:hyperlink r:id="rId81" w:tooltip="Clase (programación orientada a objetos)" w:history="1">
        <w:r w:rsidRPr="00593DC4">
          <w:t>clases</w:t>
        </w:r>
      </w:hyperlink>
      <w:r w:rsidRPr="00593DC4">
        <w:t>, métodos, protocolos, etc.) como objetos de "categoría superior" en tiempo de ejecución.</w:t>
      </w:r>
    </w:p>
    <w:p w:rsidR="00091A25" w:rsidRPr="00593DC4" w:rsidRDefault="00091A25" w:rsidP="00074113">
      <w:pPr>
        <w:pStyle w:val="ListParagraph"/>
        <w:numPr>
          <w:ilvl w:val="0"/>
          <w:numId w:val="49"/>
        </w:numPr>
        <w:shd w:val="clear" w:color="auto" w:fill="FFFFFF"/>
        <w:spacing w:before="100" w:beforeAutospacing="1" w:after="24" w:line="288" w:lineRule="atLeast"/>
      </w:pPr>
      <w:r w:rsidRPr="00593DC4">
        <w:t>Convertir una cadena que corresponde al nombre simbólico de una clase o función en una referencia o invocación a esa clase o función.</w:t>
      </w:r>
    </w:p>
    <w:p w:rsidR="00091A25" w:rsidRPr="00340593" w:rsidRDefault="00091A25" w:rsidP="00074113">
      <w:pPr>
        <w:pStyle w:val="ListParagraph"/>
        <w:numPr>
          <w:ilvl w:val="0"/>
          <w:numId w:val="49"/>
        </w:numPr>
        <w:shd w:val="clear" w:color="auto" w:fill="FFFFFF"/>
        <w:spacing w:before="100" w:beforeAutospacing="1" w:after="24" w:line="288" w:lineRule="atLeast"/>
      </w:pPr>
      <w:r w:rsidRPr="00593DC4">
        <w:t>Evaluar una cadena como si fuera una sentencia de código fuente en tiempo de ejecución.</w:t>
      </w:r>
    </w:p>
    <w:p w:rsidR="00C67A1F" w:rsidRPr="00DD6701" w:rsidRDefault="00C67A1F" w:rsidP="00091A25">
      <w:pPr>
        <w:pStyle w:val="NormalWeb"/>
        <w:shd w:val="clear" w:color="auto" w:fill="FFFFFF"/>
        <w:spacing w:before="96" w:beforeAutospacing="0" w:after="120" w:afterAutospacing="0" w:line="192" w:lineRule="atLeast"/>
        <w:rPr>
          <w:rFonts w:ascii="Cambria" w:hAnsi="Cambria"/>
          <w:sz w:val="28"/>
          <w:szCs w:val="28"/>
        </w:rPr>
      </w:pPr>
    </w:p>
    <w:p w:rsidR="00091A25" w:rsidRPr="00DD6701" w:rsidRDefault="00091A25" w:rsidP="00091A25">
      <w:pPr>
        <w:pStyle w:val="NormalWeb"/>
        <w:shd w:val="clear" w:color="auto" w:fill="FFFFFF"/>
        <w:spacing w:before="96" w:beforeAutospacing="0" w:after="120" w:afterAutospacing="0" w:line="192" w:lineRule="atLeast"/>
        <w:rPr>
          <w:rFonts w:ascii="Cambria" w:hAnsi="Cambria"/>
          <w:sz w:val="28"/>
          <w:szCs w:val="28"/>
        </w:rPr>
      </w:pPr>
      <w:r w:rsidRPr="00DD6701">
        <w:rPr>
          <w:rFonts w:ascii="Cambria" w:hAnsi="Cambria"/>
          <w:sz w:val="28"/>
          <w:szCs w:val="28"/>
        </w:rPr>
        <w:t>Reflexión en JAVA</w:t>
      </w:r>
    </w:p>
    <w:p w:rsidR="00F95B3B" w:rsidRDefault="00F95B3B" w:rsidP="00091A25">
      <w:pPr>
        <w:ind w:firstLine="708"/>
      </w:pPr>
    </w:p>
    <w:p w:rsidR="00F95B3B" w:rsidRPr="00DD6701" w:rsidRDefault="00091A25" w:rsidP="00F95B3B">
      <w:pPr>
        <w:rPr>
          <w:rFonts w:ascii="Calibri" w:hAnsi="Calibri"/>
          <w:sz w:val="22"/>
          <w:szCs w:val="22"/>
        </w:rPr>
      </w:pPr>
      <w:r w:rsidRPr="00DD6701">
        <w:rPr>
          <w:rFonts w:ascii="Calibri" w:hAnsi="Calibri"/>
          <w:sz w:val="22"/>
          <w:szCs w:val="22"/>
        </w:rPr>
        <w:t>En JAVA tenemos disponible una  API la cual nos permite examinar el código JAVA, "reflexionar" sobre los componentes en tiempo de ejecución y para usar miembros reflexionados.</w:t>
      </w:r>
    </w:p>
    <w:p w:rsidR="00730B5C" w:rsidRDefault="00091A25" w:rsidP="00730B5C">
      <w:pPr>
        <w:rPr>
          <w:rFonts w:ascii="Calibri" w:hAnsi="Calibri"/>
          <w:sz w:val="22"/>
          <w:szCs w:val="22"/>
        </w:rPr>
      </w:pPr>
      <w:r w:rsidRPr="00DD6701">
        <w:rPr>
          <w:rFonts w:ascii="Calibri" w:hAnsi="Calibri"/>
          <w:sz w:val="22"/>
          <w:szCs w:val="22"/>
        </w:rPr>
        <w:t>La Reflexión se usa para instanciar clases e invocar métodos usando sus nombres, un concepto que permite la programación dinámica. Clases, interfaces, métodos, campos, y constructores pueden ser todos descubiertos y usados en tiempo de ejecución.</w:t>
      </w:r>
    </w:p>
    <w:p w:rsidR="00730B5C" w:rsidRDefault="00730B5C" w:rsidP="00730B5C">
      <w:pPr>
        <w:rPr>
          <w:rFonts w:ascii="Calibri" w:hAnsi="Calibri"/>
          <w:sz w:val="22"/>
          <w:szCs w:val="22"/>
        </w:rPr>
      </w:pPr>
    </w:p>
    <w:p w:rsidR="00F95B3B" w:rsidRPr="00730B5C" w:rsidRDefault="00F95B3B" w:rsidP="00F95B3B">
      <w:pPr>
        <w:rPr>
          <w:rFonts w:ascii="Calibri" w:hAnsi="Calibri"/>
          <w:sz w:val="22"/>
          <w:szCs w:val="22"/>
        </w:rPr>
      </w:pPr>
    </w:p>
    <w:p w:rsidR="00091A25" w:rsidRPr="00DD6701" w:rsidRDefault="00091A25" w:rsidP="00F95B3B">
      <w:pPr>
        <w:rPr>
          <w:rFonts w:ascii="Calibri" w:hAnsi="Calibri"/>
          <w:sz w:val="22"/>
          <w:szCs w:val="22"/>
        </w:rPr>
      </w:pPr>
      <w:r w:rsidRPr="00DD6701">
        <w:rPr>
          <w:rFonts w:ascii="Calibri" w:hAnsi="Calibri"/>
          <w:sz w:val="22"/>
          <w:szCs w:val="22"/>
        </w:rPr>
        <w:t>En la API Java de Reflexión tenemos dos clases muy importantes: Field y Method ("Class" no es parte de esta API, pero es de vital importancia igual).</w:t>
      </w:r>
    </w:p>
    <w:p w:rsidR="00091A25" w:rsidRPr="00DD6701" w:rsidRDefault="00091A25" w:rsidP="00F95B3B">
      <w:pPr>
        <w:rPr>
          <w:rFonts w:ascii="Calibri" w:hAnsi="Calibri"/>
          <w:sz w:val="22"/>
          <w:szCs w:val="22"/>
        </w:rPr>
      </w:pPr>
      <w:r w:rsidRPr="00DD6701">
        <w:rPr>
          <w:rFonts w:ascii="Calibri" w:hAnsi="Calibri"/>
          <w:sz w:val="22"/>
          <w:szCs w:val="22"/>
        </w:rPr>
        <w:t>Estas por lo menos son de las que más se suelen utilizar para interactuar con objetos a través de reflexión, aunque si nos ponemos a ver, muchas de las cosas que podemos obtener de un objeto del tipo Class son muy interesantes.</w:t>
      </w:r>
    </w:p>
    <w:p w:rsidR="00F95B3B" w:rsidRDefault="00F95B3B" w:rsidP="00F95B3B">
      <w:pPr>
        <w:rPr>
          <w:rFonts w:ascii="Calibri" w:hAnsi="Calibri"/>
          <w:sz w:val="22"/>
          <w:szCs w:val="22"/>
        </w:rPr>
      </w:pPr>
    </w:p>
    <w:p w:rsidR="00091A25" w:rsidRPr="00DD6701" w:rsidRDefault="00091A25" w:rsidP="00F95B3B">
      <w:pPr>
        <w:rPr>
          <w:rFonts w:ascii="Calibri" w:hAnsi="Calibri"/>
          <w:sz w:val="22"/>
          <w:szCs w:val="22"/>
        </w:rPr>
      </w:pPr>
      <w:r w:rsidRPr="00DD6701">
        <w:rPr>
          <w:rFonts w:ascii="Calibri" w:hAnsi="Calibri"/>
          <w:sz w:val="22"/>
          <w:szCs w:val="22"/>
        </w:rPr>
        <w:t>A través de Class podemos acceder a los siguientes métodos:</w:t>
      </w:r>
    </w:p>
    <w:p w:rsidR="00091A25" w:rsidRPr="00DD6701" w:rsidRDefault="00212DC5" w:rsidP="00F95B3B">
      <w:pPr>
        <w:rPr>
          <w:rFonts w:ascii="Calibri" w:hAnsi="Calibri"/>
          <w:sz w:val="22"/>
          <w:szCs w:val="22"/>
        </w:rPr>
      </w:pPr>
      <w:r>
        <w:rPr>
          <w:rFonts w:ascii="Calibri" w:hAnsi="Calibri"/>
          <w:noProof/>
          <w:sz w:val="22"/>
          <w:szCs w:val="22"/>
          <w:lang w:val="es-AR" w:eastAsia="es-AR"/>
        </w:rPr>
        <w:lastRenderedPageBreak/>
        <w:drawing>
          <wp:inline distT="0" distB="0" distL="0" distR="0">
            <wp:extent cx="2769235" cy="457200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69235" cy="4572000"/>
                    </a:xfrm>
                    <a:prstGeom prst="rect">
                      <a:avLst/>
                    </a:prstGeom>
                    <a:noFill/>
                    <a:ln>
                      <a:noFill/>
                    </a:ln>
                  </pic:spPr>
                </pic:pic>
              </a:graphicData>
            </a:graphic>
          </wp:inline>
        </w:drawing>
      </w:r>
    </w:p>
    <w:p w:rsidR="00F95B3B" w:rsidRDefault="00F95B3B" w:rsidP="00091A25">
      <w:pPr>
        <w:rPr>
          <w:rFonts w:ascii="Calibri" w:hAnsi="Calibri"/>
          <w:sz w:val="22"/>
          <w:szCs w:val="22"/>
        </w:rPr>
      </w:pPr>
    </w:p>
    <w:p w:rsidR="00091A25" w:rsidRPr="00DD6701" w:rsidRDefault="00091A25" w:rsidP="00091A25">
      <w:pPr>
        <w:rPr>
          <w:rFonts w:ascii="Calibri" w:hAnsi="Calibri"/>
          <w:sz w:val="22"/>
          <w:szCs w:val="22"/>
        </w:rPr>
      </w:pPr>
      <w:r w:rsidRPr="00DD6701">
        <w:rPr>
          <w:rFonts w:ascii="Calibri" w:hAnsi="Calibri"/>
          <w:sz w:val="22"/>
          <w:szCs w:val="22"/>
        </w:rPr>
        <w:t>A continuación voy a explicar los métodos más importantes o los que más use yo y van a necesitar a lo largo de la cursada:</w:t>
      </w:r>
    </w:p>
    <w:p w:rsidR="00091A25" w:rsidRPr="00593DC4" w:rsidRDefault="00091A25" w:rsidP="00074113">
      <w:pPr>
        <w:pStyle w:val="ListParagraph"/>
        <w:numPr>
          <w:ilvl w:val="0"/>
          <w:numId w:val="50"/>
        </w:numPr>
        <w:rPr>
          <w:sz w:val="20"/>
          <w:szCs w:val="20"/>
        </w:rPr>
      </w:pPr>
      <w:r w:rsidRPr="00593DC4">
        <w:rPr>
          <w:b/>
          <w:i/>
          <w:sz w:val="20"/>
          <w:szCs w:val="20"/>
        </w:rPr>
        <w:t>getDe</w:t>
      </w:r>
      <w:r w:rsidRPr="00B71DA5">
        <w:rPr>
          <w:b/>
          <w:i/>
          <w:sz w:val="20"/>
          <w:szCs w:val="20"/>
        </w:rPr>
        <w:t>claredMethods</w:t>
      </w:r>
      <w:r w:rsidRPr="00593DC4">
        <w:rPr>
          <w:sz w:val="20"/>
          <w:szCs w:val="20"/>
        </w:rPr>
        <w:t xml:space="preserve"> retorna un Array del tipo Method con todos los métodos declarados en la clase.</w:t>
      </w:r>
    </w:p>
    <w:p w:rsidR="00091A25" w:rsidRDefault="00091A25" w:rsidP="00074113">
      <w:pPr>
        <w:pStyle w:val="ListParagraph"/>
        <w:numPr>
          <w:ilvl w:val="0"/>
          <w:numId w:val="50"/>
        </w:numPr>
        <w:rPr>
          <w:sz w:val="20"/>
          <w:szCs w:val="20"/>
        </w:rPr>
      </w:pPr>
      <w:r w:rsidRPr="00B71DA5">
        <w:rPr>
          <w:b/>
          <w:i/>
          <w:sz w:val="20"/>
          <w:szCs w:val="20"/>
        </w:rPr>
        <w:t>getDeclaredFields</w:t>
      </w:r>
      <w:r w:rsidRPr="00593DC4">
        <w:rPr>
          <w:sz w:val="20"/>
          <w:szCs w:val="20"/>
        </w:rPr>
        <w:t xml:space="preserve"> retorna un Array del tipo Field con todos los atributos </w:t>
      </w:r>
      <w:r w:rsidRPr="00B71DA5">
        <w:rPr>
          <w:sz w:val="20"/>
          <w:szCs w:val="20"/>
        </w:rPr>
        <w:t>de esa Clase, esta opción incluye los atributos public, protected, default (package), private, per</w:t>
      </w:r>
      <w:r>
        <w:rPr>
          <w:sz w:val="20"/>
          <w:szCs w:val="20"/>
        </w:rPr>
        <w:t>o excluye los campos heredados.</w:t>
      </w:r>
    </w:p>
    <w:p w:rsidR="00091A25" w:rsidRPr="00593DC4" w:rsidRDefault="00091A25" w:rsidP="00074113">
      <w:pPr>
        <w:pStyle w:val="ListParagraph"/>
        <w:numPr>
          <w:ilvl w:val="0"/>
          <w:numId w:val="50"/>
        </w:numPr>
        <w:rPr>
          <w:sz w:val="20"/>
          <w:szCs w:val="20"/>
        </w:rPr>
      </w:pPr>
      <w:r w:rsidRPr="00593DC4">
        <w:rPr>
          <w:b/>
          <w:i/>
          <w:sz w:val="20"/>
          <w:szCs w:val="20"/>
        </w:rPr>
        <w:t>getDeclaredMethod</w:t>
      </w:r>
      <w:r w:rsidRPr="00593DC4">
        <w:rPr>
          <w:sz w:val="20"/>
          <w:szCs w:val="20"/>
        </w:rPr>
        <w:t xml:space="preserve"> retorna un objeto del tipo Method, se le debe pasar el nombre del método y un Array de Class con los parámetros que recibe. </w:t>
      </w:r>
    </w:p>
    <w:p w:rsidR="00091A25" w:rsidRPr="00593DC4" w:rsidRDefault="00091A25" w:rsidP="00074113">
      <w:pPr>
        <w:pStyle w:val="ListParagraph"/>
        <w:numPr>
          <w:ilvl w:val="0"/>
          <w:numId w:val="50"/>
        </w:numPr>
        <w:rPr>
          <w:sz w:val="20"/>
          <w:szCs w:val="20"/>
        </w:rPr>
      </w:pPr>
      <w:r w:rsidRPr="00593DC4">
        <w:rPr>
          <w:b/>
          <w:i/>
          <w:sz w:val="20"/>
          <w:szCs w:val="20"/>
        </w:rPr>
        <w:t>getDeclaredField</w:t>
      </w:r>
      <w:r w:rsidRPr="00593DC4">
        <w:rPr>
          <w:sz w:val="20"/>
          <w:szCs w:val="20"/>
        </w:rPr>
        <w:t xml:space="preserve"> retorna un objeto del tipo Field, se debe pasara el nombre del atributo.</w:t>
      </w:r>
    </w:p>
    <w:p w:rsidR="00091A25" w:rsidRPr="00B71DA5" w:rsidRDefault="00091A25" w:rsidP="00074113">
      <w:pPr>
        <w:pStyle w:val="ListParagraph"/>
        <w:numPr>
          <w:ilvl w:val="0"/>
          <w:numId w:val="50"/>
        </w:numPr>
        <w:rPr>
          <w:sz w:val="20"/>
          <w:szCs w:val="20"/>
        </w:rPr>
      </w:pPr>
      <w:r w:rsidRPr="00B71DA5">
        <w:rPr>
          <w:b/>
          <w:i/>
          <w:sz w:val="20"/>
          <w:szCs w:val="20"/>
        </w:rPr>
        <w:t>getConstructors</w:t>
      </w:r>
      <w:r>
        <w:rPr>
          <w:sz w:val="20"/>
          <w:szCs w:val="20"/>
        </w:rPr>
        <w:t xml:space="preserve"> </w:t>
      </w:r>
      <w:r w:rsidRPr="00593DC4">
        <w:rPr>
          <w:sz w:val="20"/>
          <w:szCs w:val="20"/>
        </w:rPr>
        <w:t>retorna un Array del tipo Constructor con todos los constructores declarados en la clase.</w:t>
      </w:r>
    </w:p>
    <w:p w:rsidR="00091A25" w:rsidRPr="00593DC4" w:rsidRDefault="00091A25" w:rsidP="00074113">
      <w:pPr>
        <w:pStyle w:val="ListParagraph"/>
        <w:numPr>
          <w:ilvl w:val="0"/>
          <w:numId w:val="50"/>
        </w:numPr>
        <w:rPr>
          <w:sz w:val="20"/>
          <w:szCs w:val="20"/>
        </w:rPr>
      </w:pPr>
      <w:r w:rsidRPr="00B71DA5">
        <w:rPr>
          <w:b/>
          <w:i/>
          <w:sz w:val="20"/>
          <w:szCs w:val="20"/>
        </w:rPr>
        <w:t>newInstance</w:t>
      </w:r>
      <w:r w:rsidRPr="00593DC4">
        <w:rPr>
          <w:sz w:val="20"/>
          <w:szCs w:val="20"/>
        </w:rPr>
        <w:t xml:space="preserve"> crea una nueva </w:t>
      </w:r>
      <w:r w:rsidRPr="00B71DA5">
        <w:rPr>
          <w:sz w:val="20"/>
          <w:szCs w:val="20"/>
        </w:rPr>
        <w:t>instancia</w:t>
      </w:r>
      <w:r w:rsidRPr="00593DC4">
        <w:rPr>
          <w:sz w:val="20"/>
          <w:szCs w:val="20"/>
        </w:rPr>
        <w:t xml:space="preserve"> de la clase, invoca al </w:t>
      </w:r>
      <w:r w:rsidRPr="00B71DA5">
        <w:rPr>
          <w:sz w:val="20"/>
          <w:szCs w:val="20"/>
        </w:rPr>
        <w:t>constructor</w:t>
      </w:r>
      <w:r w:rsidRPr="00593DC4">
        <w:rPr>
          <w:sz w:val="20"/>
          <w:szCs w:val="20"/>
        </w:rPr>
        <w:t xml:space="preserve"> por defecto. Si se quiere invocar a otro constructor se debe ejecutar este método sobre un objeto del tipo Constructor.</w:t>
      </w:r>
    </w:p>
    <w:p w:rsidR="00091A25" w:rsidRPr="00B71DA5" w:rsidRDefault="00091A25" w:rsidP="00074113">
      <w:pPr>
        <w:pStyle w:val="ListParagraph"/>
        <w:numPr>
          <w:ilvl w:val="0"/>
          <w:numId w:val="50"/>
        </w:numPr>
        <w:rPr>
          <w:sz w:val="20"/>
          <w:szCs w:val="20"/>
        </w:rPr>
      </w:pPr>
      <w:r w:rsidRPr="00593DC4">
        <w:rPr>
          <w:b/>
          <w:i/>
          <w:sz w:val="20"/>
          <w:szCs w:val="20"/>
        </w:rPr>
        <w:t>getDeclaredAnnotations</w:t>
      </w:r>
      <w:r w:rsidRPr="00593DC4">
        <w:rPr>
          <w:sz w:val="20"/>
          <w:szCs w:val="20"/>
        </w:rPr>
        <w:t xml:space="preserve"> retorna un Array del tipo </w:t>
      </w:r>
      <w:r w:rsidR="00F95B3B">
        <w:rPr>
          <w:sz w:val="20"/>
          <w:szCs w:val="20"/>
        </w:rPr>
        <w:t>Annotation</w:t>
      </w:r>
      <w:r w:rsidR="00F95B3B" w:rsidRPr="00593DC4">
        <w:rPr>
          <w:sz w:val="20"/>
          <w:szCs w:val="20"/>
        </w:rPr>
        <w:t xml:space="preserve"> </w:t>
      </w:r>
      <w:r w:rsidR="00D30B12">
        <w:rPr>
          <w:sz w:val="20"/>
          <w:szCs w:val="20"/>
        </w:rPr>
        <w:t xml:space="preserve">con </w:t>
      </w:r>
      <w:proofErr w:type="gramStart"/>
      <w:r w:rsidR="00D30B12">
        <w:rPr>
          <w:sz w:val="20"/>
          <w:szCs w:val="20"/>
        </w:rPr>
        <w:t>todos</w:t>
      </w:r>
      <w:proofErr w:type="gramEnd"/>
      <w:r w:rsidR="00D30B12">
        <w:rPr>
          <w:sz w:val="20"/>
          <w:szCs w:val="20"/>
        </w:rPr>
        <w:t xml:space="preserve"> la</w:t>
      </w:r>
      <w:r w:rsidRPr="00593DC4">
        <w:rPr>
          <w:sz w:val="20"/>
          <w:szCs w:val="20"/>
        </w:rPr>
        <w:t>s</w:t>
      </w:r>
      <w:r w:rsidR="00D30B12">
        <w:rPr>
          <w:sz w:val="20"/>
          <w:szCs w:val="20"/>
        </w:rPr>
        <w:t xml:space="preserve"> anotaciones que posea el elemento reflexionado</w:t>
      </w:r>
      <w:r w:rsidRPr="00593DC4">
        <w:rPr>
          <w:sz w:val="20"/>
          <w:szCs w:val="20"/>
        </w:rPr>
        <w:t>.</w:t>
      </w:r>
    </w:p>
    <w:p w:rsidR="0094006C" w:rsidRPr="0094006C" w:rsidRDefault="00091A25" w:rsidP="00074113">
      <w:pPr>
        <w:pStyle w:val="ListParagraph"/>
        <w:numPr>
          <w:ilvl w:val="0"/>
          <w:numId w:val="50"/>
        </w:numPr>
        <w:rPr>
          <w:sz w:val="20"/>
          <w:szCs w:val="20"/>
        </w:rPr>
      </w:pPr>
      <w:r w:rsidRPr="00593DC4">
        <w:rPr>
          <w:b/>
          <w:i/>
          <w:sz w:val="20"/>
          <w:szCs w:val="20"/>
        </w:rPr>
        <w:t>getAnnotation</w:t>
      </w:r>
      <w:r w:rsidRPr="00593DC4">
        <w:rPr>
          <w:sz w:val="20"/>
          <w:szCs w:val="20"/>
        </w:rPr>
        <w:t xml:space="preserve"> retorna un objeto del tipo </w:t>
      </w:r>
      <w:r w:rsidR="00F95B3B">
        <w:rPr>
          <w:sz w:val="20"/>
          <w:szCs w:val="20"/>
        </w:rPr>
        <w:t>Annotation</w:t>
      </w:r>
      <w:r w:rsidRPr="00593DC4">
        <w:rPr>
          <w:sz w:val="20"/>
          <w:szCs w:val="20"/>
        </w:rPr>
        <w:t>, se debe pasara el tipo de Annotation que queremos obtener.</w:t>
      </w:r>
    </w:p>
    <w:p w:rsidR="00091A25" w:rsidRDefault="00091A25" w:rsidP="00091A25">
      <w:pPr>
        <w:ind w:left="360" w:firstLine="348"/>
        <w:rPr>
          <w:rFonts w:ascii="Calibri" w:hAnsi="Calibri"/>
          <w:sz w:val="20"/>
          <w:szCs w:val="20"/>
        </w:rPr>
      </w:pPr>
      <w:r w:rsidRPr="00DD6701">
        <w:rPr>
          <w:rFonts w:ascii="Calibri" w:hAnsi="Calibri"/>
          <w:sz w:val="20"/>
          <w:szCs w:val="20"/>
        </w:rPr>
        <w:t>Los últimos dos métodos ya los veremos más adelante para que nos sirven, por lo portento con los métodos de Class  mencionados nos alcanzan para poder explicar cómo funciona esta API.</w:t>
      </w:r>
    </w:p>
    <w:p w:rsidR="0094006C" w:rsidRPr="00DD6701" w:rsidRDefault="0094006C" w:rsidP="00091A25">
      <w:pPr>
        <w:ind w:left="360" w:firstLine="348"/>
        <w:rPr>
          <w:rFonts w:ascii="Calibri" w:hAnsi="Calibri"/>
          <w:sz w:val="20"/>
          <w:szCs w:val="20"/>
        </w:rPr>
      </w:pPr>
    </w:p>
    <w:p w:rsidR="00091A25" w:rsidRPr="00DD6701" w:rsidRDefault="00091A25" w:rsidP="00091A25">
      <w:pPr>
        <w:ind w:firstLine="360"/>
        <w:rPr>
          <w:rFonts w:ascii="Calibri" w:hAnsi="Calibri"/>
          <w:sz w:val="22"/>
          <w:szCs w:val="22"/>
        </w:rPr>
      </w:pPr>
      <w:r w:rsidRPr="00DD6701">
        <w:rPr>
          <w:rFonts w:ascii="Calibri" w:hAnsi="Calibri"/>
          <w:sz w:val="22"/>
          <w:szCs w:val="22"/>
        </w:rPr>
        <w:lastRenderedPageBreak/>
        <w:t>Para entender un poco como utilizar estos métodos voy a realzar unos ejemplos a que van a consistir en:</w:t>
      </w:r>
    </w:p>
    <w:p w:rsidR="00091A25" w:rsidRDefault="00091A25" w:rsidP="00074113">
      <w:pPr>
        <w:pStyle w:val="ListParagraph"/>
        <w:numPr>
          <w:ilvl w:val="0"/>
          <w:numId w:val="51"/>
        </w:numPr>
      </w:pPr>
      <w:r>
        <w:t>Imprimir el nombre de los atributos de una Clase</w:t>
      </w:r>
    </w:p>
    <w:p w:rsidR="00091A25" w:rsidRDefault="00091A25" w:rsidP="00074113">
      <w:pPr>
        <w:pStyle w:val="ListParagraph"/>
        <w:numPr>
          <w:ilvl w:val="0"/>
          <w:numId w:val="51"/>
        </w:numPr>
      </w:pPr>
      <w:r>
        <w:t>Leer el valor de los atributos utilizando los métodos Getters.</w:t>
      </w:r>
    </w:p>
    <w:p w:rsidR="00091A25" w:rsidRDefault="00091A25" w:rsidP="00074113">
      <w:pPr>
        <w:pStyle w:val="ListParagraph"/>
        <w:numPr>
          <w:ilvl w:val="0"/>
          <w:numId w:val="51"/>
        </w:numPr>
      </w:pPr>
      <w:r>
        <w:t>Creando una instancia de un Objeto (combinado con lectura de atributo para caso que retorna NULL)</w:t>
      </w:r>
    </w:p>
    <w:p w:rsidR="00091A25" w:rsidRDefault="00091A25" w:rsidP="00074113">
      <w:pPr>
        <w:pStyle w:val="ListParagraph"/>
        <w:numPr>
          <w:ilvl w:val="0"/>
          <w:numId w:val="51"/>
        </w:numPr>
      </w:pPr>
      <w:r>
        <w:t>Escribiendo datos en un objeto utilizando los métodos Setters.</w:t>
      </w:r>
    </w:p>
    <w:p w:rsidR="00091A25" w:rsidRDefault="00091A25" w:rsidP="00074113">
      <w:pPr>
        <w:pStyle w:val="ListParagraph"/>
        <w:numPr>
          <w:ilvl w:val="0"/>
          <w:numId w:val="51"/>
        </w:numPr>
      </w:pPr>
      <w:r>
        <w:t>Como se pueden leer atributos heredados de una Clase Padre.</w:t>
      </w:r>
    </w:p>
    <w:p w:rsidR="00091A25" w:rsidRDefault="00091A25" w:rsidP="00074113">
      <w:pPr>
        <w:pStyle w:val="ListParagraph"/>
        <w:numPr>
          <w:ilvl w:val="0"/>
          <w:numId w:val="51"/>
        </w:numPr>
      </w:pPr>
      <w:r>
        <w:t>Tomemos como ejemplo la siguiente Clase sobre la que se aplicaran los siguientes ejemplos:</w:t>
      </w:r>
    </w:p>
    <w:p w:rsidR="00091A25" w:rsidRPr="00091A25" w:rsidRDefault="00091A25" w:rsidP="00091A25">
      <w:pPr>
        <w:pStyle w:val="ListParagraph"/>
        <w:rPr>
          <w:i/>
          <w:lang w:val="en-US"/>
        </w:rPr>
      </w:pPr>
      <w:r w:rsidRPr="00091A25">
        <w:rPr>
          <w:lang w:val="en-US"/>
        </w:rPr>
        <w:br/>
      </w:r>
      <w:proofErr w:type="gramStart"/>
      <w:r w:rsidRPr="00274B54">
        <w:rPr>
          <w:i/>
          <w:color w:val="002060"/>
          <w:lang w:val="en-US"/>
        </w:rPr>
        <w:t>public</w:t>
      </w:r>
      <w:proofErr w:type="gramEnd"/>
      <w:r w:rsidRPr="00274B54">
        <w:rPr>
          <w:i/>
          <w:color w:val="002060"/>
          <w:lang w:val="en-US"/>
        </w:rPr>
        <w:t xml:space="preserve"> class </w:t>
      </w:r>
      <w:r w:rsidRPr="00274B54">
        <w:rPr>
          <w:i/>
          <w:lang w:val="en-US"/>
        </w:rPr>
        <w:t>Entidad {</w:t>
      </w:r>
      <w:r w:rsidRPr="00274B54">
        <w:rPr>
          <w:i/>
          <w:lang w:val="en-US"/>
        </w:rPr>
        <w:br/>
      </w:r>
      <w:r w:rsidRPr="00274B54">
        <w:rPr>
          <w:i/>
          <w:lang w:val="en-US"/>
        </w:rPr>
        <w:br/>
        <w:t xml:space="preserve">    </w:t>
      </w:r>
      <w:r w:rsidRPr="00274B54">
        <w:rPr>
          <w:i/>
          <w:color w:val="002060"/>
          <w:lang w:val="en-US"/>
        </w:rPr>
        <w:t>private int</w:t>
      </w:r>
      <w:r w:rsidRPr="00274B54">
        <w:rPr>
          <w:i/>
          <w:lang w:val="en-US"/>
        </w:rPr>
        <w:t xml:space="preserve"> id;</w:t>
      </w:r>
      <w:r w:rsidRPr="00274B54">
        <w:rPr>
          <w:i/>
          <w:lang w:val="en-US"/>
        </w:rPr>
        <w:br/>
        <w:t xml:space="preserve">    </w:t>
      </w:r>
      <w:r w:rsidRPr="00274B54">
        <w:rPr>
          <w:i/>
          <w:color w:val="002060"/>
          <w:lang w:val="en-US"/>
        </w:rPr>
        <w:t>private String</w:t>
      </w:r>
      <w:r w:rsidRPr="00274B54">
        <w:rPr>
          <w:i/>
          <w:lang w:val="en-US"/>
        </w:rPr>
        <w:t xml:space="preserve"> nombre;</w:t>
      </w:r>
      <w:r w:rsidRPr="00274B54">
        <w:rPr>
          <w:i/>
          <w:lang w:val="en-US"/>
        </w:rPr>
        <w:br/>
        <w:t xml:space="preserve">    </w:t>
      </w:r>
      <w:r w:rsidRPr="00274B54">
        <w:rPr>
          <w:i/>
          <w:color w:val="002060"/>
          <w:lang w:val="en-US"/>
        </w:rPr>
        <w:t xml:space="preserve">private String </w:t>
      </w:r>
      <w:r w:rsidRPr="00274B54">
        <w:rPr>
          <w:i/>
          <w:lang w:val="en-US"/>
        </w:rPr>
        <w:t>otroAtributo;</w:t>
      </w:r>
      <w:r w:rsidRPr="00274B54">
        <w:rPr>
          <w:i/>
          <w:lang w:val="en-US"/>
        </w:rPr>
        <w:br/>
        <w:t xml:space="preserve">    </w:t>
      </w:r>
      <w:r w:rsidRPr="00274B54">
        <w:rPr>
          <w:i/>
          <w:color w:val="002060"/>
          <w:lang w:val="en-US"/>
        </w:rPr>
        <w:t>private</w:t>
      </w:r>
      <w:r w:rsidRPr="00274B54">
        <w:rPr>
          <w:i/>
          <w:lang w:val="en-US"/>
        </w:rPr>
        <w:t xml:space="preserve"> OtraClase otra;</w:t>
      </w:r>
      <w:r w:rsidRPr="00274B54">
        <w:rPr>
          <w:i/>
          <w:lang w:val="en-US"/>
        </w:rPr>
        <w:br/>
      </w:r>
      <w:r w:rsidRPr="00274B54">
        <w:rPr>
          <w:i/>
          <w:lang w:val="en-US"/>
        </w:rPr>
        <w:br/>
        <w:t xml:space="preserve">    </w:t>
      </w:r>
      <w:r w:rsidRPr="00274B54">
        <w:rPr>
          <w:i/>
          <w:color w:val="002060"/>
          <w:lang w:val="en-US"/>
        </w:rPr>
        <w:t xml:space="preserve">public </w:t>
      </w:r>
      <w:r w:rsidRPr="00274B54">
        <w:rPr>
          <w:i/>
          <w:lang w:val="en-US"/>
        </w:rPr>
        <w:t>Entidad(){}</w:t>
      </w:r>
    </w:p>
    <w:p w:rsidR="00091A25" w:rsidRPr="00091A25" w:rsidRDefault="00091A25" w:rsidP="00091A25">
      <w:pPr>
        <w:pStyle w:val="ListParagraph"/>
        <w:rPr>
          <w:i/>
          <w:lang w:val="en-US"/>
        </w:rPr>
      </w:pPr>
      <w:r w:rsidRPr="00091A25">
        <w:rPr>
          <w:i/>
          <w:lang w:val="en-US"/>
        </w:rPr>
        <w:br/>
        <w:t xml:space="preserve">    </w:t>
      </w:r>
      <w:r w:rsidRPr="00091A25">
        <w:rPr>
          <w:i/>
          <w:color w:val="002060"/>
          <w:lang w:val="en-US"/>
        </w:rPr>
        <w:t xml:space="preserve">public </w:t>
      </w:r>
      <w:r w:rsidRPr="00091A25">
        <w:rPr>
          <w:i/>
          <w:lang w:val="en-US"/>
        </w:rPr>
        <w:t>int getId() {</w:t>
      </w:r>
      <w:r w:rsidRPr="00091A25">
        <w:rPr>
          <w:i/>
          <w:lang w:val="en-US"/>
        </w:rPr>
        <w:br/>
        <w:t xml:space="preserve">        </w:t>
      </w:r>
      <w:r w:rsidRPr="00091A25">
        <w:rPr>
          <w:i/>
          <w:color w:val="002060"/>
          <w:lang w:val="en-US"/>
        </w:rPr>
        <w:t xml:space="preserve">return </w:t>
      </w:r>
      <w:r w:rsidRPr="00091A25">
        <w:rPr>
          <w:i/>
          <w:lang w:val="en-US"/>
        </w:rPr>
        <w:t>id;</w:t>
      </w:r>
      <w:r w:rsidRPr="00091A25">
        <w:rPr>
          <w:i/>
          <w:lang w:val="en-US"/>
        </w:rPr>
        <w:br/>
        <w:t xml:space="preserve">    }</w:t>
      </w:r>
      <w:r w:rsidRPr="00091A25">
        <w:rPr>
          <w:i/>
          <w:lang w:val="en-US"/>
        </w:rPr>
        <w:br/>
        <w:t xml:space="preserve">    </w:t>
      </w:r>
      <w:r w:rsidRPr="00091A25">
        <w:rPr>
          <w:i/>
          <w:color w:val="002060"/>
          <w:lang w:val="en-US"/>
        </w:rPr>
        <w:t xml:space="preserve">public </w:t>
      </w:r>
      <w:r w:rsidRPr="00091A25">
        <w:rPr>
          <w:i/>
          <w:lang w:val="en-US"/>
        </w:rPr>
        <w:t>void setId(int id) {</w:t>
      </w:r>
      <w:r w:rsidRPr="00091A25">
        <w:rPr>
          <w:i/>
          <w:lang w:val="en-US"/>
        </w:rPr>
        <w:br/>
        <w:t xml:space="preserve">        </w:t>
      </w:r>
      <w:r w:rsidRPr="00091A25">
        <w:rPr>
          <w:i/>
          <w:color w:val="002060"/>
          <w:lang w:val="en-US"/>
        </w:rPr>
        <w:t>this</w:t>
      </w:r>
      <w:r w:rsidRPr="00091A25">
        <w:rPr>
          <w:i/>
          <w:lang w:val="en-US"/>
        </w:rPr>
        <w:t>.id = id;</w:t>
      </w:r>
      <w:r w:rsidRPr="00091A25">
        <w:rPr>
          <w:i/>
          <w:lang w:val="en-US"/>
        </w:rPr>
        <w:br/>
        <w:t xml:space="preserve">    }</w:t>
      </w:r>
      <w:r w:rsidRPr="00091A25">
        <w:rPr>
          <w:i/>
          <w:lang w:val="en-US"/>
        </w:rPr>
        <w:br/>
        <w:t xml:space="preserve">    </w:t>
      </w:r>
      <w:r w:rsidRPr="00091A25">
        <w:rPr>
          <w:i/>
          <w:color w:val="002060"/>
          <w:lang w:val="en-US"/>
        </w:rPr>
        <w:t xml:space="preserve">public </w:t>
      </w:r>
      <w:r w:rsidRPr="00091A25">
        <w:rPr>
          <w:i/>
          <w:lang w:val="en-US"/>
        </w:rPr>
        <w:t>String getNombre() {</w:t>
      </w:r>
      <w:r w:rsidRPr="00091A25">
        <w:rPr>
          <w:i/>
          <w:lang w:val="en-US"/>
        </w:rPr>
        <w:br/>
        <w:t xml:space="preserve">        </w:t>
      </w:r>
      <w:r w:rsidRPr="00091A25">
        <w:rPr>
          <w:i/>
          <w:color w:val="002060"/>
          <w:lang w:val="en-US"/>
        </w:rPr>
        <w:t xml:space="preserve">return </w:t>
      </w:r>
      <w:r w:rsidRPr="00091A25">
        <w:rPr>
          <w:i/>
          <w:lang w:val="en-US"/>
        </w:rPr>
        <w:t>nombre;</w:t>
      </w:r>
      <w:r w:rsidRPr="00091A25">
        <w:rPr>
          <w:i/>
          <w:lang w:val="en-US"/>
        </w:rPr>
        <w:br/>
        <w:t xml:space="preserve">    }</w:t>
      </w:r>
      <w:r w:rsidRPr="00091A25">
        <w:rPr>
          <w:i/>
          <w:lang w:val="en-US"/>
        </w:rPr>
        <w:br/>
        <w:t xml:space="preserve">    </w:t>
      </w:r>
      <w:r w:rsidRPr="00091A25">
        <w:rPr>
          <w:i/>
          <w:color w:val="002060"/>
          <w:lang w:val="en-US"/>
        </w:rPr>
        <w:t xml:space="preserve">public </w:t>
      </w:r>
      <w:r w:rsidRPr="00091A25">
        <w:rPr>
          <w:i/>
          <w:lang w:val="en-US"/>
        </w:rPr>
        <w:t>void setNombre(String nombre) {</w:t>
      </w:r>
      <w:r w:rsidRPr="00091A25">
        <w:rPr>
          <w:i/>
          <w:lang w:val="en-US"/>
        </w:rPr>
        <w:br/>
        <w:t xml:space="preserve">        </w:t>
      </w:r>
      <w:r w:rsidRPr="00091A25">
        <w:rPr>
          <w:i/>
          <w:color w:val="002060"/>
          <w:lang w:val="en-US"/>
        </w:rPr>
        <w:t>this</w:t>
      </w:r>
      <w:r w:rsidRPr="00091A25">
        <w:rPr>
          <w:i/>
          <w:lang w:val="en-US"/>
        </w:rPr>
        <w:t>.nombre = nombre;</w:t>
      </w:r>
      <w:r w:rsidRPr="00091A25">
        <w:rPr>
          <w:i/>
          <w:lang w:val="en-US"/>
        </w:rPr>
        <w:br/>
        <w:t xml:space="preserve">    }</w:t>
      </w:r>
      <w:r w:rsidRPr="00091A25">
        <w:rPr>
          <w:i/>
          <w:lang w:val="en-US"/>
        </w:rPr>
        <w:br/>
        <w:t xml:space="preserve">    </w:t>
      </w:r>
      <w:r w:rsidRPr="00091A25">
        <w:rPr>
          <w:i/>
          <w:color w:val="002060"/>
          <w:lang w:val="en-US"/>
        </w:rPr>
        <w:t xml:space="preserve">public </w:t>
      </w:r>
      <w:r w:rsidRPr="00091A25">
        <w:rPr>
          <w:i/>
          <w:lang w:val="en-US"/>
        </w:rPr>
        <w:t>String getOtroAtributo() {</w:t>
      </w:r>
      <w:r w:rsidRPr="00091A25">
        <w:rPr>
          <w:i/>
          <w:lang w:val="en-US"/>
        </w:rPr>
        <w:br/>
        <w:t xml:space="preserve">        </w:t>
      </w:r>
      <w:r w:rsidRPr="00091A25">
        <w:rPr>
          <w:i/>
          <w:color w:val="002060"/>
          <w:lang w:val="en-US"/>
        </w:rPr>
        <w:t xml:space="preserve">return </w:t>
      </w:r>
      <w:r w:rsidRPr="00091A25">
        <w:rPr>
          <w:i/>
          <w:lang w:val="en-US"/>
        </w:rPr>
        <w:t>otroAtributo;</w:t>
      </w:r>
      <w:r w:rsidRPr="00091A25">
        <w:rPr>
          <w:i/>
          <w:lang w:val="en-US"/>
        </w:rPr>
        <w:br/>
        <w:t xml:space="preserve">    }</w:t>
      </w:r>
      <w:r w:rsidRPr="00091A25">
        <w:rPr>
          <w:i/>
          <w:lang w:val="en-US"/>
        </w:rPr>
        <w:br/>
        <w:t xml:space="preserve">    </w:t>
      </w:r>
      <w:r w:rsidRPr="00091A25">
        <w:rPr>
          <w:i/>
          <w:color w:val="002060"/>
          <w:lang w:val="en-US"/>
        </w:rPr>
        <w:t xml:space="preserve">public </w:t>
      </w:r>
      <w:r w:rsidRPr="00091A25">
        <w:rPr>
          <w:i/>
          <w:lang w:val="en-US"/>
        </w:rPr>
        <w:t>void setOtroAtributo(String otroAtributo) {</w:t>
      </w:r>
      <w:r w:rsidRPr="00091A25">
        <w:rPr>
          <w:i/>
          <w:lang w:val="en-US"/>
        </w:rPr>
        <w:br/>
        <w:t xml:space="preserve">        </w:t>
      </w:r>
      <w:r w:rsidRPr="00091A25">
        <w:rPr>
          <w:i/>
          <w:color w:val="002060"/>
          <w:lang w:val="en-US"/>
        </w:rPr>
        <w:t>this</w:t>
      </w:r>
      <w:r w:rsidRPr="00091A25">
        <w:rPr>
          <w:i/>
          <w:lang w:val="en-US"/>
        </w:rPr>
        <w:t>.otroAtributo = otroAtributo;</w:t>
      </w:r>
      <w:r w:rsidRPr="00091A25">
        <w:rPr>
          <w:i/>
          <w:lang w:val="en-US"/>
        </w:rPr>
        <w:br/>
        <w:t xml:space="preserve">    }</w:t>
      </w:r>
      <w:r w:rsidRPr="00091A25">
        <w:rPr>
          <w:i/>
          <w:lang w:val="en-US"/>
        </w:rPr>
        <w:br/>
        <w:t xml:space="preserve">    </w:t>
      </w:r>
      <w:r w:rsidRPr="00091A25">
        <w:rPr>
          <w:i/>
          <w:color w:val="002060"/>
          <w:lang w:val="en-US"/>
        </w:rPr>
        <w:t xml:space="preserve">public </w:t>
      </w:r>
      <w:r w:rsidRPr="00091A25">
        <w:rPr>
          <w:i/>
          <w:lang w:val="en-US"/>
        </w:rPr>
        <w:t>OtraClase getOtra() {</w:t>
      </w:r>
      <w:r w:rsidRPr="00091A25">
        <w:rPr>
          <w:i/>
          <w:lang w:val="en-US"/>
        </w:rPr>
        <w:br/>
        <w:t xml:space="preserve">        </w:t>
      </w:r>
      <w:r w:rsidRPr="00091A25">
        <w:rPr>
          <w:i/>
          <w:color w:val="002060"/>
          <w:lang w:val="en-US"/>
        </w:rPr>
        <w:t xml:space="preserve">return </w:t>
      </w:r>
      <w:r w:rsidRPr="00091A25">
        <w:rPr>
          <w:i/>
          <w:lang w:val="en-US"/>
        </w:rPr>
        <w:t>otra;</w:t>
      </w:r>
      <w:r w:rsidRPr="00091A25">
        <w:rPr>
          <w:i/>
          <w:lang w:val="en-US"/>
        </w:rPr>
        <w:br/>
        <w:t xml:space="preserve">    }</w:t>
      </w:r>
      <w:r w:rsidRPr="00091A25">
        <w:rPr>
          <w:i/>
          <w:lang w:val="en-US"/>
        </w:rPr>
        <w:br/>
        <w:t xml:space="preserve">    </w:t>
      </w:r>
      <w:r w:rsidRPr="00091A25">
        <w:rPr>
          <w:i/>
          <w:color w:val="002060"/>
          <w:lang w:val="en-US"/>
        </w:rPr>
        <w:t xml:space="preserve">public </w:t>
      </w:r>
      <w:r w:rsidRPr="00091A25">
        <w:rPr>
          <w:i/>
          <w:lang w:val="en-US"/>
        </w:rPr>
        <w:t>void setOtra(OtraClase otra) {</w:t>
      </w:r>
      <w:r w:rsidRPr="00091A25">
        <w:rPr>
          <w:i/>
          <w:lang w:val="en-US"/>
        </w:rPr>
        <w:br/>
        <w:t xml:space="preserve">        </w:t>
      </w:r>
      <w:r w:rsidRPr="00091A25">
        <w:rPr>
          <w:i/>
          <w:color w:val="002060"/>
          <w:lang w:val="en-US"/>
        </w:rPr>
        <w:t>this</w:t>
      </w:r>
      <w:r w:rsidRPr="00091A25">
        <w:rPr>
          <w:i/>
          <w:lang w:val="en-US"/>
        </w:rPr>
        <w:t>.otra = otra;</w:t>
      </w:r>
      <w:r w:rsidRPr="00091A25">
        <w:rPr>
          <w:i/>
          <w:lang w:val="en-US"/>
        </w:rPr>
        <w:br/>
        <w:t xml:space="preserve">    }</w:t>
      </w:r>
      <w:r w:rsidRPr="00091A25">
        <w:rPr>
          <w:i/>
          <w:lang w:val="en-US"/>
        </w:rPr>
        <w:br/>
        <w:t>}</w:t>
      </w:r>
    </w:p>
    <w:p w:rsidR="00091A25" w:rsidRPr="00DD6701" w:rsidRDefault="00091A25" w:rsidP="00091A25">
      <w:pPr>
        <w:ind w:firstLine="708"/>
        <w:rPr>
          <w:rFonts w:ascii="Calibri" w:hAnsi="Calibri"/>
          <w:sz w:val="22"/>
          <w:szCs w:val="22"/>
        </w:rPr>
      </w:pPr>
      <w:r w:rsidRPr="00DD6701">
        <w:rPr>
          <w:rFonts w:ascii="Calibri" w:hAnsi="Calibri"/>
          <w:sz w:val="22"/>
          <w:szCs w:val="22"/>
        </w:rPr>
        <w:lastRenderedPageBreak/>
        <w:t xml:space="preserve">Como se puede ver es una simple Clase con 4 Atributos (uno de ellos una referencia a otra Clase) y los respectivos metodos Getters y Setters para sus atributos. </w:t>
      </w:r>
    </w:p>
    <w:p w:rsidR="00091A25" w:rsidRPr="00DD6701" w:rsidRDefault="00091A25" w:rsidP="00091A25">
      <w:pPr>
        <w:ind w:firstLine="708"/>
        <w:rPr>
          <w:rFonts w:ascii="Calibri" w:hAnsi="Calibri"/>
          <w:sz w:val="22"/>
          <w:szCs w:val="22"/>
        </w:rPr>
      </w:pPr>
      <w:r w:rsidRPr="00DD6701">
        <w:rPr>
          <w:rFonts w:ascii="Calibri" w:hAnsi="Calibri"/>
          <w:sz w:val="22"/>
          <w:szCs w:val="22"/>
        </w:rPr>
        <w:t>Ahora queremos hacer un Ciclo cuyo fragmento de código puede ser parte del Programa que contiene a esta Clase o ajeno a esta mediante el cual podamos recorrer los atributos de la Clase e ir imprimiéndolos por consola.</w:t>
      </w:r>
    </w:p>
    <w:p w:rsidR="00091A25" w:rsidRPr="00DD6701" w:rsidRDefault="00091A25" w:rsidP="00091A25">
      <w:pPr>
        <w:ind w:firstLine="708"/>
        <w:rPr>
          <w:rFonts w:ascii="Calibri" w:hAnsi="Calibri"/>
          <w:sz w:val="22"/>
          <w:szCs w:val="22"/>
        </w:rPr>
      </w:pPr>
      <w:r w:rsidRPr="00DD6701">
        <w:rPr>
          <w:rFonts w:ascii="Calibri" w:hAnsi="Calibri"/>
          <w:sz w:val="22"/>
          <w:szCs w:val="22"/>
        </w:rPr>
        <w:t>Esta es una de las características fundamentales de Reflexión, justamente el hecho de no tener la obligación de "conocer" a la Clase o el Objeto...</w:t>
      </w:r>
    </w:p>
    <w:p w:rsidR="00091A25" w:rsidRPr="00DD6701" w:rsidRDefault="00091A25" w:rsidP="00091A25">
      <w:pPr>
        <w:ind w:firstLine="708"/>
        <w:rPr>
          <w:rFonts w:ascii="Calibri" w:hAnsi="Calibri"/>
          <w:sz w:val="22"/>
          <w:szCs w:val="22"/>
        </w:rPr>
      </w:pPr>
      <w:r w:rsidRPr="00DD6701">
        <w:rPr>
          <w:rFonts w:ascii="Calibri" w:hAnsi="Calibri"/>
          <w:sz w:val="22"/>
          <w:szCs w:val="22"/>
        </w:rPr>
        <w:t>Los ejemplos del tipo "como setear un valor a un atributo" uno podría preguntarse: "para que quiero usar Reflexión cuando puedo hacer un [</w:t>
      </w:r>
      <w:proofErr w:type="gramStart"/>
      <w:r w:rsidRPr="00DD6701">
        <w:rPr>
          <w:rFonts w:ascii="Calibri" w:hAnsi="Calibri"/>
          <w:sz w:val="22"/>
          <w:szCs w:val="22"/>
        </w:rPr>
        <w:t>objeto.setAtributo(</w:t>
      </w:r>
      <w:proofErr w:type="gramEnd"/>
      <w:r w:rsidRPr="00DD6701">
        <w:rPr>
          <w:rFonts w:ascii="Calibri" w:hAnsi="Calibri"/>
          <w:sz w:val="22"/>
          <w:szCs w:val="22"/>
        </w:rPr>
        <w:t xml:space="preserve">valor)]?"... Es cierto... pero supongamos que estamos haciendo una </w:t>
      </w:r>
      <w:r w:rsidRPr="00DD6701">
        <w:rPr>
          <w:rFonts w:ascii="Calibri" w:hAnsi="Calibri"/>
          <w:i/>
          <w:sz w:val="22"/>
          <w:szCs w:val="22"/>
        </w:rPr>
        <w:t>Librería</w:t>
      </w:r>
      <w:r w:rsidRPr="00DD6701">
        <w:rPr>
          <w:rFonts w:ascii="Calibri" w:hAnsi="Calibri"/>
          <w:sz w:val="22"/>
          <w:szCs w:val="22"/>
        </w:rPr>
        <w:t xml:space="preserve"> que debe ser capaz de trabajar con todo tipo de objetos, tanto los creados por nosotros, como otras entidades de software que hagan uso de la misma funcionalidad, en ese caso es probable que gran cantidad de los objetos que interactúen con nuestra </w:t>
      </w:r>
      <w:r w:rsidRPr="00DD6701">
        <w:rPr>
          <w:rFonts w:ascii="Calibri" w:hAnsi="Calibri"/>
          <w:i/>
          <w:sz w:val="22"/>
          <w:szCs w:val="22"/>
        </w:rPr>
        <w:t>Librería</w:t>
      </w:r>
      <w:r w:rsidRPr="00DD6701">
        <w:rPr>
          <w:rFonts w:ascii="Calibri" w:hAnsi="Calibri"/>
          <w:sz w:val="22"/>
          <w:szCs w:val="22"/>
        </w:rPr>
        <w:t xml:space="preserve"> sean ajenos a nuestro conocimiento y podamos necesitar de la ayuda de Reflexión para este trabajo. Cuando entienda estas características y los usos que se le puede dar a esta API van a querer desarrollar todo a través de reflexión.</w:t>
      </w:r>
    </w:p>
    <w:p w:rsidR="00091A25" w:rsidRPr="00C431E7" w:rsidRDefault="00091A25" w:rsidP="00074113">
      <w:pPr>
        <w:pStyle w:val="ListParagraph"/>
        <w:numPr>
          <w:ilvl w:val="0"/>
          <w:numId w:val="52"/>
        </w:numPr>
        <w:rPr>
          <w:i/>
        </w:rPr>
      </w:pPr>
      <w:r>
        <w:t>Imprimir el Nombre de los Atributos de una Clase:</w:t>
      </w:r>
    </w:p>
    <w:p w:rsidR="00091A25" w:rsidRPr="000D0FFC" w:rsidRDefault="00091A25" w:rsidP="00091A25">
      <w:pPr>
        <w:ind w:left="708"/>
        <w:rPr>
          <w:rFonts w:ascii="Calibri" w:hAnsi="Calibri"/>
          <w:sz w:val="20"/>
          <w:szCs w:val="20"/>
          <w:lang w:val="en-US"/>
        </w:rPr>
      </w:pPr>
      <w:proofErr w:type="gramStart"/>
      <w:r w:rsidRPr="000D0FFC">
        <w:rPr>
          <w:rFonts w:ascii="Calibri" w:hAnsi="Calibri"/>
          <w:i/>
          <w:sz w:val="20"/>
          <w:szCs w:val="20"/>
          <w:lang w:val="en-US"/>
        </w:rPr>
        <w:t>import</w:t>
      </w:r>
      <w:proofErr w:type="gramEnd"/>
      <w:r w:rsidRPr="000D0FFC">
        <w:rPr>
          <w:rFonts w:ascii="Calibri" w:hAnsi="Calibri"/>
          <w:i/>
          <w:sz w:val="20"/>
          <w:szCs w:val="20"/>
          <w:lang w:val="en-US"/>
        </w:rPr>
        <w:t xml:space="preserve"> java.lang.reflect.Field;</w:t>
      </w:r>
      <w:r w:rsidRPr="000D0FFC">
        <w:rPr>
          <w:rFonts w:ascii="Calibri" w:hAnsi="Calibri"/>
          <w:i/>
          <w:sz w:val="20"/>
          <w:szCs w:val="20"/>
          <w:lang w:val="en-US"/>
        </w:rPr>
        <w:br/>
        <w:t>public class App{</w:t>
      </w:r>
    </w:p>
    <w:p w:rsidR="00091A25" w:rsidRPr="000D0FFC" w:rsidRDefault="00091A25" w:rsidP="00091A25">
      <w:pPr>
        <w:ind w:left="708"/>
        <w:rPr>
          <w:rFonts w:ascii="Calibri" w:hAnsi="Calibri"/>
          <w:i/>
          <w:sz w:val="20"/>
          <w:szCs w:val="20"/>
          <w:lang w:val="en-US"/>
        </w:rPr>
      </w:pPr>
      <w:r w:rsidRPr="000D0FFC">
        <w:rPr>
          <w:rFonts w:ascii="Calibri" w:hAnsi="Calibri"/>
          <w:i/>
          <w:sz w:val="20"/>
          <w:szCs w:val="20"/>
          <w:lang w:val="en-US"/>
        </w:rPr>
        <w:br/>
        <w:t xml:space="preserve">    public static void main( String[] args ) {</w:t>
      </w:r>
      <w:r w:rsidRPr="000D0FFC">
        <w:rPr>
          <w:rFonts w:ascii="Calibri" w:hAnsi="Calibri"/>
          <w:i/>
          <w:sz w:val="20"/>
          <w:szCs w:val="20"/>
          <w:lang w:val="en-US"/>
        </w:rPr>
        <w:br/>
        <w:t xml:space="preserve">        //Obtener Array con los Fields(Campos/Atributos)</w:t>
      </w:r>
      <w:r w:rsidRPr="000D0FFC">
        <w:rPr>
          <w:rFonts w:ascii="Calibri" w:hAnsi="Calibri"/>
          <w:i/>
          <w:sz w:val="20"/>
          <w:szCs w:val="20"/>
          <w:lang w:val="en-US"/>
        </w:rPr>
        <w:br/>
        <w:t xml:space="preserve">        //de la Clase</w:t>
      </w:r>
      <w:r w:rsidRPr="000D0FFC">
        <w:rPr>
          <w:rFonts w:ascii="Calibri" w:hAnsi="Calibri"/>
          <w:i/>
          <w:sz w:val="20"/>
          <w:szCs w:val="20"/>
          <w:lang w:val="en-US"/>
        </w:rPr>
        <w:br/>
        <w:t xml:space="preserve">        Field[] fields = Entidad.class.getDeclaredFields();</w:t>
      </w:r>
      <w:r w:rsidRPr="000D0FFC">
        <w:rPr>
          <w:rFonts w:ascii="Calibri" w:hAnsi="Calibri"/>
          <w:i/>
          <w:sz w:val="20"/>
          <w:szCs w:val="20"/>
          <w:lang w:val="en-US"/>
        </w:rPr>
        <w:br/>
      </w:r>
      <w:r w:rsidRPr="000D0FFC">
        <w:rPr>
          <w:rFonts w:ascii="Calibri" w:hAnsi="Calibri"/>
          <w:i/>
          <w:sz w:val="20"/>
          <w:szCs w:val="20"/>
          <w:lang w:val="en-US"/>
        </w:rPr>
        <w:br/>
        <w:t xml:space="preserve">        //Recorrer cada uno de los Campos en el Array</w:t>
      </w:r>
      <w:r w:rsidRPr="000D0FFC">
        <w:rPr>
          <w:rFonts w:ascii="Calibri" w:hAnsi="Calibri"/>
          <w:i/>
          <w:sz w:val="20"/>
          <w:szCs w:val="20"/>
          <w:lang w:val="en-US"/>
        </w:rPr>
        <w:br/>
        <w:t xml:space="preserve">        //e imprimir su Nombre</w:t>
      </w:r>
      <w:r w:rsidRPr="000D0FFC">
        <w:rPr>
          <w:rFonts w:ascii="Calibri" w:hAnsi="Calibri"/>
          <w:i/>
          <w:sz w:val="20"/>
          <w:szCs w:val="20"/>
          <w:lang w:val="en-US"/>
        </w:rPr>
        <w:br/>
        <w:t xml:space="preserve">        for(Field f : fields){</w:t>
      </w:r>
      <w:r w:rsidRPr="000D0FFC">
        <w:rPr>
          <w:rFonts w:ascii="Calibri" w:hAnsi="Calibri"/>
          <w:i/>
          <w:sz w:val="20"/>
          <w:szCs w:val="20"/>
          <w:lang w:val="en-US"/>
        </w:rPr>
        <w:br/>
        <w:t xml:space="preserve">            System.out.println(f.getName());</w:t>
      </w:r>
      <w:r w:rsidRPr="000D0FFC">
        <w:rPr>
          <w:rFonts w:ascii="Calibri" w:hAnsi="Calibri"/>
          <w:i/>
          <w:sz w:val="20"/>
          <w:szCs w:val="20"/>
          <w:lang w:val="en-US"/>
        </w:rPr>
        <w:br/>
        <w:t xml:space="preserve">        }</w:t>
      </w:r>
      <w:r w:rsidRPr="000D0FFC">
        <w:rPr>
          <w:rFonts w:ascii="Calibri" w:hAnsi="Calibri"/>
          <w:i/>
          <w:sz w:val="20"/>
          <w:szCs w:val="20"/>
          <w:lang w:val="en-US"/>
        </w:rPr>
        <w:br/>
        <w:t xml:space="preserve">    }</w:t>
      </w:r>
      <w:r w:rsidRPr="000D0FFC">
        <w:rPr>
          <w:rFonts w:ascii="Calibri" w:hAnsi="Calibri"/>
          <w:i/>
          <w:sz w:val="20"/>
          <w:szCs w:val="20"/>
          <w:lang w:val="en-US"/>
        </w:rPr>
        <w:br/>
        <w:t>}</w:t>
      </w:r>
    </w:p>
    <w:p w:rsidR="00091A25" w:rsidRDefault="00091A25" w:rsidP="00074113">
      <w:pPr>
        <w:pStyle w:val="ListParagraph"/>
        <w:numPr>
          <w:ilvl w:val="0"/>
          <w:numId w:val="52"/>
        </w:numPr>
      </w:pPr>
      <w:r>
        <w:t xml:space="preserve">Supongamos ahora que queremos leer el Valor de estos atributos utilizando el método "Get" de cada uno... y no sabemos cual es el nombre de estos métodos, pero asumimos que siguen la convención de: "getNombre" donde cada palabra después de "get" se escribe con la primera letra en mayúscula. </w:t>
      </w:r>
      <w:r>
        <w:br/>
      </w:r>
    </w:p>
    <w:p w:rsidR="00091A25" w:rsidRPr="000D0FFC" w:rsidRDefault="00091A25" w:rsidP="00D07A16">
      <w:pPr>
        <w:ind w:left="708"/>
        <w:rPr>
          <w:rFonts w:ascii="Calibri" w:hAnsi="Calibri"/>
          <w:i/>
          <w:sz w:val="20"/>
          <w:szCs w:val="20"/>
          <w:lang w:val="en-US"/>
        </w:rPr>
      </w:pPr>
      <w:proofErr w:type="gramStart"/>
      <w:r w:rsidRPr="000D0FFC">
        <w:rPr>
          <w:rFonts w:ascii="Calibri" w:hAnsi="Calibri"/>
          <w:i/>
          <w:sz w:val="20"/>
          <w:szCs w:val="20"/>
          <w:lang w:val="en-US"/>
        </w:rPr>
        <w:t>import</w:t>
      </w:r>
      <w:proofErr w:type="gramEnd"/>
      <w:r w:rsidRPr="000D0FFC">
        <w:rPr>
          <w:rFonts w:ascii="Calibri" w:hAnsi="Calibri"/>
          <w:i/>
          <w:sz w:val="20"/>
          <w:szCs w:val="20"/>
          <w:lang w:val="en-US"/>
        </w:rPr>
        <w:t xml:space="preserve"> java.lang.reflect.Field;</w:t>
      </w:r>
      <w:r w:rsidRPr="000D0FFC">
        <w:rPr>
          <w:rFonts w:ascii="Calibri" w:hAnsi="Calibri"/>
          <w:i/>
          <w:sz w:val="20"/>
          <w:szCs w:val="20"/>
          <w:lang w:val="en-US"/>
        </w:rPr>
        <w:br/>
        <w:t>import java.lang.reflect.Method;</w:t>
      </w:r>
      <w:r w:rsidRPr="000D0FFC">
        <w:rPr>
          <w:rFonts w:ascii="Calibri" w:hAnsi="Calibri"/>
          <w:i/>
          <w:sz w:val="20"/>
          <w:szCs w:val="20"/>
          <w:lang w:val="en-US"/>
        </w:rPr>
        <w:br/>
      </w:r>
      <w:r w:rsidRPr="000D0FFC">
        <w:rPr>
          <w:rFonts w:ascii="Calibri" w:hAnsi="Calibri"/>
          <w:i/>
          <w:sz w:val="20"/>
          <w:szCs w:val="20"/>
          <w:lang w:val="en-US"/>
        </w:rPr>
        <w:br/>
        <w:t>public class App {</w:t>
      </w:r>
    </w:p>
    <w:p w:rsidR="00091A25" w:rsidRPr="000D0FFC" w:rsidRDefault="00091A25" w:rsidP="00D07A16">
      <w:pPr>
        <w:ind w:left="708"/>
        <w:rPr>
          <w:rFonts w:ascii="Calibri" w:hAnsi="Calibri"/>
          <w:i/>
          <w:sz w:val="20"/>
          <w:szCs w:val="20"/>
        </w:rPr>
      </w:pPr>
      <w:r w:rsidRPr="000D0FFC">
        <w:rPr>
          <w:rFonts w:ascii="Calibri" w:hAnsi="Calibri"/>
          <w:i/>
          <w:sz w:val="20"/>
          <w:szCs w:val="20"/>
          <w:lang w:val="en-US"/>
        </w:rPr>
        <w:br/>
        <w:t xml:space="preserve">    public static void main( String[] args ) {</w:t>
      </w:r>
      <w:r w:rsidRPr="000D0FFC">
        <w:rPr>
          <w:rFonts w:ascii="Calibri" w:hAnsi="Calibri"/>
          <w:i/>
          <w:sz w:val="20"/>
          <w:szCs w:val="20"/>
          <w:lang w:val="en-US"/>
        </w:rPr>
        <w:br/>
      </w:r>
      <w:r w:rsidRPr="000D0FFC">
        <w:rPr>
          <w:rFonts w:ascii="Calibri" w:hAnsi="Calibri"/>
          <w:i/>
          <w:sz w:val="20"/>
          <w:szCs w:val="20"/>
          <w:lang w:val="en-US"/>
        </w:rPr>
        <w:br/>
        <w:t xml:space="preserve">        //Obtener Array con los Fields(Campos/Atributos)</w:t>
      </w:r>
      <w:r w:rsidRPr="000D0FFC">
        <w:rPr>
          <w:rFonts w:ascii="Calibri" w:hAnsi="Calibri"/>
          <w:i/>
          <w:sz w:val="20"/>
          <w:szCs w:val="20"/>
          <w:lang w:val="en-US"/>
        </w:rPr>
        <w:br/>
        <w:t xml:space="preserve">        //de la Clase</w:t>
      </w:r>
      <w:r w:rsidRPr="000D0FFC">
        <w:rPr>
          <w:rFonts w:ascii="Calibri" w:hAnsi="Calibri"/>
          <w:i/>
          <w:sz w:val="20"/>
          <w:szCs w:val="20"/>
          <w:lang w:val="en-US"/>
        </w:rPr>
        <w:br/>
        <w:t xml:space="preserve">        OtraClase otra = new OtraClase();</w:t>
      </w:r>
      <w:r w:rsidRPr="000D0FFC">
        <w:rPr>
          <w:rFonts w:ascii="Calibri" w:hAnsi="Calibri"/>
          <w:i/>
          <w:sz w:val="20"/>
          <w:szCs w:val="20"/>
          <w:lang w:val="en-US"/>
        </w:rPr>
        <w:br/>
        <w:t xml:space="preserve">        Entidad entidad = new Entidad(5, "Diego", "Gato", otra);</w:t>
      </w:r>
      <w:r w:rsidRPr="000D0FFC">
        <w:rPr>
          <w:rFonts w:ascii="Calibri" w:hAnsi="Calibri"/>
          <w:i/>
          <w:sz w:val="20"/>
          <w:szCs w:val="20"/>
          <w:lang w:val="en-US"/>
        </w:rPr>
        <w:br/>
        <w:t xml:space="preserve">        Field[] fields = entidad.getClass().getDeclaredFields();</w:t>
      </w:r>
      <w:r w:rsidRPr="000D0FFC">
        <w:rPr>
          <w:rFonts w:ascii="Calibri" w:hAnsi="Calibri"/>
          <w:i/>
          <w:sz w:val="20"/>
          <w:szCs w:val="20"/>
          <w:lang w:val="en-US"/>
        </w:rPr>
        <w:br/>
      </w:r>
      <w:r w:rsidRPr="000D0FFC">
        <w:rPr>
          <w:rFonts w:ascii="Calibri" w:hAnsi="Calibri"/>
          <w:i/>
          <w:sz w:val="20"/>
          <w:szCs w:val="20"/>
          <w:lang w:val="en-US"/>
        </w:rPr>
        <w:br/>
        <w:t xml:space="preserve">        //Recorrer cada uno de los Campos en el Array</w:t>
      </w:r>
      <w:r w:rsidRPr="000D0FFC">
        <w:rPr>
          <w:rFonts w:ascii="Calibri" w:hAnsi="Calibri"/>
          <w:i/>
          <w:sz w:val="20"/>
          <w:szCs w:val="20"/>
          <w:lang w:val="en-US"/>
        </w:rPr>
        <w:br/>
        <w:t xml:space="preserve">        //e imprimir el Valor de cada Campo</w:t>
      </w:r>
      <w:r w:rsidRPr="000D0FFC">
        <w:rPr>
          <w:rFonts w:ascii="Calibri" w:hAnsi="Calibri"/>
          <w:i/>
          <w:sz w:val="20"/>
          <w:szCs w:val="20"/>
          <w:lang w:val="en-US"/>
        </w:rPr>
        <w:br/>
        <w:t xml:space="preserve">        for(Field f : fields){</w:t>
      </w:r>
      <w:r w:rsidRPr="000D0FFC">
        <w:rPr>
          <w:rFonts w:ascii="Calibri" w:hAnsi="Calibri"/>
          <w:i/>
          <w:sz w:val="20"/>
          <w:szCs w:val="20"/>
          <w:lang w:val="en-US"/>
        </w:rPr>
        <w:br/>
      </w:r>
      <w:r w:rsidRPr="000D0FFC">
        <w:rPr>
          <w:rFonts w:ascii="Calibri" w:hAnsi="Calibri"/>
          <w:i/>
          <w:sz w:val="20"/>
          <w:szCs w:val="20"/>
          <w:lang w:val="en-US"/>
        </w:rPr>
        <w:lastRenderedPageBreak/>
        <w:t xml:space="preserve">            //Obtener nombre de Atributo</w:t>
      </w:r>
      <w:r w:rsidRPr="000D0FFC">
        <w:rPr>
          <w:rFonts w:ascii="Calibri" w:hAnsi="Calibri"/>
          <w:i/>
          <w:sz w:val="20"/>
          <w:szCs w:val="20"/>
          <w:lang w:val="en-US"/>
        </w:rPr>
        <w:br/>
        <w:t xml:space="preserve">            String field = f.getName();</w:t>
      </w:r>
      <w:r w:rsidRPr="000D0FFC">
        <w:rPr>
          <w:rFonts w:ascii="Calibri" w:hAnsi="Calibri"/>
          <w:i/>
          <w:sz w:val="20"/>
          <w:szCs w:val="20"/>
          <w:lang w:val="en-US"/>
        </w:rPr>
        <w:br/>
      </w:r>
      <w:r w:rsidRPr="000D0FFC">
        <w:rPr>
          <w:rFonts w:ascii="Calibri" w:hAnsi="Calibri"/>
          <w:i/>
          <w:sz w:val="20"/>
          <w:szCs w:val="20"/>
          <w:lang w:val="en-US"/>
        </w:rPr>
        <w:br/>
        <w:t xml:space="preserve">            try{</w:t>
      </w:r>
      <w:r w:rsidRPr="000D0FFC">
        <w:rPr>
          <w:rFonts w:ascii="Calibri" w:hAnsi="Calibri"/>
          <w:i/>
          <w:sz w:val="20"/>
          <w:szCs w:val="20"/>
          <w:lang w:val="en-US"/>
        </w:rPr>
        <w:br/>
        <w:t xml:space="preserve">                //Obtener nombre de Método Getter</w:t>
      </w:r>
      <w:r w:rsidRPr="000D0FFC">
        <w:rPr>
          <w:rFonts w:ascii="Calibri" w:hAnsi="Calibri"/>
          <w:i/>
          <w:sz w:val="20"/>
          <w:szCs w:val="20"/>
          <w:lang w:val="en-US"/>
        </w:rPr>
        <w:br/>
        <w:t xml:space="preserve">                Method getter = entidad.getClass().getMethod("get" +</w:t>
      </w:r>
      <w:r w:rsidRPr="000D0FFC">
        <w:rPr>
          <w:rFonts w:ascii="Calibri" w:hAnsi="Calibri"/>
          <w:i/>
          <w:sz w:val="20"/>
          <w:szCs w:val="20"/>
          <w:lang w:val="en-US"/>
        </w:rPr>
        <w:br/>
        <w:t xml:space="preserve">                        </w:t>
      </w:r>
      <w:r w:rsidRPr="000D0FFC">
        <w:rPr>
          <w:rFonts w:ascii="Calibri" w:hAnsi="Calibri"/>
          <w:i/>
          <w:sz w:val="20"/>
          <w:szCs w:val="20"/>
        </w:rPr>
        <w:t>String.valueOf(field.charAt(0)).toUpperCase() +</w:t>
      </w:r>
      <w:r w:rsidRPr="000D0FFC">
        <w:rPr>
          <w:rFonts w:ascii="Calibri" w:hAnsi="Calibri"/>
          <w:i/>
          <w:sz w:val="20"/>
          <w:szCs w:val="20"/>
        </w:rPr>
        <w:br/>
        <w:t xml:space="preserve">                        field.substring(1));</w:t>
      </w:r>
      <w:r w:rsidRPr="000D0FFC">
        <w:rPr>
          <w:rFonts w:ascii="Calibri" w:hAnsi="Calibri"/>
          <w:i/>
          <w:sz w:val="20"/>
          <w:szCs w:val="20"/>
        </w:rPr>
        <w:br/>
      </w:r>
      <w:r w:rsidRPr="000D0FFC">
        <w:rPr>
          <w:rFonts w:ascii="Calibri" w:hAnsi="Calibri"/>
          <w:i/>
          <w:sz w:val="20"/>
          <w:szCs w:val="20"/>
        </w:rPr>
        <w:br/>
        <w:t xml:space="preserve">                //Llamo al Método especificado de este Objeto</w:t>
      </w:r>
      <w:r w:rsidRPr="000D0FFC">
        <w:rPr>
          <w:rFonts w:ascii="Calibri" w:hAnsi="Calibri"/>
          <w:i/>
          <w:sz w:val="20"/>
          <w:szCs w:val="20"/>
        </w:rPr>
        <w:br/>
        <w:t xml:space="preserve">                //con un array con los respectivos Parametros</w:t>
      </w:r>
      <w:r w:rsidRPr="000D0FFC">
        <w:rPr>
          <w:rFonts w:ascii="Calibri" w:hAnsi="Calibri"/>
          <w:i/>
          <w:sz w:val="20"/>
          <w:szCs w:val="20"/>
        </w:rPr>
        <w:br/>
        <w:t xml:space="preserve">                //En este caso al ser un Getter no recibe parametros</w:t>
      </w:r>
      <w:r w:rsidRPr="000D0FFC">
        <w:rPr>
          <w:rFonts w:ascii="Calibri" w:hAnsi="Calibri"/>
          <w:i/>
          <w:sz w:val="20"/>
          <w:szCs w:val="20"/>
        </w:rPr>
        <w:br/>
        <w:t xml:space="preserve">                Object value = getter.invoke(entidad, new Object[0]);</w:t>
      </w:r>
      <w:r w:rsidRPr="000D0FFC">
        <w:rPr>
          <w:rFonts w:ascii="Calibri" w:hAnsi="Calibri"/>
          <w:i/>
          <w:sz w:val="20"/>
          <w:szCs w:val="20"/>
        </w:rPr>
        <w:br/>
      </w:r>
      <w:r w:rsidRPr="000D0FFC">
        <w:rPr>
          <w:rFonts w:ascii="Calibri" w:hAnsi="Calibri"/>
          <w:i/>
          <w:sz w:val="20"/>
          <w:szCs w:val="20"/>
        </w:rPr>
        <w:br/>
        <w:t xml:space="preserve">                System.out.println(value);</w:t>
      </w:r>
      <w:r w:rsidRPr="000D0FFC">
        <w:rPr>
          <w:rFonts w:ascii="Calibri" w:hAnsi="Calibri"/>
          <w:i/>
          <w:sz w:val="20"/>
          <w:szCs w:val="20"/>
        </w:rPr>
        <w:br/>
        <w:t xml:space="preserve">            }catch(Exception ex){</w:t>
      </w:r>
      <w:r w:rsidRPr="000D0FFC">
        <w:rPr>
          <w:rFonts w:ascii="Calibri" w:hAnsi="Calibri"/>
          <w:i/>
          <w:sz w:val="20"/>
          <w:szCs w:val="20"/>
        </w:rPr>
        <w:br/>
        <w:t xml:space="preserve">                ex.printStackTrace();</w:t>
      </w:r>
      <w:r w:rsidRPr="000D0FFC">
        <w:rPr>
          <w:rFonts w:ascii="Calibri" w:hAnsi="Calibri"/>
          <w:i/>
          <w:sz w:val="20"/>
          <w:szCs w:val="20"/>
        </w:rPr>
        <w:br/>
      </w:r>
      <w:r w:rsidR="00D07A16" w:rsidRPr="000D0FFC">
        <w:rPr>
          <w:rFonts w:ascii="Calibri" w:hAnsi="Calibri"/>
          <w:i/>
          <w:sz w:val="20"/>
          <w:szCs w:val="20"/>
        </w:rPr>
        <w:t xml:space="preserve">            }</w:t>
      </w:r>
      <w:r w:rsidR="00D07A16" w:rsidRPr="000D0FFC">
        <w:rPr>
          <w:rFonts w:ascii="Calibri" w:hAnsi="Calibri"/>
          <w:i/>
          <w:sz w:val="20"/>
          <w:szCs w:val="20"/>
        </w:rPr>
        <w:br/>
        <w:t xml:space="preserve">        }</w:t>
      </w:r>
      <w:r w:rsidR="00D07A16" w:rsidRPr="000D0FFC">
        <w:rPr>
          <w:rFonts w:ascii="Calibri" w:hAnsi="Calibri"/>
          <w:i/>
          <w:sz w:val="20"/>
          <w:szCs w:val="20"/>
        </w:rPr>
        <w:br/>
        <w:t xml:space="preserve">    </w:t>
      </w:r>
      <w:r w:rsidRPr="000D0FFC">
        <w:rPr>
          <w:rFonts w:ascii="Calibri" w:hAnsi="Calibri"/>
          <w:i/>
          <w:sz w:val="20"/>
          <w:szCs w:val="20"/>
        </w:rPr>
        <w:t>}</w:t>
      </w:r>
      <w:r w:rsidRPr="000D0FFC">
        <w:rPr>
          <w:rFonts w:ascii="Calibri" w:hAnsi="Calibri"/>
          <w:i/>
          <w:sz w:val="20"/>
          <w:szCs w:val="20"/>
        </w:rPr>
        <w:br/>
        <w:t>}</w:t>
      </w:r>
    </w:p>
    <w:p w:rsidR="00091A25" w:rsidRPr="00DD6701" w:rsidRDefault="00091A25" w:rsidP="00091A25">
      <w:pPr>
        <w:ind w:firstLine="708"/>
        <w:rPr>
          <w:rFonts w:ascii="Calibri" w:hAnsi="Calibri"/>
          <w:i/>
          <w:sz w:val="22"/>
          <w:szCs w:val="22"/>
        </w:rPr>
      </w:pPr>
      <w:r w:rsidRPr="00DD6701">
        <w:rPr>
          <w:rFonts w:ascii="Calibri" w:hAnsi="Calibri"/>
          <w:sz w:val="22"/>
          <w:szCs w:val="22"/>
        </w:rPr>
        <w:t>Como se puede ver en el código, se crea un Objeto del tipo "Method" a través  del nombre del método al que se lo intentara relacionar, y luego sobre ese objeto Method creado se invoca su operación asignada... en este caso obtener el valor del atributo.</w:t>
      </w:r>
    </w:p>
    <w:p w:rsidR="00091A25" w:rsidRDefault="00091A25" w:rsidP="00074113">
      <w:pPr>
        <w:pStyle w:val="ListParagraph"/>
        <w:numPr>
          <w:ilvl w:val="0"/>
          <w:numId w:val="52"/>
        </w:numPr>
      </w:pPr>
      <w:r>
        <w:t>Ahora supongamos que en lugar de imprimir el Valor de cada Atributo, queremos imprimir el Tipo de dato que es.</w:t>
      </w:r>
      <w:r>
        <w:br/>
        <w:t>Si en el caso de la Clase con la que estamos trabajando (Entidad), no se le setteara un valor para la referencia a la Clase "OtraClase", esta tendria por defecto NULL, y al intentar imprimir tanto su Valor como su Tipo de Dato nos arrojaria una excepción, para este podemos utilizar un metodo de la Clase "Method" que nos permite obtener el Tipo de Dato que devuelve ese Metodo, y llegado el caso de ser necesario para algun fin... en base a ese tipo de dato que nos devuelve, podriamos crear una instancia vacia de esa clase:</w:t>
      </w:r>
    </w:p>
    <w:p w:rsidR="00091A25" w:rsidRPr="009219ED" w:rsidRDefault="00091A25" w:rsidP="00091A25">
      <w:pPr>
        <w:pStyle w:val="ListParagraph"/>
        <w:rPr>
          <w:i/>
        </w:rPr>
      </w:pPr>
    </w:p>
    <w:p w:rsidR="00091A25" w:rsidRPr="000D0FFC" w:rsidRDefault="00091A25" w:rsidP="00D07A16">
      <w:pPr>
        <w:ind w:left="708"/>
        <w:rPr>
          <w:rFonts w:ascii="Calibri" w:hAnsi="Calibri"/>
          <w:i/>
          <w:sz w:val="20"/>
          <w:szCs w:val="20"/>
          <w:lang w:val="en-US"/>
        </w:rPr>
      </w:pPr>
      <w:proofErr w:type="gramStart"/>
      <w:r w:rsidRPr="000D0FFC">
        <w:rPr>
          <w:rFonts w:ascii="Calibri" w:hAnsi="Calibri"/>
          <w:i/>
          <w:sz w:val="20"/>
          <w:szCs w:val="20"/>
          <w:lang w:val="en-US"/>
        </w:rPr>
        <w:t>import</w:t>
      </w:r>
      <w:proofErr w:type="gramEnd"/>
      <w:r w:rsidRPr="000D0FFC">
        <w:rPr>
          <w:rFonts w:ascii="Calibri" w:hAnsi="Calibri"/>
          <w:i/>
          <w:sz w:val="20"/>
          <w:szCs w:val="20"/>
          <w:lang w:val="en-US"/>
        </w:rPr>
        <w:t xml:space="preserve"> java.lang.reflect.Field;</w:t>
      </w:r>
      <w:r w:rsidRPr="000D0FFC">
        <w:rPr>
          <w:rFonts w:ascii="Calibri" w:hAnsi="Calibri"/>
          <w:i/>
          <w:sz w:val="20"/>
          <w:szCs w:val="20"/>
          <w:lang w:val="en-US"/>
        </w:rPr>
        <w:br/>
        <w:t>import java.lang.reflect.Method;</w:t>
      </w:r>
      <w:r w:rsidRPr="000D0FFC">
        <w:rPr>
          <w:rFonts w:ascii="Calibri" w:hAnsi="Calibri"/>
          <w:i/>
          <w:sz w:val="20"/>
          <w:szCs w:val="20"/>
          <w:lang w:val="en-US"/>
        </w:rPr>
        <w:br/>
      </w:r>
      <w:r w:rsidRPr="000D0FFC">
        <w:rPr>
          <w:rFonts w:ascii="Calibri" w:hAnsi="Calibri"/>
          <w:i/>
          <w:sz w:val="20"/>
          <w:szCs w:val="20"/>
          <w:lang w:val="en-US"/>
        </w:rPr>
        <w:br/>
        <w:t>public class App {</w:t>
      </w:r>
    </w:p>
    <w:p w:rsidR="00091A25" w:rsidRPr="000D0FFC" w:rsidRDefault="00091A25" w:rsidP="00D07A16">
      <w:pPr>
        <w:ind w:left="708"/>
        <w:rPr>
          <w:rFonts w:ascii="Calibri" w:hAnsi="Calibri"/>
          <w:i/>
          <w:sz w:val="20"/>
          <w:szCs w:val="20"/>
          <w:lang w:val="en-US"/>
        </w:rPr>
      </w:pPr>
      <w:r w:rsidRPr="000D0FFC">
        <w:rPr>
          <w:rFonts w:ascii="Calibri" w:hAnsi="Calibri"/>
          <w:i/>
          <w:sz w:val="20"/>
          <w:szCs w:val="20"/>
          <w:lang w:val="en-US"/>
        </w:rPr>
        <w:br/>
        <w:t xml:space="preserve">    public static void main( String[] args ) {</w:t>
      </w:r>
      <w:r w:rsidRPr="000D0FFC">
        <w:rPr>
          <w:rFonts w:ascii="Calibri" w:hAnsi="Calibri"/>
          <w:i/>
          <w:sz w:val="20"/>
          <w:szCs w:val="20"/>
          <w:lang w:val="en-US"/>
        </w:rPr>
        <w:br/>
        <w:t xml:space="preserve">        Entidad entidad = new Entidad(5, "Diego", "Gato", null);</w:t>
      </w:r>
      <w:r w:rsidRPr="000D0FFC">
        <w:rPr>
          <w:rFonts w:ascii="Calibri" w:hAnsi="Calibri"/>
          <w:i/>
          <w:sz w:val="20"/>
          <w:szCs w:val="20"/>
          <w:lang w:val="en-US"/>
        </w:rPr>
        <w:br/>
        <w:t xml:space="preserve">        Field[] fields = entidad.getClass().getDeclaredFields();</w:t>
      </w:r>
      <w:r w:rsidRPr="000D0FFC">
        <w:rPr>
          <w:rFonts w:ascii="Calibri" w:hAnsi="Calibri"/>
          <w:i/>
          <w:sz w:val="20"/>
          <w:szCs w:val="20"/>
          <w:lang w:val="en-US"/>
        </w:rPr>
        <w:br/>
      </w:r>
      <w:r w:rsidRPr="000D0FFC">
        <w:rPr>
          <w:rFonts w:ascii="Calibri" w:hAnsi="Calibri"/>
          <w:i/>
          <w:sz w:val="20"/>
          <w:szCs w:val="20"/>
          <w:lang w:val="en-US"/>
        </w:rPr>
        <w:br/>
        <w:t xml:space="preserve">        for(Field f : fields){</w:t>
      </w:r>
      <w:r w:rsidRPr="000D0FFC">
        <w:rPr>
          <w:rFonts w:ascii="Calibri" w:hAnsi="Calibri"/>
          <w:i/>
          <w:sz w:val="20"/>
          <w:szCs w:val="20"/>
          <w:lang w:val="en-US"/>
        </w:rPr>
        <w:br/>
      </w:r>
      <w:r w:rsidRPr="000D0FFC">
        <w:rPr>
          <w:rFonts w:ascii="Calibri" w:hAnsi="Calibri"/>
          <w:i/>
          <w:sz w:val="20"/>
          <w:szCs w:val="20"/>
          <w:lang w:val="en-US"/>
        </w:rPr>
        <w:br/>
        <w:t xml:space="preserve">            try{</w:t>
      </w:r>
      <w:r w:rsidRPr="000D0FFC">
        <w:rPr>
          <w:rFonts w:ascii="Calibri" w:hAnsi="Calibri"/>
          <w:i/>
          <w:sz w:val="20"/>
          <w:szCs w:val="20"/>
          <w:lang w:val="en-US"/>
        </w:rPr>
        <w:br/>
        <w:t xml:space="preserve">                Method getter = entidad.getClass().getMethod("get" +</w:t>
      </w:r>
      <w:r w:rsidRPr="000D0FFC">
        <w:rPr>
          <w:rFonts w:ascii="Calibri" w:hAnsi="Calibri"/>
          <w:i/>
          <w:sz w:val="20"/>
          <w:szCs w:val="20"/>
          <w:lang w:val="en-US"/>
        </w:rPr>
        <w:br/>
        <w:t xml:space="preserve">                        String.valueOf(field.charAt(0)).toUpperCase() +</w:t>
      </w:r>
      <w:r w:rsidRPr="000D0FFC">
        <w:rPr>
          <w:rFonts w:ascii="Calibri" w:hAnsi="Calibri"/>
          <w:i/>
          <w:sz w:val="20"/>
          <w:szCs w:val="20"/>
          <w:lang w:val="en-US"/>
        </w:rPr>
        <w:br/>
        <w:t xml:space="preserve">                        field.substring(1));</w:t>
      </w:r>
      <w:r w:rsidRPr="000D0FFC">
        <w:rPr>
          <w:rFonts w:ascii="Calibri" w:hAnsi="Calibri"/>
          <w:i/>
          <w:sz w:val="20"/>
          <w:szCs w:val="20"/>
          <w:lang w:val="en-US"/>
        </w:rPr>
        <w:br/>
      </w:r>
      <w:r w:rsidRPr="000D0FFC">
        <w:rPr>
          <w:rFonts w:ascii="Calibri" w:hAnsi="Calibri"/>
          <w:i/>
          <w:sz w:val="20"/>
          <w:szCs w:val="20"/>
          <w:lang w:val="en-US"/>
        </w:rPr>
        <w:br/>
        <w:t xml:space="preserve">                Object value = getter.invoke(entidad, new Object[0]);</w:t>
      </w:r>
      <w:r w:rsidRPr="000D0FFC">
        <w:rPr>
          <w:rFonts w:ascii="Calibri" w:hAnsi="Calibri"/>
          <w:i/>
          <w:sz w:val="20"/>
          <w:szCs w:val="20"/>
          <w:lang w:val="en-US"/>
        </w:rPr>
        <w:br/>
        <w:t xml:space="preserve">                //Si el objeto obtenido es NULL, intenta crear una</w:t>
      </w:r>
      <w:r w:rsidRPr="000D0FFC">
        <w:rPr>
          <w:rFonts w:ascii="Calibri" w:hAnsi="Calibri"/>
          <w:i/>
          <w:sz w:val="20"/>
          <w:szCs w:val="20"/>
          <w:lang w:val="en-US"/>
        </w:rPr>
        <w:br/>
        <w:t xml:space="preserve">                //instancia vacia de ese tipo de objeto.</w:t>
      </w:r>
      <w:r w:rsidRPr="000D0FFC">
        <w:rPr>
          <w:rFonts w:ascii="Calibri" w:hAnsi="Calibri"/>
          <w:i/>
          <w:sz w:val="20"/>
          <w:szCs w:val="20"/>
          <w:lang w:val="en-US"/>
        </w:rPr>
        <w:br/>
      </w:r>
      <w:r w:rsidRPr="000D0FFC">
        <w:rPr>
          <w:rFonts w:ascii="Calibri" w:hAnsi="Calibri"/>
          <w:i/>
          <w:sz w:val="20"/>
          <w:szCs w:val="20"/>
          <w:lang w:val="en-US"/>
        </w:rPr>
        <w:lastRenderedPageBreak/>
        <w:t xml:space="preserve">                if(value == null){</w:t>
      </w:r>
      <w:r w:rsidRPr="000D0FFC">
        <w:rPr>
          <w:rFonts w:ascii="Calibri" w:hAnsi="Calibri"/>
          <w:i/>
          <w:sz w:val="20"/>
          <w:szCs w:val="20"/>
          <w:lang w:val="en-US"/>
        </w:rPr>
        <w:br/>
        <w:t xml:space="preserve">                    value = App.emptyInstance(value.getClass().getName());</w:t>
      </w:r>
      <w:r w:rsidRPr="000D0FFC">
        <w:rPr>
          <w:rFonts w:ascii="Calibri" w:hAnsi="Calibri"/>
          <w:i/>
          <w:sz w:val="20"/>
          <w:szCs w:val="20"/>
          <w:lang w:val="en-US"/>
        </w:rPr>
        <w:br/>
        <w:t xml:space="preserve">                }</w:t>
      </w:r>
      <w:r w:rsidRPr="000D0FFC">
        <w:rPr>
          <w:rFonts w:ascii="Calibri" w:hAnsi="Calibri"/>
          <w:i/>
          <w:sz w:val="20"/>
          <w:szCs w:val="20"/>
          <w:lang w:val="en-US"/>
        </w:rPr>
        <w:br/>
        <w:t xml:space="preserve">            }catch(Exception ex){</w:t>
      </w:r>
      <w:r w:rsidRPr="000D0FFC">
        <w:rPr>
          <w:rFonts w:ascii="Calibri" w:hAnsi="Calibri"/>
          <w:i/>
          <w:sz w:val="20"/>
          <w:szCs w:val="20"/>
          <w:lang w:val="en-US"/>
        </w:rPr>
        <w:br/>
        <w:t xml:space="preserve">                ex.printStackTrace();</w:t>
      </w:r>
      <w:r w:rsidRPr="000D0FFC">
        <w:rPr>
          <w:rFonts w:ascii="Calibri" w:hAnsi="Calibri"/>
          <w:i/>
          <w:sz w:val="20"/>
          <w:szCs w:val="20"/>
          <w:lang w:val="en-US"/>
        </w:rPr>
        <w:br/>
        <w:t xml:space="preserve">            }</w:t>
      </w:r>
      <w:r w:rsidRPr="000D0FFC">
        <w:rPr>
          <w:rFonts w:ascii="Calibri" w:hAnsi="Calibri"/>
          <w:i/>
          <w:sz w:val="20"/>
          <w:szCs w:val="20"/>
          <w:lang w:val="en-US"/>
        </w:rPr>
        <w:br/>
        <w:t xml:space="preserve">        }</w:t>
      </w:r>
      <w:r w:rsidRPr="000D0FFC">
        <w:rPr>
          <w:rFonts w:ascii="Calibri" w:hAnsi="Calibri"/>
          <w:i/>
          <w:sz w:val="20"/>
          <w:szCs w:val="20"/>
          <w:lang w:val="en-US"/>
        </w:rPr>
        <w:br/>
        <w:t xml:space="preserve">        </w:t>
      </w:r>
      <w:r w:rsidRPr="000D0FFC">
        <w:rPr>
          <w:rFonts w:ascii="Calibri" w:hAnsi="Calibri"/>
          <w:i/>
          <w:sz w:val="20"/>
          <w:szCs w:val="20"/>
          <w:lang w:val="en-US"/>
        </w:rPr>
        <w:br/>
        <w:t xml:space="preserve">    }</w:t>
      </w:r>
      <w:r w:rsidRPr="000D0FFC">
        <w:rPr>
          <w:rFonts w:ascii="Calibri" w:hAnsi="Calibri"/>
          <w:i/>
          <w:sz w:val="20"/>
          <w:szCs w:val="20"/>
          <w:lang w:val="en-US"/>
        </w:rPr>
        <w:br/>
        <w:t xml:space="preserve">    public static Object emptyInstance(String type) {</w:t>
      </w:r>
      <w:r w:rsidRPr="000D0FFC">
        <w:rPr>
          <w:rFonts w:ascii="Calibri" w:hAnsi="Calibri"/>
          <w:i/>
          <w:sz w:val="20"/>
          <w:szCs w:val="20"/>
          <w:lang w:val="en-US"/>
        </w:rPr>
        <w:br/>
        <w:t xml:space="preserve">        //Este método crea una instancia de Class con el tipo</w:t>
      </w:r>
      <w:r w:rsidRPr="000D0FFC">
        <w:rPr>
          <w:rFonts w:ascii="Calibri" w:hAnsi="Calibri"/>
          <w:i/>
          <w:sz w:val="20"/>
          <w:szCs w:val="20"/>
          <w:lang w:val="en-US"/>
        </w:rPr>
        <w:br/>
        <w:t xml:space="preserve">        //de dato obtenido por parámetro, y luego itera sobre</w:t>
      </w:r>
      <w:r w:rsidRPr="000D0FFC">
        <w:rPr>
          <w:rFonts w:ascii="Calibri" w:hAnsi="Calibri"/>
          <w:i/>
          <w:sz w:val="20"/>
          <w:szCs w:val="20"/>
          <w:lang w:val="en-US"/>
        </w:rPr>
        <w:br/>
        <w:t xml:space="preserve">        //los Constructores de esta Clase para intentar</w:t>
      </w:r>
      <w:r w:rsidRPr="000D0FFC">
        <w:rPr>
          <w:rFonts w:ascii="Calibri" w:hAnsi="Calibri"/>
          <w:i/>
          <w:sz w:val="20"/>
          <w:szCs w:val="20"/>
          <w:lang w:val="en-US"/>
        </w:rPr>
        <w:br/>
        <w:t xml:space="preserve">        //crear una Instancia en base a un Constructor Vacío</w:t>
      </w:r>
      <w:r w:rsidRPr="000D0FFC">
        <w:rPr>
          <w:rFonts w:ascii="Calibri" w:hAnsi="Calibri"/>
          <w:i/>
          <w:sz w:val="20"/>
          <w:szCs w:val="20"/>
          <w:lang w:val="en-US"/>
        </w:rPr>
        <w:br/>
        <w:t xml:space="preserve">        Object obj = null;</w:t>
      </w:r>
      <w:r w:rsidRPr="000D0FFC">
        <w:rPr>
          <w:rFonts w:ascii="Calibri" w:hAnsi="Calibri"/>
          <w:i/>
          <w:sz w:val="20"/>
          <w:szCs w:val="20"/>
          <w:lang w:val="en-US"/>
        </w:rPr>
        <w:br/>
        <w:t xml:space="preserve">        try {</w:t>
      </w:r>
      <w:r w:rsidRPr="000D0FFC">
        <w:rPr>
          <w:rFonts w:ascii="Calibri" w:hAnsi="Calibri"/>
          <w:i/>
          <w:sz w:val="20"/>
          <w:szCs w:val="20"/>
          <w:lang w:val="en-US"/>
        </w:rPr>
        <w:br/>
        <w:t xml:space="preserve">            Class clazz = Class.forName(type);</w:t>
      </w:r>
      <w:r w:rsidRPr="000D0FFC">
        <w:rPr>
          <w:rFonts w:ascii="Calibri" w:hAnsi="Calibri"/>
          <w:i/>
          <w:sz w:val="20"/>
          <w:szCs w:val="20"/>
          <w:lang w:val="en-US"/>
        </w:rPr>
        <w:br/>
      </w:r>
      <w:r w:rsidRPr="000D0FFC">
        <w:rPr>
          <w:rFonts w:ascii="Calibri" w:hAnsi="Calibri"/>
          <w:i/>
          <w:sz w:val="20"/>
          <w:szCs w:val="20"/>
          <w:lang w:val="en-US"/>
        </w:rPr>
        <w:br/>
        <w:t xml:space="preserve">            for (java.lang.reflect.Constructor con : clazz.getConstructors()) {</w:t>
      </w:r>
      <w:r w:rsidRPr="000D0FFC">
        <w:rPr>
          <w:rFonts w:ascii="Calibri" w:hAnsi="Calibri"/>
          <w:i/>
          <w:sz w:val="20"/>
          <w:szCs w:val="20"/>
          <w:lang w:val="en-US"/>
        </w:rPr>
        <w:br/>
        <w:t xml:space="preserve">                if (con.getParameterTypes().length == 0) {</w:t>
      </w:r>
      <w:r w:rsidRPr="000D0FFC">
        <w:rPr>
          <w:rFonts w:ascii="Calibri" w:hAnsi="Calibri"/>
          <w:i/>
          <w:sz w:val="20"/>
          <w:szCs w:val="20"/>
          <w:lang w:val="en-US"/>
        </w:rPr>
        <w:br/>
        <w:t xml:space="preserve">                    obj = con.newInstance();</w:t>
      </w:r>
      <w:r w:rsidRPr="000D0FFC">
        <w:rPr>
          <w:rFonts w:ascii="Calibri" w:hAnsi="Calibri"/>
          <w:i/>
          <w:sz w:val="20"/>
          <w:szCs w:val="20"/>
          <w:lang w:val="en-US"/>
        </w:rPr>
        <w:br/>
        <w:t xml:space="preserve">                    break;</w:t>
      </w:r>
      <w:r w:rsidRPr="000D0FFC">
        <w:rPr>
          <w:rFonts w:ascii="Calibri" w:hAnsi="Calibri"/>
          <w:i/>
          <w:sz w:val="20"/>
          <w:szCs w:val="20"/>
          <w:lang w:val="en-US"/>
        </w:rPr>
        <w:br/>
        <w:t xml:space="preserve">                }</w:t>
      </w:r>
      <w:r w:rsidRPr="000D0FFC">
        <w:rPr>
          <w:rFonts w:ascii="Calibri" w:hAnsi="Calibri"/>
          <w:i/>
          <w:sz w:val="20"/>
          <w:szCs w:val="20"/>
          <w:lang w:val="en-US"/>
        </w:rPr>
        <w:br/>
        <w:t xml:space="preserve">            }</w:t>
      </w:r>
      <w:r w:rsidRPr="000D0FFC">
        <w:rPr>
          <w:rFonts w:ascii="Calibri" w:hAnsi="Calibri"/>
          <w:i/>
          <w:sz w:val="20"/>
          <w:szCs w:val="20"/>
          <w:lang w:val="en-US"/>
        </w:rPr>
        <w:br/>
        <w:t xml:space="preserve">        } catch (Exception e) {</w:t>
      </w:r>
      <w:r w:rsidRPr="000D0FFC">
        <w:rPr>
          <w:rFonts w:ascii="Calibri" w:hAnsi="Calibri"/>
          <w:i/>
          <w:sz w:val="20"/>
          <w:szCs w:val="20"/>
          <w:lang w:val="en-US"/>
        </w:rPr>
        <w:br/>
        <w:t xml:space="preserve">            return null;</w:t>
      </w:r>
      <w:r w:rsidRPr="000D0FFC">
        <w:rPr>
          <w:rFonts w:ascii="Calibri" w:hAnsi="Calibri"/>
          <w:i/>
          <w:sz w:val="20"/>
          <w:szCs w:val="20"/>
          <w:lang w:val="en-US"/>
        </w:rPr>
        <w:br/>
        <w:t xml:space="preserve">        }</w:t>
      </w:r>
      <w:r w:rsidRPr="000D0FFC">
        <w:rPr>
          <w:rFonts w:ascii="Calibri" w:hAnsi="Calibri"/>
          <w:i/>
          <w:sz w:val="20"/>
          <w:szCs w:val="20"/>
          <w:lang w:val="en-US"/>
        </w:rPr>
        <w:br/>
        <w:t xml:space="preserve">        return obj;</w:t>
      </w:r>
      <w:r w:rsidRPr="000D0FFC">
        <w:rPr>
          <w:rFonts w:ascii="Calibri" w:hAnsi="Calibri"/>
          <w:i/>
          <w:sz w:val="20"/>
          <w:szCs w:val="20"/>
          <w:lang w:val="en-US"/>
        </w:rPr>
        <w:br/>
        <w:t xml:space="preserve">    }</w:t>
      </w:r>
      <w:r w:rsidRPr="000D0FFC">
        <w:rPr>
          <w:rFonts w:ascii="Calibri" w:hAnsi="Calibri"/>
          <w:i/>
          <w:sz w:val="20"/>
          <w:szCs w:val="20"/>
          <w:lang w:val="en-US"/>
        </w:rPr>
        <w:br/>
        <w:t>}</w:t>
      </w:r>
    </w:p>
    <w:p w:rsidR="00091A25" w:rsidRDefault="00091A25" w:rsidP="00074113">
      <w:pPr>
        <w:pStyle w:val="ListParagraph"/>
        <w:numPr>
          <w:ilvl w:val="0"/>
          <w:numId w:val="52"/>
        </w:numPr>
      </w:pPr>
      <w:r>
        <w:t>Traten de deducir el siguiente ejemplo, ya que tiene comentarios y además a esta altura no les va a resultar complicado.</w:t>
      </w:r>
    </w:p>
    <w:p w:rsidR="00091A25" w:rsidRDefault="00091A25" w:rsidP="00091A25">
      <w:pPr>
        <w:pStyle w:val="ListParagraph"/>
      </w:pPr>
    </w:p>
    <w:p w:rsidR="00091A25" w:rsidRPr="000D0FFC" w:rsidRDefault="00091A25" w:rsidP="00091A25">
      <w:pPr>
        <w:pStyle w:val="ListParagraph"/>
        <w:rPr>
          <w:rFonts w:eastAsia="Times New Roman"/>
          <w:i/>
          <w:sz w:val="20"/>
          <w:szCs w:val="20"/>
          <w:lang w:val="en-US" w:eastAsia="es-ES"/>
        </w:rPr>
      </w:pPr>
      <w:r w:rsidRPr="000D0FFC">
        <w:rPr>
          <w:rFonts w:eastAsia="Times New Roman"/>
          <w:i/>
          <w:sz w:val="20"/>
          <w:szCs w:val="20"/>
          <w:lang w:val="en-US" w:eastAsia="es-ES"/>
        </w:rPr>
        <w:t>import java.lang.reflect.Method;</w:t>
      </w:r>
      <w:r w:rsidRPr="000D0FFC">
        <w:rPr>
          <w:rFonts w:eastAsia="Times New Roman"/>
          <w:i/>
          <w:sz w:val="20"/>
          <w:szCs w:val="20"/>
          <w:lang w:val="en-US" w:eastAsia="es-ES"/>
        </w:rPr>
        <w:br/>
        <w:t>import java.util.ArrayList;</w:t>
      </w:r>
      <w:r w:rsidRPr="000D0FFC">
        <w:rPr>
          <w:rFonts w:eastAsia="Times New Roman"/>
          <w:i/>
          <w:sz w:val="20"/>
          <w:szCs w:val="20"/>
          <w:lang w:val="en-US" w:eastAsia="es-ES"/>
        </w:rPr>
        <w:br/>
      </w:r>
      <w:r w:rsidRPr="000D0FFC">
        <w:rPr>
          <w:rFonts w:eastAsia="Times New Roman"/>
          <w:i/>
          <w:sz w:val="20"/>
          <w:szCs w:val="20"/>
          <w:lang w:val="en-US" w:eastAsia="es-ES"/>
        </w:rPr>
        <w:br/>
        <w:t>public class App {</w:t>
      </w:r>
      <w:r w:rsidRPr="000D0FFC">
        <w:rPr>
          <w:rFonts w:eastAsia="Times New Roman"/>
          <w:i/>
          <w:sz w:val="20"/>
          <w:szCs w:val="20"/>
          <w:lang w:val="en-US" w:eastAsia="es-ES"/>
        </w:rPr>
        <w:br/>
        <w:t xml:space="preserve">    public static void main( String[] args ) {</w:t>
      </w:r>
      <w:r w:rsidRPr="000D0FFC">
        <w:rPr>
          <w:rFonts w:eastAsia="Times New Roman"/>
          <w:i/>
          <w:sz w:val="20"/>
          <w:szCs w:val="20"/>
          <w:lang w:val="en-US" w:eastAsia="es-ES"/>
        </w:rPr>
        <w:br/>
        <w:t xml:space="preserve">        Entidad entidad = new Entidad(5, "Diego", "Gato", null);</w:t>
      </w:r>
      <w:r w:rsidRPr="000D0FFC">
        <w:rPr>
          <w:rFonts w:eastAsia="Times New Roman"/>
          <w:i/>
          <w:sz w:val="20"/>
          <w:szCs w:val="20"/>
          <w:lang w:val="en-US" w:eastAsia="es-ES"/>
        </w:rPr>
        <w:br/>
        <w:t xml:space="preserve">        Field[] fields = entidad.getClass().getDeclaredFields();</w:t>
      </w:r>
      <w:r w:rsidRPr="000D0FFC">
        <w:rPr>
          <w:rFonts w:eastAsia="Times New Roman"/>
          <w:i/>
          <w:sz w:val="20"/>
          <w:szCs w:val="20"/>
          <w:lang w:val="en-US" w:eastAsia="es-ES"/>
        </w:rPr>
        <w:br/>
        <w:t xml:space="preserve">        String field = fields[1].getName();</w:t>
      </w:r>
      <w:r w:rsidRPr="000D0FFC">
        <w:rPr>
          <w:rFonts w:eastAsia="Times New Roman"/>
          <w:i/>
          <w:sz w:val="20"/>
          <w:szCs w:val="20"/>
          <w:lang w:val="en-US" w:eastAsia="es-ES"/>
        </w:rPr>
        <w:br/>
      </w:r>
      <w:r w:rsidRPr="000D0FFC">
        <w:rPr>
          <w:rFonts w:eastAsia="Times New Roman"/>
          <w:i/>
          <w:sz w:val="20"/>
          <w:szCs w:val="20"/>
          <w:lang w:val="en-US" w:eastAsia="es-ES"/>
        </w:rPr>
        <w:br/>
        <w:t xml:space="preserve">        try{</w:t>
      </w:r>
      <w:r w:rsidRPr="000D0FFC">
        <w:rPr>
          <w:rFonts w:eastAsia="Times New Roman"/>
          <w:i/>
          <w:sz w:val="20"/>
          <w:szCs w:val="20"/>
          <w:lang w:val="en-US" w:eastAsia="es-ES"/>
        </w:rPr>
        <w:br/>
        <w:t xml:space="preserve">            String setterName = "set" +</w:t>
      </w:r>
      <w:r w:rsidRPr="000D0FFC">
        <w:rPr>
          <w:rFonts w:eastAsia="Times New Roman"/>
          <w:i/>
          <w:sz w:val="20"/>
          <w:szCs w:val="20"/>
          <w:lang w:val="en-US" w:eastAsia="es-ES"/>
        </w:rPr>
        <w:br/>
        <w:t xml:space="preserve">                    String.valueOf(field.charAt(0)).toUpperCase() +</w:t>
      </w:r>
      <w:r w:rsidRPr="000D0FFC">
        <w:rPr>
          <w:rFonts w:eastAsia="Times New Roman"/>
          <w:i/>
          <w:sz w:val="20"/>
          <w:szCs w:val="20"/>
          <w:lang w:val="en-US" w:eastAsia="es-ES"/>
        </w:rPr>
        <w:br/>
        <w:t xml:space="preserve">                    field.substring(1);</w:t>
      </w:r>
      <w:r w:rsidRPr="000D0FFC">
        <w:rPr>
          <w:rFonts w:eastAsia="Times New Roman"/>
          <w:i/>
          <w:sz w:val="20"/>
          <w:szCs w:val="20"/>
          <w:lang w:val="en-US" w:eastAsia="es-ES"/>
        </w:rPr>
        <w:br/>
      </w:r>
      <w:r w:rsidRPr="000D0FFC">
        <w:rPr>
          <w:rFonts w:eastAsia="Times New Roman"/>
          <w:i/>
          <w:sz w:val="20"/>
          <w:szCs w:val="20"/>
          <w:lang w:val="en-US" w:eastAsia="es-ES"/>
        </w:rPr>
        <w:br/>
        <w:t xml:space="preserve">            //Crea Método Setter en base al Nombre establecido</w:t>
      </w:r>
      <w:r w:rsidRPr="000D0FFC">
        <w:rPr>
          <w:rFonts w:eastAsia="Times New Roman"/>
          <w:i/>
          <w:sz w:val="20"/>
          <w:szCs w:val="20"/>
          <w:lang w:val="en-US" w:eastAsia="es-ES"/>
        </w:rPr>
        <w:br/>
        <w:t xml:space="preserve">            //arriba siguiendo la misma convenció que para Get</w:t>
      </w:r>
      <w:r w:rsidRPr="000D0FFC">
        <w:rPr>
          <w:rFonts w:eastAsia="Times New Roman"/>
          <w:i/>
          <w:sz w:val="20"/>
          <w:szCs w:val="20"/>
          <w:lang w:val="en-US" w:eastAsia="es-ES"/>
        </w:rPr>
        <w:br/>
        <w:t xml:space="preserve">            Method setter = entidad.getClass().</w:t>
      </w:r>
      <w:r w:rsidRPr="000D0FFC">
        <w:rPr>
          <w:rFonts w:eastAsia="Times New Roman"/>
          <w:i/>
          <w:sz w:val="20"/>
          <w:szCs w:val="20"/>
          <w:lang w:val="en-US" w:eastAsia="es-ES"/>
        </w:rPr>
        <w:br/>
        <w:t xml:space="preserve">                    </w:t>
      </w:r>
      <w:proofErr w:type="gramStart"/>
      <w:r w:rsidRPr="000D0FFC">
        <w:rPr>
          <w:rFonts w:eastAsia="Times New Roman"/>
          <w:i/>
          <w:sz w:val="20"/>
          <w:szCs w:val="20"/>
          <w:lang w:val="en-US" w:eastAsia="es-ES"/>
        </w:rPr>
        <w:t>getMethod(</w:t>
      </w:r>
      <w:proofErr w:type="gramEnd"/>
      <w:r w:rsidRPr="000D0FFC">
        <w:rPr>
          <w:rFonts w:eastAsia="Times New Roman"/>
          <w:i/>
          <w:sz w:val="20"/>
          <w:szCs w:val="20"/>
          <w:lang w:val="en-US" w:eastAsia="es-ES"/>
        </w:rPr>
        <w:t>setterName, fields[1].getType());</w:t>
      </w:r>
      <w:r w:rsidRPr="000D0FFC">
        <w:rPr>
          <w:rFonts w:eastAsia="Times New Roman"/>
          <w:i/>
          <w:sz w:val="20"/>
          <w:szCs w:val="20"/>
          <w:lang w:val="en-US" w:eastAsia="es-ES"/>
        </w:rPr>
        <w:br/>
        <w:t xml:space="preserve">            </w:t>
      </w:r>
      <w:r w:rsidRPr="000D0FFC">
        <w:rPr>
          <w:rFonts w:eastAsia="Times New Roman"/>
          <w:i/>
          <w:sz w:val="20"/>
          <w:szCs w:val="20"/>
          <w:lang w:val="en-US" w:eastAsia="es-ES"/>
        </w:rPr>
        <w:br/>
        <w:t xml:space="preserve">            //Crea un Array con los Parámetros que se le pasaran</w:t>
      </w:r>
      <w:r w:rsidRPr="000D0FFC">
        <w:rPr>
          <w:rFonts w:eastAsia="Times New Roman"/>
          <w:i/>
          <w:sz w:val="20"/>
          <w:szCs w:val="20"/>
          <w:lang w:val="en-US" w:eastAsia="es-ES"/>
        </w:rPr>
        <w:br/>
      </w:r>
      <w:r w:rsidRPr="000D0FFC">
        <w:rPr>
          <w:rFonts w:eastAsia="Times New Roman"/>
          <w:i/>
          <w:sz w:val="20"/>
          <w:szCs w:val="20"/>
          <w:lang w:val="en-US" w:eastAsia="es-ES"/>
        </w:rPr>
        <w:lastRenderedPageBreak/>
        <w:t xml:space="preserve">            //al Método al ser invocado, la función se encarga</w:t>
      </w:r>
      <w:r w:rsidRPr="000D0FFC">
        <w:rPr>
          <w:rFonts w:eastAsia="Times New Roman"/>
          <w:i/>
          <w:sz w:val="20"/>
          <w:szCs w:val="20"/>
          <w:lang w:val="en-US" w:eastAsia="es-ES"/>
        </w:rPr>
        <w:br/>
        <w:t xml:space="preserve">            //de los casteos correspondientes.</w:t>
      </w:r>
      <w:r w:rsidRPr="000D0FFC">
        <w:rPr>
          <w:rFonts w:eastAsia="Times New Roman"/>
          <w:i/>
          <w:sz w:val="20"/>
          <w:szCs w:val="20"/>
          <w:lang w:val="en-US" w:eastAsia="es-ES"/>
        </w:rPr>
        <w:br/>
        <w:t xml:space="preserve">            ArrayList results = new ArrayList();</w:t>
      </w:r>
      <w:r w:rsidRPr="000D0FFC">
        <w:rPr>
          <w:rFonts w:eastAsia="Times New Roman"/>
          <w:i/>
          <w:sz w:val="20"/>
          <w:szCs w:val="20"/>
          <w:lang w:val="en-US" w:eastAsia="es-ES"/>
        </w:rPr>
        <w:br/>
        <w:t xml:space="preserve">            results.add("Otro Nombre!!"); </w:t>
      </w:r>
      <w:r w:rsidRPr="000D0FFC">
        <w:rPr>
          <w:rFonts w:eastAsia="Times New Roman"/>
          <w:i/>
          <w:sz w:val="20"/>
          <w:szCs w:val="20"/>
          <w:lang w:val="en-US" w:eastAsia="es-ES"/>
        </w:rPr>
        <w:br/>
        <w:t xml:space="preserve">            //se invoca al Metodo del respectivo Objeto</w:t>
      </w:r>
      <w:r w:rsidRPr="000D0FFC">
        <w:rPr>
          <w:rFonts w:eastAsia="Times New Roman"/>
          <w:i/>
          <w:sz w:val="20"/>
          <w:szCs w:val="20"/>
          <w:lang w:val="en-US" w:eastAsia="es-ES"/>
        </w:rPr>
        <w:br/>
        <w:t xml:space="preserve">            //y pasando un Array con los Parámetros</w:t>
      </w:r>
      <w:r w:rsidRPr="000D0FFC">
        <w:rPr>
          <w:rFonts w:eastAsia="Times New Roman"/>
          <w:i/>
          <w:sz w:val="20"/>
          <w:szCs w:val="20"/>
          <w:lang w:val="en-US" w:eastAsia="es-ES"/>
        </w:rPr>
        <w:br/>
        <w:t xml:space="preserve">            setter.invoke(entidad, new Object[]{results});</w:t>
      </w:r>
      <w:r w:rsidRPr="000D0FFC">
        <w:rPr>
          <w:rFonts w:eastAsia="Times New Roman"/>
          <w:i/>
          <w:sz w:val="20"/>
          <w:szCs w:val="20"/>
          <w:lang w:val="en-US" w:eastAsia="es-ES"/>
        </w:rPr>
        <w:br/>
        <w:t xml:space="preserve">        }catch(Exception ex){</w:t>
      </w:r>
      <w:r w:rsidRPr="000D0FFC">
        <w:rPr>
          <w:rFonts w:eastAsia="Times New Roman"/>
          <w:i/>
          <w:sz w:val="20"/>
          <w:szCs w:val="20"/>
          <w:lang w:val="en-US" w:eastAsia="es-ES"/>
        </w:rPr>
        <w:br/>
        <w:t xml:space="preserve">            ex.printStackTrace();</w:t>
      </w:r>
      <w:r w:rsidRPr="000D0FFC">
        <w:rPr>
          <w:rFonts w:eastAsia="Times New Roman"/>
          <w:i/>
          <w:sz w:val="20"/>
          <w:szCs w:val="20"/>
          <w:lang w:val="en-US" w:eastAsia="es-ES"/>
        </w:rPr>
        <w:br/>
        <w:t xml:space="preserve">        }</w:t>
      </w:r>
      <w:r w:rsidRPr="000D0FFC">
        <w:rPr>
          <w:rFonts w:eastAsia="Times New Roman"/>
          <w:i/>
          <w:sz w:val="20"/>
          <w:szCs w:val="20"/>
          <w:lang w:val="en-US" w:eastAsia="es-ES"/>
        </w:rPr>
        <w:br/>
        <w:t xml:space="preserve">    }</w:t>
      </w:r>
      <w:r w:rsidRPr="000D0FFC">
        <w:rPr>
          <w:rFonts w:eastAsia="Times New Roman"/>
          <w:i/>
          <w:sz w:val="20"/>
          <w:szCs w:val="20"/>
          <w:lang w:val="en-US" w:eastAsia="es-ES"/>
        </w:rPr>
        <w:br/>
        <w:t>}</w:t>
      </w:r>
    </w:p>
    <w:p w:rsidR="00091A25" w:rsidRDefault="00091A25" w:rsidP="00074113">
      <w:pPr>
        <w:pStyle w:val="ListParagraph"/>
        <w:numPr>
          <w:ilvl w:val="0"/>
          <w:numId w:val="52"/>
        </w:numPr>
        <w:rPr>
          <w:i/>
        </w:rPr>
      </w:pPr>
      <w:r>
        <w:t>Ahora para leer Atributos heredados de una Clase es otra historia, ya que al usar el método "getDeclaredFields" para obtener el nombre de los Campos, no nos devuelve aquellos que se estén heredando, pero por cuestiones de herencia, sabemos que están ahí, y sabemos que estarán sus métodos públicos Getters y Setters</w:t>
      </w:r>
      <w:r>
        <w:br/>
      </w:r>
    </w:p>
    <w:p w:rsidR="00091A25" w:rsidRPr="000D0FFC" w:rsidRDefault="00091A25" w:rsidP="00091A25">
      <w:pPr>
        <w:pStyle w:val="ListParagraph"/>
        <w:rPr>
          <w:rFonts w:eastAsia="Times New Roman"/>
          <w:i/>
          <w:sz w:val="20"/>
          <w:szCs w:val="20"/>
          <w:lang w:val="en-US" w:eastAsia="es-ES"/>
        </w:rPr>
      </w:pPr>
      <w:r w:rsidRPr="000D0FFC">
        <w:rPr>
          <w:rFonts w:eastAsia="Times New Roman"/>
          <w:i/>
          <w:sz w:val="20"/>
          <w:szCs w:val="20"/>
          <w:lang w:val="en-US" w:eastAsia="es-ES"/>
        </w:rPr>
        <w:t>import java.lang.reflect.Field</w:t>
      </w:r>
      <w:proofErr w:type="gramStart"/>
      <w:r w:rsidRPr="000D0FFC">
        <w:rPr>
          <w:rFonts w:eastAsia="Times New Roman"/>
          <w:i/>
          <w:sz w:val="20"/>
          <w:szCs w:val="20"/>
          <w:lang w:val="en-US" w:eastAsia="es-ES"/>
        </w:rPr>
        <w:t>;</w:t>
      </w:r>
      <w:proofErr w:type="gramEnd"/>
      <w:r w:rsidRPr="000D0FFC">
        <w:rPr>
          <w:rFonts w:eastAsia="Times New Roman"/>
          <w:i/>
          <w:sz w:val="20"/>
          <w:szCs w:val="20"/>
          <w:lang w:val="en-US" w:eastAsia="es-ES"/>
        </w:rPr>
        <w:br/>
        <w:t>import java.lang.reflect.Method;</w:t>
      </w:r>
      <w:r w:rsidRPr="000D0FFC">
        <w:rPr>
          <w:rFonts w:eastAsia="Times New Roman"/>
          <w:i/>
          <w:sz w:val="20"/>
          <w:szCs w:val="20"/>
          <w:lang w:val="en-US" w:eastAsia="es-ES"/>
        </w:rPr>
        <w:br/>
      </w:r>
      <w:r w:rsidRPr="000D0FFC">
        <w:rPr>
          <w:rFonts w:eastAsia="Times New Roman"/>
          <w:i/>
          <w:sz w:val="20"/>
          <w:szCs w:val="20"/>
          <w:lang w:val="en-US" w:eastAsia="es-ES"/>
        </w:rPr>
        <w:br/>
        <w:t>public class App {</w:t>
      </w:r>
      <w:r w:rsidRPr="000D0FFC">
        <w:rPr>
          <w:rFonts w:eastAsia="Times New Roman"/>
          <w:i/>
          <w:sz w:val="20"/>
          <w:szCs w:val="20"/>
          <w:lang w:val="en-US" w:eastAsia="es-ES"/>
        </w:rPr>
        <w:br/>
        <w:t xml:space="preserve">    public static void main( String[] args ) {</w:t>
      </w:r>
      <w:r w:rsidRPr="000D0FFC">
        <w:rPr>
          <w:rFonts w:eastAsia="Times New Roman"/>
          <w:i/>
          <w:sz w:val="20"/>
          <w:szCs w:val="20"/>
          <w:lang w:val="en-US" w:eastAsia="es-ES"/>
        </w:rPr>
        <w:br/>
        <w:t xml:space="preserve">        OtraClase otra = new OtraClase();</w:t>
      </w:r>
      <w:r w:rsidRPr="000D0FFC">
        <w:rPr>
          <w:rFonts w:eastAsia="Times New Roman"/>
          <w:i/>
          <w:sz w:val="20"/>
          <w:szCs w:val="20"/>
          <w:lang w:val="en-US" w:eastAsia="es-ES"/>
        </w:rPr>
        <w:br/>
        <w:t xml:space="preserve">        Entidad entidad = new Entidad(5, "Diego", "Gato", null);</w:t>
      </w:r>
      <w:r w:rsidRPr="000D0FFC">
        <w:rPr>
          <w:rFonts w:eastAsia="Times New Roman"/>
          <w:i/>
          <w:sz w:val="20"/>
          <w:szCs w:val="20"/>
          <w:lang w:val="en-US" w:eastAsia="es-ES"/>
        </w:rPr>
        <w:br/>
      </w:r>
      <w:r w:rsidRPr="000D0FFC">
        <w:rPr>
          <w:rFonts w:eastAsia="Times New Roman"/>
          <w:i/>
          <w:sz w:val="20"/>
          <w:szCs w:val="20"/>
          <w:lang w:val="en-US" w:eastAsia="es-ES"/>
        </w:rPr>
        <w:br/>
        <w:t xml:space="preserve">        //De esta forma obtenemos un Array con los Campos</w:t>
      </w:r>
      <w:r w:rsidRPr="000D0FFC">
        <w:rPr>
          <w:rFonts w:eastAsia="Times New Roman"/>
          <w:i/>
          <w:sz w:val="20"/>
          <w:szCs w:val="20"/>
          <w:lang w:val="en-US" w:eastAsia="es-ES"/>
        </w:rPr>
        <w:br/>
        <w:t xml:space="preserve">        //de la Clase de la que se extiende Directamente, si</w:t>
      </w:r>
      <w:r w:rsidRPr="000D0FFC">
        <w:rPr>
          <w:rFonts w:eastAsia="Times New Roman"/>
          <w:i/>
          <w:sz w:val="20"/>
          <w:szCs w:val="20"/>
          <w:lang w:val="en-US" w:eastAsia="es-ES"/>
        </w:rPr>
        <w:br/>
        <w:t xml:space="preserve">        //a su vez quisiéramos los atributos del Padre del Padre</w:t>
      </w:r>
      <w:r w:rsidRPr="000D0FFC">
        <w:rPr>
          <w:rFonts w:eastAsia="Times New Roman"/>
          <w:i/>
          <w:sz w:val="20"/>
          <w:szCs w:val="20"/>
          <w:lang w:val="en-US" w:eastAsia="es-ES"/>
        </w:rPr>
        <w:br/>
        <w:t xml:space="preserve">        //tendríamos que repetir este proceso de forma recursiva.</w:t>
      </w:r>
      <w:r w:rsidRPr="000D0FFC">
        <w:rPr>
          <w:rFonts w:eastAsia="Times New Roman"/>
          <w:i/>
          <w:sz w:val="20"/>
          <w:szCs w:val="20"/>
          <w:lang w:val="en-US" w:eastAsia="es-ES"/>
        </w:rPr>
        <w:br/>
        <w:t xml:space="preserve">        Field[] fields = entidad.getClass().getSuperclass().getDeclaredFields();</w:t>
      </w:r>
      <w:r w:rsidRPr="000D0FFC">
        <w:rPr>
          <w:rFonts w:eastAsia="Times New Roman"/>
          <w:i/>
          <w:sz w:val="20"/>
          <w:szCs w:val="20"/>
          <w:lang w:val="en-US" w:eastAsia="es-ES"/>
        </w:rPr>
        <w:br/>
      </w:r>
      <w:r w:rsidRPr="000D0FFC">
        <w:rPr>
          <w:rFonts w:eastAsia="Times New Roman"/>
          <w:i/>
          <w:sz w:val="20"/>
          <w:szCs w:val="20"/>
          <w:lang w:val="en-US" w:eastAsia="es-ES"/>
        </w:rPr>
        <w:br/>
        <w:t xml:space="preserve">        for(Field f : fields){ </w:t>
      </w:r>
      <w:r w:rsidRPr="000D0FFC">
        <w:rPr>
          <w:rFonts w:eastAsia="Times New Roman"/>
          <w:i/>
          <w:sz w:val="20"/>
          <w:szCs w:val="20"/>
          <w:lang w:val="en-US" w:eastAsia="es-ES"/>
        </w:rPr>
        <w:br/>
      </w:r>
      <w:r w:rsidRPr="000D0FFC">
        <w:rPr>
          <w:rFonts w:eastAsia="Times New Roman"/>
          <w:i/>
          <w:sz w:val="20"/>
          <w:szCs w:val="20"/>
          <w:lang w:val="en-US" w:eastAsia="es-ES"/>
        </w:rPr>
        <w:br/>
        <w:t xml:space="preserve">            try{</w:t>
      </w:r>
      <w:r w:rsidRPr="000D0FFC">
        <w:rPr>
          <w:rFonts w:eastAsia="Times New Roman"/>
          <w:i/>
          <w:sz w:val="20"/>
          <w:szCs w:val="20"/>
          <w:lang w:val="en-US" w:eastAsia="es-ES"/>
        </w:rPr>
        <w:br/>
        <w:t xml:space="preserve">                Method getter = entidad.getClass().getMethod("get" +</w:t>
      </w:r>
      <w:r w:rsidRPr="000D0FFC">
        <w:rPr>
          <w:rFonts w:eastAsia="Times New Roman"/>
          <w:i/>
          <w:sz w:val="20"/>
          <w:szCs w:val="20"/>
          <w:lang w:val="en-US" w:eastAsia="es-ES"/>
        </w:rPr>
        <w:br/>
        <w:t xml:space="preserve">                        String.valueOf(field.charAt(0)).toUpperCase() +</w:t>
      </w:r>
      <w:r w:rsidRPr="000D0FFC">
        <w:rPr>
          <w:rFonts w:eastAsia="Times New Roman"/>
          <w:i/>
          <w:sz w:val="20"/>
          <w:szCs w:val="20"/>
          <w:lang w:val="en-US" w:eastAsia="es-ES"/>
        </w:rPr>
        <w:br/>
        <w:t xml:space="preserve">                        field.substring(1));</w:t>
      </w:r>
      <w:r w:rsidRPr="000D0FFC">
        <w:rPr>
          <w:rFonts w:eastAsia="Times New Roman"/>
          <w:i/>
          <w:sz w:val="20"/>
          <w:szCs w:val="20"/>
          <w:lang w:val="en-US" w:eastAsia="es-ES"/>
        </w:rPr>
        <w:br/>
      </w:r>
      <w:r w:rsidRPr="000D0FFC">
        <w:rPr>
          <w:rFonts w:eastAsia="Times New Roman"/>
          <w:i/>
          <w:sz w:val="20"/>
          <w:szCs w:val="20"/>
          <w:lang w:val="en-US" w:eastAsia="es-ES"/>
        </w:rPr>
        <w:br/>
        <w:t xml:space="preserve">                //Armamos el Método Getter en base al Field obtenido</w:t>
      </w:r>
      <w:r w:rsidRPr="000D0FFC">
        <w:rPr>
          <w:rFonts w:eastAsia="Times New Roman"/>
          <w:i/>
          <w:sz w:val="20"/>
          <w:szCs w:val="20"/>
          <w:lang w:val="en-US" w:eastAsia="es-ES"/>
        </w:rPr>
        <w:br/>
        <w:t xml:space="preserve">                //de la Clase Padre, pero lo ejecutamos sobre la Clase</w:t>
      </w:r>
      <w:r w:rsidRPr="000D0FFC">
        <w:rPr>
          <w:rFonts w:eastAsia="Times New Roman"/>
          <w:i/>
          <w:sz w:val="20"/>
          <w:szCs w:val="20"/>
          <w:lang w:val="en-US" w:eastAsia="es-ES"/>
        </w:rPr>
        <w:br/>
        <w:t xml:space="preserve">                //Hija, ya que sabemos que heredara este Método, por lo</w:t>
      </w:r>
      <w:r w:rsidRPr="000D0FFC">
        <w:rPr>
          <w:rFonts w:eastAsia="Times New Roman"/>
          <w:i/>
          <w:sz w:val="20"/>
          <w:szCs w:val="20"/>
          <w:lang w:val="en-US" w:eastAsia="es-ES"/>
        </w:rPr>
        <w:br/>
        <w:t xml:space="preserve">                //tanto estará disponible aunque no podamos obtener</w:t>
      </w:r>
      <w:r w:rsidRPr="000D0FFC">
        <w:rPr>
          <w:rFonts w:eastAsia="Times New Roman"/>
          <w:i/>
          <w:sz w:val="20"/>
          <w:szCs w:val="20"/>
          <w:lang w:val="en-US" w:eastAsia="es-ES"/>
        </w:rPr>
        <w:br/>
        <w:t xml:space="preserve">                //directamente el nombre de su Campo</w:t>
      </w:r>
      <w:r w:rsidRPr="000D0FFC">
        <w:rPr>
          <w:rFonts w:eastAsia="Times New Roman"/>
          <w:i/>
          <w:sz w:val="20"/>
          <w:szCs w:val="20"/>
          <w:lang w:val="en-US" w:eastAsia="es-ES"/>
        </w:rPr>
        <w:br/>
        <w:t xml:space="preserve">                Object value = getter.invoke(entidad, new Object[0]);</w:t>
      </w:r>
      <w:r w:rsidRPr="000D0FFC">
        <w:rPr>
          <w:rFonts w:eastAsia="Times New Roman"/>
          <w:i/>
          <w:sz w:val="20"/>
          <w:szCs w:val="20"/>
          <w:lang w:val="en-US" w:eastAsia="es-ES"/>
        </w:rPr>
        <w:br/>
        <w:t xml:space="preserve">                System.out.println(value); </w:t>
      </w:r>
    </w:p>
    <w:p w:rsidR="00091A25" w:rsidRPr="000D0FFC" w:rsidRDefault="00091A25" w:rsidP="00091A25">
      <w:pPr>
        <w:pStyle w:val="ListParagraph"/>
        <w:rPr>
          <w:rFonts w:eastAsia="Times New Roman"/>
          <w:i/>
          <w:sz w:val="20"/>
          <w:szCs w:val="20"/>
          <w:lang w:val="en-US" w:eastAsia="es-ES"/>
        </w:rPr>
      </w:pPr>
      <w:r w:rsidRPr="000D0FFC">
        <w:rPr>
          <w:rFonts w:eastAsia="Times New Roman"/>
          <w:i/>
          <w:sz w:val="20"/>
          <w:szCs w:val="20"/>
          <w:lang w:val="en-US" w:eastAsia="es-ES"/>
        </w:rPr>
        <w:t xml:space="preserve">            </w:t>
      </w:r>
      <w:proofErr w:type="gramStart"/>
      <w:r w:rsidRPr="000D0FFC">
        <w:rPr>
          <w:rFonts w:eastAsia="Times New Roman"/>
          <w:i/>
          <w:sz w:val="20"/>
          <w:szCs w:val="20"/>
          <w:lang w:val="en-US" w:eastAsia="es-ES"/>
        </w:rPr>
        <w:t>}catch</w:t>
      </w:r>
      <w:proofErr w:type="gramEnd"/>
      <w:r w:rsidRPr="000D0FFC">
        <w:rPr>
          <w:rFonts w:eastAsia="Times New Roman"/>
          <w:i/>
          <w:sz w:val="20"/>
          <w:szCs w:val="20"/>
          <w:lang w:val="en-US" w:eastAsia="es-ES"/>
        </w:rPr>
        <w:t>(Exception ex){</w:t>
      </w:r>
      <w:r w:rsidRPr="000D0FFC">
        <w:rPr>
          <w:rFonts w:eastAsia="Times New Roman"/>
          <w:i/>
          <w:sz w:val="20"/>
          <w:szCs w:val="20"/>
          <w:lang w:val="en-US" w:eastAsia="es-ES"/>
        </w:rPr>
        <w:br/>
        <w:t xml:space="preserve">                ex.printStackTrace();</w:t>
      </w:r>
      <w:r w:rsidRPr="000D0FFC">
        <w:rPr>
          <w:rFonts w:eastAsia="Times New Roman"/>
          <w:i/>
          <w:sz w:val="20"/>
          <w:szCs w:val="20"/>
          <w:lang w:val="en-US" w:eastAsia="es-ES"/>
        </w:rPr>
        <w:br/>
        <w:t xml:space="preserve">            }</w:t>
      </w:r>
      <w:r w:rsidRPr="000D0FFC">
        <w:rPr>
          <w:rFonts w:eastAsia="Times New Roman"/>
          <w:i/>
          <w:sz w:val="20"/>
          <w:szCs w:val="20"/>
          <w:lang w:val="en-US" w:eastAsia="es-ES"/>
        </w:rPr>
        <w:br/>
        <w:t xml:space="preserve">        }       </w:t>
      </w:r>
      <w:r w:rsidRPr="000D0FFC">
        <w:rPr>
          <w:rFonts w:eastAsia="Times New Roman"/>
          <w:i/>
          <w:sz w:val="20"/>
          <w:szCs w:val="20"/>
          <w:lang w:val="en-US" w:eastAsia="es-ES"/>
        </w:rPr>
        <w:br/>
      </w:r>
      <w:r w:rsidRPr="000D0FFC">
        <w:rPr>
          <w:rFonts w:eastAsia="Times New Roman"/>
          <w:i/>
          <w:sz w:val="20"/>
          <w:szCs w:val="20"/>
          <w:lang w:val="en-US" w:eastAsia="es-ES"/>
        </w:rPr>
        <w:lastRenderedPageBreak/>
        <w:t xml:space="preserve">    }</w:t>
      </w:r>
      <w:r w:rsidRPr="000D0FFC">
        <w:rPr>
          <w:rFonts w:eastAsia="Times New Roman"/>
          <w:i/>
          <w:sz w:val="20"/>
          <w:szCs w:val="20"/>
          <w:lang w:val="en-US" w:eastAsia="es-ES"/>
        </w:rPr>
        <w:br/>
        <w:t>}</w:t>
      </w:r>
    </w:p>
    <w:p w:rsidR="0094006C" w:rsidRPr="00326D01" w:rsidRDefault="0094006C" w:rsidP="00091A25">
      <w:pPr>
        <w:rPr>
          <w:rFonts w:ascii="Calibri" w:hAnsi="Calibri"/>
          <w:sz w:val="22"/>
          <w:szCs w:val="22"/>
        </w:rPr>
      </w:pPr>
      <w:r w:rsidRPr="00326D01">
        <w:rPr>
          <w:rFonts w:ascii="Calibri" w:hAnsi="Calibri"/>
          <w:sz w:val="22"/>
          <w:szCs w:val="22"/>
        </w:rPr>
        <w:tab/>
        <w:t xml:space="preserve">En los ejemplos utilizamos los metodos get y set de los atributos para accede o modificar su valor, pero también tenemos unos métodos de la clase Field que nos ayunda a realizar esto. </w:t>
      </w:r>
      <w:r w:rsidR="008C2C5B" w:rsidRPr="00326D01">
        <w:rPr>
          <w:rFonts w:ascii="Calibri" w:hAnsi="Calibri"/>
          <w:sz w:val="22"/>
          <w:szCs w:val="22"/>
        </w:rPr>
        <w:t>Los métodos son:</w:t>
      </w:r>
    </w:p>
    <w:p w:rsidR="008C2C5B" w:rsidRPr="00326D01" w:rsidRDefault="008C2C5B" w:rsidP="00074113">
      <w:pPr>
        <w:numPr>
          <w:ilvl w:val="0"/>
          <w:numId w:val="79"/>
        </w:numPr>
        <w:rPr>
          <w:rFonts w:ascii="Calibri" w:hAnsi="Calibri"/>
          <w:sz w:val="22"/>
          <w:szCs w:val="22"/>
        </w:rPr>
      </w:pPr>
      <w:r w:rsidRPr="00326D01">
        <w:rPr>
          <w:rFonts w:ascii="Calibri" w:hAnsi="Calibri"/>
          <w:sz w:val="22"/>
          <w:szCs w:val="22"/>
        </w:rPr>
        <w:t>get: Pasamos por prarametro la instacincia sobre el cual esta el atributo y retorna el valor que posee.</w:t>
      </w:r>
    </w:p>
    <w:p w:rsidR="008C2C5B" w:rsidRPr="00326D01" w:rsidRDefault="008C2C5B" w:rsidP="00074113">
      <w:pPr>
        <w:numPr>
          <w:ilvl w:val="0"/>
          <w:numId w:val="79"/>
        </w:numPr>
        <w:rPr>
          <w:rFonts w:ascii="Calibri" w:hAnsi="Calibri"/>
          <w:sz w:val="22"/>
          <w:szCs w:val="22"/>
        </w:rPr>
      </w:pPr>
      <w:r w:rsidRPr="00326D01">
        <w:rPr>
          <w:rFonts w:ascii="Calibri" w:hAnsi="Calibri"/>
          <w:sz w:val="22"/>
          <w:szCs w:val="22"/>
        </w:rPr>
        <w:t xml:space="preserve">set: Pasamos por prarametro la instacincia sobre el cual esta el atributo y el valor que queremos que le settee al atributo. </w:t>
      </w:r>
    </w:p>
    <w:p w:rsidR="008C2C5B" w:rsidRPr="00326D01" w:rsidRDefault="008C2C5B" w:rsidP="008C2C5B">
      <w:pPr>
        <w:ind w:left="720"/>
        <w:rPr>
          <w:rFonts w:ascii="Calibri" w:hAnsi="Calibri"/>
          <w:sz w:val="22"/>
          <w:szCs w:val="22"/>
        </w:rPr>
      </w:pPr>
    </w:p>
    <w:p w:rsidR="008C2C5B" w:rsidRPr="00326D01" w:rsidRDefault="008C2C5B" w:rsidP="008C2C5B">
      <w:pPr>
        <w:ind w:firstLine="709"/>
        <w:rPr>
          <w:rFonts w:ascii="Calibri" w:hAnsi="Calibri"/>
          <w:sz w:val="22"/>
          <w:szCs w:val="22"/>
        </w:rPr>
      </w:pPr>
      <w:r w:rsidRPr="00326D01">
        <w:rPr>
          <w:rFonts w:ascii="Calibri" w:hAnsi="Calibri"/>
          <w:sz w:val="22"/>
          <w:szCs w:val="22"/>
        </w:rPr>
        <w:t xml:space="preserve">Hay que tener en cuenta que si el atributo es privado nos va a dar una Exception del tipo IllegalAccessException, pero esto lo solucionamos muy fácil, utilizando el método setAccessible y pasándole true. Esto es debido a que el atributo no es accesible directamente, ya que es privado… pero como esta en memorial, le podemos decir que si sea accesible aunque este definido como privado. </w:t>
      </w:r>
    </w:p>
    <w:p w:rsidR="0094006C" w:rsidRPr="0094006C" w:rsidRDefault="0094006C" w:rsidP="00091A25"/>
    <w:p w:rsidR="00FF35CF" w:rsidRDefault="00091A25" w:rsidP="00FF35CF">
      <w:pPr>
        <w:rPr>
          <w:rFonts w:ascii="Calibri" w:hAnsi="Calibri"/>
          <w:sz w:val="22"/>
          <w:szCs w:val="22"/>
        </w:rPr>
      </w:pPr>
      <w:r w:rsidRPr="0094006C">
        <w:tab/>
      </w:r>
      <w:r w:rsidRPr="00DD6701">
        <w:rPr>
          <w:rFonts w:ascii="Calibri" w:hAnsi="Calibri"/>
          <w:sz w:val="22"/>
          <w:szCs w:val="22"/>
        </w:rPr>
        <w:t>Estos son las cosas básicas que se pueden hacer con Reflexión, a continuación vamos a ver Annotations que es el recurso más importante que tiene esta API. Seguramente las conozcan por los Frameworks (Hibernate, Spring, JUnti, etc.). Ahora vamos a ver cómo nos pueden ayudar y que es lo que realmente hacen.</w:t>
      </w:r>
    </w:p>
    <w:p w:rsidR="00091A25" w:rsidRPr="00FF35CF" w:rsidRDefault="00FF35CF" w:rsidP="00FF35CF">
      <w:pPr>
        <w:rPr>
          <w:rFonts w:ascii="Calibri" w:hAnsi="Calibri"/>
          <w:sz w:val="22"/>
          <w:szCs w:val="22"/>
        </w:rPr>
      </w:pPr>
      <w:r>
        <w:rPr>
          <w:rFonts w:ascii="Cambria" w:hAnsi="Cambria"/>
          <w:sz w:val="28"/>
          <w:szCs w:val="28"/>
        </w:rPr>
        <w:br w:type="page"/>
      </w:r>
      <w:bookmarkStart w:id="37" w:name="OLE_LINK63"/>
      <w:bookmarkStart w:id="38" w:name="OLE_LINK64"/>
      <w:bookmarkStart w:id="39" w:name="OLE_LINK65"/>
      <w:r w:rsidR="00091A25" w:rsidRPr="00DD6701">
        <w:rPr>
          <w:rFonts w:ascii="Cambria" w:hAnsi="Cambria"/>
          <w:sz w:val="28"/>
          <w:szCs w:val="28"/>
        </w:rPr>
        <w:lastRenderedPageBreak/>
        <w:t>Annotations</w:t>
      </w:r>
      <w:bookmarkEnd w:id="37"/>
      <w:bookmarkEnd w:id="38"/>
      <w:bookmarkEnd w:id="39"/>
      <w:r w:rsidR="00091A25" w:rsidRPr="00DD6701">
        <w:rPr>
          <w:rFonts w:ascii="Cambria" w:hAnsi="Cambria"/>
          <w:sz w:val="28"/>
          <w:szCs w:val="28"/>
        </w:rPr>
        <w:br/>
      </w:r>
    </w:p>
    <w:p w:rsidR="00091A25" w:rsidRPr="008B3B4C" w:rsidRDefault="00091A25" w:rsidP="00091A25">
      <w:pPr>
        <w:pStyle w:val="NormalWeb"/>
        <w:shd w:val="clear" w:color="auto" w:fill="FFFFFF"/>
        <w:spacing w:before="96" w:beforeAutospacing="0" w:after="120" w:afterAutospacing="0" w:line="192" w:lineRule="atLeast"/>
        <w:ind w:firstLine="708"/>
        <w:rPr>
          <w:rFonts w:ascii="Calibri" w:eastAsia="Calibri" w:hAnsi="Calibri"/>
          <w:sz w:val="22"/>
          <w:szCs w:val="22"/>
          <w:lang w:eastAsia="en-US"/>
        </w:rPr>
      </w:pPr>
      <w:r w:rsidRPr="008B3B4C">
        <w:rPr>
          <w:rFonts w:ascii="Calibri" w:eastAsia="Calibri" w:hAnsi="Calibri"/>
          <w:sz w:val="22"/>
          <w:szCs w:val="22"/>
          <w:lang w:eastAsia="en-US"/>
        </w:rPr>
        <w:t>Una Annotation Java es una forma de añadir </w:t>
      </w:r>
      <w:hyperlink r:id="rId83" w:tooltip="Metadatos" w:history="1">
        <w:r w:rsidRPr="008B3B4C">
          <w:rPr>
            <w:rFonts w:ascii="Calibri" w:eastAsia="Calibri" w:hAnsi="Calibri"/>
            <w:sz w:val="22"/>
            <w:szCs w:val="22"/>
            <w:lang w:eastAsia="en-US"/>
          </w:rPr>
          <w:t>metadatos</w:t>
        </w:r>
      </w:hyperlink>
      <w:r w:rsidRPr="008B3B4C">
        <w:rPr>
          <w:rFonts w:ascii="Calibri" w:eastAsia="Calibri" w:hAnsi="Calibri"/>
          <w:sz w:val="22"/>
          <w:szCs w:val="22"/>
          <w:lang w:eastAsia="en-US"/>
        </w:rPr>
        <w:t> al código Java que están disponibles para la aplicación en </w:t>
      </w:r>
      <w:hyperlink r:id="rId84" w:tooltip="Tiempo de ejecución" w:history="1">
        <w:r w:rsidRPr="008B3B4C">
          <w:rPr>
            <w:rFonts w:ascii="Calibri" w:eastAsia="Calibri" w:hAnsi="Calibri"/>
            <w:sz w:val="22"/>
            <w:szCs w:val="22"/>
            <w:lang w:eastAsia="en-US"/>
          </w:rPr>
          <w:t>tiempo de ejecución</w:t>
        </w:r>
      </w:hyperlink>
      <w:r w:rsidRPr="008B3B4C">
        <w:rPr>
          <w:rFonts w:ascii="Calibri" w:eastAsia="Calibri" w:hAnsi="Calibri"/>
          <w:sz w:val="22"/>
          <w:szCs w:val="22"/>
          <w:lang w:eastAsia="en-US"/>
        </w:rPr>
        <w:t>. Muchas veces se usa como una alternativa a la tecnología </w:t>
      </w:r>
      <w:hyperlink r:id="rId85" w:tooltip="XML" w:history="1">
        <w:r w:rsidRPr="008B3B4C">
          <w:rPr>
            <w:rFonts w:ascii="Calibri" w:eastAsia="Calibri" w:hAnsi="Calibri"/>
            <w:sz w:val="22"/>
            <w:szCs w:val="22"/>
            <w:lang w:eastAsia="en-US"/>
          </w:rPr>
          <w:t>XML</w:t>
        </w:r>
      </w:hyperlink>
      <w:r w:rsidRPr="008B3B4C">
        <w:rPr>
          <w:rFonts w:ascii="Calibri" w:eastAsia="Calibri" w:hAnsi="Calibri"/>
          <w:sz w:val="22"/>
          <w:szCs w:val="22"/>
          <w:lang w:eastAsia="en-US"/>
        </w:rPr>
        <w:t>.</w:t>
      </w:r>
    </w:p>
    <w:p w:rsidR="00091A25" w:rsidRDefault="00091A25" w:rsidP="00091A25">
      <w:pPr>
        <w:pStyle w:val="NormalWeb"/>
        <w:shd w:val="clear" w:color="auto" w:fill="FFFFFF"/>
        <w:spacing w:before="96" w:beforeAutospacing="0" w:after="120" w:afterAutospacing="0" w:line="192" w:lineRule="atLeast"/>
        <w:ind w:firstLine="708"/>
        <w:rPr>
          <w:rFonts w:ascii="Calibri" w:eastAsia="Calibri" w:hAnsi="Calibri"/>
          <w:sz w:val="22"/>
          <w:szCs w:val="22"/>
          <w:lang w:eastAsia="en-US"/>
        </w:rPr>
      </w:pPr>
      <w:r w:rsidRPr="008B3B4C">
        <w:rPr>
          <w:rFonts w:ascii="Calibri" w:eastAsia="Calibri" w:hAnsi="Calibri"/>
          <w:sz w:val="22"/>
          <w:szCs w:val="22"/>
          <w:lang w:eastAsia="en-US"/>
        </w:rPr>
        <w:t>Las Annotations Java pueden añadirse a los elementos de programa tales como clases, métodos, constructores, variables locales, y paquetes. Al contrario que las etiquetas de documentación Java, las Anotaciones Java son completamente accesibles al programador mientras que el software se ejecuta usando </w:t>
      </w:r>
      <w:hyperlink r:id="rId86" w:tooltip="Reflexión (informática)" w:history="1">
        <w:r w:rsidRPr="008B3B4C">
          <w:rPr>
            <w:rFonts w:ascii="Calibri" w:eastAsia="Calibri" w:hAnsi="Calibri"/>
            <w:sz w:val="22"/>
            <w:szCs w:val="22"/>
            <w:lang w:eastAsia="en-US"/>
          </w:rPr>
          <w:t>reflexión</w:t>
        </w:r>
      </w:hyperlink>
      <w:r w:rsidRPr="008B3B4C">
        <w:rPr>
          <w:rFonts w:ascii="Calibri" w:eastAsia="Calibri" w:hAnsi="Calibri"/>
          <w:sz w:val="22"/>
          <w:szCs w:val="22"/>
          <w:lang w:eastAsia="en-US"/>
        </w:rPr>
        <w:t>.</w:t>
      </w:r>
    </w:p>
    <w:p w:rsidR="00091A25" w:rsidRDefault="00091A25" w:rsidP="00091A25">
      <w:pPr>
        <w:pStyle w:val="NormalWeb"/>
        <w:shd w:val="clear" w:color="auto" w:fill="FFFFFF"/>
        <w:spacing w:before="96" w:beforeAutospacing="0" w:after="120" w:afterAutospacing="0" w:line="192" w:lineRule="atLeast"/>
        <w:ind w:firstLine="708"/>
        <w:rPr>
          <w:rFonts w:ascii="Calibri" w:eastAsia="Calibri" w:hAnsi="Calibri"/>
          <w:sz w:val="22"/>
          <w:szCs w:val="22"/>
          <w:lang w:eastAsia="en-US"/>
        </w:rPr>
      </w:pPr>
      <w:r w:rsidRPr="008B3B4C">
        <w:rPr>
          <w:rFonts w:ascii="Calibri" w:eastAsia="Calibri" w:hAnsi="Calibri"/>
          <w:sz w:val="22"/>
          <w:szCs w:val="22"/>
          <w:lang w:eastAsia="en-US"/>
        </w:rPr>
        <w:t>Cuando se compila el códig</w:t>
      </w:r>
      <w:r>
        <w:rPr>
          <w:rFonts w:ascii="Calibri" w:eastAsia="Calibri" w:hAnsi="Calibri"/>
          <w:sz w:val="22"/>
          <w:szCs w:val="22"/>
          <w:lang w:eastAsia="en-US"/>
        </w:rPr>
        <w:t xml:space="preserve">o fuente de Java, el compilador </w:t>
      </w:r>
      <w:r w:rsidRPr="008B3B4C">
        <w:rPr>
          <w:rFonts w:ascii="Calibri" w:eastAsia="Calibri" w:hAnsi="Calibri"/>
          <w:sz w:val="22"/>
          <w:szCs w:val="22"/>
          <w:lang w:eastAsia="en-US"/>
        </w:rPr>
        <w:t>almacena los metadatos de la Annotation en los ficheros/archivos de clases. Posteriormente, la </w:t>
      </w:r>
      <w:hyperlink r:id="rId87" w:tooltip="JVM" w:history="1">
        <w:r w:rsidRPr="008B3B4C">
          <w:rPr>
            <w:rFonts w:ascii="Calibri" w:eastAsia="Calibri" w:hAnsi="Calibri"/>
            <w:sz w:val="22"/>
            <w:szCs w:val="22"/>
            <w:lang w:eastAsia="en-US"/>
          </w:rPr>
          <w:t>JVM</w:t>
        </w:r>
      </w:hyperlink>
      <w:r w:rsidRPr="008B3B4C">
        <w:rPr>
          <w:rFonts w:ascii="Calibri" w:eastAsia="Calibri" w:hAnsi="Calibri"/>
          <w:sz w:val="22"/>
          <w:szCs w:val="22"/>
          <w:lang w:eastAsia="en-US"/>
        </w:rPr>
        <w:t> pueden buscar los metadatos para determinar cómo interactuar con los elementos del programa o cambiar su comportamiento.</w:t>
      </w:r>
    </w:p>
    <w:p w:rsidR="00091A25" w:rsidRDefault="00091A25" w:rsidP="00091A25">
      <w:pPr>
        <w:pStyle w:val="NormalWeb"/>
        <w:shd w:val="clear" w:color="auto" w:fill="FFFFFF"/>
        <w:spacing w:before="96" w:beforeAutospacing="0" w:after="120" w:afterAutospacing="0" w:line="192" w:lineRule="atLeast"/>
        <w:ind w:firstLine="708"/>
        <w:rPr>
          <w:rFonts w:ascii="Calibri" w:eastAsia="Calibri" w:hAnsi="Calibri"/>
          <w:sz w:val="22"/>
          <w:szCs w:val="22"/>
          <w:lang w:eastAsia="en-US"/>
        </w:rPr>
      </w:pPr>
      <w:r>
        <w:rPr>
          <w:rFonts w:ascii="Calibri" w:eastAsia="Calibri" w:hAnsi="Calibri"/>
          <w:sz w:val="22"/>
          <w:szCs w:val="22"/>
          <w:lang w:eastAsia="en-US"/>
        </w:rPr>
        <w:t xml:space="preserve">Crear una </w:t>
      </w:r>
      <w:r w:rsidRPr="008B3B4C">
        <w:rPr>
          <w:rFonts w:ascii="Calibri" w:eastAsia="Calibri" w:hAnsi="Calibri"/>
          <w:sz w:val="22"/>
          <w:szCs w:val="22"/>
          <w:lang w:eastAsia="en-US"/>
        </w:rPr>
        <w:t>Annotation</w:t>
      </w:r>
      <w:r>
        <w:rPr>
          <w:rFonts w:ascii="Calibri" w:eastAsia="Calibri" w:hAnsi="Calibri"/>
          <w:sz w:val="22"/>
          <w:szCs w:val="22"/>
          <w:lang w:eastAsia="en-US"/>
        </w:rPr>
        <w:t xml:space="preserve"> es muy simple y  nos permite realizar muchas cosas. Pensar que con cuatro o cinco </w:t>
      </w:r>
      <w:r w:rsidRPr="008B3B4C">
        <w:rPr>
          <w:rFonts w:ascii="Calibri" w:eastAsia="Calibri" w:hAnsi="Calibri"/>
          <w:sz w:val="22"/>
          <w:szCs w:val="22"/>
          <w:lang w:eastAsia="en-US"/>
        </w:rPr>
        <w:t>Annotation</w:t>
      </w:r>
      <w:r>
        <w:rPr>
          <w:rFonts w:ascii="Calibri" w:eastAsia="Calibri" w:hAnsi="Calibri"/>
          <w:sz w:val="22"/>
          <w:szCs w:val="22"/>
          <w:lang w:eastAsia="en-US"/>
        </w:rPr>
        <w:t>s, Hibernete puede persistir en cualquier tabla un objeto y no solo eso, recuperarlo a él y a todas sus referencias.</w:t>
      </w:r>
    </w:p>
    <w:p w:rsidR="00091A25" w:rsidRDefault="00091A25" w:rsidP="00091A25">
      <w:pPr>
        <w:pStyle w:val="NormalWeb"/>
        <w:shd w:val="clear" w:color="auto" w:fill="FFFFFF"/>
        <w:spacing w:before="96" w:beforeAutospacing="0" w:after="120" w:afterAutospacing="0" w:line="192" w:lineRule="atLeast"/>
        <w:ind w:firstLine="708"/>
        <w:rPr>
          <w:rFonts w:ascii="Calibri" w:eastAsia="Calibri" w:hAnsi="Calibri"/>
          <w:sz w:val="22"/>
          <w:szCs w:val="22"/>
          <w:lang w:eastAsia="en-US"/>
        </w:rPr>
      </w:pPr>
      <w:r>
        <w:rPr>
          <w:rFonts w:ascii="Calibri" w:eastAsia="Calibri" w:hAnsi="Calibri"/>
          <w:sz w:val="22"/>
          <w:szCs w:val="22"/>
          <w:lang w:eastAsia="en-US"/>
        </w:rPr>
        <w:t xml:space="preserve">Para ejemplificar el funcionamiento de las </w:t>
      </w:r>
      <w:r w:rsidRPr="008B3B4C">
        <w:rPr>
          <w:rFonts w:ascii="Calibri" w:eastAsia="Calibri" w:hAnsi="Calibri"/>
          <w:sz w:val="22"/>
          <w:szCs w:val="22"/>
          <w:lang w:eastAsia="en-US"/>
        </w:rPr>
        <w:t>Annotation</w:t>
      </w:r>
      <w:r>
        <w:rPr>
          <w:rFonts w:ascii="Calibri" w:eastAsia="Calibri" w:hAnsi="Calibri"/>
          <w:sz w:val="22"/>
          <w:szCs w:val="22"/>
          <w:lang w:eastAsia="en-US"/>
        </w:rPr>
        <w:t>s voy a crear una llamada “Test”, la cual la quiero utilizar para que me indique que métodos puedo testear. La declaración seria algo así:</w:t>
      </w:r>
    </w:p>
    <w:p w:rsidR="00091A25" w:rsidRDefault="00091A25" w:rsidP="00091A25">
      <w:pPr>
        <w:pStyle w:val="NormalWeb"/>
        <w:shd w:val="clear" w:color="auto" w:fill="FFFFFF"/>
        <w:spacing w:before="96" w:beforeAutospacing="0" w:after="120" w:afterAutospacing="0" w:line="192" w:lineRule="atLeast"/>
        <w:rPr>
          <w:rFonts w:ascii="Calibri" w:eastAsia="Calibri" w:hAnsi="Calibri"/>
          <w:sz w:val="22"/>
          <w:szCs w:val="22"/>
          <w:lang w:eastAsia="en-US"/>
        </w:rPr>
      </w:pPr>
      <w:r>
        <w:rPr>
          <w:rFonts w:ascii="Calibri" w:eastAsia="Calibri" w:hAnsi="Calibri"/>
          <w:sz w:val="22"/>
          <w:szCs w:val="22"/>
          <w:lang w:eastAsia="en-US"/>
        </w:rPr>
        <w:tab/>
      </w:r>
    </w:p>
    <w:p w:rsidR="00091A25" w:rsidRPr="00D07A16" w:rsidRDefault="00091A25" w:rsidP="00091A25">
      <w:pPr>
        <w:pStyle w:val="NormalWeb"/>
        <w:shd w:val="clear" w:color="auto" w:fill="FFFFFF"/>
        <w:spacing w:before="96" w:beforeAutospacing="0" w:after="120" w:afterAutospacing="0" w:line="192" w:lineRule="atLeast"/>
        <w:rPr>
          <w:rFonts w:ascii="Calibri" w:eastAsia="Calibri" w:hAnsi="Calibri"/>
          <w:i/>
          <w:sz w:val="20"/>
          <w:szCs w:val="20"/>
          <w:lang w:eastAsia="en-US"/>
        </w:rPr>
      </w:pPr>
      <w:r>
        <w:rPr>
          <w:rFonts w:ascii="Calibri" w:eastAsia="Calibri" w:hAnsi="Calibri"/>
          <w:sz w:val="22"/>
          <w:szCs w:val="22"/>
          <w:lang w:eastAsia="en-US"/>
        </w:rPr>
        <w:tab/>
      </w:r>
      <w:proofErr w:type="gramStart"/>
      <w:r w:rsidRPr="00D07A16">
        <w:rPr>
          <w:rFonts w:ascii="Calibri" w:eastAsia="Calibri" w:hAnsi="Calibri"/>
          <w:i/>
          <w:sz w:val="20"/>
          <w:szCs w:val="20"/>
          <w:lang w:eastAsia="en-US"/>
        </w:rPr>
        <w:t>@Retention(</w:t>
      </w:r>
      <w:proofErr w:type="gramEnd"/>
      <w:r w:rsidRPr="00D07A16">
        <w:rPr>
          <w:rFonts w:ascii="Calibri" w:eastAsia="Calibri" w:hAnsi="Calibri"/>
          <w:i/>
          <w:sz w:val="20"/>
          <w:szCs w:val="20"/>
          <w:lang w:eastAsia="en-US"/>
        </w:rPr>
        <w:t>RetentionPolicy.RUNTIME)</w:t>
      </w:r>
    </w:p>
    <w:p w:rsidR="00091A25" w:rsidRPr="00D07A16" w:rsidRDefault="00091A25" w:rsidP="00091A25">
      <w:pPr>
        <w:pStyle w:val="NormalWeb"/>
        <w:shd w:val="clear" w:color="auto" w:fill="FFFFFF"/>
        <w:spacing w:before="96" w:beforeAutospacing="0" w:after="120" w:afterAutospacing="0" w:line="192" w:lineRule="atLeast"/>
        <w:rPr>
          <w:rFonts w:ascii="Calibri" w:eastAsia="Calibri" w:hAnsi="Calibri"/>
          <w:i/>
          <w:sz w:val="20"/>
          <w:szCs w:val="20"/>
          <w:lang w:eastAsia="en-US"/>
        </w:rPr>
      </w:pPr>
      <w:r w:rsidRPr="00D07A16">
        <w:rPr>
          <w:rFonts w:ascii="Calibri" w:eastAsia="Calibri" w:hAnsi="Calibri"/>
          <w:i/>
          <w:sz w:val="20"/>
          <w:szCs w:val="20"/>
          <w:lang w:eastAsia="en-US"/>
        </w:rPr>
        <w:tab/>
      </w:r>
      <w:proofErr w:type="gramStart"/>
      <w:r w:rsidRPr="00D07A16">
        <w:rPr>
          <w:rFonts w:ascii="Calibri" w:eastAsia="Calibri" w:hAnsi="Calibri"/>
          <w:i/>
          <w:sz w:val="20"/>
          <w:szCs w:val="20"/>
          <w:lang w:eastAsia="en-US"/>
        </w:rPr>
        <w:t>@Target(</w:t>
      </w:r>
      <w:proofErr w:type="gramEnd"/>
      <w:r w:rsidRPr="00D07A16">
        <w:rPr>
          <w:rFonts w:ascii="Calibri" w:eastAsia="Calibri" w:hAnsi="Calibri"/>
          <w:i/>
          <w:sz w:val="20"/>
          <w:szCs w:val="20"/>
          <w:lang w:eastAsia="en-US"/>
        </w:rPr>
        <w:t>ElementType.METHOD)</w:t>
      </w:r>
    </w:p>
    <w:p w:rsidR="00091A25" w:rsidRPr="00D07A16" w:rsidRDefault="00091A25" w:rsidP="00091A25">
      <w:pPr>
        <w:pStyle w:val="NormalWeb"/>
        <w:shd w:val="clear" w:color="auto" w:fill="FFFFFF"/>
        <w:spacing w:before="96" w:beforeAutospacing="0" w:after="120" w:afterAutospacing="0" w:line="192" w:lineRule="atLeast"/>
        <w:rPr>
          <w:rFonts w:ascii="Calibri" w:eastAsia="Calibri" w:hAnsi="Calibri"/>
          <w:i/>
          <w:sz w:val="20"/>
          <w:szCs w:val="20"/>
          <w:lang w:eastAsia="en-US"/>
        </w:rPr>
      </w:pPr>
      <w:r w:rsidRPr="00D07A16">
        <w:rPr>
          <w:rFonts w:ascii="Calibri" w:eastAsia="Calibri" w:hAnsi="Calibri"/>
          <w:i/>
          <w:sz w:val="20"/>
          <w:szCs w:val="20"/>
          <w:lang w:eastAsia="en-US"/>
        </w:rPr>
        <w:tab/>
      </w:r>
      <w:proofErr w:type="gramStart"/>
      <w:r w:rsidRPr="00D07A16">
        <w:rPr>
          <w:rFonts w:ascii="Calibri" w:eastAsia="Calibri" w:hAnsi="Calibri"/>
          <w:i/>
          <w:sz w:val="20"/>
          <w:szCs w:val="20"/>
          <w:lang w:eastAsia="en-US"/>
        </w:rPr>
        <w:t>public</w:t>
      </w:r>
      <w:proofErr w:type="gramEnd"/>
      <w:r w:rsidRPr="00D07A16">
        <w:rPr>
          <w:rFonts w:ascii="Calibri" w:eastAsia="Calibri" w:hAnsi="Calibri"/>
          <w:i/>
          <w:sz w:val="20"/>
          <w:szCs w:val="20"/>
          <w:lang w:eastAsia="en-US"/>
        </w:rPr>
        <w:t xml:space="preserve"> @interface Test{ </w:t>
      </w:r>
    </w:p>
    <w:p w:rsidR="00091A25" w:rsidRPr="00D07A16" w:rsidRDefault="00091A25" w:rsidP="00091A25">
      <w:pPr>
        <w:pStyle w:val="NormalWeb"/>
        <w:shd w:val="clear" w:color="auto" w:fill="FFFFFF"/>
        <w:spacing w:before="96" w:beforeAutospacing="0" w:after="120" w:afterAutospacing="0" w:line="192" w:lineRule="atLeast"/>
        <w:ind w:firstLine="708"/>
        <w:rPr>
          <w:rFonts w:ascii="Calibri" w:eastAsia="Calibri" w:hAnsi="Calibri"/>
          <w:i/>
          <w:sz w:val="20"/>
          <w:szCs w:val="20"/>
          <w:lang w:eastAsia="en-US"/>
        </w:rPr>
      </w:pPr>
      <w:r w:rsidRPr="00D07A16">
        <w:rPr>
          <w:rFonts w:ascii="Calibri" w:eastAsia="Calibri" w:hAnsi="Calibri"/>
          <w:i/>
          <w:sz w:val="20"/>
          <w:szCs w:val="20"/>
          <w:lang w:eastAsia="en-US"/>
        </w:rPr>
        <w:t>}</w:t>
      </w:r>
    </w:p>
    <w:p w:rsidR="00936156" w:rsidRDefault="00091A25" w:rsidP="00936156">
      <w:pPr>
        <w:pStyle w:val="NormalWeb"/>
        <w:shd w:val="clear" w:color="auto" w:fill="FFFFFF"/>
        <w:spacing w:before="96" w:beforeAutospacing="0" w:after="120" w:afterAutospacing="0" w:line="192" w:lineRule="atLeast"/>
        <w:ind w:firstLine="708"/>
        <w:rPr>
          <w:rFonts w:ascii="Calibri" w:eastAsia="Calibri" w:hAnsi="Calibri"/>
          <w:sz w:val="22"/>
          <w:szCs w:val="22"/>
          <w:lang w:eastAsia="en-US"/>
        </w:rPr>
      </w:pPr>
      <w:r>
        <w:rPr>
          <w:rFonts w:ascii="Calibri" w:eastAsia="Calibri" w:hAnsi="Calibri"/>
          <w:sz w:val="22"/>
          <w:szCs w:val="22"/>
          <w:lang w:eastAsia="en-US"/>
        </w:rPr>
        <w:t xml:space="preserve">Las </w:t>
      </w:r>
      <w:r w:rsidRPr="008B3B4C">
        <w:rPr>
          <w:rFonts w:ascii="Calibri" w:eastAsia="Calibri" w:hAnsi="Calibri"/>
          <w:sz w:val="22"/>
          <w:szCs w:val="22"/>
          <w:lang w:eastAsia="en-US"/>
        </w:rPr>
        <w:t>Annotation</w:t>
      </w:r>
      <w:r>
        <w:rPr>
          <w:rFonts w:ascii="Calibri" w:eastAsia="Calibri" w:hAnsi="Calibri"/>
          <w:sz w:val="22"/>
          <w:szCs w:val="22"/>
          <w:lang w:eastAsia="en-US"/>
        </w:rPr>
        <w:t>s “Retention” y “Target” indican que la annotation debe estar disponible en tiempo de ejecución y que va a estar disponible para agregarse a nivel de método respectivamente. Luego se indica el nivel de visibilidad deseado, @interface y el nombre que va a llevar.</w:t>
      </w:r>
    </w:p>
    <w:p w:rsidR="00D80479" w:rsidRDefault="00D80479" w:rsidP="00936156">
      <w:pPr>
        <w:pStyle w:val="NormalWeb"/>
        <w:shd w:val="clear" w:color="auto" w:fill="FFFFFF"/>
        <w:spacing w:before="96" w:beforeAutospacing="0" w:after="120" w:afterAutospacing="0" w:line="192" w:lineRule="atLeast"/>
        <w:ind w:firstLine="708"/>
        <w:rPr>
          <w:rFonts w:ascii="Calibri" w:eastAsia="Calibri" w:hAnsi="Calibri"/>
          <w:sz w:val="22"/>
          <w:szCs w:val="22"/>
          <w:lang w:eastAsia="en-US"/>
        </w:rPr>
      </w:pPr>
      <w:r>
        <w:rPr>
          <w:rFonts w:ascii="Calibri" w:eastAsia="Calibri" w:hAnsi="Calibri"/>
          <w:sz w:val="22"/>
          <w:szCs w:val="22"/>
          <w:lang w:eastAsia="en-US"/>
        </w:rPr>
        <w:t xml:space="preserve">Retenton: Indica por cuanto tiempo la anotación debe ser retenida. </w:t>
      </w:r>
      <w:r w:rsidR="00936156" w:rsidRPr="00936156">
        <w:rPr>
          <w:rFonts w:ascii="Calibri" w:eastAsia="Calibri" w:hAnsi="Calibri"/>
          <w:sz w:val="22"/>
          <w:szCs w:val="22"/>
          <w:lang w:eastAsia="en-US"/>
        </w:rPr>
        <w:t>Los valores disponibles para la anotación Retention son RUNTIME</w:t>
      </w:r>
      <w:r w:rsidR="00755E02">
        <w:rPr>
          <w:rFonts w:ascii="Calibri" w:eastAsia="Calibri" w:hAnsi="Calibri"/>
          <w:sz w:val="22"/>
          <w:szCs w:val="22"/>
          <w:lang w:eastAsia="en-US"/>
        </w:rPr>
        <w:t xml:space="preserve"> (no se descarta)</w:t>
      </w:r>
      <w:r w:rsidR="00936156" w:rsidRPr="00936156">
        <w:rPr>
          <w:rFonts w:ascii="Calibri" w:eastAsia="Calibri" w:hAnsi="Calibri"/>
          <w:sz w:val="22"/>
          <w:szCs w:val="22"/>
          <w:lang w:eastAsia="en-US"/>
        </w:rPr>
        <w:t>, CLASS</w:t>
      </w:r>
      <w:r w:rsidR="005F7AF1">
        <w:rPr>
          <w:rFonts w:ascii="Calibri" w:eastAsia="Calibri" w:hAnsi="Calibri"/>
          <w:sz w:val="22"/>
          <w:szCs w:val="22"/>
          <w:lang w:eastAsia="en-US"/>
        </w:rPr>
        <w:t xml:space="preserve"> (descartada </w:t>
      </w:r>
      <w:r w:rsidR="005F7AF1" w:rsidRPr="005F7AF1">
        <w:rPr>
          <w:rFonts w:ascii="Calibri" w:eastAsia="Calibri" w:hAnsi="Calibri"/>
          <w:sz w:val="22"/>
          <w:szCs w:val="22"/>
          <w:lang w:eastAsia="en-US"/>
        </w:rPr>
        <w:t>durante la carga de clases</w:t>
      </w:r>
      <w:r>
        <w:rPr>
          <w:rFonts w:ascii="Calibri" w:eastAsia="Calibri" w:hAnsi="Calibri"/>
          <w:sz w:val="22"/>
          <w:szCs w:val="22"/>
          <w:lang w:eastAsia="en-US"/>
        </w:rPr>
        <w:t>, valor por defecto</w:t>
      </w:r>
      <w:r w:rsidR="005F7AF1">
        <w:rPr>
          <w:rFonts w:ascii="Calibri" w:eastAsia="Calibri" w:hAnsi="Calibri"/>
          <w:sz w:val="22"/>
          <w:szCs w:val="22"/>
          <w:lang w:eastAsia="en-US"/>
        </w:rPr>
        <w:t>)</w:t>
      </w:r>
      <w:r w:rsidR="00936156" w:rsidRPr="00936156">
        <w:rPr>
          <w:rFonts w:ascii="Calibri" w:eastAsia="Calibri" w:hAnsi="Calibri"/>
          <w:sz w:val="22"/>
          <w:szCs w:val="22"/>
          <w:lang w:eastAsia="en-US"/>
        </w:rPr>
        <w:t xml:space="preserve"> y SOURCE</w:t>
      </w:r>
      <w:r w:rsidR="00936156">
        <w:rPr>
          <w:rFonts w:ascii="Calibri" w:eastAsia="Calibri" w:hAnsi="Calibri"/>
          <w:sz w:val="22"/>
          <w:szCs w:val="22"/>
          <w:lang w:eastAsia="en-US"/>
        </w:rPr>
        <w:t xml:space="preserve"> (</w:t>
      </w:r>
      <w:r w:rsidR="005F7AF1">
        <w:rPr>
          <w:rFonts w:ascii="Calibri" w:eastAsia="Calibri" w:hAnsi="Calibri"/>
          <w:sz w:val="22"/>
          <w:szCs w:val="22"/>
          <w:lang w:eastAsia="en-US"/>
        </w:rPr>
        <w:t xml:space="preserve">descartada </w:t>
      </w:r>
      <w:r w:rsidR="00936156">
        <w:rPr>
          <w:rFonts w:ascii="Calibri" w:eastAsia="Calibri" w:hAnsi="Calibri"/>
          <w:sz w:val="22"/>
          <w:szCs w:val="22"/>
          <w:lang w:eastAsia="en-US"/>
        </w:rPr>
        <w:t xml:space="preserve">durante la compilación) </w:t>
      </w:r>
    </w:p>
    <w:p w:rsidR="00936156" w:rsidRDefault="00D80479" w:rsidP="00936156">
      <w:pPr>
        <w:pStyle w:val="NormalWeb"/>
        <w:shd w:val="clear" w:color="auto" w:fill="FFFFFF"/>
        <w:spacing w:before="96" w:beforeAutospacing="0" w:after="120" w:afterAutospacing="0" w:line="192" w:lineRule="atLeast"/>
        <w:ind w:firstLine="708"/>
        <w:rPr>
          <w:rFonts w:ascii="Calibri" w:eastAsia="Calibri" w:hAnsi="Calibri"/>
          <w:sz w:val="22"/>
          <w:szCs w:val="22"/>
          <w:lang w:eastAsia="en-US"/>
        </w:rPr>
      </w:pPr>
      <w:r>
        <w:rPr>
          <w:rFonts w:ascii="Calibri" w:eastAsia="Calibri" w:hAnsi="Calibri"/>
          <w:sz w:val="22"/>
          <w:szCs w:val="22"/>
          <w:lang w:eastAsia="en-US"/>
        </w:rPr>
        <w:t xml:space="preserve">Target: </w:t>
      </w:r>
      <w:r w:rsidRPr="00D80479">
        <w:rPr>
          <w:rFonts w:ascii="Calibri" w:eastAsia="Calibri" w:hAnsi="Calibri"/>
          <w:sz w:val="22"/>
          <w:szCs w:val="22"/>
          <w:lang w:eastAsia="en-US"/>
        </w:rPr>
        <w:t>Indica el tipo de e</w:t>
      </w:r>
      <w:r>
        <w:rPr>
          <w:rFonts w:ascii="Calibri" w:eastAsia="Calibri" w:hAnsi="Calibri"/>
          <w:sz w:val="22"/>
          <w:szCs w:val="22"/>
          <w:lang w:eastAsia="en-US"/>
        </w:rPr>
        <w:t>lemento a la que el</w:t>
      </w:r>
      <w:r w:rsidRPr="00D80479">
        <w:rPr>
          <w:rFonts w:ascii="Calibri" w:eastAsia="Calibri" w:hAnsi="Calibri"/>
          <w:sz w:val="22"/>
          <w:szCs w:val="22"/>
          <w:lang w:eastAsia="en-US"/>
        </w:rPr>
        <w:t xml:space="preserve"> tipo de anotación es aplicable. Si </w:t>
      </w:r>
      <w:r>
        <w:rPr>
          <w:rFonts w:ascii="Calibri" w:eastAsia="Calibri" w:hAnsi="Calibri"/>
          <w:sz w:val="22"/>
          <w:szCs w:val="22"/>
          <w:lang w:eastAsia="en-US"/>
        </w:rPr>
        <w:t xml:space="preserve">no esta declarado </w:t>
      </w:r>
      <w:r w:rsidRPr="00D80479">
        <w:rPr>
          <w:rFonts w:ascii="Calibri" w:eastAsia="Calibri" w:hAnsi="Calibri"/>
          <w:sz w:val="22"/>
          <w:szCs w:val="22"/>
          <w:lang w:eastAsia="en-US"/>
        </w:rPr>
        <w:t xml:space="preserve">puede ser </w:t>
      </w:r>
      <w:r>
        <w:rPr>
          <w:rFonts w:ascii="Calibri" w:eastAsia="Calibri" w:hAnsi="Calibri"/>
          <w:sz w:val="22"/>
          <w:szCs w:val="22"/>
          <w:lang w:eastAsia="en-US"/>
        </w:rPr>
        <w:t>utilizada</w:t>
      </w:r>
      <w:r w:rsidRPr="00D80479">
        <w:rPr>
          <w:rFonts w:ascii="Calibri" w:eastAsia="Calibri" w:hAnsi="Calibri"/>
          <w:sz w:val="22"/>
          <w:szCs w:val="22"/>
          <w:lang w:eastAsia="en-US"/>
        </w:rPr>
        <w:t xml:space="preserve"> en cualquier elemento del programa. </w:t>
      </w:r>
      <w:r>
        <w:rPr>
          <w:rFonts w:ascii="Calibri" w:eastAsia="Calibri" w:hAnsi="Calibri"/>
          <w:sz w:val="22"/>
          <w:szCs w:val="22"/>
          <w:lang w:eastAsia="en-US"/>
        </w:rPr>
        <w:t>L</w:t>
      </w:r>
      <w:r w:rsidR="00936156" w:rsidRPr="00936156">
        <w:rPr>
          <w:rFonts w:ascii="Calibri" w:eastAsia="Calibri" w:hAnsi="Calibri"/>
          <w:sz w:val="22"/>
          <w:szCs w:val="22"/>
          <w:lang w:eastAsia="en-US"/>
        </w:rPr>
        <w:t>os valores disponibles para la anotación Target son ANNOTATION_TYPE, CONSTRUCTOR, FIELD, LOCAL_VARIABLE, METHOD, PACKAGE, PARAMETER y TYPE. Dependiendo del valor, vamos a poder incluir nuestra anotación a cualquiera tipo de elemento.</w:t>
      </w:r>
    </w:p>
    <w:p w:rsidR="00091A25" w:rsidRDefault="00091A25" w:rsidP="00091A25">
      <w:pPr>
        <w:pStyle w:val="NormalWeb"/>
        <w:shd w:val="clear" w:color="auto" w:fill="FFFFFF"/>
        <w:spacing w:before="96" w:beforeAutospacing="0" w:after="120" w:afterAutospacing="0" w:line="192" w:lineRule="atLeast"/>
        <w:rPr>
          <w:rFonts w:ascii="Calibri" w:eastAsia="Calibri" w:hAnsi="Calibri"/>
          <w:sz w:val="22"/>
          <w:szCs w:val="22"/>
          <w:lang w:eastAsia="en-US"/>
        </w:rPr>
      </w:pPr>
      <w:r>
        <w:rPr>
          <w:rFonts w:ascii="Calibri" w:eastAsia="Calibri" w:hAnsi="Calibri"/>
          <w:sz w:val="22"/>
          <w:szCs w:val="22"/>
          <w:lang w:eastAsia="en-US"/>
        </w:rPr>
        <w:tab/>
        <w:t>Ya tenemos disponible en todo nuestro sistema la @Test para adicionarle a cualquier método. Esto se puede realizar de la siguiente manera.</w:t>
      </w:r>
    </w:p>
    <w:p w:rsidR="00091A25" w:rsidRDefault="00091A25" w:rsidP="00091A25">
      <w:pPr>
        <w:pStyle w:val="NormalWeb"/>
        <w:shd w:val="clear" w:color="auto" w:fill="FFFFFF"/>
        <w:spacing w:before="96" w:beforeAutospacing="0" w:after="120" w:afterAutospacing="0" w:line="192" w:lineRule="atLeast"/>
        <w:rPr>
          <w:rFonts w:ascii="Calibri" w:eastAsia="Calibri" w:hAnsi="Calibri"/>
          <w:sz w:val="22"/>
          <w:szCs w:val="22"/>
          <w:lang w:eastAsia="en-US"/>
        </w:rPr>
      </w:pP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r w:rsidRPr="00D07A16">
        <w:rPr>
          <w:rFonts w:ascii="Calibri" w:eastAsia="Calibri" w:hAnsi="Calibri"/>
          <w:i/>
          <w:sz w:val="20"/>
          <w:szCs w:val="20"/>
          <w:lang w:eastAsia="en-US"/>
        </w:rPr>
        <w:tab/>
      </w:r>
      <w:proofErr w:type="gramStart"/>
      <w:r w:rsidRPr="00D07A16">
        <w:rPr>
          <w:rFonts w:ascii="Calibri" w:eastAsia="Calibri" w:hAnsi="Calibri"/>
          <w:i/>
          <w:sz w:val="20"/>
          <w:szCs w:val="20"/>
          <w:lang w:eastAsia="en-US"/>
        </w:rPr>
        <w:t>public</w:t>
      </w:r>
      <w:proofErr w:type="gramEnd"/>
      <w:r w:rsidRPr="00D07A16">
        <w:rPr>
          <w:rFonts w:ascii="Calibri" w:eastAsia="Calibri" w:hAnsi="Calibri"/>
          <w:i/>
          <w:sz w:val="20"/>
          <w:szCs w:val="20"/>
          <w:lang w:eastAsia="en-US"/>
        </w:rPr>
        <w:t xml:space="preserve"> class ClasePrueba{</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val="en-US" w:eastAsia="en-US"/>
        </w:rPr>
      </w:pPr>
      <w:r w:rsidRPr="00D07A16">
        <w:rPr>
          <w:rFonts w:ascii="Calibri" w:eastAsia="Calibri" w:hAnsi="Calibri"/>
          <w:i/>
          <w:sz w:val="20"/>
          <w:szCs w:val="20"/>
          <w:lang w:eastAsia="en-US"/>
        </w:rPr>
        <w:tab/>
      </w:r>
      <w:r w:rsidRPr="00D07A16">
        <w:rPr>
          <w:rFonts w:ascii="Calibri" w:eastAsia="Calibri" w:hAnsi="Calibri"/>
          <w:i/>
          <w:sz w:val="20"/>
          <w:szCs w:val="20"/>
          <w:lang w:eastAsia="en-US"/>
        </w:rPr>
        <w:tab/>
      </w:r>
      <w:r w:rsidRPr="00D07A16">
        <w:rPr>
          <w:rFonts w:ascii="Calibri" w:eastAsia="Calibri" w:hAnsi="Calibri"/>
          <w:i/>
          <w:sz w:val="20"/>
          <w:szCs w:val="20"/>
          <w:lang w:val="en-US" w:eastAsia="en-US"/>
        </w:rPr>
        <w:t>@Test</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val="en-US" w:eastAsia="en-US"/>
        </w:rPr>
      </w:pPr>
      <w:r w:rsidRPr="00D07A16">
        <w:rPr>
          <w:rFonts w:ascii="Calibri" w:eastAsia="Calibri" w:hAnsi="Calibri"/>
          <w:i/>
          <w:sz w:val="20"/>
          <w:szCs w:val="20"/>
          <w:lang w:val="en-US" w:eastAsia="en-US"/>
        </w:rPr>
        <w:tab/>
      </w:r>
      <w:r w:rsidRPr="00D07A16">
        <w:rPr>
          <w:rFonts w:ascii="Calibri" w:eastAsia="Calibri" w:hAnsi="Calibri"/>
          <w:i/>
          <w:sz w:val="20"/>
          <w:szCs w:val="20"/>
          <w:lang w:val="en-US" w:eastAsia="en-US"/>
        </w:rPr>
        <w:tab/>
      </w:r>
      <w:proofErr w:type="gramStart"/>
      <w:r w:rsidRPr="00D07A16">
        <w:rPr>
          <w:rFonts w:ascii="Calibri" w:eastAsia="Calibri" w:hAnsi="Calibri"/>
          <w:i/>
          <w:sz w:val="20"/>
          <w:szCs w:val="20"/>
          <w:lang w:val="en-US" w:eastAsia="en-US"/>
        </w:rPr>
        <w:t>public</w:t>
      </w:r>
      <w:proofErr w:type="gramEnd"/>
      <w:r w:rsidRPr="00D07A16">
        <w:rPr>
          <w:rFonts w:ascii="Calibri" w:eastAsia="Calibri" w:hAnsi="Calibri"/>
          <w:i/>
          <w:sz w:val="20"/>
          <w:szCs w:val="20"/>
          <w:lang w:val="en-US" w:eastAsia="en-US"/>
        </w:rPr>
        <w:t xml:space="preserve"> double sumar(double numeroUno, double numeroDos){</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r w:rsidRPr="00D07A16">
        <w:rPr>
          <w:rFonts w:ascii="Calibri" w:eastAsia="Calibri" w:hAnsi="Calibri"/>
          <w:i/>
          <w:sz w:val="20"/>
          <w:szCs w:val="20"/>
          <w:lang w:val="en-US" w:eastAsia="en-US"/>
        </w:rPr>
        <w:tab/>
      </w:r>
      <w:r w:rsidRPr="00D07A16">
        <w:rPr>
          <w:rFonts w:ascii="Calibri" w:eastAsia="Calibri" w:hAnsi="Calibri"/>
          <w:i/>
          <w:sz w:val="20"/>
          <w:szCs w:val="20"/>
          <w:lang w:val="en-US" w:eastAsia="en-US"/>
        </w:rPr>
        <w:tab/>
      </w:r>
      <w:r w:rsidRPr="00D07A16">
        <w:rPr>
          <w:rFonts w:ascii="Calibri" w:eastAsia="Calibri" w:hAnsi="Calibri"/>
          <w:i/>
          <w:sz w:val="20"/>
          <w:szCs w:val="20"/>
          <w:lang w:val="en-US" w:eastAsia="en-US"/>
        </w:rPr>
        <w:tab/>
      </w:r>
      <w:proofErr w:type="gramStart"/>
      <w:r w:rsidRPr="00D07A16">
        <w:rPr>
          <w:rFonts w:ascii="Calibri" w:eastAsia="Calibri" w:hAnsi="Calibri"/>
          <w:i/>
          <w:sz w:val="20"/>
          <w:szCs w:val="20"/>
          <w:lang w:eastAsia="en-US"/>
        </w:rPr>
        <w:t>return</w:t>
      </w:r>
      <w:proofErr w:type="gramEnd"/>
      <w:r w:rsidRPr="00D07A16">
        <w:rPr>
          <w:rFonts w:ascii="Calibri" w:eastAsia="Calibri" w:hAnsi="Calibri"/>
          <w:i/>
          <w:sz w:val="20"/>
          <w:szCs w:val="20"/>
          <w:lang w:eastAsia="en-US"/>
        </w:rPr>
        <w:t xml:space="preserve"> </w:t>
      </w:r>
      <w:r w:rsidRPr="00D07A16">
        <w:rPr>
          <w:rFonts w:ascii="Calibri" w:eastAsia="Calibri" w:hAnsi="Calibri"/>
          <w:i/>
          <w:sz w:val="20"/>
          <w:szCs w:val="20"/>
          <w:lang w:eastAsia="en-US"/>
        </w:rPr>
        <w:tab/>
        <w:t>numeroUno + numeroDos;</w:t>
      </w:r>
    </w:p>
    <w:p w:rsidR="00091A25" w:rsidRPr="00D07A16" w:rsidRDefault="00091A25" w:rsidP="00D07A16">
      <w:pPr>
        <w:pStyle w:val="NormalWeb"/>
        <w:shd w:val="clear" w:color="auto" w:fill="FFFFFF"/>
        <w:spacing w:before="0" w:beforeAutospacing="0" w:after="0" w:afterAutospacing="0" w:line="192" w:lineRule="atLeast"/>
        <w:ind w:left="708" w:firstLine="708"/>
        <w:rPr>
          <w:rFonts w:ascii="Calibri" w:eastAsia="Calibri" w:hAnsi="Calibri"/>
          <w:i/>
          <w:sz w:val="20"/>
          <w:szCs w:val="20"/>
          <w:lang w:eastAsia="en-US"/>
        </w:rPr>
      </w:pPr>
      <w:r w:rsidRPr="00D07A16">
        <w:rPr>
          <w:rFonts w:ascii="Calibri" w:eastAsia="Calibri" w:hAnsi="Calibri"/>
          <w:i/>
          <w:sz w:val="20"/>
          <w:szCs w:val="20"/>
          <w:lang w:eastAsia="en-US"/>
        </w:rPr>
        <w:t>}</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r w:rsidRPr="00D07A16">
        <w:rPr>
          <w:rFonts w:ascii="Calibri" w:eastAsia="Calibri" w:hAnsi="Calibri"/>
          <w:i/>
          <w:sz w:val="20"/>
          <w:szCs w:val="20"/>
          <w:lang w:eastAsia="en-US"/>
        </w:rPr>
        <w:tab/>
        <w:t>}</w:t>
      </w:r>
    </w:p>
    <w:p w:rsidR="00091A25" w:rsidRDefault="00091A25" w:rsidP="00091A25">
      <w:pPr>
        <w:pStyle w:val="NormalWeb"/>
        <w:shd w:val="clear" w:color="auto" w:fill="FFFFFF"/>
        <w:spacing w:before="96" w:beforeAutospacing="0" w:after="120" w:afterAutospacing="0" w:line="192" w:lineRule="atLeast"/>
        <w:rPr>
          <w:rFonts w:ascii="Calibri" w:eastAsia="Calibri" w:hAnsi="Calibri"/>
          <w:sz w:val="22"/>
          <w:szCs w:val="22"/>
          <w:lang w:eastAsia="en-US"/>
        </w:rPr>
      </w:pPr>
      <w:r>
        <w:rPr>
          <w:rFonts w:ascii="Calibri" w:eastAsia="Calibri" w:hAnsi="Calibri"/>
          <w:sz w:val="22"/>
          <w:szCs w:val="22"/>
          <w:lang w:eastAsia="en-US"/>
        </w:rPr>
        <w:lastRenderedPageBreak/>
        <w:tab/>
        <w:t>Así de simple… ya tenemos una primera implementación de nuestra @Test, ahora veremos como, utilizando reflexión, podemos hacer que esto tenga sentido.</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proofErr w:type="gramStart"/>
      <w:r w:rsidRPr="00D07A16">
        <w:rPr>
          <w:rFonts w:ascii="Calibri" w:eastAsia="Calibri" w:hAnsi="Calibri"/>
          <w:i/>
          <w:sz w:val="20"/>
          <w:szCs w:val="20"/>
          <w:lang w:eastAsia="en-US"/>
        </w:rPr>
        <w:t>public</w:t>
      </w:r>
      <w:proofErr w:type="gramEnd"/>
      <w:r w:rsidRPr="00D07A16">
        <w:rPr>
          <w:rFonts w:ascii="Calibri" w:eastAsia="Calibri" w:hAnsi="Calibri"/>
          <w:i/>
          <w:sz w:val="20"/>
          <w:szCs w:val="20"/>
          <w:lang w:eastAsia="en-US"/>
        </w:rPr>
        <w:t xml:space="preserve"> class App {</w:t>
      </w:r>
      <w:r w:rsidRPr="00D07A16">
        <w:rPr>
          <w:rFonts w:ascii="Calibri" w:eastAsia="Calibri" w:hAnsi="Calibri"/>
          <w:i/>
          <w:sz w:val="20"/>
          <w:szCs w:val="20"/>
          <w:lang w:eastAsia="en-US"/>
        </w:rPr>
        <w:br/>
        <w:t xml:space="preserve">    public static void main( String[] args ) { </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r w:rsidRPr="00D07A16">
        <w:rPr>
          <w:rFonts w:ascii="Calibri" w:eastAsia="Calibri" w:hAnsi="Calibri"/>
          <w:i/>
          <w:sz w:val="20"/>
          <w:szCs w:val="20"/>
          <w:lang w:eastAsia="en-US"/>
        </w:rPr>
        <w:t xml:space="preserve"> </w:t>
      </w:r>
      <w:proofErr w:type="gramStart"/>
      <w:r w:rsidRPr="00D07A16">
        <w:rPr>
          <w:rFonts w:ascii="Calibri" w:eastAsia="Calibri" w:hAnsi="Calibri"/>
          <w:i/>
          <w:sz w:val="20"/>
          <w:szCs w:val="20"/>
          <w:lang w:eastAsia="en-US"/>
        </w:rPr>
        <w:t>Method[</w:t>
      </w:r>
      <w:proofErr w:type="gramEnd"/>
      <w:r w:rsidRPr="00D07A16">
        <w:rPr>
          <w:rFonts w:ascii="Calibri" w:eastAsia="Calibri" w:hAnsi="Calibri"/>
          <w:i/>
          <w:sz w:val="20"/>
          <w:szCs w:val="20"/>
          <w:lang w:eastAsia="en-US"/>
        </w:rPr>
        <w:t>] metodos = ClasePrueba.class.getDeclaredMethods();</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r w:rsidRPr="00D07A16">
        <w:rPr>
          <w:rFonts w:ascii="Calibri" w:eastAsia="Calibri" w:hAnsi="Calibri"/>
          <w:i/>
          <w:sz w:val="20"/>
          <w:szCs w:val="20"/>
          <w:lang w:eastAsia="en-US"/>
        </w:rPr>
        <w:t xml:space="preserve">        </w:t>
      </w:r>
      <w:proofErr w:type="gramStart"/>
      <w:r w:rsidRPr="00D07A16">
        <w:rPr>
          <w:rFonts w:ascii="Calibri" w:eastAsia="Calibri" w:hAnsi="Calibri"/>
          <w:i/>
          <w:sz w:val="20"/>
          <w:szCs w:val="20"/>
          <w:lang w:eastAsia="en-US"/>
        </w:rPr>
        <w:t>for(</w:t>
      </w:r>
      <w:proofErr w:type="gramEnd"/>
      <w:r w:rsidRPr="00D07A16">
        <w:rPr>
          <w:rFonts w:ascii="Calibri" w:eastAsia="Calibri" w:hAnsi="Calibri"/>
          <w:i/>
          <w:sz w:val="20"/>
          <w:szCs w:val="20"/>
          <w:lang w:eastAsia="en-US"/>
        </w:rPr>
        <w:t>Method metodo : metodos){</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r w:rsidRPr="00D07A16">
        <w:rPr>
          <w:rFonts w:ascii="Calibri" w:eastAsia="Calibri" w:hAnsi="Calibri"/>
          <w:i/>
          <w:sz w:val="20"/>
          <w:szCs w:val="20"/>
          <w:lang w:eastAsia="en-US"/>
        </w:rPr>
        <w:t xml:space="preserve">            </w:t>
      </w:r>
      <w:proofErr w:type="gramStart"/>
      <w:r w:rsidRPr="00D07A16">
        <w:rPr>
          <w:rFonts w:ascii="Calibri" w:eastAsia="Calibri" w:hAnsi="Calibri"/>
          <w:i/>
          <w:sz w:val="20"/>
          <w:szCs w:val="20"/>
          <w:lang w:eastAsia="en-US"/>
        </w:rPr>
        <w:t>if(</w:t>
      </w:r>
      <w:proofErr w:type="gramEnd"/>
      <w:r w:rsidRPr="00D07A16">
        <w:rPr>
          <w:rFonts w:ascii="Calibri" w:eastAsia="Calibri" w:hAnsi="Calibri"/>
          <w:i/>
          <w:sz w:val="20"/>
          <w:szCs w:val="20"/>
          <w:lang w:eastAsia="en-US"/>
        </w:rPr>
        <w:t>metodo.getAnnotation(Test.class)!=null){</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r w:rsidRPr="00D07A16">
        <w:rPr>
          <w:rFonts w:ascii="Calibri" w:eastAsia="Calibri" w:hAnsi="Calibri"/>
          <w:i/>
          <w:sz w:val="20"/>
          <w:szCs w:val="20"/>
          <w:lang w:eastAsia="en-US"/>
        </w:rPr>
        <w:t xml:space="preserve">                </w:t>
      </w:r>
      <w:proofErr w:type="gramStart"/>
      <w:r w:rsidRPr="00D07A16">
        <w:rPr>
          <w:rFonts w:ascii="Calibri" w:eastAsia="Calibri" w:hAnsi="Calibri"/>
          <w:i/>
          <w:sz w:val="20"/>
          <w:szCs w:val="20"/>
          <w:lang w:eastAsia="en-US"/>
        </w:rPr>
        <w:t>System.out.println(</w:t>
      </w:r>
      <w:proofErr w:type="gramEnd"/>
      <w:r w:rsidRPr="00D07A16">
        <w:rPr>
          <w:rFonts w:ascii="Calibri" w:eastAsia="Calibri" w:hAnsi="Calibri"/>
          <w:i/>
          <w:sz w:val="20"/>
          <w:szCs w:val="20"/>
          <w:lang w:eastAsia="en-US"/>
        </w:rPr>
        <w:t>metodo.getName());</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r w:rsidRPr="00D07A16">
        <w:rPr>
          <w:rFonts w:ascii="Calibri" w:eastAsia="Calibri" w:hAnsi="Calibri"/>
          <w:i/>
          <w:sz w:val="20"/>
          <w:szCs w:val="20"/>
          <w:lang w:eastAsia="en-US"/>
        </w:rPr>
        <w:t xml:space="preserve">            }</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r w:rsidRPr="00D07A16">
        <w:rPr>
          <w:rFonts w:ascii="Calibri" w:eastAsia="Calibri" w:hAnsi="Calibri"/>
          <w:i/>
          <w:sz w:val="20"/>
          <w:szCs w:val="20"/>
          <w:lang w:eastAsia="en-US"/>
        </w:rPr>
        <w:t xml:space="preserve">        }</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r w:rsidRPr="00D07A16">
        <w:rPr>
          <w:rFonts w:ascii="Calibri" w:eastAsia="Calibri" w:hAnsi="Calibri"/>
          <w:i/>
          <w:sz w:val="20"/>
          <w:szCs w:val="20"/>
          <w:lang w:eastAsia="en-US"/>
        </w:rPr>
        <w:t xml:space="preserve">    }</w:t>
      </w:r>
    </w:p>
    <w:p w:rsidR="00091A25" w:rsidRPr="00187FFE" w:rsidRDefault="00091A25" w:rsidP="00091A25">
      <w:pPr>
        <w:pStyle w:val="NormalWeb"/>
        <w:shd w:val="clear" w:color="auto" w:fill="FFFFFF"/>
        <w:spacing w:before="96" w:beforeAutospacing="0" w:after="120" w:afterAutospacing="0" w:line="192" w:lineRule="atLeast"/>
        <w:ind w:firstLine="708"/>
        <w:rPr>
          <w:rFonts w:ascii="Calibri" w:eastAsia="Calibri" w:hAnsi="Calibri"/>
          <w:sz w:val="22"/>
          <w:szCs w:val="22"/>
          <w:lang w:eastAsia="en-US"/>
        </w:rPr>
      </w:pPr>
      <w:r w:rsidRPr="00D07A16">
        <w:rPr>
          <w:rFonts w:ascii="Calibri" w:eastAsia="Calibri" w:hAnsi="Calibri"/>
          <w:i/>
          <w:sz w:val="20"/>
          <w:szCs w:val="20"/>
          <w:lang w:eastAsia="en-US"/>
        </w:rPr>
        <w:t>}</w:t>
      </w:r>
      <w:r w:rsidRPr="00324D1E">
        <w:rPr>
          <w:rFonts w:ascii="Calibri" w:eastAsia="Calibri" w:hAnsi="Calibri"/>
          <w:i/>
          <w:sz w:val="22"/>
          <w:szCs w:val="22"/>
          <w:lang w:eastAsia="en-US"/>
        </w:rPr>
        <w:br/>
      </w:r>
      <w:r w:rsidRPr="00187FFE">
        <w:rPr>
          <w:rFonts w:ascii="Calibri" w:eastAsia="Calibri" w:hAnsi="Calibri"/>
          <w:sz w:val="22"/>
          <w:szCs w:val="22"/>
          <w:lang w:eastAsia="en-US"/>
        </w:rPr>
        <w:tab/>
        <w:t>En el ejemplo anterior, recorro todos los metodos y pregunto cuales son los que tienen declarada una @Test. Es  algo muy simple pero todavía no hicimos nada.</w:t>
      </w:r>
    </w:p>
    <w:p w:rsidR="00091A25" w:rsidRPr="00187FFE" w:rsidRDefault="00091A25" w:rsidP="00091A25">
      <w:pPr>
        <w:pStyle w:val="NormalWeb"/>
        <w:shd w:val="clear" w:color="auto" w:fill="FFFFFF"/>
        <w:spacing w:before="96" w:beforeAutospacing="0" w:after="120" w:afterAutospacing="0" w:line="192" w:lineRule="atLeast"/>
        <w:ind w:firstLine="708"/>
        <w:rPr>
          <w:rFonts w:ascii="Calibri" w:eastAsia="Calibri" w:hAnsi="Calibri"/>
          <w:sz w:val="22"/>
          <w:szCs w:val="22"/>
          <w:lang w:eastAsia="en-US"/>
        </w:rPr>
      </w:pPr>
      <w:r w:rsidRPr="00187FFE">
        <w:rPr>
          <w:rFonts w:ascii="Calibri" w:eastAsia="Calibri" w:hAnsi="Calibri"/>
          <w:sz w:val="22"/>
          <w:szCs w:val="22"/>
          <w:lang w:eastAsia="en-US"/>
        </w:rPr>
        <w:tab/>
        <w:t>Nosotros podemos declararle a las Annotations atributos, por ejemplo voy a declararle un atributo que se va a llamar “intentos” y va a ser entero… Lo voy a utilizar para indicar cuantas veces voy a testear los métodos declarados con @Test y también voy a declarar un atributo alfanumerico llamado “nombre” que va a tener un valor por defecto “Sin Nombre”.</w:t>
      </w:r>
    </w:p>
    <w:p w:rsidR="00091A25" w:rsidRPr="00190765" w:rsidRDefault="00091A25" w:rsidP="00091A25">
      <w:pPr>
        <w:pStyle w:val="NormalWeb"/>
        <w:shd w:val="clear" w:color="auto" w:fill="FFFFFF"/>
        <w:spacing w:before="96" w:beforeAutospacing="0" w:after="120" w:afterAutospacing="0" w:line="192" w:lineRule="atLeast"/>
      </w:pP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proofErr w:type="gramStart"/>
      <w:r w:rsidRPr="00D07A16">
        <w:rPr>
          <w:rFonts w:ascii="Calibri" w:eastAsia="Calibri" w:hAnsi="Calibri"/>
          <w:i/>
          <w:sz w:val="20"/>
          <w:szCs w:val="20"/>
          <w:lang w:eastAsia="en-US"/>
        </w:rPr>
        <w:t>public</w:t>
      </w:r>
      <w:proofErr w:type="gramEnd"/>
      <w:r w:rsidRPr="00D07A16">
        <w:rPr>
          <w:rFonts w:ascii="Calibri" w:eastAsia="Calibri" w:hAnsi="Calibri"/>
          <w:i/>
          <w:sz w:val="20"/>
          <w:szCs w:val="20"/>
          <w:lang w:eastAsia="en-US"/>
        </w:rPr>
        <w:t xml:space="preserve"> @interface Test{ </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proofErr w:type="gramStart"/>
      <w:r w:rsidRPr="00D07A16">
        <w:rPr>
          <w:rFonts w:ascii="Calibri" w:eastAsia="Calibri" w:hAnsi="Calibri"/>
          <w:i/>
          <w:sz w:val="20"/>
          <w:szCs w:val="20"/>
          <w:lang w:eastAsia="en-US"/>
        </w:rPr>
        <w:t>int</w:t>
      </w:r>
      <w:proofErr w:type="gramEnd"/>
      <w:r w:rsidRPr="00D07A16">
        <w:rPr>
          <w:rFonts w:ascii="Calibri" w:eastAsia="Calibri" w:hAnsi="Calibri"/>
          <w:i/>
          <w:sz w:val="20"/>
          <w:szCs w:val="20"/>
          <w:lang w:eastAsia="en-US"/>
        </w:rPr>
        <w:t xml:space="preserve"> intentos();</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r w:rsidRPr="00D07A16">
        <w:rPr>
          <w:rFonts w:ascii="Calibri" w:eastAsia="Calibri" w:hAnsi="Calibri"/>
          <w:i/>
          <w:sz w:val="20"/>
          <w:szCs w:val="20"/>
          <w:lang w:eastAsia="en-US"/>
        </w:rPr>
        <w:t xml:space="preserve">String </w:t>
      </w:r>
      <w:proofErr w:type="gramStart"/>
      <w:r w:rsidRPr="00D07A16">
        <w:rPr>
          <w:rFonts w:ascii="Calibri" w:eastAsia="Calibri" w:hAnsi="Calibri"/>
          <w:i/>
          <w:sz w:val="20"/>
          <w:szCs w:val="20"/>
          <w:lang w:eastAsia="en-US"/>
        </w:rPr>
        <w:t>nombre(</w:t>
      </w:r>
      <w:proofErr w:type="gramEnd"/>
      <w:r w:rsidRPr="00D07A16">
        <w:rPr>
          <w:rFonts w:ascii="Calibri" w:eastAsia="Calibri" w:hAnsi="Calibri"/>
          <w:i/>
          <w:sz w:val="20"/>
          <w:szCs w:val="20"/>
          <w:lang w:eastAsia="en-US"/>
        </w:rPr>
        <w:t>) default "Sin Nombre";</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r w:rsidRPr="00D07A16">
        <w:rPr>
          <w:rFonts w:ascii="Calibri" w:eastAsia="Calibri" w:hAnsi="Calibri"/>
          <w:i/>
          <w:sz w:val="20"/>
          <w:szCs w:val="20"/>
          <w:lang w:eastAsia="en-US"/>
        </w:rPr>
        <w:t>}</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r w:rsidRPr="00D07A16">
        <w:rPr>
          <w:rFonts w:ascii="Calibri" w:eastAsia="Calibri" w:hAnsi="Calibri"/>
          <w:i/>
          <w:sz w:val="20"/>
          <w:szCs w:val="20"/>
          <w:lang w:eastAsia="en-US"/>
        </w:rPr>
        <w:t>//ClasePrueba...</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proofErr w:type="gramStart"/>
      <w:r w:rsidRPr="00D07A16">
        <w:rPr>
          <w:rFonts w:ascii="Calibri" w:eastAsia="Calibri" w:hAnsi="Calibri"/>
          <w:i/>
          <w:sz w:val="20"/>
          <w:szCs w:val="20"/>
          <w:lang w:eastAsia="en-US"/>
        </w:rPr>
        <w:t>@Test(</w:t>
      </w:r>
      <w:proofErr w:type="gramEnd"/>
      <w:r w:rsidRPr="00D07A16">
        <w:rPr>
          <w:rFonts w:ascii="Calibri" w:eastAsia="Calibri" w:hAnsi="Calibri"/>
          <w:i/>
          <w:sz w:val="20"/>
          <w:szCs w:val="20"/>
          <w:lang w:eastAsia="en-US"/>
        </w:rPr>
        <w:t>intentos = 3)</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proofErr w:type="gramStart"/>
      <w:r w:rsidRPr="00D07A16">
        <w:rPr>
          <w:rFonts w:ascii="Calibri" w:eastAsia="Calibri" w:hAnsi="Calibri"/>
          <w:i/>
          <w:sz w:val="20"/>
          <w:szCs w:val="20"/>
          <w:lang w:eastAsia="en-US"/>
        </w:rPr>
        <w:t>public</w:t>
      </w:r>
      <w:proofErr w:type="gramEnd"/>
      <w:r w:rsidRPr="00D07A16">
        <w:rPr>
          <w:rFonts w:ascii="Calibri" w:eastAsia="Calibri" w:hAnsi="Calibri"/>
          <w:i/>
          <w:sz w:val="20"/>
          <w:szCs w:val="20"/>
          <w:lang w:eastAsia="en-US"/>
        </w:rPr>
        <w:t xml:space="preserve"> double sumar(double numeroUno, double numeroDos) {</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r w:rsidRPr="00D07A16">
        <w:rPr>
          <w:rFonts w:ascii="Calibri" w:eastAsia="Calibri" w:hAnsi="Calibri"/>
          <w:i/>
          <w:sz w:val="20"/>
          <w:szCs w:val="20"/>
          <w:lang w:eastAsia="en-US"/>
        </w:rPr>
        <w:t>...</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r w:rsidRPr="00D07A16">
        <w:rPr>
          <w:rFonts w:ascii="Calibri" w:eastAsia="Calibri" w:hAnsi="Calibri"/>
          <w:i/>
          <w:sz w:val="20"/>
          <w:szCs w:val="20"/>
          <w:lang w:eastAsia="en-US"/>
        </w:rPr>
        <w:t>// Método main</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proofErr w:type="gramStart"/>
      <w:r w:rsidRPr="00D07A16">
        <w:rPr>
          <w:rFonts w:ascii="Calibri" w:eastAsia="Calibri" w:hAnsi="Calibri"/>
          <w:i/>
          <w:sz w:val="20"/>
          <w:szCs w:val="20"/>
          <w:lang w:eastAsia="en-US"/>
        </w:rPr>
        <w:t>Method[</w:t>
      </w:r>
      <w:proofErr w:type="gramEnd"/>
      <w:r w:rsidRPr="00D07A16">
        <w:rPr>
          <w:rFonts w:ascii="Calibri" w:eastAsia="Calibri" w:hAnsi="Calibri"/>
          <w:i/>
          <w:sz w:val="20"/>
          <w:szCs w:val="20"/>
          <w:lang w:eastAsia="en-US"/>
        </w:rPr>
        <w:t>] metodos = ClasePrueba.class.getDeclaredMethods();</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r w:rsidRPr="00D07A16">
        <w:rPr>
          <w:rFonts w:ascii="Calibri" w:eastAsia="Calibri" w:hAnsi="Calibri"/>
          <w:i/>
          <w:sz w:val="20"/>
          <w:szCs w:val="20"/>
          <w:lang w:eastAsia="en-US"/>
        </w:rPr>
        <w:t xml:space="preserve">        </w:t>
      </w:r>
      <w:proofErr w:type="gramStart"/>
      <w:r w:rsidRPr="00D07A16">
        <w:rPr>
          <w:rFonts w:ascii="Calibri" w:eastAsia="Calibri" w:hAnsi="Calibri"/>
          <w:i/>
          <w:sz w:val="20"/>
          <w:szCs w:val="20"/>
          <w:lang w:eastAsia="en-US"/>
        </w:rPr>
        <w:t>for(</w:t>
      </w:r>
      <w:proofErr w:type="gramEnd"/>
      <w:r w:rsidRPr="00D07A16">
        <w:rPr>
          <w:rFonts w:ascii="Calibri" w:eastAsia="Calibri" w:hAnsi="Calibri"/>
          <w:i/>
          <w:sz w:val="20"/>
          <w:szCs w:val="20"/>
          <w:lang w:eastAsia="en-US"/>
        </w:rPr>
        <w:t xml:space="preserve">Method metodo : metodos){    </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r w:rsidRPr="00D07A16">
        <w:rPr>
          <w:rFonts w:ascii="Calibri" w:eastAsia="Calibri" w:hAnsi="Calibri"/>
          <w:i/>
          <w:sz w:val="20"/>
          <w:szCs w:val="20"/>
          <w:lang w:eastAsia="en-US"/>
        </w:rPr>
        <w:t xml:space="preserve">            </w:t>
      </w:r>
      <w:proofErr w:type="gramStart"/>
      <w:r w:rsidRPr="00D07A16">
        <w:rPr>
          <w:rFonts w:ascii="Calibri" w:eastAsia="Calibri" w:hAnsi="Calibri"/>
          <w:i/>
          <w:sz w:val="20"/>
          <w:szCs w:val="20"/>
          <w:lang w:eastAsia="en-US"/>
        </w:rPr>
        <w:t>if(</w:t>
      </w:r>
      <w:proofErr w:type="gramEnd"/>
      <w:r w:rsidRPr="00D07A16">
        <w:rPr>
          <w:rFonts w:ascii="Calibri" w:eastAsia="Calibri" w:hAnsi="Calibri"/>
          <w:i/>
          <w:sz w:val="20"/>
          <w:szCs w:val="20"/>
          <w:lang w:eastAsia="en-US"/>
        </w:rPr>
        <w:t>metodo.getAnnotation(Test.class)!=null){</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r w:rsidRPr="00D07A16">
        <w:rPr>
          <w:rFonts w:ascii="Calibri" w:eastAsia="Calibri" w:hAnsi="Calibri"/>
          <w:i/>
          <w:sz w:val="20"/>
          <w:szCs w:val="20"/>
          <w:lang w:eastAsia="en-US"/>
        </w:rPr>
        <w:t xml:space="preserve">                </w:t>
      </w:r>
      <w:r w:rsidRPr="00D07A16">
        <w:rPr>
          <w:rFonts w:ascii="Calibri" w:eastAsia="Calibri" w:hAnsi="Calibri"/>
          <w:i/>
          <w:sz w:val="20"/>
          <w:szCs w:val="20"/>
          <w:lang w:eastAsia="en-US"/>
        </w:rPr>
        <w:tab/>
        <w:t xml:space="preserve">Test miAnotacion = </w:t>
      </w:r>
      <w:proofErr w:type="gramStart"/>
      <w:r w:rsidRPr="00D07A16">
        <w:rPr>
          <w:rFonts w:ascii="Calibri" w:eastAsia="Calibri" w:hAnsi="Calibri"/>
          <w:i/>
          <w:sz w:val="20"/>
          <w:szCs w:val="20"/>
          <w:lang w:eastAsia="en-US"/>
        </w:rPr>
        <w:t>metodo.getAnnotation(</w:t>
      </w:r>
      <w:proofErr w:type="gramEnd"/>
      <w:r w:rsidRPr="00D07A16">
        <w:rPr>
          <w:rFonts w:ascii="Calibri" w:eastAsia="Calibri" w:hAnsi="Calibri"/>
          <w:i/>
          <w:sz w:val="20"/>
          <w:szCs w:val="20"/>
          <w:lang w:eastAsia="en-US"/>
        </w:rPr>
        <w:t>Test.class);</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r w:rsidRPr="00D07A16">
        <w:rPr>
          <w:rFonts w:ascii="Calibri" w:eastAsia="Calibri" w:hAnsi="Calibri"/>
          <w:i/>
          <w:sz w:val="20"/>
          <w:szCs w:val="20"/>
          <w:lang w:eastAsia="en-US"/>
        </w:rPr>
        <w:t xml:space="preserve">               </w:t>
      </w:r>
      <w:r w:rsidRPr="00D07A16">
        <w:rPr>
          <w:rFonts w:ascii="Calibri" w:eastAsia="Calibri" w:hAnsi="Calibri"/>
          <w:i/>
          <w:sz w:val="20"/>
          <w:szCs w:val="20"/>
          <w:lang w:eastAsia="en-US"/>
        </w:rPr>
        <w:tab/>
        <w:t xml:space="preserve"> </w:t>
      </w:r>
      <w:proofErr w:type="gramStart"/>
      <w:r w:rsidRPr="00D07A16">
        <w:rPr>
          <w:rFonts w:ascii="Calibri" w:eastAsia="Calibri" w:hAnsi="Calibri"/>
          <w:i/>
          <w:sz w:val="20"/>
          <w:szCs w:val="20"/>
          <w:lang w:eastAsia="en-US"/>
        </w:rPr>
        <w:t>for(</w:t>
      </w:r>
      <w:proofErr w:type="gramEnd"/>
      <w:r w:rsidRPr="00D07A16">
        <w:rPr>
          <w:rFonts w:ascii="Calibri" w:eastAsia="Calibri" w:hAnsi="Calibri"/>
          <w:i/>
          <w:sz w:val="20"/>
          <w:szCs w:val="20"/>
          <w:lang w:eastAsia="en-US"/>
        </w:rPr>
        <w:t>int i=0;i&lt;miAnotacion.intentos();i++){</w:t>
      </w:r>
    </w:p>
    <w:p w:rsidR="00091A25" w:rsidRPr="00D07A16" w:rsidRDefault="00091A25" w:rsidP="00D07A16">
      <w:pPr>
        <w:pStyle w:val="NormalWeb"/>
        <w:shd w:val="clear" w:color="auto" w:fill="FFFFFF"/>
        <w:spacing w:before="0" w:beforeAutospacing="0" w:after="0" w:afterAutospacing="0" w:line="192" w:lineRule="atLeast"/>
        <w:rPr>
          <w:rFonts w:ascii="Calibri" w:eastAsia="Calibri" w:hAnsi="Calibri"/>
          <w:i/>
          <w:sz w:val="20"/>
          <w:szCs w:val="20"/>
          <w:lang w:eastAsia="en-US"/>
        </w:rPr>
      </w:pPr>
      <w:r w:rsidRPr="00D07A16">
        <w:rPr>
          <w:rFonts w:ascii="Calibri" w:eastAsia="Calibri" w:hAnsi="Calibri"/>
          <w:i/>
          <w:sz w:val="20"/>
          <w:szCs w:val="20"/>
          <w:lang w:eastAsia="en-US"/>
        </w:rPr>
        <w:t xml:space="preserve">                    </w:t>
      </w:r>
      <w:r w:rsidRPr="00D07A16">
        <w:rPr>
          <w:rFonts w:ascii="Calibri" w:eastAsia="Calibri" w:hAnsi="Calibri"/>
          <w:i/>
          <w:sz w:val="20"/>
          <w:szCs w:val="20"/>
          <w:lang w:eastAsia="en-US"/>
        </w:rPr>
        <w:tab/>
      </w:r>
      <w:r w:rsidRPr="00D07A16">
        <w:rPr>
          <w:rFonts w:ascii="Calibri" w:eastAsia="Calibri" w:hAnsi="Calibri"/>
          <w:i/>
          <w:sz w:val="20"/>
          <w:szCs w:val="20"/>
          <w:lang w:eastAsia="en-US"/>
        </w:rPr>
        <w:tab/>
      </w:r>
      <w:proofErr w:type="gramStart"/>
      <w:r w:rsidRPr="00D07A16">
        <w:rPr>
          <w:rFonts w:ascii="Calibri" w:eastAsia="Calibri" w:hAnsi="Calibri"/>
          <w:i/>
          <w:sz w:val="20"/>
          <w:szCs w:val="20"/>
          <w:lang w:eastAsia="en-US"/>
        </w:rPr>
        <w:t>System.out.println(</w:t>
      </w:r>
      <w:proofErr w:type="gramEnd"/>
      <w:r w:rsidRPr="00D07A16">
        <w:rPr>
          <w:rFonts w:ascii="Calibri" w:eastAsia="Calibri" w:hAnsi="Calibri"/>
          <w:i/>
          <w:sz w:val="20"/>
          <w:szCs w:val="20"/>
          <w:lang w:eastAsia="en-US"/>
        </w:rPr>
        <w:t>miAnotacion.nombre());</w:t>
      </w:r>
    </w:p>
    <w:p w:rsidR="00091A25" w:rsidRPr="00DD6701" w:rsidRDefault="00091A25" w:rsidP="00091A25">
      <w:pPr>
        <w:ind w:firstLine="708"/>
        <w:rPr>
          <w:rFonts w:ascii="Calibri" w:hAnsi="Calibri"/>
          <w:sz w:val="22"/>
          <w:szCs w:val="22"/>
        </w:rPr>
      </w:pPr>
      <w:r w:rsidRPr="00DD6701">
        <w:rPr>
          <w:rFonts w:ascii="Calibri" w:hAnsi="Calibri"/>
          <w:sz w:val="22"/>
          <w:szCs w:val="22"/>
        </w:rPr>
        <w:t xml:space="preserve">Como podrán observar, al método sumar solo le asigne un valor al atributo “intentos” ya que es obligatorio porque no tiene un valor por defecto. Creo que con el ejemplo queda bastante claro, que por la consola se </w:t>
      </w:r>
      <w:r w:rsidR="00340593" w:rsidRPr="00DD6701">
        <w:rPr>
          <w:rFonts w:ascii="Calibri" w:hAnsi="Calibri"/>
          <w:sz w:val="22"/>
          <w:szCs w:val="22"/>
        </w:rPr>
        <w:t>verá</w:t>
      </w:r>
      <w:r w:rsidRPr="00DD6701">
        <w:rPr>
          <w:rFonts w:ascii="Calibri" w:hAnsi="Calibri"/>
          <w:sz w:val="22"/>
          <w:szCs w:val="22"/>
        </w:rPr>
        <w:t xml:space="preserve"> tres veces las palabras Sin Nombre.</w:t>
      </w:r>
    </w:p>
    <w:p w:rsidR="00091A25" w:rsidRPr="00DD6701" w:rsidRDefault="00091A25" w:rsidP="00091A25">
      <w:pPr>
        <w:rPr>
          <w:rFonts w:ascii="Calibri" w:hAnsi="Calibri"/>
          <w:sz w:val="22"/>
          <w:szCs w:val="22"/>
        </w:rPr>
      </w:pPr>
      <w:r w:rsidRPr="00DD6701">
        <w:rPr>
          <w:rFonts w:ascii="Calibri" w:hAnsi="Calibri"/>
          <w:sz w:val="22"/>
          <w:szCs w:val="22"/>
        </w:rPr>
        <w:tab/>
        <w:t xml:space="preserve">No tengo mucho más para agregar, reflexión es lo más potente que tiene Java para mi pensar, ya que podemos inspeccionar atributos y Annotations en tiempo de ejecución. Y no solo eso, podemos ejecutar métodos públicos o privados sin la necesidad de saber el nombre, crear instancias de objetos invocando cualquier constructor, etc. </w:t>
      </w:r>
    </w:p>
    <w:p w:rsidR="00091A25" w:rsidRPr="007B3EE3" w:rsidRDefault="00091A25" w:rsidP="00091A25">
      <w:pPr>
        <w:rPr>
          <w:sz w:val="20"/>
          <w:szCs w:val="20"/>
        </w:rPr>
      </w:pPr>
      <w:r>
        <w:rPr>
          <w:sz w:val="20"/>
          <w:szCs w:val="20"/>
        </w:rPr>
        <w:tab/>
        <w:t>Este apunte les da todas las herramientas necesarias para realizar el TP de reflexión.</w:t>
      </w:r>
    </w:p>
    <w:p w:rsidR="00091A25" w:rsidRDefault="00091A25" w:rsidP="00091A25"/>
    <w:p w:rsidR="00091A25" w:rsidRPr="006A0461" w:rsidRDefault="006A0461" w:rsidP="006A0461">
      <w:r>
        <w:br w:type="page"/>
      </w:r>
      <w:r w:rsidR="00091A25" w:rsidRPr="00DD6701">
        <w:rPr>
          <w:rFonts w:ascii="Cambria" w:hAnsi="Cambria"/>
          <w:sz w:val="28"/>
        </w:rPr>
        <w:lastRenderedPageBreak/>
        <w:t>Hilos en java</w:t>
      </w:r>
    </w:p>
    <w:p w:rsidR="00340593" w:rsidRPr="00DD6701" w:rsidRDefault="00340593" w:rsidP="00091A25">
      <w:pPr>
        <w:rPr>
          <w:rFonts w:ascii="Cambria" w:hAnsi="Cambria"/>
          <w:sz w:val="28"/>
        </w:rPr>
      </w:pPr>
    </w:p>
    <w:p w:rsidR="00091A25" w:rsidRPr="00DD6701" w:rsidRDefault="00091A25" w:rsidP="00091A25">
      <w:pPr>
        <w:rPr>
          <w:rFonts w:ascii="Calibri" w:hAnsi="Calibri"/>
          <w:sz w:val="22"/>
          <w:szCs w:val="22"/>
        </w:rPr>
      </w:pPr>
      <w:r>
        <w:tab/>
      </w:r>
      <w:r w:rsidRPr="00DD6701">
        <w:rPr>
          <w:rFonts w:ascii="Calibri" w:hAnsi="Calibri"/>
          <w:sz w:val="22"/>
          <w:szCs w:val="22"/>
        </w:rPr>
        <w:t>Para hablar de hilos en Java primeramente se necesita entender lo que es un hilo. Un hilo es un proceso que se está ejecutando en un momento determinado en nuestro sistema operativo, como cualquier otra tarea, esto se realiza directamente en el pr</w:t>
      </w:r>
      <w:r w:rsidR="009D136D">
        <w:rPr>
          <w:rFonts w:ascii="Calibri" w:hAnsi="Calibri"/>
          <w:sz w:val="22"/>
          <w:szCs w:val="22"/>
        </w:rPr>
        <w:t>ocesador. Existen los llamados “demonios”</w:t>
      </w:r>
      <w:r w:rsidRPr="00DD6701">
        <w:rPr>
          <w:rFonts w:ascii="Calibri" w:hAnsi="Calibri"/>
          <w:sz w:val="22"/>
          <w:szCs w:val="22"/>
        </w:rPr>
        <w:t xml:space="preserve"> que son los procesos que define el sistema en sí para poder funcionar y otros que llamaremos los hilos definidos por el usuario o por el programador, estos últimos son procesos a los que el programador define un comportamiento e inicia en un momento específico.</w:t>
      </w:r>
    </w:p>
    <w:p w:rsidR="00212DC5" w:rsidRDefault="00091A25" w:rsidP="00091A25">
      <w:pPr>
        <w:rPr>
          <w:rFonts w:ascii="Calibri" w:hAnsi="Calibri"/>
          <w:sz w:val="22"/>
          <w:szCs w:val="22"/>
        </w:rPr>
      </w:pPr>
      <w:r w:rsidRPr="00DD6701">
        <w:rPr>
          <w:rFonts w:ascii="Calibri" w:hAnsi="Calibri"/>
          <w:sz w:val="22"/>
          <w:szCs w:val="22"/>
        </w:rPr>
        <w:tab/>
        <w:t xml:space="preserve">En Java, el proceso que siempre se ejecuta es el llamado main que es a partir del cual se inicia prácticamente todo el comportamiento de nuestra aplicación, y en ocasiones a la </w:t>
      </w:r>
    </w:p>
    <w:p w:rsidR="00212DC5" w:rsidRDefault="00212DC5">
      <w:pPr>
        <w:rPr>
          <w:rFonts w:ascii="Calibri" w:hAnsi="Calibri"/>
          <w:sz w:val="22"/>
          <w:szCs w:val="22"/>
        </w:rPr>
      </w:pPr>
      <w:r>
        <w:rPr>
          <w:rFonts w:ascii="Calibri" w:hAnsi="Calibri"/>
          <w:sz w:val="22"/>
          <w:szCs w:val="22"/>
        </w:rPr>
        <w:br w:type="page"/>
      </w:r>
    </w:p>
    <w:p w:rsidR="00212DC5" w:rsidRDefault="00212DC5" w:rsidP="00091A25">
      <w:pPr>
        <w:rPr>
          <w:rFonts w:ascii="Calibri" w:hAnsi="Calibri"/>
          <w:sz w:val="22"/>
          <w:szCs w:val="22"/>
        </w:rPr>
      </w:pPr>
    </w:p>
    <w:p w:rsidR="00212DC5" w:rsidRDefault="00212DC5">
      <w:pPr>
        <w:rPr>
          <w:rFonts w:ascii="Calibri" w:hAnsi="Calibri"/>
          <w:sz w:val="22"/>
          <w:szCs w:val="22"/>
        </w:rPr>
      </w:pPr>
      <w:r>
        <w:rPr>
          <w:rFonts w:ascii="Calibri" w:hAnsi="Calibri"/>
          <w:sz w:val="22"/>
          <w:szCs w:val="22"/>
        </w:rPr>
        <w:br w:type="page"/>
      </w:r>
    </w:p>
    <w:p w:rsidR="00212DC5" w:rsidRDefault="00212DC5">
      <w:pPr>
        <w:rPr>
          <w:rFonts w:ascii="Calibri" w:hAnsi="Calibri"/>
          <w:sz w:val="22"/>
          <w:szCs w:val="22"/>
        </w:rPr>
      </w:pPr>
      <w:r>
        <w:rPr>
          <w:rFonts w:ascii="Calibri" w:hAnsi="Calibri"/>
          <w:sz w:val="22"/>
          <w:szCs w:val="22"/>
        </w:rPr>
        <w:lastRenderedPageBreak/>
        <w:br w:type="page"/>
      </w:r>
    </w:p>
    <w:p w:rsidR="00091A25" w:rsidRPr="00DD6701" w:rsidRDefault="00091A25" w:rsidP="00091A25">
      <w:pPr>
        <w:rPr>
          <w:rFonts w:ascii="Calibri" w:hAnsi="Calibri"/>
          <w:sz w:val="22"/>
          <w:szCs w:val="22"/>
        </w:rPr>
      </w:pPr>
      <w:bookmarkStart w:id="40" w:name="_GoBack"/>
      <w:bookmarkEnd w:id="40"/>
      <w:r w:rsidRPr="00DD6701">
        <w:rPr>
          <w:rFonts w:ascii="Calibri" w:hAnsi="Calibri"/>
          <w:sz w:val="22"/>
          <w:szCs w:val="22"/>
        </w:rPr>
        <w:lastRenderedPageBreak/>
        <w:t>existen algunas aplicaciones que requieren más de un proceso (o hilo) ejecutándose al mismo tiempo (multithreading), por ejemplo, se tiene una aplicación de un shopping en la cual se actualizan el precio y  el stock varias veces al día a través de la red, se verifícan los nuevos descuentos y demás pero que a su vez es la encargada de registrar las compras y todos movimientos que se realice con la mercancía dentro de la tienda, si se decide que dicha aplicación trabajará de la manera simple y con un solo proceso (o hilo), el trabajo de la actualización de precios y stock debe finalizar antes de que alguien pueda hacer algún movimiento con un producto dentro del local, o viceversa, ya que la aplicación no es capaz de mantener el proceso de actualización en segundo plano mientras se registra un movimiento. Si se toma este modelo mono-hilo el tiempo y dinero que se perderá dentro del local será muchísimo mayor comparando con un modelo multi-hilo. En un modelo multi-hilo se pueden realizar todas las actualizaciones en segundo plano mientras se registra una o más ventas o movimientos, cada proceso independiente del otro viviendo o ejecutándose al mismo tiempo dentro de la misma aplicación.</w:t>
      </w:r>
    </w:p>
    <w:p w:rsidR="00091A25" w:rsidRPr="00DD6701" w:rsidRDefault="00091A25" w:rsidP="00091A25">
      <w:pPr>
        <w:rPr>
          <w:rFonts w:ascii="Calibri" w:hAnsi="Calibri"/>
          <w:sz w:val="22"/>
          <w:szCs w:val="22"/>
        </w:rPr>
      </w:pPr>
      <w:r w:rsidRPr="00DD6701">
        <w:rPr>
          <w:rFonts w:ascii="Calibri" w:hAnsi="Calibri"/>
          <w:sz w:val="22"/>
          <w:szCs w:val="22"/>
        </w:rPr>
        <w:tab/>
        <w:t>Al hablar de multi-hilo pudiera parecer que necesitamos más de un procesador para realizar dichas tareas pero no es así, el procesador mismo junto con la máquina virtual de Java gestionan el flujo de trabajo y dan la impresión de que se puede ejecutar más de algún proceso al mismo tiempo (aunque en términos estrictos eso no es posible), de cualquier manera no ahondaré en el funcionamiento del procesador, basta con entender que en Java, 2 o más procesos pueden ejecutarse al mismo tiempo dentro de una misma aplicación y para ello son necesarios los Threads o hilos.</w:t>
      </w:r>
    </w:p>
    <w:p w:rsidR="00091A25" w:rsidRPr="00DD6701" w:rsidRDefault="00091A25" w:rsidP="00091A25">
      <w:pPr>
        <w:rPr>
          <w:rFonts w:ascii="Calibri" w:hAnsi="Calibri"/>
          <w:sz w:val="22"/>
          <w:szCs w:val="22"/>
        </w:rPr>
      </w:pPr>
      <w:r w:rsidRPr="00DD6701">
        <w:rPr>
          <w:rFonts w:ascii="Calibri" w:hAnsi="Calibri"/>
          <w:sz w:val="22"/>
          <w:szCs w:val="22"/>
        </w:rPr>
        <w:tab/>
        <w:t>Ahora que ya entendemos lo que son los hilos pasaremos a una definición un poco más específica de Java. En Java un hilo o Thread puede ser 2 cosas:</w:t>
      </w:r>
    </w:p>
    <w:p w:rsidR="00091A25" w:rsidRPr="00DD6701" w:rsidRDefault="00091A25" w:rsidP="00074113">
      <w:pPr>
        <w:pStyle w:val="ListParagraph"/>
        <w:numPr>
          <w:ilvl w:val="0"/>
          <w:numId w:val="53"/>
        </w:numPr>
      </w:pPr>
      <w:r w:rsidRPr="00DD6701">
        <w:t>Una instancia de la clase java.lang.Thread</w:t>
      </w:r>
    </w:p>
    <w:p w:rsidR="00091A25" w:rsidRPr="00DD6701" w:rsidRDefault="00091A25" w:rsidP="00074113">
      <w:pPr>
        <w:pStyle w:val="ListParagraph"/>
        <w:numPr>
          <w:ilvl w:val="0"/>
          <w:numId w:val="53"/>
        </w:numPr>
      </w:pPr>
      <w:r w:rsidRPr="00DD6701">
        <w:t>Un proceso en ejecución</w:t>
      </w:r>
    </w:p>
    <w:p w:rsidR="00091A25" w:rsidRPr="00DD6701" w:rsidRDefault="00091A25" w:rsidP="00091A25">
      <w:pPr>
        <w:rPr>
          <w:rFonts w:ascii="Calibri" w:hAnsi="Calibri"/>
          <w:sz w:val="22"/>
          <w:szCs w:val="22"/>
        </w:rPr>
      </w:pPr>
      <w:r w:rsidRPr="00DD6701">
        <w:rPr>
          <w:rFonts w:ascii="Calibri" w:hAnsi="Calibri"/>
          <w:sz w:val="22"/>
          <w:szCs w:val="22"/>
        </w:rPr>
        <w:tab/>
        <w:t>Una instancia de la clase java.lang.Thread, no es más que cualquier otro objeto, con variables y métodos predefinidos. Un proceso en ejecución es un proceso individual que realiza una tarea o trabajo, tiene su propia pila de información independiente a la de la aplicación principal.</w:t>
      </w:r>
    </w:p>
    <w:p w:rsidR="00091A25" w:rsidRPr="00DD6701" w:rsidRDefault="00091A25" w:rsidP="00091A25">
      <w:pPr>
        <w:rPr>
          <w:rFonts w:ascii="Calibri" w:hAnsi="Calibri"/>
          <w:sz w:val="22"/>
          <w:szCs w:val="22"/>
        </w:rPr>
      </w:pPr>
      <w:r w:rsidRPr="00DD6701">
        <w:rPr>
          <w:rFonts w:ascii="Calibri" w:hAnsi="Calibri"/>
          <w:sz w:val="22"/>
          <w:szCs w:val="22"/>
        </w:rPr>
        <w:tab/>
        <w:t>Es necesario entender que el comportamiento de los hilos o threads varía de acuerdo a la máquina virtual, incluso el concepto más importante a entender con los hilos en Java es que "Cuando se trata de hilos, muy pocas cosas está garantizadas" por ello se debe ser cautelosos al momento de interpretar el comportamiento de un hilo. Pasemos al código.</w:t>
      </w:r>
    </w:p>
    <w:p w:rsidR="00340593" w:rsidRPr="00DD6701" w:rsidRDefault="00340593" w:rsidP="00091A25">
      <w:pPr>
        <w:rPr>
          <w:rFonts w:ascii="Calibri" w:hAnsi="Calibri"/>
          <w:sz w:val="22"/>
          <w:szCs w:val="22"/>
        </w:rPr>
      </w:pPr>
    </w:p>
    <w:p w:rsidR="00091A25" w:rsidRPr="00DD6701" w:rsidRDefault="00091A25" w:rsidP="00091A25">
      <w:pPr>
        <w:rPr>
          <w:rFonts w:ascii="Calibri" w:hAnsi="Calibri"/>
          <w:sz w:val="28"/>
        </w:rPr>
      </w:pPr>
      <w:r w:rsidRPr="00DD6701">
        <w:rPr>
          <w:rFonts w:ascii="Calibri" w:hAnsi="Calibri"/>
          <w:sz w:val="28"/>
        </w:rPr>
        <w:t>Crear un hilo (Thread):</w:t>
      </w:r>
    </w:p>
    <w:p w:rsidR="00C67A1F" w:rsidRPr="00DD6701" w:rsidRDefault="00C67A1F" w:rsidP="00091A25">
      <w:pPr>
        <w:rPr>
          <w:rFonts w:ascii="Calibri" w:hAnsi="Calibri"/>
          <w:sz w:val="28"/>
        </w:rPr>
      </w:pPr>
    </w:p>
    <w:p w:rsidR="00091A25" w:rsidRPr="00DD6701" w:rsidRDefault="00091A25" w:rsidP="00091A25">
      <w:pPr>
        <w:rPr>
          <w:rFonts w:ascii="Calibri" w:hAnsi="Calibri"/>
          <w:sz w:val="22"/>
          <w:szCs w:val="22"/>
        </w:rPr>
      </w:pPr>
      <w:r>
        <w:tab/>
      </w:r>
      <w:r w:rsidRPr="00DD6701">
        <w:rPr>
          <w:rFonts w:ascii="Calibri" w:hAnsi="Calibri"/>
          <w:sz w:val="22"/>
          <w:szCs w:val="22"/>
        </w:rPr>
        <w:t>Un hilo o proceso en Java comienza con una instancia de la clase java.lang.Thread, si analizamos la estructura de dicha clase podremos encontrar bastantes métodos que nos ayudan a controlar el comportamiento de los hilos, desde crear un hilo, iniciarlo, pausar su ejecución, etc. Aquellos métodos que siempre tenemos que tener presentes con respecto a los hilos son:</w:t>
      </w:r>
    </w:p>
    <w:p w:rsidR="00091A25" w:rsidRPr="00DD6701" w:rsidRDefault="00091A25" w:rsidP="00074113">
      <w:pPr>
        <w:pStyle w:val="ListParagraph"/>
        <w:numPr>
          <w:ilvl w:val="0"/>
          <w:numId w:val="54"/>
        </w:numPr>
      </w:pPr>
      <w:bookmarkStart w:id="41" w:name="OLE_LINK21"/>
      <w:bookmarkStart w:id="42" w:name="OLE_LINK22"/>
      <w:r w:rsidRPr="00DD6701">
        <w:t>start()</w:t>
      </w:r>
    </w:p>
    <w:p w:rsidR="00091A25" w:rsidRDefault="00091A25" w:rsidP="00074113">
      <w:pPr>
        <w:pStyle w:val="ListParagraph"/>
        <w:numPr>
          <w:ilvl w:val="0"/>
          <w:numId w:val="54"/>
        </w:numPr>
      </w:pPr>
      <w:bookmarkStart w:id="43" w:name="OLE_LINK16"/>
      <w:bookmarkStart w:id="44" w:name="OLE_LINK17"/>
      <w:bookmarkStart w:id="45" w:name="OLE_LINK18"/>
      <w:r w:rsidRPr="00DD6701">
        <w:t>yield()</w:t>
      </w:r>
    </w:p>
    <w:p w:rsidR="00684E6D" w:rsidRDefault="00684E6D" w:rsidP="00074113">
      <w:pPr>
        <w:pStyle w:val="ListParagraph"/>
        <w:numPr>
          <w:ilvl w:val="0"/>
          <w:numId w:val="54"/>
        </w:numPr>
      </w:pPr>
      <w:r>
        <w:t>join()</w:t>
      </w:r>
    </w:p>
    <w:p w:rsidR="00684E6D" w:rsidRPr="00DD6701" w:rsidRDefault="00684E6D" w:rsidP="00074113">
      <w:pPr>
        <w:pStyle w:val="ListParagraph"/>
        <w:numPr>
          <w:ilvl w:val="0"/>
          <w:numId w:val="54"/>
        </w:numPr>
      </w:pPr>
      <w:r>
        <w:t>currentThread()</w:t>
      </w:r>
    </w:p>
    <w:bookmarkEnd w:id="43"/>
    <w:bookmarkEnd w:id="44"/>
    <w:bookmarkEnd w:id="45"/>
    <w:p w:rsidR="00091A25" w:rsidRPr="00DD6701" w:rsidRDefault="00091A25" w:rsidP="00074113">
      <w:pPr>
        <w:pStyle w:val="ListParagraph"/>
        <w:numPr>
          <w:ilvl w:val="0"/>
          <w:numId w:val="54"/>
        </w:numPr>
      </w:pPr>
      <w:r w:rsidRPr="00DD6701">
        <w:t>sleep()</w:t>
      </w:r>
    </w:p>
    <w:p w:rsidR="00091A25" w:rsidRDefault="00091A25" w:rsidP="00074113">
      <w:pPr>
        <w:pStyle w:val="ListParagraph"/>
        <w:numPr>
          <w:ilvl w:val="0"/>
          <w:numId w:val="54"/>
        </w:numPr>
      </w:pPr>
      <w:bookmarkStart w:id="46" w:name="OLE_LINK19"/>
      <w:bookmarkStart w:id="47" w:name="OLE_LINK20"/>
      <w:r w:rsidRPr="00DD6701">
        <w:t>run</w:t>
      </w:r>
      <w:bookmarkEnd w:id="46"/>
      <w:bookmarkEnd w:id="47"/>
      <w:r w:rsidRPr="00DD6701">
        <w:t>()</w:t>
      </w:r>
    </w:p>
    <w:p w:rsidR="009C1355" w:rsidRDefault="009C1355" w:rsidP="00074113">
      <w:pPr>
        <w:pStyle w:val="ListParagraph"/>
        <w:numPr>
          <w:ilvl w:val="0"/>
          <w:numId w:val="54"/>
        </w:numPr>
      </w:pPr>
      <w:r>
        <w:t>interrupted()</w:t>
      </w:r>
    </w:p>
    <w:p w:rsidR="009C1355" w:rsidRPr="00DD6701" w:rsidRDefault="009C1355" w:rsidP="00074113">
      <w:pPr>
        <w:pStyle w:val="ListParagraph"/>
        <w:numPr>
          <w:ilvl w:val="0"/>
          <w:numId w:val="54"/>
        </w:numPr>
      </w:pPr>
      <w:r>
        <w:t>isAlive()</w:t>
      </w:r>
    </w:p>
    <w:bookmarkEnd w:id="41"/>
    <w:bookmarkEnd w:id="42"/>
    <w:p w:rsidR="00091A25" w:rsidRDefault="00091A25" w:rsidP="00091A25">
      <w:pPr>
        <w:rPr>
          <w:rFonts w:ascii="Calibri" w:hAnsi="Calibri"/>
          <w:sz w:val="22"/>
          <w:szCs w:val="22"/>
        </w:rPr>
      </w:pPr>
      <w:r w:rsidRPr="00DD6701">
        <w:rPr>
          <w:rFonts w:ascii="Calibri" w:hAnsi="Calibri"/>
          <w:sz w:val="22"/>
          <w:szCs w:val="22"/>
        </w:rPr>
        <w:lastRenderedPageBreak/>
        <w:tab/>
        <w:t xml:space="preserve">La acción sucede dentro del método </w:t>
      </w:r>
      <w:proofErr w:type="gramStart"/>
      <w:r w:rsidRPr="00DD6701">
        <w:rPr>
          <w:rFonts w:ascii="Calibri" w:hAnsi="Calibri"/>
          <w:sz w:val="22"/>
          <w:szCs w:val="22"/>
        </w:rPr>
        <w:t>run(</w:t>
      </w:r>
      <w:proofErr w:type="gramEnd"/>
      <w:r w:rsidRPr="00DD6701">
        <w:rPr>
          <w:rFonts w:ascii="Calibri" w:hAnsi="Calibri"/>
          <w:sz w:val="22"/>
          <w:szCs w:val="22"/>
        </w:rPr>
        <w:t xml:space="preserve">), </w:t>
      </w:r>
      <w:r w:rsidR="00684E6D">
        <w:rPr>
          <w:rFonts w:ascii="Calibri" w:hAnsi="Calibri"/>
          <w:sz w:val="22"/>
          <w:szCs w:val="22"/>
        </w:rPr>
        <w:t xml:space="preserve"> </w:t>
      </w:r>
      <w:r w:rsidRPr="00DD6701">
        <w:rPr>
          <w:rFonts w:ascii="Calibri" w:hAnsi="Calibri"/>
          <w:sz w:val="22"/>
          <w:szCs w:val="22"/>
        </w:rPr>
        <w:t xml:space="preserve">digamos que el código que se encuentra dentro de dicho método es el trabajo por hacer, por lo tanto, si queremos realizar diversas operaciones cada una simultánea pero de manera independiente, tendremos varias clases, cada una con su respectivo método run(). Dentro del método </w:t>
      </w:r>
      <w:proofErr w:type="gramStart"/>
      <w:r w:rsidRPr="00DD6701">
        <w:rPr>
          <w:rFonts w:ascii="Calibri" w:hAnsi="Calibri"/>
          <w:sz w:val="22"/>
          <w:szCs w:val="22"/>
        </w:rPr>
        <w:t>run(</w:t>
      </w:r>
      <w:proofErr w:type="gramEnd"/>
      <w:r w:rsidRPr="00DD6701">
        <w:rPr>
          <w:rFonts w:ascii="Calibri" w:hAnsi="Calibri"/>
          <w:sz w:val="22"/>
          <w:szCs w:val="22"/>
        </w:rPr>
        <w:t>) puede haber llamados a otros métodos como en cualquier otro método común, pero la pila de ejecución del nuevo proceso siempre comenzará a partir de la llamada al método run().</w:t>
      </w:r>
    </w:p>
    <w:p w:rsidR="00684E6D" w:rsidRDefault="00684E6D" w:rsidP="00091A25">
      <w:pPr>
        <w:rPr>
          <w:rFonts w:ascii="Calibri" w:hAnsi="Calibri"/>
          <w:sz w:val="22"/>
          <w:szCs w:val="22"/>
        </w:rPr>
      </w:pPr>
    </w:p>
    <w:p w:rsidR="00684E6D" w:rsidRDefault="00684E6D" w:rsidP="00091A25">
      <w:pPr>
        <w:rPr>
          <w:rFonts w:ascii="Calibri" w:hAnsi="Calibri"/>
          <w:sz w:val="22"/>
          <w:szCs w:val="22"/>
        </w:rPr>
      </w:pPr>
    </w:p>
    <w:p w:rsidR="00684E6D" w:rsidRPr="00684E6D" w:rsidRDefault="00684E6D" w:rsidP="00684E6D">
      <w:pPr>
        <w:rPr>
          <w:rFonts w:ascii="Calibri" w:hAnsi="Calibri"/>
          <w:sz w:val="22"/>
          <w:szCs w:val="22"/>
        </w:rPr>
      </w:pPr>
      <w:r w:rsidRPr="00684E6D">
        <w:rPr>
          <w:rFonts w:ascii="Calibri" w:hAnsi="Calibri"/>
          <w:sz w:val="22"/>
          <w:szCs w:val="22"/>
        </w:rPr>
        <w:t>Para crear un hilo tenemos dos</w:t>
      </w:r>
      <w:r>
        <w:rPr>
          <w:rFonts w:ascii="Calibri" w:hAnsi="Calibri"/>
          <w:sz w:val="22"/>
          <w:szCs w:val="22"/>
        </w:rPr>
        <w:t xml:space="preserve"> </w:t>
      </w:r>
      <w:r w:rsidRPr="00684E6D">
        <w:rPr>
          <w:rFonts w:ascii="Calibri" w:hAnsi="Calibri"/>
          <w:sz w:val="22"/>
          <w:szCs w:val="22"/>
        </w:rPr>
        <w:t>posibilidades:</w:t>
      </w:r>
    </w:p>
    <w:p w:rsidR="00684E6D" w:rsidRPr="00684E6D" w:rsidRDefault="00684E6D" w:rsidP="00074113">
      <w:pPr>
        <w:numPr>
          <w:ilvl w:val="0"/>
          <w:numId w:val="81"/>
        </w:numPr>
        <w:rPr>
          <w:rFonts w:ascii="Calibri" w:hAnsi="Calibri"/>
          <w:sz w:val="22"/>
          <w:szCs w:val="22"/>
        </w:rPr>
      </w:pPr>
      <w:r w:rsidRPr="00684E6D">
        <w:rPr>
          <w:rFonts w:ascii="Calibri" w:hAnsi="Calibri"/>
          <w:sz w:val="22"/>
          <w:szCs w:val="22"/>
        </w:rPr>
        <w:t xml:space="preserve">Heredar de Thread redefiniendo el método </w:t>
      </w:r>
      <w:proofErr w:type="gramStart"/>
      <w:r w:rsidRPr="00684E6D">
        <w:rPr>
          <w:rFonts w:ascii="Calibri" w:hAnsi="Calibri"/>
          <w:sz w:val="22"/>
          <w:szCs w:val="22"/>
        </w:rPr>
        <w:t>run(</w:t>
      </w:r>
      <w:proofErr w:type="gramEnd"/>
      <w:r w:rsidRPr="00684E6D">
        <w:rPr>
          <w:rFonts w:ascii="Calibri" w:hAnsi="Calibri"/>
          <w:sz w:val="22"/>
          <w:szCs w:val="22"/>
        </w:rPr>
        <w:t>).</w:t>
      </w:r>
    </w:p>
    <w:p w:rsidR="00684E6D" w:rsidRPr="00684E6D" w:rsidRDefault="00684E6D" w:rsidP="00074113">
      <w:pPr>
        <w:numPr>
          <w:ilvl w:val="0"/>
          <w:numId w:val="81"/>
        </w:numPr>
        <w:rPr>
          <w:rFonts w:ascii="Calibri" w:hAnsi="Calibri"/>
          <w:sz w:val="22"/>
          <w:szCs w:val="22"/>
        </w:rPr>
      </w:pPr>
      <w:r w:rsidRPr="00684E6D">
        <w:rPr>
          <w:rFonts w:ascii="Calibri" w:hAnsi="Calibri"/>
          <w:sz w:val="22"/>
          <w:szCs w:val="22"/>
        </w:rPr>
        <w:t>Crear una clase que implemente la interfaz Runnable que nos obliga a definir el</w:t>
      </w:r>
      <w:r>
        <w:rPr>
          <w:rFonts w:ascii="Calibri" w:hAnsi="Calibri"/>
          <w:sz w:val="22"/>
          <w:szCs w:val="22"/>
        </w:rPr>
        <w:t xml:space="preserve"> </w:t>
      </w:r>
      <w:r w:rsidRPr="00684E6D">
        <w:rPr>
          <w:rFonts w:ascii="Calibri" w:hAnsi="Calibri"/>
          <w:sz w:val="22"/>
          <w:szCs w:val="22"/>
        </w:rPr>
        <w:t xml:space="preserve">método </w:t>
      </w:r>
      <w:proofErr w:type="gramStart"/>
      <w:r w:rsidRPr="00684E6D">
        <w:rPr>
          <w:rFonts w:ascii="Calibri" w:hAnsi="Calibri"/>
          <w:sz w:val="22"/>
          <w:szCs w:val="22"/>
        </w:rPr>
        <w:t>run(</w:t>
      </w:r>
      <w:proofErr w:type="gramEnd"/>
      <w:r w:rsidRPr="00684E6D">
        <w:rPr>
          <w:rFonts w:ascii="Calibri" w:hAnsi="Calibri"/>
          <w:sz w:val="22"/>
          <w:szCs w:val="22"/>
        </w:rPr>
        <w:t>).</w:t>
      </w:r>
    </w:p>
    <w:p w:rsidR="00684E6D" w:rsidRPr="00684E6D" w:rsidRDefault="00684E6D" w:rsidP="00684E6D">
      <w:pPr>
        <w:ind w:firstLine="360"/>
        <w:rPr>
          <w:rFonts w:ascii="Calibri" w:hAnsi="Calibri"/>
          <w:sz w:val="22"/>
          <w:szCs w:val="22"/>
        </w:rPr>
      </w:pPr>
      <w:r w:rsidRPr="00684E6D">
        <w:rPr>
          <w:rFonts w:ascii="Calibri" w:hAnsi="Calibri"/>
          <w:sz w:val="22"/>
          <w:szCs w:val="22"/>
        </w:rPr>
        <w:t xml:space="preserve">En ambos casos debemos definir un método </w:t>
      </w:r>
      <w:proofErr w:type="gramStart"/>
      <w:r w:rsidRPr="00684E6D">
        <w:rPr>
          <w:rFonts w:ascii="Calibri" w:hAnsi="Calibri"/>
          <w:sz w:val="22"/>
          <w:szCs w:val="22"/>
        </w:rPr>
        <w:t>run(</w:t>
      </w:r>
      <w:proofErr w:type="gramEnd"/>
      <w:r w:rsidRPr="00684E6D">
        <w:rPr>
          <w:rFonts w:ascii="Calibri" w:hAnsi="Calibri"/>
          <w:sz w:val="22"/>
          <w:szCs w:val="22"/>
        </w:rPr>
        <w:t>) que será el que contenga el código del</w:t>
      </w:r>
      <w:r>
        <w:rPr>
          <w:rFonts w:ascii="Calibri" w:hAnsi="Calibri"/>
          <w:sz w:val="22"/>
          <w:szCs w:val="22"/>
        </w:rPr>
        <w:t xml:space="preserve"> </w:t>
      </w:r>
      <w:r w:rsidRPr="00684E6D">
        <w:rPr>
          <w:rFonts w:ascii="Calibri" w:hAnsi="Calibri"/>
          <w:sz w:val="22"/>
          <w:szCs w:val="22"/>
        </w:rPr>
        <w:t>hilo. Desde dentro de este método podremos llamar a cualquier otro método de cualquier</w:t>
      </w:r>
      <w:r>
        <w:rPr>
          <w:rFonts w:ascii="Calibri" w:hAnsi="Calibri"/>
          <w:sz w:val="22"/>
          <w:szCs w:val="22"/>
        </w:rPr>
        <w:t xml:space="preserve"> </w:t>
      </w:r>
      <w:r w:rsidRPr="00684E6D">
        <w:rPr>
          <w:rFonts w:ascii="Calibri" w:hAnsi="Calibri"/>
          <w:sz w:val="22"/>
          <w:szCs w:val="22"/>
        </w:rPr>
        <w:t xml:space="preserve">objeto, pero este método </w:t>
      </w:r>
      <w:proofErr w:type="gramStart"/>
      <w:r w:rsidRPr="00684E6D">
        <w:rPr>
          <w:rFonts w:ascii="Calibri" w:hAnsi="Calibri"/>
          <w:sz w:val="22"/>
          <w:szCs w:val="22"/>
        </w:rPr>
        <w:t>run(</w:t>
      </w:r>
      <w:proofErr w:type="gramEnd"/>
      <w:r w:rsidRPr="00684E6D">
        <w:rPr>
          <w:rFonts w:ascii="Calibri" w:hAnsi="Calibri"/>
          <w:sz w:val="22"/>
          <w:szCs w:val="22"/>
        </w:rPr>
        <w:t>) será el método que se invoque cuando iniciemos la</w:t>
      </w:r>
      <w:r>
        <w:rPr>
          <w:rFonts w:ascii="Calibri" w:hAnsi="Calibri"/>
          <w:sz w:val="22"/>
          <w:szCs w:val="22"/>
        </w:rPr>
        <w:t xml:space="preserve"> </w:t>
      </w:r>
      <w:r w:rsidRPr="00684E6D">
        <w:rPr>
          <w:rFonts w:ascii="Calibri" w:hAnsi="Calibri"/>
          <w:sz w:val="22"/>
          <w:szCs w:val="22"/>
        </w:rPr>
        <w:t xml:space="preserve">ejecución </w:t>
      </w:r>
      <w:r>
        <w:rPr>
          <w:rFonts w:ascii="Calibri" w:hAnsi="Calibri"/>
          <w:sz w:val="22"/>
          <w:szCs w:val="22"/>
        </w:rPr>
        <w:t xml:space="preserve"> </w:t>
      </w:r>
      <w:r w:rsidR="00BF726B">
        <w:rPr>
          <w:rFonts w:ascii="Calibri" w:hAnsi="Calibri"/>
          <w:sz w:val="22"/>
          <w:szCs w:val="22"/>
        </w:rPr>
        <w:t>d</w:t>
      </w:r>
      <w:r w:rsidRPr="00684E6D">
        <w:rPr>
          <w:rFonts w:ascii="Calibri" w:hAnsi="Calibri"/>
          <w:sz w:val="22"/>
          <w:szCs w:val="22"/>
        </w:rPr>
        <w:t>e un hilo. El hilo terminará su ejecución cuando termine de ejecutarse este</w:t>
      </w:r>
      <w:r>
        <w:rPr>
          <w:rFonts w:ascii="Calibri" w:hAnsi="Calibri"/>
          <w:sz w:val="22"/>
          <w:szCs w:val="22"/>
        </w:rPr>
        <w:t xml:space="preserve"> método </w:t>
      </w:r>
      <w:proofErr w:type="gramStart"/>
      <w:r>
        <w:rPr>
          <w:rFonts w:ascii="Calibri" w:hAnsi="Calibri"/>
          <w:sz w:val="22"/>
          <w:szCs w:val="22"/>
        </w:rPr>
        <w:t>r</w:t>
      </w:r>
      <w:r w:rsidRPr="00684E6D">
        <w:rPr>
          <w:rFonts w:ascii="Calibri" w:hAnsi="Calibri"/>
          <w:sz w:val="22"/>
          <w:szCs w:val="22"/>
        </w:rPr>
        <w:t>un(</w:t>
      </w:r>
      <w:proofErr w:type="gramEnd"/>
      <w:r w:rsidRPr="00684E6D">
        <w:rPr>
          <w:rFonts w:ascii="Calibri" w:hAnsi="Calibri"/>
          <w:sz w:val="22"/>
          <w:szCs w:val="22"/>
        </w:rPr>
        <w:t>).</w:t>
      </w:r>
    </w:p>
    <w:p w:rsidR="00684E6D" w:rsidRPr="00684E6D" w:rsidRDefault="00684E6D" w:rsidP="00684E6D">
      <w:pPr>
        <w:rPr>
          <w:rFonts w:ascii="Calibri" w:hAnsi="Calibri"/>
          <w:sz w:val="22"/>
          <w:szCs w:val="22"/>
        </w:rPr>
      </w:pPr>
      <w:r w:rsidRPr="00684E6D">
        <w:rPr>
          <w:rFonts w:ascii="Calibri" w:hAnsi="Calibri"/>
          <w:sz w:val="22"/>
          <w:szCs w:val="22"/>
        </w:rPr>
        <w:t>Para crear nuestro hilo mediante herencia haremos lo siguiente:</w:t>
      </w:r>
    </w:p>
    <w:p w:rsidR="00684E6D" w:rsidRPr="00684E6D" w:rsidRDefault="00684E6D" w:rsidP="00684E6D">
      <w:pPr>
        <w:rPr>
          <w:rFonts w:ascii="Calibri" w:hAnsi="Calibri"/>
          <w:sz w:val="22"/>
          <w:szCs w:val="22"/>
          <w:lang w:val="en-US"/>
        </w:rPr>
      </w:pPr>
      <w:proofErr w:type="gramStart"/>
      <w:r w:rsidRPr="00684E6D">
        <w:rPr>
          <w:rFonts w:ascii="Calibri" w:hAnsi="Calibri"/>
          <w:sz w:val="22"/>
          <w:szCs w:val="22"/>
          <w:lang w:val="en-US"/>
        </w:rPr>
        <w:t>public</w:t>
      </w:r>
      <w:proofErr w:type="gramEnd"/>
      <w:r w:rsidRPr="00684E6D">
        <w:rPr>
          <w:rFonts w:ascii="Calibri" w:hAnsi="Calibri"/>
          <w:sz w:val="22"/>
          <w:szCs w:val="22"/>
          <w:lang w:val="en-US"/>
        </w:rPr>
        <w:t xml:space="preserve"> class EjemploHilo extends Thread{</w:t>
      </w:r>
    </w:p>
    <w:p w:rsidR="00684E6D" w:rsidRPr="00684E6D" w:rsidRDefault="00684E6D" w:rsidP="00684E6D">
      <w:pPr>
        <w:ind w:firstLine="709"/>
        <w:rPr>
          <w:rFonts w:ascii="Calibri" w:hAnsi="Calibri"/>
          <w:sz w:val="22"/>
          <w:szCs w:val="22"/>
        </w:rPr>
      </w:pPr>
      <w:proofErr w:type="gramStart"/>
      <w:r>
        <w:rPr>
          <w:rFonts w:ascii="Calibri" w:hAnsi="Calibri"/>
          <w:sz w:val="22"/>
          <w:szCs w:val="22"/>
        </w:rPr>
        <w:t>public</w:t>
      </w:r>
      <w:proofErr w:type="gramEnd"/>
      <w:r>
        <w:rPr>
          <w:rFonts w:ascii="Calibri" w:hAnsi="Calibri"/>
          <w:sz w:val="22"/>
          <w:szCs w:val="22"/>
        </w:rPr>
        <w:t xml:space="preserve"> void run()</w:t>
      </w:r>
      <w:r w:rsidRPr="00684E6D">
        <w:rPr>
          <w:rFonts w:ascii="Calibri" w:hAnsi="Calibri"/>
          <w:sz w:val="22"/>
          <w:szCs w:val="22"/>
        </w:rPr>
        <w:t>{</w:t>
      </w:r>
    </w:p>
    <w:p w:rsidR="00684E6D" w:rsidRPr="00684E6D" w:rsidRDefault="00684E6D" w:rsidP="00684E6D">
      <w:pPr>
        <w:ind w:firstLine="709"/>
        <w:rPr>
          <w:rFonts w:ascii="Calibri" w:hAnsi="Calibri"/>
          <w:sz w:val="22"/>
          <w:szCs w:val="22"/>
        </w:rPr>
      </w:pPr>
      <w:r w:rsidRPr="00684E6D">
        <w:rPr>
          <w:rFonts w:ascii="Calibri" w:hAnsi="Calibri"/>
          <w:sz w:val="22"/>
          <w:szCs w:val="22"/>
        </w:rPr>
        <w:t>// Código del hilo</w:t>
      </w:r>
    </w:p>
    <w:p w:rsidR="00684E6D" w:rsidRPr="00684E6D" w:rsidRDefault="00684E6D" w:rsidP="00684E6D">
      <w:pPr>
        <w:ind w:firstLine="709"/>
        <w:rPr>
          <w:rFonts w:ascii="Calibri" w:hAnsi="Calibri"/>
          <w:sz w:val="22"/>
          <w:szCs w:val="22"/>
        </w:rPr>
      </w:pPr>
      <w:r w:rsidRPr="00684E6D">
        <w:rPr>
          <w:rFonts w:ascii="Calibri" w:hAnsi="Calibri"/>
          <w:sz w:val="22"/>
          <w:szCs w:val="22"/>
        </w:rPr>
        <w:t>}</w:t>
      </w:r>
    </w:p>
    <w:p w:rsidR="00684E6D" w:rsidRPr="00684E6D" w:rsidRDefault="00684E6D" w:rsidP="00684E6D">
      <w:pPr>
        <w:rPr>
          <w:rFonts w:ascii="Calibri" w:hAnsi="Calibri"/>
          <w:sz w:val="22"/>
          <w:szCs w:val="22"/>
        </w:rPr>
      </w:pPr>
      <w:r w:rsidRPr="00684E6D">
        <w:rPr>
          <w:rFonts w:ascii="Calibri" w:hAnsi="Calibri"/>
          <w:sz w:val="22"/>
          <w:szCs w:val="22"/>
        </w:rPr>
        <w:t>}</w:t>
      </w:r>
    </w:p>
    <w:p w:rsidR="00684E6D" w:rsidRPr="00684E6D" w:rsidRDefault="00684E6D" w:rsidP="00684E6D">
      <w:pPr>
        <w:rPr>
          <w:rFonts w:ascii="Calibri" w:hAnsi="Calibri"/>
          <w:sz w:val="22"/>
          <w:szCs w:val="22"/>
        </w:rPr>
      </w:pPr>
      <w:r w:rsidRPr="00684E6D">
        <w:rPr>
          <w:rFonts w:ascii="Calibri" w:hAnsi="Calibri"/>
          <w:sz w:val="22"/>
          <w:szCs w:val="22"/>
        </w:rPr>
        <w:t>Una vez definida la clase de nuestro hilo deberemos instanciarlo y ejecutarlo de la</w:t>
      </w:r>
      <w:r w:rsidR="00BF726B">
        <w:rPr>
          <w:rFonts w:ascii="Calibri" w:hAnsi="Calibri"/>
          <w:sz w:val="22"/>
          <w:szCs w:val="22"/>
        </w:rPr>
        <w:t xml:space="preserve"> </w:t>
      </w:r>
      <w:r w:rsidRPr="00684E6D">
        <w:rPr>
          <w:rFonts w:ascii="Calibri" w:hAnsi="Calibri"/>
          <w:sz w:val="22"/>
          <w:szCs w:val="22"/>
        </w:rPr>
        <w:t>siguiente forma:</w:t>
      </w:r>
    </w:p>
    <w:p w:rsidR="00684E6D" w:rsidRPr="00684E6D" w:rsidRDefault="00684E6D" w:rsidP="00684E6D">
      <w:pPr>
        <w:rPr>
          <w:rFonts w:ascii="Calibri" w:hAnsi="Calibri"/>
          <w:sz w:val="22"/>
          <w:szCs w:val="22"/>
        </w:rPr>
      </w:pPr>
      <w:r w:rsidRPr="00684E6D">
        <w:rPr>
          <w:rFonts w:ascii="Calibri" w:hAnsi="Calibri"/>
          <w:sz w:val="22"/>
          <w:szCs w:val="22"/>
        </w:rPr>
        <w:t xml:space="preserve">Thread t = new </w:t>
      </w:r>
      <w:proofErr w:type="gramStart"/>
      <w:r w:rsidRPr="00684E6D">
        <w:rPr>
          <w:rFonts w:ascii="Calibri" w:hAnsi="Calibri"/>
          <w:sz w:val="22"/>
          <w:szCs w:val="22"/>
        </w:rPr>
        <w:t>EjemploHilo(</w:t>
      </w:r>
      <w:proofErr w:type="gramEnd"/>
      <w:r w:rsidRPr="00684E6D">
        <w:rPr>
          <w:rFonts w:ascii="Calibri" w:hAnsi="Calibri"/>
          <w:sz w:val="22"/>
          <w:szCs w:val="22"/>
        </w:rPr>
        <w:t>);</w:t>
      </w:r>
    </w:p>
    <w:p w:rsidR="00684E6D" w:rsidRPr="00684E6D" w:rsidRDefault="00684E6D" w:rsidP="00684E6D">
      <w:pPr>
        <w:rPr>
          <w:rFonts w:ascii="Calibri" w:hAnsi="Calibri"/>
          <w:sz w:val="22"/>
          <w:szCs w:val="22"/>
        </w:rPr>
      </w:pPr>
      <w:proofErr w:type="gramStart"/>
      <w:r w:rsidRPr="00684E6D">
        <w:rPr>
          <w:rFonts w:ascii="Calibri" w:hAnsi="Calibri"/>
          <w:sz w:val="22"/>
          <w:szCs w:val="22"/>
        </w:rPr>
        <w:t>t.start(</w:t>
      </w:r>
      <w:proofErr w:type="gramEnd"/>
      <w:r w:rsidRPr="00684E6D">
        <w:rPr>
          <w:rFonts w:ascii="Calibri" w:hAnsi="Calibri"/>
          <w:sz w:val="22"/>
          <w:szCs w:val="22"/>
        </w:rPr>
        <w:t>);</w:t>
      </w:r>
    </w:p>
    <w:p w:rsidR="00684E6D" w:rsidRDefault="00684E6D" w:rsidP="00BF726B">
      <w:pPr>
        <w:ind w:firstLine="709"/>
        <w:rPr>
          <w:rFonts w:ascii="Calibri" w:hAnsi="Calibri"/>
          <w:sz w:val="22"/>
          <w:szCs w:val="22"/>
        </w:rPr>
      </w:pPr>
      <w:r w:rsidRPr="00684E6D">
        <w:rPr>
          <w:rFonts w:ascii="Calibri" w:hAnsi="Calibri"/>
          <w:sz w:val="22"/>
          <w:szCs w:val="22"/>
        </w:rPr>
        <w:t>Al llamar al método start del hilo, comenzará ejecutarse su método run. Crear un hilo</w:t>
      </w:r>
      <w:r w:rsidR="00BF726B">
        <w:rPr>
          <w:rFonts w:ascii="Calibri" w:hAnsi="Calibri"/>
          <w:sz w:val="22"/>
          <w:szCs w:val="22"/>
        </w:rPr>
        <w:t xml:space="preserve"> </w:t>
      </w:r>
      <w:r w:rsidRPr="00684E6D">
        <w:rPr>
          <w:rFonts w:ascii="Calibri" w:hAnsi="Calibri"/>
          <w:sz w:val="22"/>
          <w:szCs w:val="22"/>
        </w:rPr>
        <w:t>heredando de Thread tiene el problema de que al no haber herencia múltiple en Java, si</w:t>
      </w:r>
      <w:r w:rsidR="00BF726B">
        <w:rPr>
          <w:rFonts w:ascii="Calibri" w:hAnsi="Calibri"/>
          <w:sz w:val="22"/>
          <w:szCs w:val="22"/>
        </w:rPr>
        <w:t xml:space="preserve"> </w:t>
      </w:r>
      <w:r w:rsidRPr="00684E6D">
        <w:rPr>
          <w:rFonts w:ascii="Calibri" w:hAnsi="Calibri"/>
          <w:sz w:val="22"/>
          <w:szCs w:val="22"/>
        </w:rPr>
        <w:t>heredamos de Thread no podremos heredar de ninguna otra clase, y por lo tanto un hilo</w:t>
      </w:r>
      <w:r w:rsidR="00BF726B">
        <w:rPr>
          <w:rFonts w:ascii="Calibri" w:hAnsi="Calibri"/>
          <w:sz w:val="22"/>
          <w:szCs w:val="22"/>
        </w:rPr>
        <w:t xml:space="preserve"> </w:t>
      </w:r>
      <w:r w:rsidRPr="00684E6D">
        <w:rPr>
          <w:rFonts w:ascii="Calibri" w:hAnsi="Calibri"/>
          <w:sz w:val="22"/>
          <w:szCs w:val="22"/>
        </w:rPr>
        <w:t>no podría heredar de ninguna otra clase.</w:t>
      </w:r>
    </w:p>
    <w:p w:rsidR="00684E6D" w:rsidRDefault="00684E6D" w:rsidP="00091A25">
      <w:pPr>
        <w:rPr>
          <w:rFonts w:ascii="Calibri" w:hAnsi="Calibri"/>
          <w:sz w:val="22"/>
          <w:szCs w:val="22"/>
        </w:rPr>
      </w:pPr>
    </w:p>
    <w:p w:rsidR="00BF726B" w:rsidRPr="00BF726B" w:rsidRDefault="00BF726B" w:rsidP="00BF726B">
      <w:pPr>
        <w:ind w:firstLine="709"/>
        <w:rPr>
          <w:rFonts w:ascii="Calibri" w:hAnsi="Calibri"/>
          <w:sz w:val="22"/>
          <w:szCs w:val="22"/>
        </w:rPr>
      </w:pPr>
      <w:r w:rsidRPr="00BF726B">
        <w:rPr>
          <w:rFonts w:ascii="Calibri" w:hAnsi="Calibri"/>
          <w:sz w:val="22"/>
          <w:szCs w:val="22"/>
        </w:rPr>
        <w:t>Este problema desaparece si utilizamos la interfaz Runnable para crear el hilo, ya que una</w:t>
      </w:r>
      <w:r>
        <w:rPr>
          <w:rFonts w:ascii="Calibri" w:hAnsi="Calibri"/>
          <w:sz w:val="22"/>
          <w:szCs w:val="22"/>
        </w:rPr>
        <w:t xml:space="preserve"> </w:t>
      </w:r>
      <w:r w:rsidRPr="00BF726B">
        <w:rPr>
          <w:rFonts w:ascii="Calibri" w:hAnsi="Calibri"/>
          <w:sz w:val="22"/>
          <w:szCs w:val="22"/>
        </w:rPr>
        <w:t>clase puede implementar varios interfaces. Definiremos la clase que contenga el hilo</w:t>
      </w:r>
      <w:r>
        <w:rPr>
          <w:rFonts w:ascii="Calibri" w:hAnsi="Calibri"/>
          <w:sz w:val="22"/>
          <w:szCs w:val="22"/>
        </w:rPr>
        <w:t xml:space="preserve"> </w:t>
      </w:r>
      <w:r w:rsidRPr="00BF726B">
        <w:rPr>
          <w:rFonts w:ascii="Calibri" w:hAnsi="Calibri"/>
          <w:sz w:val="22"/>
          <w:szCs w:val="22"/>
        </w:rPr>
        <w:t>como se muestra a continuación:</w:t>
      </w:r>
    </w:p>
    <w:p w:rsidR="00BF726B" w:rsidRPr="00BF726B" w:rsidRDefault="00BF726B" w:rsidP="00BF726B">
      <w:pPr>
        <w:rPr>
          <w:rFonts w:ascii="Calibri" w:hAnsi="Calibri"/>
          <w:sz w:val="22"/>
          <w:szCs w:val="22"/>
        </w:rPr>
      </w:pPr>
    </w:p>
    <w:p w:rsidR="00BF726B" w:rsidRPr="00BF726B" w:rsidRDefault="00BF726B" w:rsidP="00BF726B">
      <w:pPr>
        <w:rPr>
          <w:rFonts w:ascii="Calibri" w:hAnsi="Calibri"/>
          <w:sz w:val="22"/>
          <w:szCs w:val="22"/>
          <w:lang w:val="en-US"/>
        </w:rPr>
      </w:pPr>
      <w:proofErr w:type="gramStart"/>
      <w:r w:rsidRPr="00BF726B">
        <w:rPr>
          <w:rFonts w:ascii="Calibri" w:hAnsi="Calibri"/>
          <w:sz w:val="22"/>
          <w:szCs w:val="22"/>
          <w:lang w:val="en-US"/>
        </w:rPr>
        <w:t>public</w:t>
      </w:r>
      <w:proofErr w:type="gramEnd"/>
      <w:r w:rsidRPr="00BF726B">
        <w:rPr>
          <w:rFonts w:ascii="Calibri" w:hAnsi="Calibri"/>
          <w:sz w:val="22"/>
          <w:szCs w:val="22"/>
          <w:lang w:val="en-US"/>
        </w:rPr>
        <w:t xml:space="preserve"> class EjemploHilo implements Runnable{</w:t>
      </w:r>
    </w:p>
    <w:p w:rsidR="00BF726B" w:rsidRPr="00BF726B" w:rsidRDefault="00BF726B" w:rsidP="00BF726B">
      <w:pPr>
        <w:ind w:left="709"/>
        <w:rPr>
          <w:rFonts w:ascii="Calibri" w:hAnsi="Calibri"/>
          <w:sz w:val="22"/>
          <w:szCs w:val="22"/>
        </w:rPr>
      </w:pPr>
      <w:proofErr w:type="gramStart"/>
      <w:r w:rsidRPr="00BF726B">
        <w:rPr>
          <w:rFonts w:ascii="Calibri" w:hAnsi="Calibri"/>
          <w:sz w:val="22"/>
          <w:szCs w:val="22"/>
        </w:rPr>
        <w:t>public</w:t>
      </w:r>
      <w:proofErr w:type="gramEnd"/>
      <w:r w:rsidRPr="00BF726B">
        <w:rPr>
          <w:rFonts w:ascii="Calibri" w:hAnsi="Calibri"/>
          <w:sz w:val="22"/>
          <w:szCs w:val="22"/>
        </w:rPr>
        <w:t xml:space="preserve"> void run(){</w:t>
      </w:r>
    </w:p>
    <w:p w:rsidR="00BF726B" w:rsidRPr="00BF726B" w:rsidRDefault="00BF726B" w:rsidP="00BF726B">
      <w:pPr>
        <w:ind w:left="709"/>
        <w:rPr>
          <w:rFonts w:ascii="Calibri" w:hAnsi="Calibri"/>
          <w:sz w:val="22"/>
          <w:szCs w:val="22"/>
        </w:rPr>
      </w:pPr>
      <w:r w:rsidRPr="00BF726B">
        <w:rPr>
          <w:rFonts w:ascii="Calibri" w:hAnsi="Calibri"/>
          <w:sz w:val="22"/>
          <w:szCs w:val="22"/>
        </w:rPr>
        <w:t>// Código del hilo</w:t>
      </w:r>
    </w:p>
    <w:p w:rsidR="00BF726B" w:rsidRPr="00BF726B" w:rsidRDefault="00BF726B" w:rsidP="00BF726B">
      <w:pPr>
        <w:ind w:left="709"/>
        <w:rPr>
          <w:rFonts w:ascii="Calibri" w:hAnsi="Calibri"/>
          <w:sz w:val="22"/>
          <w:szCs w:val="22"/>
        </w:rPr>
      </w:pPr>
      <w:r w:rsidRPr="00BF726B">
        <w:rPr>
          <w:rFonts w:ascii="Calibri" w:hAnsi="Calibri"/>
          <w:sz w:val="22"/>
          <w:szCs w:val="22"/>
        </w:rPr>
        <w:t>}</w:t>
      </w:r>
    </w:p>
    <w:p w:rsidR="00BF726B" w:rsidRPr="00BF726B" w:rsidRDefault="00BF726B" w:rsidP="00BF726B">
      <w:pPr>
        <w:rPr>
          <w:rFonts w:ascii="Calibri" w:hAnsi="Calibri"/>
          <w:sz w:val="22"/>
          <w:szCs w:val="22"/>
        </w:rPr>
      </w:pPr>
      <w:r w:rsidRPr="00BF726B">
        <w:rPr>
          <w:rFonts w:ascii="Calibri" w:hAnsi="Calibri"/>
          <w:sz w:val="22"/>
          <w:szCs w:val="22"/>
        </w:rPr>
        <w:t>}</w:t>
      </w:r>
    </w:p>
    <w:p w:rsidR="00BF726B" w:rsidRPr="00BF726B" w:rsidRDefault="00BF726B" w:rsidP="00BF726B">
      <w:pPr>
        <w:rPr>
          <w:rFonts w:ascii="Calibri" w:hAnsi="Calibri"/>
          <w:sz w:val="22"/>
          <w:szCs w:val="22"/>
        </w:rPr>
      </w:pPr>
      <w:r w:rsidRPr="00BF726B">
        <w:rPr>
          <w:rFonts w:ascii="Calibri" w:hAnsi="Calibri"/>
          <w:sz w:val="22"/>
          <w:szCs w:val="22"/>
        </w:rPr>
        <w:t>Para instanciar y ejecutar un hilo de este tipo deberemos hacer lo siguiente:</w:t>
      </w:r>
    </w:p>
    <w:p w:rsidR="00BF726B" w:rsidRPr="00BF726B" w:rsidRDefault="00BF726B" w:rsidP="00BF726B">
      <w:pPr>
        <w:rPr>
          <w:rFonts w:ascii="Calibri" w:hAnsi="Calibri"/>
          <w:sz w:val="22"/>
          <w:szCs w:val="22"/>
          <w:lang w:val="en-US"/>
        </w:rPr>
      </w:pPr>
      <w:r w:rsidRPr="00BF726B">
        <w:rPr>
          <w:rFonts w:ascii="Calibri" w:hAnsi="Calibri"/>
          <w:sz w:val="22"/>
          <w:szCs w:val="22"/>
          <w:lang w:val="en-US"/>
        </w:rPr>
        <w:t xml:space="preserve">Thread t = new </w:t>
      </w:r>
      <w:proofErr w:type="gramStart"/>
      <w:r w:rsidRPr="00BF726B">
        <w:rPr>
          <w:rFonts w:ascii="Calibri" w:hAnsi="Calibri"/>
          <w:sz w:val="22"/>
          <w:szCs w:val="22"/>
          <w:lang w:val="en-US"/>
        </w:rPr>
        <w:t>Thread(</w:t>
      </w:r>
      <w:proofErr w:type="gramEnd"/>
      <w:r w:rsidRPr="00BF726B">
        <w:rPr>
          <w:rFonts w:ascii="Calibri" w:hAnsi="Calibri"/>
          <w:sz w:val="22"/>
          <w:szCs w:val="22"/>
          <w:lang w:val="en-US"/>
        </w:rPr>
        <w:t>new EjemploHilo());</w:t>
      </w:r>
    </w:p>
    <w:p w:rsidR="00BF726B" w:rsidRPr="00BF726B" w:rsidRDefault="00BF726B" w:rsidP="00BF726B">
      <w:pPr>
        <w:rPr>
          <w:rFonts w:ascii="Calibri" w:hAnsi="Calibri"/>
          <w:sz w:val="22"/>
          <w:szCs w:val="22"/>
        </w:rPr>
      </w:pPr>
      <w:proofErr w:type="gramStart"/>
      <w:r w:rsidRPr="00BF726B">
        <w:rPr>
          <w:rFonts w:ascii="Calibri" w:hAnsi="Calibri"/>
          <w:sz w:val="22"/>
          <w:szCs w:val="22"/>
        </w:rPr>
        <w:t>t.start(</w:t>
      </w:r>
      <w:proofErr w:type="gramEnd"/>
      <w:r w:rsidRPr="00BF726B">
        <w:rPr>
          <w:rFonts w:ascii="Calibri" w:hAnsi="Calibri"/>
          <w:sz w:val="22"/>
          <w:szCs w:val="22"/>
        </w:rPr>
        <w:t>);</w:t>
      </w:r>
    </w:p>
    <w:p w:rsidR="00BF726B" w:rsidRPr="00BF726B" w:rsidRDefault="00BF726B" w:rsidP="00BF726B">
      <w:pPr>
        <w:ind w:firstLine="709"/>
        <w:rPr>
          <w:rFonts w:ascii="Calibri" w:hAnsi="Calibri"/>
          <w:sz w:val="22"/>
          <w:szCs w:val="22"/>
        </w:rPr>
      </w:pPr>
      <w:r w:rsidRPr="00BF726B">
        <w:rPr>
          <w:rFonts w:ascii="Calibri" w:hAnsi="Calibri"/>
          <w:sz w:val="22"/>
          <w:szCs w:val="22"/>
        </w:rPr>
        <w:t>Esto es así debido a que en este caso EjemploHilo no deriva de una clase Thread, por lo</w:t>
      </w:r>
      <w:r>
        <w:rPr>
          <w:rFonts w:ascii="Calibri" w:hAnsi="Calibri"/>
          <w:sz w:val="22"/>
          <w:szCs w:val="22"/>
        </w:rPr>
        <w:t xml:space="preserve"> </w:t>
      </w:r>
      <w:r w:rsidRPr="00BF726B">
        <w:rPr>
          <w:rFonts w:ascii="Calibri" w:hAnsi="Calibri"/>
          <w:sz w:val="22"/>
          <w:szCs w:val="22"/>
        </w:rPr>
        <w:t>que no se puede considerar un hilo, lo único que estamos haciendo implementando la</w:t>
      </w:r>
    </w:p>
    <w:p w:rsidR="00BF726B" w:rsidRDefault="00BF726B" w:rsidP="00BF726B">
      <w:pPr>
        <w:rPr>
          <w:rFonts w:ascii="Calibri" w:hAnsi="Calibri"/>
          <w:sz w:val="22"/>
          <w:szCs w:val="22"/>
        </w:rPr>
      </w:pPr>
      <w:proofErr w:type="gramStart"/>
      <w:r w:rsidRPr="00BF726B">
        <w:rPr>
          <w:rFonts w:ascii="Calibri" w:hAnsi="Calibri"/>
          <w:sz w:val="22"/>
          <w:szCs w:val="22"/>
        </w:rPr>
        <w:t>interfaz</w:t>
      </w:r>
      <w:proofErr w:type="gramEnd"/>
      <w:r w:rsidRPr="00BF726B">
        <w:rPr>
          <w:rFonts w:ascii="Calibri" w:hAnsi="Calibri"/>
          <w:sz w:val="22"/>
          <w:szCs w:val="22"/>
        </w:rPr>
        <w:t xml:space="preserve"> es asegurar que vamos a tener definido el método run(). Con esto lo que</w:t>
      </w:r>
      <w:r>
        <w:rPr>
          <w:rFonts w:ascii="Calibri" w:hAnsi="Calibri"/>
          <w:sz w:val="22"/>
          <w:szCs w:val="22"/>
        </w:rPr>
        <w:t xml:space="preserve"> </w:t>
      </w:r>
      <w:r w:rsidRPr="00BF726B">
        <w:rPr>
          <w:rFonts w:ascii="Calibri" w:hAnsi="Calibri"/>
          <w:sz w:val="22"/>
          <w:szCs w:val="22"/>
        </w:rPr>
        <w:t>haremos será</w:t>
      </w:r>
      <w:r>
        <w:rPr>
          <w:rFonts w:ascii="Calibri" w:hAnsi="Calibri"/>
          <w:sz w:val="22"/>
          <w:szCs w:val="22"/>
        </w:rPr>
        <w:t xml:space="preserve"> </w:t>
      </w:r>
      <w:r w:rsidRPr="00BF726B">
        <w:rPr>
          <w:rFonts w:ascii="Calibri" w:hAnsi="Calibri"/>
          <w:sz w:val="22"/>
          <w:szCs w:val="22"/>
        </w:rPr>
        <w:t>proporcionar esta clase al constructor de la clase Thread, para que el objeto</w:t>
      </w:r>
      <w:r>
        <w:rPr>
          <w:rFonts w:ascii="Calibri" w:hAnsi="Calibri"/>
          <w:sz w:val="22"/>
          <w:szCs w:val="22"/>
        </w:rPr>
        <w:t xml:space="preserve"> </w:t>
      </w:r>
      <w:r w:rsidRPr="00BF726B">
        <w:rPr>
          <w:rFonts w:ascii="Calibri" w:hAnsi="Calibri"/>
          <w:sz w:val="22"/>
          <w:szCs w:val="22"/>
        </w:rPr>
        <w:t xml:space="preserve">Thread que creemos llame al método </w:t>
      </w:r>
      <w:proofErr w:type="gramStart"/>
      <w:r w:rsidRPr="00BF726B">
        <w:rPr>
          <w:rFonts w:ascii="Calibri" w:hAnsi="Calibri"/>
          <w:sz w:val="22"/>
          <w:szCs w:val="22"/>
        </w:rPr>
        <w:t>run(</w:t>
      </w:r>
      <w:proofErr w:type="gramEnd"/>
      <w:r w:rsidRPr="00BF726B">
        <w:rPr>
          <w:rFonts w:ascii="Calibri" w:hAnsi="Calibri"/>
          <w:sz w:val="22"/>
          <w:szCs w:val="22"/>
        </w:rPr>
        <w:t>) de la clase que hemos definido al iniciarse la</w:t>
      </w:r>
      <w:r>
        <w:rPr>
          <w:rFonts w:ascii="Calibri" w:hAnsi="Calibri"/>
          <w:sz w:val="22"/>
          <w:szCs w:val="22"/>
        </w:rPr>
        <w:t xml:space="preserve"> </w:t>
      </w:r>
      <w:r w:rsidRPr="00BF726B">
        <w:rPr>
          <w:rFonts w:ascii="Calibri" w:hAnsi="Calibri"/>
          <w:sz w:val="22"/>
          <w:szCs w:val="22"/>
        </w:rPr>
        <w:t>ejecución del hilo, ya que implementando la interfaz le aseguramos que esta función</w:t>
      </w:r>
      <w:r>
        <w:rPr>
          <w:rFonts w:ascii="Calibri" w:hAnsi="Calibri"/>
          <w:sz w:val="22"/>
          <w:szCs w:val="22"/>
        </w:rPr>
        <w:t xml:space="preserve"> </w:t>
      </w:r>
      <w:r w:rsidRPr="00BF726B">
        <w:rPr>
          <w:rFonts w:ascii="Calibri" w:hAnsi="Calibri"/>
          <w:sz w:val="22"/>
          <w:szCs w:val="22"/>
        </w:rPr>
        <w:t>existe.</w:t>
      </w:r>
    </w:p>
    <w:p w:rsidR="00BF726B" w:rsidRPr="00DD6701" w:rsidRDefault="00BF726B" w:rsidP="00BF726B">
      <w:pPr>
        <w:rPr>
          <w:rFonts w:ascii="Calibri" w:hAnsi="Calibri"/>
          <w:sz w:val="22"/>
          <w:szCs w:val="22"/>
        </w:rPr>
      </w:pPr>
    </w:p>
    <w:p w:rsidR="00091A25" w:rsidRPr="00DD6701" w:rsidRDefault="00091A25" w:rsidP="00091A25">
      <w:pPr>
        <w:rPr>
          <w:rFonts w:ascii="Calibri" w:hAnsi="Calibri"/>
          <w:sz w:val="22"/>
          <w:szCs w:val="22"/>
        </w:rPr>
      </w:pPr>
      <w:r w:rsidRPr="00DD6701">
        <w:rPr>
          <w:rFonts w:ascii="Calibri" w:hAnsi="Calibri"/>
          <w:sz w:val="22"/>
          <w:szCs w:val="22"/>
        </w:rPr>
        <w:tab/>
        <w:t xml:space="preserve">Toma en cuenta que puedes sobrecargar el método </w:t>
      </w:r>
      <w:proofErr w:type="gramStart"/>
      <w:r w:rsidRPr="00DD6701">
        <w:rPr>
          <w:rFonts w:ascii="Calibri" w:hAnsi="Calibri"/>
          <w:sz w:val="22"/>
          <w:szCs w:val="22"/>
        </w:rPr>
        <w:t>run(</w:t>
      </w:r>
      <w:proofErr w:type="gramEnd"/>
      <w:r w:rsidRPr="00DD6701">
        <w:rPr>
          <w:rFonts w:ascii="Calibri" w:hAnsi="Calibri"/>
          <w:sz w:val="22"/>
          <w:szCs w:val="22"/>
        </w:rPr>
        <w:t>) sin ningún problema como se muestra a continuación...</w:t>
      </w:r>
    </w:p>
    <w:p w:rsidR="00091A25" w:rsidRPr="00BF726B" w:rsidRDefault="00091A25" w:rsidP="00091A25">
      <w:pPr>
        <w:rPr>
          <w:rFonts w:ascii="Calibri" w:hAnsi="Calibri"/>
          <w:sz w:val="22"/>
          <w:szCs w:val="22"/>
          <w:lang w:val="en-US"/>
        </w:rPr>
      </w:pPr>
      <w:proofErr w:type="gramStart"/>
      <w:r w:rsidRPr="00BF726B">
        <w:rPr>
          <w:rFonts w:ascii="Calibri" w:hAnsi="Calibri"/>
          <w:sz w:val="22"/>
          <w:szCs w:val="22"/>
          <w:lang w:val="en-US"/>
        </w:rPr>
        <w:lastRenderedPageBreak/>
        <w:t>class</w:t>
      </w:r>
      <w:proofErr w:type="gramEnd"/>
      <w:r w:rsidRPr="00BF726B">
        <w:rPr>
          <w:rFonts w:ascii="Calibri" w:hAnsi="Calibri"/>
          <w:sz w:val="22"/>
          <w:szCs w:val="22"/>
          <w:lang w:val="en-US"/>
        </w:rPr>
        <w:t xml:space="preserve"> MiHilo extends Thread{</w:t>
      </w:r>
    </w:p>
    <w:p w:rsidR="00091A25" w:rsidRPr="00BF726B" w:rsidRDefault="00091A25" w:rsidP="00BF726B">
      <w:pPr>
        <w:ind w:left="709"/>
        <w:rPr>
          <w:rFonts w:ascii="Calibri" w:hAnsi="Calibri"/>
          <w:sz w:val="22"/>
          <w:szCs w:val="22"/>
          <w:lang w:val="en-US"/>
        </w:rPr>
      </w:pPr>
      <w:proofErr w:type="gramStart"/>
      <w:r w:rsidRPr="00BF726B">
        <w:rPr>
          <w:rFonts w:ascii="Calibri" w:hAnsi="Calibri"/>
          <w:sz w:val="22"/>
          <w:szCs w:val="22"/>
          <w:lang w:val="en-US"/>
        </w:rPr>
        <w:t>public</w:t>
      </w:r>
      <w:proofErr w:type="gramEnd"/>
      <w:r w:rsidRPr="00BF726B">
        <w:rPr>
          <w:rFonts w:ascii="Calibri" w:hAnsi="Calibri"/>
          <w:sz w:val="22"/>
          <w:szCs w:val="22"/>
          <w:lang w:val="en-US"/>
        </w:rPr>
        <w:t xml:space="preserve"> void run(){</w:t>
      </w:r>
    </w:p>
    <w:p w:rsidR="00091A25" w:rsidRPr="00BF726B" w:rsidRDefault="00091A25" w:rsidP="00BF726B">
      <w:pPr>
        <w:ind w:left="709"/>
        <w:rPr>
          <w:rFonts w:ascii="Calibri" w:hAnsi="Calibri"/>
          <w:sz w:val="22"/>
          <w:szCs w:val="22"/>
          <w:lang w:val="en-US"/>
        </w:rPr>
      </w:pPr>
      <w:proofErr w:type="gramStart"/>
      <w:r w:rsidRPr="00BF726B">
        <w:rPr>
          <w:rFonts w:ascii="Calibri" w:hAnsi="Calibri"/>
          <w:sz w:val="22"/>
          <w:szCs w:val="22"/>
          <w:lang w:val="en-US"/>
        </w:rPr>
        <w:t>System.out.println(</w:t>
      </w:r>
      <w:proofErr w:type="gramEnd"/>
      <w:r w:rsidRPr="00BF726B">
        <w:rPr>
          <w:rFonts w:ascii="Calibri" w:hAnsi="Calibri"/>
          <w:sz w:val="22"/>
          <w:szCs w:val="22"/>
          <w:lang w:val="en-US"/>
        </w:rPr>
        <w:t>"Trabajo por hacer dentro de MiHilo");</w:t>
      </w:r>
    </w:p>
    <w:p w:rsidR="00091A25" w:rsidRPr="00BF726B" w:rsidRDefault="00091A25" w:rsidP="00BF726B">
      <w:pPr>
        <w:ind w:left="709"/>
        <w:rPr>
          <w:rFonts w:ascii="Calibri" w:hAnsi="Calibri"/>
          <w:sz w:val="22"/>
          <w:szCs w:val="22"/>
          <w:lang w:val="en-US"/>
        </w:rPr>
      </w:pPr>
      <w:r w:rsidRPr="00BF726B">
        <w:rPr>
          <w:rFonts w:ascii="Calibri" w:hAnsi="Calibri"/>
          <w:sz w:val="22"/>
          <w:szCs w:val="22"/>
          <w:lang w:val="en-US"/>
        </w:rPr>
        <w:t>}</w:t>
      </w:r>
    </w:p>
    <w:p w:rsidR="00091A25" w:rsidRPr="00BF726B" w:rsidRDefault="00091A25" w:rsidP="00BF726B">
      <w:pPr>
        <w:ind w:left="709"/>
        <w:rPr>
          <w:rFonts w:ascii="Calibri" w:hAnsi="Calibri"/>
          <w:sz w:val="22"/>
          <w:szCs w:val="22"/>
          <w:lang w:val="en-US"/>
        </w:rPr>
      </w:pPr>
      <w:proofErr w:type="gramStart"/>
      <w:r w:rsidRPr="00BF726B">
        <w:rPr>
          <w:rFonts w:ascii="Calibri" w:hAnsi="Calibri"/>
          <w:sz w:val="22"/>
          <w:szCs w:val="22"/>
          <w:lang w:val="en-US"/>
        </w:rPr>
        <w:t>public</w:t>
      </w:r>
      <w:proofErr w:type="gramEnd"/>
      <w:r w:rsidRPr="00BF726B">
        <w:rPr>
          <w:rFonts w:ascii="Calibri" w:hAnsi="Calibri"/>
          <w:sz w:val="22"/>
          <w:szCs w:val="22"/>
          <w:lang w:val="en-US"/>
        </w:rPr>
        <w:t xml:space="preserve"> void run(String s){</w:t>
      </w:r>
    </w:p>
    <w:p w:rsidR="00091A25" w:rsidRPr="00BF726B" w:rsidRDefault="00091A25" w:rsidP="00BF726B">
      <w:pPr>
        <w:ind w:left="709"/>
        <w:rPr>
          <w:rFonts w:ascii="Calibri" w:hAnsi="Calibri"/>
          <w:sz w:val="22"/>
          <w:szCs w:val="22"/>
          <w:lang w:val="en-US"/>
        </w:rPr>
      </w:pPr>
      <w:proofErr w:type="gramStart"/>
      <w:r w:rsidRPr="00BF726B">
        <w:rPr>
          <w:rFonts w:ascii="Calibri" w:hAnsi="Calibri"/>
          <w:sz w:val="22"/>
          <w:szCs w:val="22"/>
          <w:lang w:val="en-US"/>
        </w:rPr>
        <w:t>System.out.println(</w:t>
      </w:r>
      <w:proofErr w:type="gramEnd"/>
      <w:r w:rsidRPr="00BF726B">
        <w:rPr>
          <w:rFonts w:ascii="Calibri" w:hAnsi="Calibri"/>
          <w:sz w:val="22"/>
          <w:szCs w:val="22"/>
          <w:lang w:val="en-US"/>
        </w:rPr>
        <w:t>"La cadena ingresada es " + s);</w:t>
      </w:r>
    </w:p>
    <w:p w:rsidR="00091A25" w:rsidRPr="00BF726B" w:rsidRDefault="00091A25" w:rsidP="00BF726B">
      <w:pPr>
        <w:ind w:left="709"/>
        <w:rPr>
          <w:rFonts w:ascii="Calibri" w:hAnsi="Calibri"/>
          <w:sz w:val="22"/>
          <w:szCs w:val="22"/>
          <w:lang w:val="en-US"/>
        </w:rPr>
      </w:pPr>
      <w:r w:rsidRPr="00BF726B">
        <w:rPr>
          <w:rFonts w:ascii="Calibri" w:hAnsi="Calibri"/>
          <w:sz w:val="22"/>
          <w:szCs w:val="22"/>
          <w:lang w:val="en-US"/>
        </w:rPr>
        <w:t xml:space="preserve">} </w:t>
      </w:r>
    </w:p>
    <w:p w:rsidR="00091A25" w:rsidRPr="00BF726B" w:rsidRDefault="00091A25" w:rsidP="00091A25">
      <w:pPr>
        <w:rPr>
          <w:rFonts w:ascii="Calibri" w:hAnsi="Calibri"/>
          <w:sz w:val="22"/>
          <w:szCs w:val="22"/>
          <w:lang w:val="en-US"/>
        </w:rPr>
      </w:pPr>
      <w:r w:rsidRPr="00BF726B">
        <w:rPr>
          <w:rFonts w:ascii="Calibri" w:hAnsi="Calibri"/>
          <w:sz w:val="22"/>
          <w:szCs w:val="22"/>
          <w:lang w:val="en-US"/>
        </w:rPr>
        <w:t>}</w:t>
      </w:r>
    </w:p>
    <w:p w:rsidR="00BF726B" w:rsidRDefault="00091A25" w:rsidP="00BF726B">
      <w:pPr>
        <w:rPr>
          <w:rFonts w:ascii="Calibri" w:hAnsi="Calibri"/>
          <w:sz w:val="22"/>
          <w:szCs w:val="22"/>
        </w:rPr>
      </w:pPr>
      <w:r w:rsidRPr="00DD6701">
        <w:rPr>
          <w:rFonts w:ascii="Calibri" w:hAnsi="Calibri"/>
          <w:sz w:val="22"/>
          <w:szCs w:val="22"/>
        </w:rPr>
        <w:t xml:space="preserve">...sin embargo, al realizar esto, no estarás utilizando tu nuevo método public void run (String s) en un proceso separado, es un simple método común y corriente como cualquier otro que tienes que mandar llamar de manera independiente ya que los hilos trabajan con un método </w:t>
      </w:r>
      <w:proofErr w:type="gramStart"/>
      <w:r w:rsidRPr="00DD6701">
        <w:rPr>
          <w:rFonts w:ascii="Calibri" w:hAnsi="Calibri"/>
          <w:sz w:val="22"/>
          <w:szCs w:val="22"/>
        </w:rPr>
        <w:t>run(</w:t>
      </w:r>
      <w:proofErr w:type="gramEnd"/>
      <w:r w:rsidRPr="00DD6701">
        <w:rPr>
          <w:rFonts w:ascii="Calibri" w:hAnsi="Calibri"/>
          <w:sz w:val="22"/>
          <w:szCs w:val="22"/>
        </w:rPr>
        <w:t>) sin argumentos.</w:t>
      </w:r>
    </w:p>
    <w:p w:rsidR="00C70426" w:rsidRDefault="00C70426" w:rsidP="00C70426"/>
    <w:p w:rsidR="00C70426" w:rsidRPr="00DD6701" w:rsidRDefault="00C70426" w:rsidP="00C70426">
      <w:pPr>
        <w:ind w:firstLine="360"/>
        <w:rPr>
          <w:rFonts w:ascii="Calibri" w:hAnsi="Calibri"/>
          <w:sz w:val="22"/>
          <w:szCs w:val="22"/>
        </w:rPr>
      </w:pPr>
      <w:r>
        <w:t>E</w:t>
      </w:r>
      <w:r w:rsidRPr="00DD6701">
        <w:rPr>
          <w:rFonts w:ascii="Calibri" w:hAnsi="Calibri"/>
          <w:sz w:val="22"/>
          <w:szCs w:val="22"/>
        </w:rPr>
        <w:t>xisten diversos tipos de constructores a partir de los cuales se puede crear un hilo, algunos de los más importantes son:</w:t>
      </w:r>
    </w:p>
    <w:p w:rsidR="00C70426" w:rsidRPr="00DD6701" w:rsidRDefault="00C70426" w:rsidP="00074113">
      <w:pPr>
        <w:pStyle w:val="ListParagraph"/>
        <w:numPr>
          <w:ilvl w:val="0"/>
          <w:numId w:val="55"/>
        </w:numPr>
        <w:rPr>
          <w:lang w:val="en-US"/>
        </w:rPr>
      </w:pPr>
      <w:r w:rsidRPr="00DD6701">
        <w:rPr>
          <w:lang w:val="en-US"/>
        </w:rPr>
        <w:t>Thread()</w:t>
      </w:r>
    </w:p>
    <w:p w:rsidR="00C70426" w:rsidRPr="00DD6701" w:rsidRDefault="00C70426" w:rsidP="00074113">
      <w:pPr>
        <w:pStyle w:val="ListParagraph"/>
        <w:numPr>
          <w:ilvl w:val="0"/>
          <w:numId w:val="55"/>
        </w:numPr>
        <w:rPr>
          <w:lang w:val="en-US"/>
        </w:rPr>
      </w:pPr>
      <w:r w:rsidRPr="00DD6701">
        <w:rPr>
          <w:lang w:val="en-US"/>
        </w:rPr>
        <w:t>Thread(objetoRunnable)</w:t>
      </w:r>
    </w:p>
    <w:p w:rsidR="00C70426" w:rsidRPr="00DD6701" w:rsidRDefault="00C70426" w:rsidP="00074113">
      <w:pPr>
        <w:pStyle w:val="ListParagraph"/>
        <w:numPr>
          <w:ilvl w:val="0"/>
          <w:numId w:val="55"/>
        </w:numPr>
        <w:rPr>
          <w:lang w:val="en-US"/>
        </w:rPr>
      </w:pPr>
      <w:r w:rsidRPr="00DD6701">
        <w:rPr>
          <w:lang w:val="en-US"/>
        </w:rPr>
        <w:t>Thread(objetoRunnable, String nombre)</w:t>
      </w:r>
    </w:p>
    <w:p w:rsidR="00C70426" w:rsidRPr="00DD6701" w:rsidRDefault="00C70426" w:rsidP="00074113">
      <w:pPr>
        <w:pStyle w:val="ListParagraph"/>
        <w:numPr>
          <w:ilvl w:val="0"/>
          <w:numId w:val="55"/>
        </w:numPr>
      </w:pPr>
      <w:r w:rsidRPr="00DD6701">
        <w:t>Thread(String nombre)</w:t>
      </w:r>
    </w:p>
    <w:p w:rsidR="00C67A1F" w:rsidRPr="00DD6701" w:rsidRDefault="00C67A1F" w:rsidP="00BF726B">
      <w:pPr>
        <w:rPr>
          <w:rFonts w:ascii="Cambria" w:hAnsi="Cambria"/>
          <w:sz w:val="28"/>
        </w:rPr>
      </w:pPr>
    </w:p>
    <w:p w:rsidR="00091A25" w:rsidRPr="00DD6701" w:rsidRDefault="006648A9" w:rsidP="00091A25">
      <w:pPr>
        <w:rPr>
          <w:rFonts w:ascii="Cambria" w:hAnsi="Cambria"/>
          <w:sz w:val="28"/>
        </w:rPr>
      </w:pPr>
      <w:bookmarkStart w:id="48" w:name="OLE_LINK67"/>
      <w:bookmarkStart w:id="49" w:name="OLE_LINK68"/>
      <w:bookmarkStart w:id="50" w:name="OLE_LINK69"/>
      <w:r>
        <w:rPr>
          <w:rFonts w:ascii="Cambria" w:hAnsi="Cambria"/>
          <w:sz w:val="28"/>
        </w:rPr>
        <w:t>Ciclo de vida</w:t>
      </w:r>
    </w:p>
    <w:bookmarkEnd w:id="48"/>
    <w:bookmarkEnd w:id="49"/>
    <w:bookmarkEnd w:id="50"/>
    <w:p w:rsidR="00091A25" w:rsidRPr="00DD6701" w:rsidRDefault="00091A25" w:rsidP="00C70426">
      <w:r w:rsidRPr="00DD6701">
        <w:rPr>
          <w:rFonts w:ascii="Calibri" w:hAnsi="Calibri"/>
          <w:sz w:val="22"/>
          <w:szCs w:val="22"/>
        </w:rPr>
        <w:t xml:space="preserve"> </w:t>
      </w:r>
    </w:p>
    <w:p w:rsidR="00C70426" w:rsidRPr="00C70426" w:rsidRDefault="00C70426" w:rsidP="00C70426">
      <w:pPr>
        <w:rPr>
          <w:rFonts w:ascii="Calibri" w:hAnsi="Calibri"/>
          <w:sz w:val="22"/>
          <w:szCs w:val="22"/>
        </w:rPr>
      </w:pPr>
      <w:r w:rsidRPr="00C70426">
        <w:rPr>
          <w:rFonts w:ascii="Calibri" w:hAnsi="Calibri"/>
          <w:sz w:val="22"/>
          <w:szCs w:val="22"/>
        </w:rPr>
        <w:t>Un hilo pasará por varios estados durante su ciclo de vida.</w:t>
      </w:r>
    </w:p>
    <w:p w:rsidR="00C70426" w:rsidRPr="00C70426" w:rsidRDefault="00C70426" w:rsidP="00C70426">
      <w:pPr>
        <w:rPr>
          <w:rFonts w:ascii="Calibri" w:hAnsi="Calibri"/>
          <w:sz w:val="22"/>
          <w:szCs w:val="22"/>
        </w:rPr>
      </w:pPr>
    </w:p>
    <w:p w:rsidR="00C70426" w:rsidRPr="00C70426" w:rsidRDefault="00C70426" w:rsidP="00C70426">
      <w:pPr>
        <w:rPr>
          <w:rFonts w:ascii="Calibri" w:hAnsi="Calibri"/>
          <w:sz w:val="22"/>
          <w:szCs w:val="22"/>
          <w:lang w:val="en-US"/>
        </w:rPr>
      </w:pPr>
      <w:r w:rsidRPr="00C70426">
        <w:rPr>
          <w:rFonts w:ascii="Calibri" w:hAnsi="Calibri"/>
          <w:sz w:val="22"/>
          <w:szCs w:val="22"/>
          <w:lang w:val="en-US"/>
        </w:rPr>
        <w:t xml:space="preserve">Thread t = new </w:t>
      </w:r>
      <w:proofErr w:type="gramStart"/>
      <w:r w:rsidRPr="00C70426">
        <w:rPr>
          <w:rFonts w:ascii="Calibri" w:hAnsi="Calibri"/>
          <w:sz w:val="22"/>
          <w:szCs w:val="22"/>
          <w:lang w:val="en-US"/>
        </w:rPr>
        <w:t>Thread(</w:t>
      </w:r>
      <w:proofErr w:type="gramEnd"/>
      <w:r w:rsidRPr="00C70426">
        <w:rPr>
          <w:rFonts w:ascii="Calibri" w:hAnsi="Calibri"/>
          <w:sz w:val="22"/>
          <w:szCs w:val="22"/>
          <w:lang w:val="en-US"/>
        </w:rPr>
        <w:t>this);</w:t>
      </w:r>
    </w:p>
    <w:p w:rsidR="00C70426" w:rsidRDefault="00C70426" w:rsidP="00C70426">
      <w:pPr>
        <w:rPr>
          <w:rFonts w:ascii="Calibri" w:hAnsi="Calibri"/>
          <w:sz w:val="22"/>
          <w:szCs w:val="22"/>
        </w:rPr>
      </w:pPr>
    </w:p>
    <w:p w:rsidR="00C70426" w:rsidRPr="00C70426" w:rsidRDefault="00C70426" w:rsidP="00C70426">
      <w:pPr>
        <w:rPr>
          <w:rFonts w:ascii="Calibri" w:hAnsi="Calibri"/>
          <w:sz w:val="22"/>
          <w:szCs w:val="22"/>
        </w:rPr>
      </w:pPr>
      <w:r w:rsidRPr="00C70426">
        <w:rPr>
          <w:rFonts w:ascii="Calibri" w:hAnsi="Calibri"/>
          <w:sz w:val="22"/>
          <w:szCs w:val="22"/>
        </w:rPr>
        <w:t>Una vez se ha instanciado el objeto del hilo, diremos que está en estado de Nuevo hilo</w:t>
      </w:r>
      <w:r>
        <w:rPr>
          <w:rFonts w:ascii="Calibri" w:hAnsi="Calibri"/>
          <w:sz w:val="22"/>
          <w:szCs w:val="22"/>
        </w:rPr>
        <w:t xml:space="preserve"> (new Thread)</w:t>
      </w:r>
      <w:r w:rsidRPr="00C70426">
        <w:rPr>
          <w:rFonts w:ascii="Calibri" w:hAnsi="Calibri"/>
          <w:sz w:val="22"/>
          <w:szCs w:val="22"/>
        </w:rPr>
        <w:t>.</w:t>
      </w:r>
    </w:p>
    <w:p w:rsidR="00C70426" w:rsidRDefault="00C70426" w:rsidP="00C70426">
      <w:pPr>
        <w:rPr>
          <w:rFonts w:ascii="Calibri" w:hAnsi="Calibri"/>
          <w:sz w:val="22"/>
          <w:szCs w:val="22"/>
        </w:rPr>
      </w:pPr>
    </w:p>
    <w:p w:rsidR="00C70426" w:rsidRPr="00C70426" w:rsidRDefault="00C70426" w:rsidP="00C70426">
      <w:pPr>
        <w:rPr>
          <w:rFonts w:ascii="Calibri" w:hAnsi="Calibri"/>
          <w:sz w:val="22"/>
          <w:szCs w:val="22"/>
        </w:rPr>
      </w:pPr>
      <w:proofErr w:type="gramStart"/>
      <w:r w:rsidRPr="00C70426">
        <w:rPr>
          <w:rFonts w:ascii="Calibri" w:hAnsi="Calibri"/>
          <w:sz w:val="22"/>
          <w:szCs w:val="22"/>
        </w:rPr>
        <w:t>t.start(</w:t>
      </w:r>
      <w:proofErr w:type="gramEnd"/>
      <w:r w:rsidRPr="00C70426">
        <w:rPr>
          <w:rFonts w:ascii="Calibri" w:hAnsi="Calibri"/>
          <w:sz w:val="22"/>
          <w:szCs w:val="22"/>
        </w:rPr>
        <w:t>);</w:t>
      </w:r>
    </w:p>
    <w:p w:rsidR="00C70426" w:rsidRDefault="00C70426" w:rsidP="00C70426">
      <w:pPr>
        <w:rPr>
          <w:rFonts w:ascii="Calibri" w:hAnsi="Calibri"/>
          <w:sz w:val="22"/>
          <w:szCs w:val="22"/>
        </w:rPr>
      </w:pPr>
    </w:p>
    <w:p w:rsidR="002D1A87" w:rsidRPr="00DD6701" w:rsidRDefault="00C70426" w:rsidP="002D1A87">
      <w:pPr>
        <w:rPr>
          <w:rFonts w:ascii="Calibri" w:hAnsi="Calibri"/>
          <w:sz w:val="22"/>
          <w:szCs w:val="22"/>
        </w:rPr>
      </w:pPr>
      <w:r w:rsidRPr="00C70426">
        <w:rPr>
          <w:rFonts w:ascii="Calibri" w:hAnsi="Calibri"/>
          <w:sz w:val="22"/>
          <w:szCs w:val="22"/>
        </w:rPr>
        <w:t xml:space="preserve">Cuando invoquemos su método </w:t>
      </w:r>
      <w:proofErr w:type="gramStart"/>
      <w:r w:rsidRPr="00C70426">
        <w:rPr>
          <w:rFonts w:ascii="Calibri" w:hAnsi="Calibri"/>
          <w:sz w:val="22"/>
          <w:szCs w:val="22"/>
        </w:rPr>
        <w:t>start(</w:t>
      </w:r>
      <w:proofErr w:type="gramEnd"/>
      <w:r w:rsidRPr="00C70426">
        <w:rPr>
          <w:rFonts w:ascii="Calibri" w:hAnsi="Calibri"/>
          <w:sz w:val="22"/>
          <w:szCs w:val="22"/>
        </w:rPr>
        <w:t>) el hilo pasará a</w:t>
      </w:r>
      <w:r>
        <w:rPr>
          <w:rFonts w:ascii="Calibri" w:hAnsi="Calibri"/>
          <w:sz w:val="22"/>
          <w:szCs w:val="22"/>
        </w:rPr>
        <w:t xml:space="preserve"> ser un hilo vivo, comenzándose </w:t>
      </w:r>
      <w:r w:rsidRPr="00C70426">
        <w:rPr>
          <w:rFonts w:ascii="Calibri" w:hAnsi="Calibri"/>
          <w:sz w:val="22"/>
          <w:szCs w:val="22"/>
        </w:rPr>
        <w:t>a ejecutar su método run(). Una vez haya salido de este método pasará a ser un hilo</w:t>
      </w:r>
      <w:r>
        <w:rPr>
          <w:rFonts w:ascii="Calibri" w:hAnsi="Calibri"/>
          <w:sz w:val="22"/>
          <w:szCs w:val="22"/>
        </w:rPr>
        <w:t xml:space="preserve"> </w:t>
      </w:r>
      <w:r w:rsidRPr="00C70426">
        <w:rPr>
          <w:rFonts w:ascii="Calibri" w:hAnsi="Calibri"/>
          <w:sz w:val="22"/>
          <w:szCs w:val="22"/>
        </w:rPr>
        <w:t>muerto</w:t>
      </w:r>
      <w:r>
        <w:rPr>
          <w:rFonts w:ascii="Calibri" w:hAnsi="Calibri"/>
          <w:sz w:val="22"/>
          <w:szCs w:val="22"/>
        </w:rPr>
        <w:t xml:space="preserve"> (dead)</w:t>
      </w:r>
      <w:r w:rsidRPr="00C70426">
        <w:rPr>
          <w:rFonts w:ascii="Calibri" w:hAnsi="Calibri"/>
          <w:sz w:val="22"/>
          <w:szCs w:val="22"/>
        </w:rPr>
        <w:t>.</w:t>
      </w:r>
      <w:r w:rsidR="002D1A87" w:rsidRPr="002D1A87">
        <w:rPr>
          <w:rFonts w:ascii="Calibri" w:hAnsi="Calibri"/>
          <w:sz w:val="22"/>
          <w:szCs w:val="22"/>
        </w:rPr>
        <w:t xml:space="preserve"> </w:t>
      </w:r>
      <w:r w:rsidR="002D1A87" w:rsidRPr="00DD6701">
        <w:rPr>
          <w:rFonts w:ascii="Calibri" w:hAnsi="Calibri"/>
          <w:sz w:val="22"/>
          <w:szCs w:val="22"/>
        </w:rPr>
        <w:t xml:space="preserve">Debes de saber que una vez que se ha llamado al método </w:t>
      </w:r>
      <w:proofErr w:type="gramStart"/>
      <w:r w:rsidR="002D1A87" w:rsidRPr="00DD6701">
        <w:rPr>
          <w:rFonts w:ascii="Calibri" w:hAnsi="Calibri"/>
          <w:sz w:val="22"/>
          <w:szCs w:val="22"/>
        </w:rPr>
        <w:t>start(</w:t>
      </w:r>
      <w:proofErr w:type="gramEnd"/>
      <w:r w:rsidR="002D1A87" w:rsidRPr="00DD6701">
        <w:rPr>
          <w:rFonts w:ascii="Calibri" w:hAnsi="Calibri"/>
          <w:sz w:val="22"/>
          <w:szCs w:val="22"/>
        </w:rPr>
        <w:t>) de un hilo, no puedes volver a realizar otra llamada al mismo método, independientemente de si el hilo ha terminado de realizar lo que está definido dentro de su método run() o no, si vuelves a llamar al método start() en un hilo que ya lo llamó previamente, obtendrás una excepciónjava.lang.IllegalThreadStateException.</w:t>
      </w:r>
    </w:p>
    <w:p w:rsidR="00C70426" w:rsidRPr="00C70426" w:rsidRDefault="00C70426" w:rsidP="00C70426">
      <w:pPr>
        <w:rPr>
          <w:rFonts w:ascii="Calibri" w:hAnsi="Calibri"/>
          <w:sz w:val="22"/>
          <w:szCs w:val="22"/>
        </w:rPr>
      </w:pPr>
    </w:p>
    <w:p w:rsidR="00C70426" w:rsidRPr="00C70426" w:rsidRDefault="00C70426" w:rsidP="00C70426">
      <w:pPr>
        <w:rPr>
          <w:rFonts w:ascii="Calibri" w:hAnsi="Calibri"/>
          <w:sz w:val="22"/>
          <w:szCs w:val="22"/>
        </w:rPr>
      </w:pPr>
      <w:r w:rsidRPr="00C70426">
        <w:rPr>
          <w:rFonts w:ascii="Calibri" w:hAnsi="Calibri"/>
          <w:sz w:val="22"/>
          <w:szCs w:val="22"/>
        </w:rPr>
        <w:t xml:space="preserve">La única forma de parar un hilo es hacer que salga del método </w:t>
      </w:r>
      <w:proofErr w:type="gramStart"/>
      <w:r w:rsidRPr="00C70426">
        <w:rPr>
          <w:rFonts w:ascii="Calibri" w:hAnsi="Calibri"/>
          <w:sz w:val="22"/>
          <w:szCs w:val="22"/>
        </w:rPr>
        <w:t>run(</w:t>
      </w:r>
      <w:proofErr w:type="gramEnd"/>
      <w:r w:rsidRPr="00C70426">
        <w:rPr>
          <w:rFonts w:ascii="Calibri" w:hAnsi="Calibri"/>
          <w:sz w:val="22"/>
          <w:szCs w:val="22"/>
        </w:rPr>
        <w:t>) de forma natural.</w:t>
      </w:r>
    </w:p>
    <w:p w:rsidR="00C70426" w:rsidRPr="00C70426" w:rsidRDefault="00C70426" w:rsidP="00C70426">
      <w:pPr>
        <w:rPr>
          <w:rFonts w:ascii="Calibri" w:hAnsi="Calibri"/>
          <w:sz w:val="22"/>
          <w:szCs w:val="22"/>
        </w:rPr>
      </w:pPr>
      <w:r w:rsidRPr="00C70426">
        <w:rPr>
          <w:rFonts w:ascii="Calibri" w:hAnsi="Calibri"/>
          <w:sz w:val="22"/>
          <w:szCs w:val="22"/>
        </w:rPr>
        <w:t xml:space="preserve">Podremos conseguir esto haciendo que se cumpla una condición de salida de </w:t>
      </w:r>
      <w:proofErr w:type="gramStart"/>
      <w:r w:rsidRPr="00C70426">
        <w:rPr>
          <w:rFonts w:ascii="Calibri" w:hAnsi="Calibri"/>
          <w:sz w:val="22"/>
          <w:szCs w:val="22"/>
        </w:rPr>
        <w:t>run(</w:t>
      </w:r>
      <w:proofErr w:type="gramEnd"/>
      <w:r w:rsidRPr="00C70426">
        <w:rPr>
          <w:rFonts w:ascii="Calibri" w:hAnsi="Calibri"/>
          <w:sz w:val="22"/>
          <w:szCs w:val="22"/>
        </w:rPr>
        <w:t>)</w:t>
      </w:r>
      <w:r>
        <w:rPr>
          <w:rFonts w:ascii="Calibri" w:hAnsi="Calibri"/>
          <w:sz w:val="22"/>
          <w:szCs w:val="22"/>
        </w:rPr>
        <w:t xml:space="preserve"> </w:t>
      </w:r>
      <w:r w:rsidRPr="00C70426">
        <w:rPr>
          <w:rFonts w:ascii="Calibri" w:hAnsi="Calibri"/>
          <w:sz w:val="22"/>
          <w:szCs w:val="22"/>
        </w:rPr>
        <w:t>(lógicamente, la condición que se nos ocurra dependerá del tipo de programa que estemos</w:t>
      </w:r>
      <w:r>
        <w:rPr>
          <w:rFonts w:ascii="Calibri" w:hAnsi="Calibri"/>
          <w:sz w:val="22"/>
          <w:szCs w:val="22"/>
        </w:rPr>
        <w:t xml:space="preserve"> </w:t>
      </w:r>
      <w:r w:rsidRPr="00C70426">
        <w:rPr>
          <w:rFonts w:ascii="Calibri" w:hAnsi="Calibri"/>
          <w:sz w:val="22"/>
          <w:szCs w:val="22"/>
        </w:rPr>
        <w:t xml:space="preserve">haciendo). Las funciones para parar, pausar y reanudar hilos están </w:t>
      </w:r>
      <w:r>
        <w:rPr>
          <w:rFonts w:ascii="Calibri" w:hAnsi="Calibri"/>
          <w:sz w:val="22"/>
          <w:szCs w:val="22"/>
        </w:rPr>
        <w:t>deprecadas</w:t>
      </w:r>
      <w:r w:rsidRPr="00C70426">
        <w:rPr>
          <w:rFonts w:ascii="Calibri" w:hAnsi="Calibri"/>
          <w:sz w:val="22"/>
          <w:szCs w:val="22"/>
        </w:rPr>
        <w:t xml:space="preserve"> en las</w:t>
      </w:r>
      <w:r>
        <w:rPr>
          <w:rFonts w:ascii="Calibri" w:hAnsi="Calibri"/>
          <w:sz w:val="22"/>
          <w:szCs w:val="22"/>
        </w:rPr>
        <w:t xml:space="preserve"> </w:t>
      </w:r>
      <w:r w:rsidRPr="00C70426">
        <w:rPr>
          <w:rFonts w:ascii="Calibri" w:hAnsi="Calibri"/>
          <w:sz w:val="22"/>
          <w:szCs w:val="22"/>
        </w:rPr>
        <w:t>versiones actuales de Java.</w:t>
      </w:r>
    </w:p>
    <w:p w:rsidR="00C70426" w:rsidRPr="00C70426" w:rsidRDefault="00C70426" w:rsidP="00C70426">
      <w:pPr>
        <w:rPr>
          <w:rFonts w:ascii="Calibri" w:hAnsi="Calibri"/>
          <w:sz w:val="22"/>
          <w:szCs w:val="22"/>
        </w:rPr>
      </w:pPr>
      <w:r w:rsidRPr="00C70426">
        <w:rPr>
          <w:rFonts w:ascii="Calibri" w:hAnsi="Calibri"/>
          <w:sz w:val="22"/>
          <w:szCs w:val="22"/>
        </w:rPr>
        <w:t xml:space="preserve">Mientras el hilo esté vivo, podrá encontrarse en dos estados: </w:t>
      </w:r>
      <w:bookmarkStart w:id="51" w:name="OLE_LINK23"/>
      <w:bookmarkStart w:id="52" w:name="OLE_LINK24"/>
      <w:bookmarkStart w:id="53" w:name="OLE_LINK25"/>
      <w:bookmarkStart w:id="54" w:name="OLE_LINK26"/>
      <w:bookmarkStart w:id="55" w:name="OLE_LINK27"/>
      <w:bookmarkStart w:id="56" w:name="OLE_LINK33"/>
      <w:bookmarkStart w:id="57" w:name="OLE_LINK34"/>
      <w:r w:rsidRPr="00C70426">
        <w:rPr>
          <w:rFonts w:ascii="Calibri" w:hAnsi="Calibri"/>
          <w:sz w:val="22"/>
          <w:szCs w:val="22"/>
        </w:rPr>
        <w:t>Ejecutable</w:t>
      </w:r>
      <w:r w:rsidR="006648A9">
        <w:rPr>
          <w:rFonts w:ascii="Calibri" w:hAnsi="Calibri"/>
          <w:sz w:val="22"/>
          <w:szCs w:val="22"/>
        </w:rPr>
        <w:t xml:space="preserve"> </w:t>
      </w:r>
      <w:bookmarkEnd w:id="51"/>
      <w:bookmarkEnd w:id="52"/>
      <w:bookmarkEnd w:id="53"/>
      <w:bookmarkEnd w:id="54"/>
      <w:bookmarkEnd w:id="55"/>
      <w:bookmarkEnd w:id="56"/>
      <w:bookmarkEnd w:id="57"/>
      <w:r w:rsidR="006648A9">
        <w:rPr>
          <w:rFonts w:ascii="Calibri" w:hAnsi="Calibri"/>
          <w:sz w:val="22"/>
          <w:szCs w:val="22"/>
        </w:rPr>
        <w:t>(Runnable)</w:t>
      </w:r>
      <w:r w:rsidRPr="00C70426">
        <w:rPr>
          <w:rFonts w:ascii="Calibri" w:hAnsi="Calibri"/>
          <w:sz w:val="22"/>
          <w:szCs w:val="22"/>
        </w:rPr>
        <w:t xml:space="preserve"> y No ejecutable</w:t>
      </w:r>
      <w:r w:rsidR="006648A9">
        <w:rPr>
          <w:rFonts w:ascii="Calibri" w:hAnsi="Calibri"/>
          <w:sz w:val="22"/>
          <w:szCs w:val="22"/>
        </w:rPr>
        <w:t xml:space="preserve"> (No Runnable)</w:t>
      </w:r>
      <w:r w:rsidRPr="00C70426">
        <w:rPr>
          <w:rFonts w:ascii="Calibri" w:hAnsi="Calibri"/>
          <w:sz w:val="22"/>
          <w:szCs w:val="22"/>
        </w:rPr>
        <w:t>.</w:t>
      </w:r>
    </w:p>
    <w:p w:rsidR="00C70426" w:rsidRPr="00C70426" w:rsidRDefault="00C70426" w:rsidP="00C70426">
      <w:pPr>
        <w:rPr>
          <w:rFonts w:ascii="Calibri" w:hAnsi="Calibri"/>
          <w:sz w:val="22"/>
          <w:szCs w:val="22"/>
        </w:rPr>
      </w:pPr>
      <w:r w:rsidRPr="00C70426">
        <w:rPr>
          <w:rFonts w:ascii="Calibri" w:hAnsi="Calibri"/>
          <w:sz w:val="22"/>
          <w:szCs w:val="22"/>
        </w:rPr>
        <w:t>El hilo pasará de Ejecutable a No ejecutable en los siguientes casos:</w:t>
      </w:r>
    </w:p>
    <w:p w:rsidR="00C70426" w:rsidRPr="00C70426" w:rsidRDefault="00C70426" w:rsidP="00074113">
      <w:pPr>
        <w:numPr>
          <w:ilvl w:val="0"/>
          <w:numId w:val="82"/>
        </w:numPr>
        <w:rPr>
          <w:rFonts w:ascii="Calibri" w:hAnsi="Calibri"/>
          <w:sz w:val="22"/>
          <w:szCs w:val="22"/>
        </w:rPr>
      </w:pPr>
      <w:r w:rsidRPr="00C70426">
        <w:rPr>
          <w:rFonts w:ascii="Calibri" w:hAnsi="Calibri"/>
          <w:sz w:val="22"/>
          <w:szCs w:val="22"/>
        </w:rPr>
        <w:t xml:space="preserve">Cuando se encuentre dormido por haberse llamado al método </w:t>
      </w:r>
      <w:proofErr w:type="gramStart"/>
      <w:r w:rsidRPr="00C70426">
        <w:rPr>
          <w:rFonts w:ascii="Calibri" w:hAnsi="Calibri"/>
          <w:sz w:val="22"/>
          <w:szCs w:val="22"/>
        </w:rPr>
        <w:t>sleep(</w:t>
      </w:r>
      <w:proofErr w:type="gramEnd"/>
      <w:r w:rsidRPr="00C70426">
        <w:rPr>
          <w:rFonts w:ascii="Calibri" w:hAnsi="Calibri"/>
          <w:sz w:val="22"/>
          <w:szCs w:val="22"/>
        </w:rPr>
        <w:t>), permanecerá</w:t>
      </w:r>
      <w:r>
        <w:rPr>
          <w:rFonts w:ascii="Calibri" w:hAnsi="Calibri"/>
          <w:sz w:val="22"/>
          <w:szCs w:val="22"/>
        </w:rPr>
        <w:t xml:space="preserve"> </w:t>
      </w:r>
      <w:r w:rsidRPr="00C70426">
        <w:rPr>
          <w:rFonts w:ascii="Calibri" w:hAnsi="Calibri"/>
          <w:sz w:val="22"/>
          <w:szCs w:val="22"/>
        </w:rPr>
        <w:t>No ejecutable hasta haber transcurrido el número de milisegundos especificados.</w:t>
      </w:r>
    </w:p>
    <w:p w:rsidR="00C70426" w:rsidRPr="00C70426" w:rsidRDefault="00C70426" w:rsidP="00074113">
      <w:pPr>
        <w:numPr>
          <w:ilvl w:val="0"/>
          <w:numId w:val="82"/>
        </w:numPr>
        <w:rPr>
          <w:rFonts w:ascii="Calibri" w:hAnsi="Calibri"/>
          <w:sz w:val="22"/>
          <w:szCs w:val="22"/>
        </w:rPr>
      </w:pPr>
      <w:r w:rsidRPr="00C70426">
        <w:rPr>
          <w:rFonts w:ascii="Calibri" w:hAnsi="Calibri"/>
          <w:sz w:val="22"/>
          <w:szCs w:val="22"/>
        </w:rPr>
        <w:lastRenderedPageBreak/>
        <w:t xml:space="preserve">Cuando se encuentre bloqueado en una llamada al método </w:t>
      </w:r>
      <w:proofErr w:type="gramStart"/>
      <w:r w:rsidRPr="00C70426">
        <w:rPr>
          <w:rFonts w:ascii="Calibri" w:hAnsi="Calibri"/>
          <w:sz w:val="22"/>
          <w:szCs w:val="22"/>
        </w:rPr>
        <w:t>wait(</w:t>
      </w:r>
      <w:proofErr w:type="gramEnd"/>
      <w:r w:rsidRPr="00C70426">
        <w:rPr>
          <w:rFonts w:ascii="Calibri" w:hAnsi="Calibri"/>
          <w:sz w:val="22"/>
          <w:szCs w:val="22"/>
        </w:rPr>
        <w:t>) esperando que otro hilo lo desbloquee llamando a notify() o notifyAll(). Veremos cómo utilizar estos métodos más adelante.</w:t>
      </w:r>
    </w:p>
    <w:p w:rsidR="00091A25" w:rsidRPr="00DD6701" w:rsidRDefault="00C70426" w:rsidP="00074113">
      <w:pPr>
        <w:numPr>
          <w:ilvl w:val="0"/>
          <w:numId w:val="82"/>
        </w:numPr>
        <w:rPr>
          <w:rFonts w:ascii="Calibri" w:hAnsi="Calibri"/>
          <w:sz w:val="22"/>
          <w:szCs w:val="22"/>
        </w:rPr>
      </w:pPr>
      <w:r w:rsidRPr="00C70426">
        <w:rPr>
          <w:rFonts w:ascii="Calibri" w:hAnsi="Calibri"/>
          <w:sz w:val="22"/>
          <w:szCs w:val="22"/>
        </w:rPr>
        <w:t>Cuando se encuentre bloqueado en una petición de E/S, hasta que se complete la operación de E/S.</w:t>
      </w:r>
      <w:r w:rsidRPr="00C70426">
        <w:rPr>
          <w:rFonts w:ascii="Calibri" w:hAnsi="Calibri"/>
          <w:sz w:val="22"/>
          <w:szCs w:val="22"/>
        </w:rPr>
        <w:cr/>
      </w:r>
    </w:p>
    <w:p w:rsidR="00091A25" w:rsidRPr="00DD6701" w:rsidRDefault="00091A25" w:rsidP="00091A25">
      <w:pPr>
        <w:rPr>
          <w:rFonts w:ascii="Calibri" w:hAnsi="Calibri"/>
          <w:sz w:val="22"/>
          <w:szCs w:val="22"/>
        </w:rPr>
      </w:pPr>
      <w:r w:rsidRPr="00DD6701">
        <w:rPr>
          <w:rFonts w:ascii="Calibri" w:hAnsi="Calibri"/>
          <w:sz w:val="22"/>
          <w:szCs w:val="22"/>
        </w:rPr>
        <w:tab/>
      </w:r>
    </w:p>
    <w:p w:rsidR="00091A25" w:rsidRPr="00DD6701" w:rsidRDefault="00091A25" w:rsidP="00091A25">
      <w:pPr>
        <w:rPr>
          <w:rFonts w:ascii="Calibri" w:hAnsi="Calibri"/>
          <w:sz w:val="22"/>
          <w:szCs w:val="22"/>
        </w:rPr>
      </w:pPr>
      <w:r w:rsidRPr="00DD6701">
        <w:rPr>
          <w:rFonts w:ascii="Calibri" w:hAnsi="Calibri"/>
          <w:sz w:val="22"/>
          <w:szCs w:val="22"/>
        </w:rPr>
        <w:tab/>
      </w:r>
      <w:r w:rsidR="00212DC5">
        <w:rPr>
          <w:noProof/>
          <w:lang w:val="es-AR" w:eastAsia="es-AR"/>
        </w:rPr>
        <w:drawing>
          <wp:inline distT="0" distB="0" distL="0" distR="0">
            <wp:extent cx="4147185" cy="1854835"/>
            <wp:effectExtent l="0" t="0" r="0" b="0"/>
            <wp:docPr id="29" name="Picture 29" descr="CicloVida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icloVidaThrea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47185" cy="1854835"/>
                    </a:xfrm>
                    <a:prstGeom prst="rect">
                      <a:avLst/>
                    </a:prstGeom>
                    <a:noFill/>
                    <a:ln>
                      <a:noFill/>
                    </a:ln>
                  </pic:spPr>
                </pic:pic>
              </a:graphicData>
            </a:graphic>
          </wp:inline>
        </w:drawing>
      </w:r>
    </w:p>
    <w:p w:rsidR="00091A25" w:rsidRPr="00DD6701" w:rsidRDefault="00091A25" w:rsidP="00091A25">
      <w:pPr>
        <w:rPr>
          <w:rFonts w:ascii="Calibri" w:hAnsi="Calibri"/>
          <w:sz w:val="22"/>
          <w:szCs w:val="22"/>
        </w:rPr>
      </w:pPr>
    </w:p>
    <w:p w:rsidR="002D1A87" w:rsidRDefault="006648A9" w:rsidP="009C1355">
      <w:pPr>
        <w:ind w:firstLine="709"/>
        <w:rPr>
          <w:rFonts w:ascii="Calibri" w:hAnsi="Calibri"/>
          <w:sz w:val="22"/>
          <w:szCs w:val="22"/>
        </w:rPr>
      </w:pPr>
      <w:r w:rsidRPr="006648A9">
        <w:rPr>
          <w:rFonts w:ascii="Calibri" w:hAnsi="Calibri"/>
          <w:sz w:val="22"/>
          <w:szCs w:val="22"/>
        </w:rPr>
        <w:t xml:space="preserve">Lo único que podremos saber es si un hilo se encuentra </w:t>
      </w:r>
      <w:r>
        <w:rPr>
          <w:rFonts w:ascii="Calibri" w:hAnsi="Calibri"/>
          <w:sz w:val="22"/>
          <w:szCs w:val="22"/>
        </w:rPr>
        <w:t xml:space="preserve">vivo o no, llamando a su método </w:t>
      </w:r>
      <w:proofErr w:type="gramStart"/>
      <w:r w:rsidRPr="006648A9">
        <w:rPr>
          <w:rFonts w:ascii="Calibri" w:hAnsi="Calibri"/>
          <w:sz w:val="22"/>
          <w:szCs w:val="22"/>
        </w:rPr>
        <w:t>isAlive(</w:t>
      </w:r>
      <w:proofErr w:type="gramEnd"/>
      <w:r w:rsidRPr="006648A9">
        <w:rPr>
          <w:rFonts w:ascii="Calibri" w:hAnsi="Calibri"/>
          <w:sz w:val="22"/>
          <w:szCs w:val="22"/>
        </w:rPr>
        <w:t>).</w:t>
      </w:r>
      <w:r w:rsidRPr="006648A9">
        <w:rPr>
          <w:rFonts w:ascii="Calibri" w:hAnsi="Calibri"/>
          <w:sz w:val="22"/>
          <w:szCs w:val="22"/>
        </w:rPr>
        <w:cr/>
      </w:r>
    </w:p>
    <w:p w:rsidR="002D1A87" w:rsidRPr="00DD6701" w:rsidRDefault="002D1A87" w:rsidP="002D1A87">
      <w:pPr>
        <w:ind w:firstLine="709"/>
        <w:rPr>
          <w:rFonts w:ascii="Calibri" w:hAnsi="Calibri"/>
          <w:sz w:val="22"/>
          <w:szCs w:val="22"/>
        </w:rPr>
      </w:pPr>
      <w:r w:rsidRPr="00DD6701">
        <w:rPr>
          <w:rFonts w:ascii="Calibri" w:hAnsi="Calibri"/>
          <w:sz w:val="22"/>
          <w:szCs w:val="22"/>
        </w:rPr>
        <w:t>En la máquina virtual de Java existe algo que llamamos el programador de hilos que es el encargado de decidir qué hilo es el que se va a ejecutar por el procesador en un momento determinado y cuándo es que debe de parar o pausar su ejecución. Asumiendo que se tiene un equipo de un solo procesador, solo un proceso puede estar corriendo en un momento dado, como lo hemos mencionado anteriormente, la idea de multi-proceso o multithreading es meramente aparente. Para que un hilo sea elegible para ser ejecutado, este debe de e</w:t>
      </w:r>
      <w:r w:rsidRPr="002D1A87">
        <w:rPr>
          <w:rFonts w:ascii="Calibri" w:hAnsi="Calibri"/>
          <w:sz w:val="22"/>
          <w:szCs w:val="22"/>
        </w:rPr>
        <w:t>s</w:t>
      </w:r>
      <w:r w:rsidRPr="00DD6701">
        <w:rPr>
          <w:rFonts w:ascii="Calibri" w:hAnsi="Calibri"/>
          <w:sz w:val="22"/>
          <w:szCs w:val="22"/>
        </w:rPr>
        <w:t xml:space="preserve">tar en estado </w:t>
      </w:r>
      <w:r w:rsidRPr="00C70426">
        <w:rPr>
          <w:rFonts w:ascii="Calibri" w:hAnsi="Calibri"/>
          <w:sz w:val="22"/>
          <w:szCs w:val="22"/>
        </w:rPr>
        <w:t>Ejecutable</w:t>
      </w:r>
      <w:r>
        <w:rPr>
          <w:rFonts w:ascii="Calibri" w:hAnsi="Calibri"/>
          <w:sz w:val="22"/>
          <w:szCs w:val="22"/>
        </w:rPr>
        <w:t xml:space="preserve"> </w:t>
      </w:r>
      <w:r w:rsidRPr="00DD6701">
        <w:rPr>
          <w:rFonts w:ascii="Calibri" w:hAnsi="Calibri"/>
          <w:sz w:val="22"/>
          <w:szCs w:val="22"/>
        </w:rPr>
        <w:t>(runnable), si se encuentra en cualquier otro estado no podrá ser elegible por el programador de hilos. Es importante tomar en cuenta que...</w:t>
      </w:r>
    </w:p>
    <w:p w:rsidR="002D1A87" w:rsidRPr="00DD6701" w:rsidRDefault="002D1A87" w:rsidP="002D1A87">
      <w:pPr>
        <w:rPr>
          <w:rFonts w:ascii="Calibri" w:hAnsi="Calibri"/>
          <w:sz w:val="22"/>
          <w:szCs w:val="22"/>
        </w:rPr>
      </w:pPr>
      <w:r w:rsidRPr="00DD6701">
        <w:rPr>
          <w:rFonts w:ascii="Calibri" w:hAnsi="Calibri"/>
          <w:sz w:val="22"/>
          <w:szCs w:val="22"/>
        </w:rPr>
        <w:t>"El orden en que un hilo en estado de ejecución es escogido por el programador de hilos no es garantizado".</w:t>
      </w:r>
    </w:p>
    <w:p w:rsidR="002D1A87" w:rsidRPr="00DD6701" w:rsidRDefault="002D1A87" w:rsidP="002D1A87">
      <w:pPr>
        <w:rPr>
          <w:rFonts w:ascii="Calibri" w:hAnsi="Calibri"/>
          <w:sz w:val="22"/>
          <w:szCs w:val="22"/>
        </w:rPr>
      </w:pPr>
      <w:r w:rsidRPr="00DD6701">
        <w:rPr>
          <w:rFonts w:ascii="Calibri" w:hAnsi="Calibri"/>
          <w:sz w:val="22"/>
          <w:szCs w:val="22"/>
        </w:rPr>
        <w:t>...aunque no podemos controlar al programador de hilos, en algunas ocasiones podemos influenciarlo mandando a llamar algunos métodos contenidos en la clase java.lang.Thread.</w:t>
      </w:r>
    </w:p>
    <w:p w:rsidR="006648A9" w:rsidRDefault="006648A9" w:rsidP="006648A9">
      <w:pPr>
        <w:rPr>
          <w:rFonts w:ascii="Calibri" w:hAnsi="Calibri"/>
          <w:sz w:val="22"/>
          <w:szCs w:val="22"/>
        </w:rPr>
      </w:pPr>
    </w:p>
    <w:p w:rsidR="00C603DF" w:rsidRDefault="00C603DF" w:rsidP="006648A9">
      <w:pPr>
        <w:rPr>
          <w:rFonts w:ascii="Calibri" w:hAnsi="Calibri"/>
          <w:sz w:val="22"/>
          <w:szCs w:val="22"/>
        </w:rPr>
      </w:pPr>
    </w:p>
    <w:p w:rsidR="00C603DF" w:rsidRDefault="00C603DF" w:rsidP="006648A9">
      <w:pPr>
        <w:rPr>
          <w:rFonts w:ascii="Calibri" w:hAnsi="Calibri"/>
          <w:sz w:val="22"/>
          <w:szCs w:val="22"/>
        </w:rPr>
      </w:pPr>
    </w:p>
    <w:p w:rsidR="00C603DF" w:rsidRDefault="00C603DF" w:rsidP="006648A9">
      <w:pPr>
        <w:rPr>
          <w:rFonts w:ascii="Calibri" w:hAnsi="Calibri"/>
          <w:sz w:val="22"/>
          <w:szCs w:val="22"/>
        </w:rPr>
      </w:pPr>
    </w:p>
    <w:p w:rsidR="006648A9" w:rsidRDefault="006648A9" w:rsidP="006648A9">
      <w:pPr>
        <w:rPr>
          <w:rFonts w:ascii="Cambria" w:hAnsi="Cambria"/>
          <w:sz w:val="28"/>
        </w:rPr>
      </w:pPr>
      <w:bookmarkStart w:id="58" w:name="OLE_LINK10"/>
      <w:bookmarkStart w:id="59" w:name="OLE_LINK11"/>
      <w:bookmarkStart w:id="60" w:name="OLE_LINK70"/>
      <w:r>
        <w:rPr>
          <w:rFonts w:ascii="Cambria" w:hAnsi="Cambria"/>
          <w:sz w:val="28"/>
        </w:rPr>
        <w:t>P</w:t>
      </w:r>
      <w:r w:rsidRPr="00BF726B">
        <w:rPr>
          <w:rFonts w:ascii="Cambria" w:hAnsi="Cambria"/>
          <w:sz w:val="28"/>
        </w:rPr>
        <w:t>rioridades</w:t>
      </w:r>
      <w:bookmarkEnd w:id="58"/>
      <w:bookmarkEnd w:id="59"/>
    </w:p>
    <w:bookmarkEnd w:id="60"/>
    <w:p w:rsidR="006648A9" w:rsidRDefault="006648A9" w:rsidP="006648A9">
      <w:pPr>
        <w:rPr>
          <w:rFonts w:ascii="Calibri" w:hAnsi="Calibri"/>
          <w:sz w:val="22"/>
          <w:szCs w:val="22"/>
        </w:rPr>
      </w:pPr>
    </w:p>
    <w:p w:rsidR="006648A9" w:rsidRPr="006648A9" w:rsidRDefault="006648A9" w:rsidP="006648A9">
      <w:pPr>
        <w:ind w:firstLine="709"/>
        <w:rPr>
          <w:rFonts w:ascii="Calibri" w:hAnsi="Calibri"/>
          <w:sz w:val="22"/>
          <w:szCs w:val="22"/>
        </w:rPr>
      </w:pPr>
      <w:r w:rsidRPr="006648A9">
        <w:rPr>
          <w:rFonts w:ascii="Calibri" w:hAnsi="Calibri"/>
          <w:sz w:val="22"/>
          <w:szCs w:val="22"/>
        </w:rPr>
        <w:t>Además, una propiedad importante de los hilos será su prioridad. Mientras el hilo se</w:t>
      </w:r>
      <w:r>
        <w:rPr>
          <w:rFonts w:ascii="Calibri" w:hAnsi="Calibri"/>
          <w:sz w:val="22"/>
          <w:szCs w:val="22"/>
        </w:rPr>
        <w:t xml:space="preserve"> </w:t>
      </w:r>
      <w:r w:rsidRPr="006648A9">
        <w:rPr>
          <w:rFonts w:ascii="Calibri" w:hAnsi="Calibri"/>
          <w:sz w:val="22"/>
          <w:szCs w:val="22"/>
        </w:rPr>
        <w:t xml:space="preserve">encuentre vivo, el </w:t>
      </w:r>
      <w:r>
        <w:rPr>
          <w:rFonts w:ascii="Calibri" w:hAnsi="Calibri"/>
          <w:sz w:val="22"/>
          <w:szCs w:val="22"/>
        </w:rPr>
        <w:t>“</w:t>
      </w:r>
      <w:r w:rsidRPr="006648A9">
        <w:rPr>
          <w:rFonts w:ascii="Calibri" w:hAnsi="Calibri"/>
          <w:sz w:val="22"/>
          <w:szCs w:val="22"/>
        </w:rPr>
        <w:t>scheduler</w:t>
      </w:r>
      <w:r>
        <w:rPr>
          <w:rFonts w:ascii="Calibri" w:hAnsi="Calibri"/>
          <w:sz w:val="22"/>
          <w:szCs w:val="22"/>
        </w:rPr>
        <w:t>”</w:t>
      </w:r>
      <w:r w:rsidRPr="006648A9">
        <w:rPr>
          <w:rFonts w:ascii="Calibri" w:hAnsi="Calibri"/>
          <w:sz w:val="22"/>
          <w:szCs w:val="22"/>
        </w:rPr>
        <w:t xml:space="preserve"> de la máquina virtual Java le asignará o lo sacará de la CPU,</w:t>
      </w:r>
      <w:r>
        <w:rPr>
          <w:rFonts w:ascii="Calibri" w:hAnsi="Calibri"/>
          <w:sz w:val="22"/>
          <w:szCs w:val="22"/>
        </w:rPr>
        <w:t xml:space="preserve"> </w:t>
      </w:r>
      <w:r w:rsidRPr="006648A9">
        <w:rPr>
          <w:rFonts w:ascii="Calibri" w:hAnsi="Calibri"/>
          <w:sz w:val="22"/>
          <w:szCs w:val="22"/>
        </w:rPr>
        <w:t>coordinando así el uso de la CPU por parte de todos los hilos activos basándose en su</w:t>
      </w:r>
      <w:r>
        <w:rPr>
          <w:rFonts w:ascii="Calibri" w:hAnsi="Calibri"/>
          <w:sz w:val="22"/>
          <w:szCs w:val="22"/>
        </w:rPr>
        <w:t xml:space="preserve"> </w:t>
      </w:r>
      <w:r w:rsidRPr="006648A9">
        <w:rPr>
          <w:rFonts w:ascii="Calibri" w:hAnsi="Calibri"/>
          <w:sz w:val="22"/>
          <w:szCs w:val="22"/>
        </w:rPr>
        <w:t xml:space="preserve">prioridad. Se puede forzar la salida de un hilo de la CPU llamando a su método </w:t>
      </w:r>
      <w:proofErr w:type="gramStart"/>
      <w:r w:rsidRPr="006648A9">
        <w:rPr>
          <w:rFonts w:ascii="Calibri" w:hAnsi="Calibri"/>
          <w:sz w:val="22"/>
          <w:szCs w:val="22"/>
        </w:rPr>
        <w:t>yield(</w:t>
      </w:r>
      <w:proofErr w:type="gramEnd"/>
      <w:r w:rsidRPr="006648A9">
        <w:rPr>
          <w:rFonts w:ascii="Calibri" w:hAnsi="Calibri"/>
          <w:sz w:val="22"/>
          <w:szCs w:val="22"/>
        </w:rPr>
        <w:t>).</w:t>
      </w:r>
      <w:r>
        <w:rPr>
          <w:rFonts w:ascii="Calibri" w:hAnsi="Calibri"/>
          <w:sz w:val="22"/>
          <w:szCs w:val="22"/>
        </w:rPr>
        <w:t xml:space="preserve"> También </w:t>
      </w:r>
      <w:r w:rsidRPr="006648A9">
        <w:rPr>
          <w:rFonts w:ascii="Calibri" w:hAnsi="Calibri"/>
          <w:sz w:val="22"/>
          <w:szCs w:val="22"/>
        </w:rPr>
        <w:t>se sacará un hilo de la CPU cuando un hilo de mayor prioridad se haga</w:t>
      </w:r>
      <w:r>
        <w:rPr>
          <w:rFonts w:ascii="Calibri" w:hAnsi="Calibri"/>
          <w:sz w:val="22"/>
          <w:szCs w:val="22"/>
        </w:rPr>
        <w:t xml:space="preserve"> </w:t>
      </w:r>
      <w:r w:rsidRPr="006648A9">
        <w:rPr>
          <w:rFonts w:ascii="Calibri" w:hAnsi="Calibri"/>
          <w:sz w:val="22"/>
          <w:szCs w:val="22"/>
        </w:rPr>
        <w:t>Ejecutable, o cuando el tiempo que se le haya asignado expire.</w:t>
      </w:r>
    </w:p>
    <w:p w:rsidR="006648A9" w:rsidRDefault="006648A9" w:rsidP="006648A9">
      <w:pPr>
        <w:ind w:firstLine="709"/>
        <w:rPr>
          <w:rFonts w:ascii="Calibri" w:hAnsi="Calibri"/>
          <w:sz w:val="22"/>
          <w:szCs w:val="22"/>
        </w:rPr>
      </w:pPr>
      <w:r w:rsidRPr="006648A9">
        <w:rPr>
          <w:rFonts w:ascii="Calibri" w:hAnsi="Calibri"/>
          <w:sz w:val="22"/>
          <w:szCs w:val="22"/>
        </w:rPr>
        <w:t xml:space="preserve">Para cambiar la prioridad de un hilo se utiliza el método </w:t>
      </w:r>
      <w:proofErr w:type="gramStart"/>
      <w:r w:rsidRPr="006648A9">
        <w:rPr>
          <w:rFonts w:ascii="Calibri" w:hAnsi="Calibri"/>
          <w:sz w:val="22"/>
          <w:szCs w:val="22"/>
        </w:rPr>
        <w:t>setPriority(</w:t>
      </w:r>
      <w:proofErr w:type="gramEnd"/>
      <w:r w:rsidRPr="006648A9">
        <w:rPr>
          <w:rFonts w:ascii="Calibri" w:hAnsi="Calibri"/>
          <w:sz w:val="22"/>
          <w:szCs w:val="22"/>
        </w:rPr>
        <w:t>), al que</w:t>
      </w:r>
      <w:r>
        <w:rPr>
          <w:rFonts w:ascii="Calibri" w:hAnsi="Calibri"/>
          <w:sz w:val="22"/>
          <w:szCs w:val="22"/>
        </w:rPr>
        <w:t xml:space="preserve"> </w:t>
      </w:r>
      <w:r w:rsidRPr="006648A9">
        <w:rPr>
          <w:rFonts w:ascii="Calibri" w:hAnsi="Calibri"/>
          <w:sz w:val="22"/>
          <w:szCs w:val="22"/>
        </w:rPr>
        <w:t>deberemos proporcionar un valor de prioridad entre MIN_PRIORITY y MAX_PRIORITY</w:t>
      </w:r>
      <w:r>
        <w:rPr>
          <w:rFonts w:ascii="Calibri" w:hAnsi="Calibri"/>
          <w:sz w:val="22"/>
          <w:szCs w:val="22"/>
        </w:rPr>
        <w:t xml:space="preserve"> (tienes</w:t>
      </w:r>
      <w:r w:rsidRPr="006648A9">
        <w:rPr>
          <w:rFonts w:ascii="Calibri" w:hAnsi="Calibri"/>
          <w:sz w:val="22"/>
          <w:szCs w:val="22"/>
        </w:rPr>
        <w:t xml:space="preserve"> constantes de prioridad disponibles dent</w:t>
      </w:r>
      <w:r>
        <w:rPr>
          <w:rFonts w:ascii="Calibri" w:hAnsi="Calibri"/>
          <w:sz w:val="22"/>
          <w:szCs w:val="22"/>
        </w:rPr>
        <w:t>ro de la clase Thread, consulta la</w:t>
      </w:r>
      <w:r w:rsidRPr="006648A9">
        <w:rPr>
          <w:rFonts w:ascii="Calibri" w:hAnsi="Calibri"/>
          <w:sz w:val="22"/>
          <w:szCs w:val="22"/>
        </w:rPr>
        <w:t xml:space="preserve"> API de</w:t>
      </w:r>
      <w:r>
        <w:rPr>
          <w:rFonts w:ascii="Calibri" w:hAnsi="Calibri"/>
          <w:sz w:val="22"/>
          <w:szCs w:val="22"/>
        </w:rPr>
        <w:t xml:space="preserve"> </w:t>
      </w:r>
      <w:r w:rsidRPr="006648A9">
        <w:rPr>
          <w:rFonts w:ascii="Calibri" w:hAnsi="Calibri"/>
          <w:sz w:val="22"/>
          <w:szCs w:val="22"/>
        </w:rPr>
        <w:t>Java para ver qué valores de constantes hay).</w:t>
      </w:r>
    </w:p>
    <w:p w:rsidR="006648A9" w:rsidRDefault="006648A9" w:rsidP="006648A9">
      <w:pPr>
        <w:rPr>
          <w:rFonts w:ascii="Calibri" w:hAnsi="Calibri"/>
          <w:sz w:val="22"/>
          <w:szCs w:val="22"/>
        </w:rPr>
      </w:pPr>
    </w:p>
    <w:p w:rsidR="006648A9" w:rsidRDefault="006648A9" w:rsidP="006648A9">
      <w:pPr>
        <w:rPr>
          <w:rFonts w:ascii="Cambria" w:hAnsi="Cambria"/>
          <w:sz w:val="28"/>
        </w:rPr>
      </w:pPr>
      <w:bookmarkStart w:id="61" w:name="OLE_LINK71"/>
      <w:bookmarkStart w:id="62" w:name="OLE_LINK72"/>
      <w:r w:rsidRPr="006648A9">
        <w:rPr>
          <w:rFonts w:ascii="Cambria" w:hAnsi="Cambria"/>
          <w:sz w:val="28"/>
        </w:rPr>
        <w:lastRenderedPageBreak/>
        <w:t>Interrupción</w:t>
      </w:r>
    </w:p>
    <w:bookmarkEnd w:id="61"/>
    <w:bookmarkEnd w:id="62"/>
    <w:p w:rsidR="006648A9" w:rsidRDefault="006648A9" w:rsidP="006648A9">
      <w:pPr>
        <w:rPr>
          <w:rFonts w:ascii="Calibri" w:hAnsi="Calibri"/>
          <w:sz w:val="22"/>
          <w:szCs w:val="22"/>
        </w:rPr>
      </w:pPr>
    </w:p>
    <w:p w:rsidR="006648A9" w:rsidRPr="006648A9" w:rsidRDefault="006648A9" w:rsidP="006648A9">
      <w:pPr>
        <w:ind w:firstLine="709"/>
        <w:rPr>
          <w:rFonts w:ascii="Calibri" w:hAnsi="Calibri"/>
          <w:sz w:val="22"/>
          <w:szCs w:val="22"/>
        </w:rPr>
      </w:pPr>
      <w:r w:rsidRPr="006648A9">
        <w:rPr>
          <w:rFonts w:ascii="Calibri" w:hAnsi="Calibri"/>
          <w:sz w:val="22"/>
          <w:szCs w:val="22"/>
        </w:rPr>
        <w:t>Los objetos de clase Thread cuentan con un método .</w:t>
      </w:r>
      <w:proofErr w:type="gramStart"/>
      <w:r w:rsidRPr="006648A9">
        <w:rPr>
          <w:rFonts w:ascii="Calibri" w:hAnsi="Calibri"/>
          <w:sz w:val="22"/>
          <w:szCs w:val="22"/>
        </w:rPr>
        <w:t>interrupt(</w:t>
      </w:r>
      <w:proofErr w:type="gramEnd"/>
      <w:r w:rsidRPr="006648A9">
        <w:rPr>
          <w:rFonts w:ascii="Calibri" w:hAnsi="Calibri"/>
          <w:sz w:val="22"/>
          <w:szCs w:val="22"/>
        </w:rPr>
        <w:t>) que permite al hilo</w:t>
      </w:r>
      <w:r>
        <w:rPr>
          <w:rFonts w:ascii="Calibri" w:hAnsi="Calibri"/>
          <w:sz w:val="22"/>
          <w:szCs w:val="22"/>
        </w:rPr>
        <w:t xml:space="preserve"> </w:t>
      </w:r>
      <w:r w:rsidRPr="006648A9">
        <w:rPr>
          <w:rFonts w:ascii="Calibri" w:hAnsi="Calibri"/>
          <w:sz w:val="22"/>
          <w:szCs w:val="22"/>
        </w:rPr>
        <w:t>ser interrumpido. En realidad la interrupción simplemente cambia un flag del hilo para</w:t>
      </w:r>
      <w:r>
        <w:rPr>
          <w:rFonts w:ascii="Calibri" w:hAnsi="Calibri"/>
          <w:sz w:val="22"/>
          <w:szCs w:val="22"/>
        </w:rPr>
        <w:t xml:space="preserve"> </w:t>
      </w:r>
      <w:r w:rsidRPr="006648A9">
        <w:rPr>
          <w:rFonts w:ascii="Calibri" w:hAnsi="Calibri"/>
          <w:sz w:val="22"/>
          <w:szCs w:val="22"/>
        </w:rPr>
        <w:t xml:space="preserve">marcar que </w:t>
      </w:r>
      <w:r>
        <w:rPr>
          <w:rFonts w:ascii="Calibri" w:hAnsi="Calibri"/>
          <w:sz w:val="22"/>
          <w:szCs w:val="22"/>
        </w:rPr>
        <w:t>debe</w:t>
      </w:r>
      <w:r w:rsidRPr="006648A9">
        <w:rPr>
          <w:rFonts w:ascii="Calibri" w:hAnsi="Calibri"/>
          <w:sz w:val="22"/>
          <w:szCs w:val="22"/>
        </w:rPr>
        <w:t xml:space="preserve"> ser interrumpido, pero cada hilo debe estar programado para soportar su</w:t>
      </w:r>
      <w:r>
        <w:rPr>
          <w:rFonts w:ascii="Calibri" w:hAnsi="Calibri"/>
          <w:sz w:val="22"/>
          <w:szCs w:val="22"/>
        </w:rPr>
        <w:t xml:space="preserve"> </w:t>
      </w:r>
      <w:r w:rsidRPr="006648A9">
        <w:rPr>
          <w:rFonts w:ascii="Calibri" w:hAnsi="Calibri"/>
          <w:sz w:val="22"/>
          <w:szCs w:val="22"/>
        </w:rPr>
        <w:t>propia interrupción.</w:t>
      </w:r>
    </w:p>
    <w:p w:rsidR="006648A9" w:rsidRPr="006648A9" w:rsidRDefault="006648A9" w:rsidP="006648A9">
      <w:pPr>
        <w:ind w:firstLine="709"/>
        <w:rPr>
          <w:rFonts w:ascii="Calibri" w:hAnsi="Calibri"/>
          <w:sz w:val="22"/>
          <w:szCs w:val="22"/>
        </w:rPr>
      </w:pPr>
      <w:r w:rsidRPr="006648A9">
        <w:rPr>
          <w:rFonts w:ascii="Calibri" w:hAnsi="Calibri"/>
          <w:sz w:val="22"/>
          <w:szCs w:val="22"/>
        </w:rPr>
        <w:t>Si el hilo invoca un método que lance la excepción InterruptedException, tal como el</w:t>
      </w:r>
      <w:r>
        <w:rPr>
          <w:rFonts w:ascii="Calibri" w:hAnsi="Calibri"/>
          <w:sz w:val="22"/>
          <w:szCs w:val="22"/>
        </w:rPr>
        <w:t xml:space="preserve"> </w:t>
      </w:r>
      <w:r w:rsidRPr="006648A9">
        <w:rPr>
          <w:rFonts w:ascii="Calibri" w:hAnsi="Calibri"/>
          <w:sz w:val="22"/>
          <w:szCs w:val="22"/>
        </w:rPr>
        <w:t xml:space="preserve">método </w:t>
      </w:r>
      <w:proofErr w:type="gramStart"/>
      <w:r w:rsidRPr="006648A9">
        <w:rPr>
          <w:rFonts w:ascii="Calibri" w:hAnsi="Calibri"/>
          <w:sz w:val="22"/>
          <w:szCs w:val="22"/>
        </w:rPr>
        <w:t>sleep(</w:t>
      </w:r>
      <w:proofErr w:type="gramEnd"/>
      <w:r w:rsidRPr="006648A9">
        <w:rPr>
          <w:rFonts w:ascii="Calibri" w:hAnsi="Calibri"/>
          <w:sz w:val="22"/>
          <w:szCs w:val="22"/>
        </w:rPr>
        <w:t>), entonces en este punto del código terminaría la ejecución del método</w:t>
      </w:r>
      <w:r>
        <w:rPr>
          <w:rFonts w:ascii="Calibri" w:hAnsi="Calibri"/>
          <w:sz w:val="22"/>
          <w:szCs w:val="22"/>
        </w:rPr>
        <w:t xml:space="preserve"> </w:t>
      </w:r>
      <w:r w:rsidRPr="006648A9">
        <w:rPr>
          <w:rFonts w:ascii="Calibri" w:hAnsi="Calibri"/>
          <w:sz w:val="22"/>
          <w:szCs w:val="22"/>
        </w:rPr>
        <w:t>run() del hilo. Podemos manejar esta circunstancia con:</w:t>
      </w:r>
    </w:p>
    <w:p w:rsidR="006648A9" w:rsidRPr="006648A9" w:rsidRDefault="006648A9" w:rsidP="006648A9">
      <w:pPr>
        <w:rPr>
          <w:rFonts w:ascii="Calibri" w:hAnsi="Calibri"/>
          <w:sz w:val="22"/>
          <w:szCs w:val="22"/>
          <w:lang w:val="en-US"/>
        </w:rPr>
      </w:pPr>
      <w:proofErr w:type="gramStart"/>
      <w:r w:rsidRPr="006648A9">
        <w:rPr>
          <w:rFonts w:ascii="Calibri" w:hAnsi="Calibri"/>
          <w:sz w:val="22"/>
          <w:szCs w:val="22"/>
          <w:lang w:val="en-US"/>
        </w:rPr>
        <w:t>for</w:t>
      </w:r>
      <w:proofErr w:type="gramEnd"/>
      <w:r w:rsidRPr="006648A9">
        <w:rPr>
          <w:rFonts w:ascii="Calibri" w:hAnsi="Calibri"/>
          <w:sz w:val="22"/>
          <w:szCs w:val="22"/>
          <w:lang w:val="en-US"/>
        </w:rPr>
        <w:t xml:space="preserve"> (int i = 0; i &lt; maxI; i++) {</w:t>
      </w:r>
    </w:p>
    <w:p w:rsidR="006648A9" w:rsidRPr="006648A9" w:rsidRDefault="006648A9" w:rsidP="006648A9">
      <w:pPr>
        <w:rPr>
          <w:rFonts w:ascii="Calibri" w:hAnsi="Calibri"/>
          <w:sz w:val="22"/>
          <w:szCs w:val="22"/>
        </w:rPr>
      </w:pPr>
      <w:r w:rsidRPr="006648A9">
        <w:rPr>
          <w:rFonts w:ascii="Calibri" w:hAnsi="Calibri"/>
          <w:sz w:val="22"/>
          <w:szCs w:val="22"/>
        </w:rPr>
        <w:t>// Pausar 4 segundos</w:t>
      </w:r>
    </w:p>
    <w:p w:rsidR="006648A9" w:rsidRPr="006648A9" w:rsidRDefault="006648A9" w:rsidP="006648A9">
      <w:pPr>
        <w:rPr>
          <w:rFonts w:ascii="Calibri" w:hAnsi="Calibri"/>
          <w:sz w:val="22"/>
          <w:szCs w:val="22"/>
        </w:rPr>
      </w:pPr>
      <w:proofErr w:type="gramStart"/>
      <w:r w:rsidRPr="006648A9">
        <w:rPr>
          <w:rFonts w:ascii="Calibri" w:hAnsi="Calibri"/>
          <w:sz w:val="22"/>
          <w:szCs w:val="22"/>
        </w:rPr>
        <w:t>try</w:t>
      </w:r>
      <w:proofErr w:type="gramEnd"/>
      <w:r w:rsidRPr="006648A9">
        <w:rPr>
          <w:rFonts w:ascii="Calibri" w:hAnsi="Calibri"/>
          <w:sz w:val="22"/>
          <w:szCs w:val="22"/>
        </w:rPr>
        <w:t xml:space="preserve"> {</w:t>
      </w:r>
    </w:p>
    <w:p w:rsidR="006648A9" w:rsidRPr="006648A9" w:rsidRDefault="006648A9" w:rsidP="006648A9">
      <w:pPr>
        <w:rPr>
          <w:rFonts w:ascii="Calibri" w:hAnsi="Calibri"/>
          <w:sz w:val="22"/>
          <w:szCs w:val="22"/>
        </w:rPr>
      </w:pPr>
      <w:proofErr w:type="gramStart"/>
      <w:r w:rsidRPr="006648A9">
        <w:rPr>
          <w:rFonts w:ascii="Calibri" w:hAnsi="Calibri"/>
          <w:sz w:val="22"/>
          <w:szCs w:val="22"/>
        </w:rPr>
        <w:t>Thread.sleep(</w:t>
      </w:r>
      <w:proofErr w:type="gramEnd"/>
      <w:r w:rsidRPr="006648A9">
        <w:rPr>
          <w:rFonts w:ascii="Calibri" w:hAnsi="Calibri"/>
          <w:sz w:val="22"/>
          <w:szCs w:val="22"/>
        </w:rPr>
        <w:t>4000);</w:t>
      </w:r>
    </w:p>
    <w:p w:rsidR="006648A9" w:rsidRPr="006648A9" w:rsidRDefault="006648A9" w:rsidP="006648A9">
      <w:pPr>
        <w:rPr>
          <w:rFonts w:ascii="Calibri" w:hAnsi="Calibri"/>
          <w:sz w:val="22"/>
          <w:szCs w:val="22"/>
        </w:rPr>
      </w:pPr>
      <w:r w:rsidRPr="006648A9">
        <w:rPr>
          <w:rFonts w:ascii="Calibri" w:hAnsi="Calibri"/>
          <w:sz w:val="22"/>
          <w:szCs w:val="22"/>
        </w:rPr>
        <w:t xml:space="preserve">} </w:t>
      </w:r>
      <w:proofErr w:type="gramStart"/>
      <w:r w:rsidRPr="006648A9">
        <w:rPr>
          <w:rFonts w:ascii="Calibri" w:hAnsi="Calibri"/>
          <w:sz w:val="22"/>
          <w:szCs w:val="22"/>
        </w:rPr>
        <w:t>catch</w:t>
      </w:r>
      <w:proofErr w:type="gramEnd"/>
      <w:r w:rsidRPr="006648A9">
        <w:rPr>
          <w:rFonts w:ascii="Calibri" w:hAnsi="Calibri"/>
          <w:sz w:val="22"/>
          <w:szCs w:val="22"/>
        </w:rPr>
        <w:t xml:space="preserve"> (InterruptedException e) {</w:t>
      </w:r>
    </w:p>
    <w:p w:rsidR="006648A9" w:rsidRPr="006648A9" w:rsidRDefault="006648A9" w:rsidP="006648A9">
      <w:pPr>
        <w:rPr>
          <w:rFonts w:ascii="Calibri" w:hAnsi="Calibri"/>
          <w:sz w:val="22"/>
          <w:szCs w:val="22"/>
        </w:rPr>
      </w:pPr>
      <w:r w:rsidRPr="006648A9">
        <w:rPr>
          <w:rFonts w:ascii="Calibri" w:hAnsi="Calibri"/>
          <w:sz w:val="22"/>
          <w:szCs w:val="22"/>
        </w:rPr>
        <w:t xml:space="preserve">// El hilo ha sido interrumpido. Vamos a salir de </w:t>
      </w:r>
      <w:proofErr w:type="gramStart"/>
      <w:r w:rsidRPr="006648A9">
        <w:rPr>
          <w:rFonts w:ascii="Calibri" w:hAnsi="Calibri"/>
          <w:sz w:val="22"/>
          <w:szCs w:val="22"/>
        </w:rPr>
        <w:t>run()</w:t>
      </w:r>
      <w:proofErr w:type="gramEnd"/>
    </w:p>
    <w:p w:rsidR="006648A9" w:rsidRPr="006648A9" w:rsidRDefault="006648A9" w:rsidP="006648A9">
      <w:pPr>
        <w:rPr>
          <w:rFonts w:ascii="Calibri" w:hAnsi="Calibri"/>
          <w:sz w:val="22"/>
          <w:szCs w:val="22"/>
        </w:rPr>
      </w:pPr>
      <w:proofErr w:type="gramStart"/>
      <w:r w:rsidRPr="006648A9">
        <w:rPr>
          <w:rFonts w:ascii="Calibri" w:hAnsi="Calibri"/>
          <w:sz w:val="22"/>
          <w:szCs w:val="22"/>
        </w:rPr>
        <w:t>return</w:t>
      </w:r>
      <w:proofErr w:type="gramEnd"/>
      <w:r w:rsidRPr="006648A9">
        <w:rPr>
          <w:rFonts w:ascii="Calibri" w:hAnsi="Calibri"/>
          <w:sz w:val="22"/>
          <w:szCs w:val="22"/>
        </w:rPr>
        <w:t>;</w:t>
      </w:r>
    </w:p>
    <w:p w:rsidR="006648A9" w:rsidRDefault="006648A9" w:rsidP="006648A9">
      <w:pPr>
        <w:rPr>
          <w:rFonts w:ascii="Calibri" w:hAnsi="Calibri"/>
          <w:sz w:val="22"/>
          <w:szCs w:val="22"/>
        </w:rPr>
      </w:pPr>
      <w:bookmarkStart w:id="63" w:name="OLE_LINK12"/>
      <w:bookmarkStart w:id="64" w:name="OLE_LINK13"/>
      <w:r w:rsidRPr="006648A9">
        <w:rPr>
          <w:rFonts w:ascii="Calibri" w:hAnsi="Calibri"/>
          <w:sz w:val="22"/>
          <w:szCs w:val="22"/>
        </w:rPr>
        <w:t>}</w:t>
      </w:r>
      <w:bookmarkEnd w:id="63"/>
      <w:bookmarkEnd w:id="64"/>
      <w:r w:rsidRPr="006648A9">
        <w:rPr>
          <w:rFonts w:ascii="Calibri" w:hAnsi="Calibri"/>
          <w:sz w:val="22"/>
          <w:szCs w:val="22"/>
        </w:rPr>
        <w:cr/>
        <w:t>}</w:t>
      </w:r>
    </w:p>
    <w:p w:rsidR="009C1355" w:rsidRDefault="009C1355" w:rsidP="009C1355">
      <w:pPr>
        <w:rPr>
          <w:rFonts w:ascii="Calibri" w:hAnsi="Calibri"/>
          <w:sz w:val="22"/>
          <w:szCs w:val="22"/>
        </w:rPr>
      </w:pPr>
    </w:p>
    <w:p w:rsidR="009C1355" w:rsidRPr="009C1355" w:rsidRDefault="009C1355" w:rsidP="009C1355">
      <w:pPr>
        <w:rPr>
          <w:rFonts w:ascii="Calibri" w:hAnsi="Calibri"/>
          <w:sz w:val="22"/>
          <w:szCs w:val="22"/>
        </w:rPr>
      </w:pPr>
      <w:r w:rsidRPr="009C1355">
        <w:rPr>
          <w:rFonts w:ascii="Calibri" w:hAnsi="Calibri"/>
          <w:sz w:val="22"/>
          <w:szCs w:val="22"/>
        </w:rPr>
        <w:t>De esta manera si queda algo que terminar se puede terminar, a pesar de que la ejecución</w:t>
      </w:r>
      <w:r>
        <w:rPr>
          <w:rFonts w:ascii="Calibri" w:hAnsi="Calibri"/>
          <w:sz w:val="22"/>
          <w:szCs w:val="22"/>
        </w:rPr>
        <w:t xml:space="preserve"> </w:t>
      </w:r>
      <w:r w:rsidRPr="009C1355">
        <w:rPr>
          <w:rFonts w:ascii="Calibri" w:hAnsi="Calibri"/>
          <w:sz w:val="22"/>
          <w:szCs w:val="22"/>
        </w:rPr>
        <w:t xml:space="preserve">del </w:t>
      </w:r>
      <w:proofErr w:type="gramStart"/>
      <w:r w:rsidRPr="009C1355">
        <w:rPr>
          <w:rFonts w:ascii="Calibri" w:hAnsi="Calibri"/>
          <w:sz w:val="22"/>
          <w:szCs w:val="22"/>
        </w:rPr>
        <w:t>sleep(</w:t>
      </w:r>
      <w:proofErr w:type="gramEnd"/>
      <w:r w:rsidRPr="009C1355">
        <w:rPr>
          <w:rFonts w:ascii="Calibri" w:hAnsi="Calibri"/>
          <w:sz w:val="22"/>
          <w:szCs w:val="22"/>
        </w:rPr>
        <w:t>) ha sido interrumpida.</w:t>
      </w:r>
    </w:p>
    <w:p w:rsidR="009C1355" w:rsidRDefault="009C1355" w:rsidP="009C1355">
      <w:pPr>
        <w:ind w:firstLine="709"/>
        <w:rPr>
          <w:rFonts w:ascii="Calibri" w:hAnsi="Calibri"/>
          <w:sz w:val="22"/>
          <w:szCs w:val="22"/>
        </w:rPr>
      </w:pPr>
      <w:r w:rsidRPr="009C1355">
        <w:rPr>
          <w:rFonts w:ascii="Calibri" w:hAnsi="Calibri"/>
          <w:sz w:val="22"/>
          <w:szCs w:val="22"/>
        </w:rPr>
        <w:t>Si nuestro hilo no llama a métodos que lancen InterruptedException, entonces</w:t>
      </w:r>
      <w:r>
        <w:rPr>
          <w:rFonts w:ascii="Calibri" w:hAnsi="Calibri"/>
          <w:sz w:val="22"/>
          <w:szCs w:val="22"/>
        </w:rPr>
        <w:t xml:space="preserve"> </w:t>
      </w:r>
      <w:r w:rsidRPr="009C1355">
        <w:rPr>
          <w:rFonts w:ascii="Calibri" w:hAnsi="Calibri"/>
          <w:sz w:val="22"/>
          <w:szCs w:val="22"/>
        </w:rPr>
        <w:t>debemos ocuparnos de comprobarla periódicamente:</w:t>
      </w:r>
    </w:p>
    <w:p w:rsidR="009C1355" w:rsidRPr="009C1355" w:rsidRDefault="009C1355" w:rsidP="009C1355">
      <w:pPr>
        <w:ind w:firstLine="709"/>
        <w:rPr>
          <w:rFonts w:ascii="Calibri" w:hAnsi="Calibri"/>
          <w:sz w:val="22"/>
          <w:szCs w:val="22"/>
        </w:rPr>
      </w:pPr>
    </w:p>
    <w:p w:rsidR="009C1355" w:rsidRPr="009C1355" w:rsidRDefault="009C1355" w:rsidP="009C1355">
      <w:pPr>
        <w:rPr>
          <w:rFonts w:ascii="Calibri" w:hAnsi="Calibri"/>
          <w:sz w:val="22"/>
          <w:szCs w:val="22"/>
          <w:lang w:val="en-US"/>
        </w:rPr>
      </w:pPr>
      <w:proofErr w:type="gramStart"/>
      <w:r w:rsidRPr="009C1355">
        <w:rPr>
          <w:rFonts w:ascii="Calibri" w:hAnsi="Calibri"/>
          <w:sz w:val="22"/>
          <w:szCs w:val="22"/>
          <w:lang w:val="en-US"/>
        </w:rPr>
        <w:t>for</w:t>
      </w:r>
      <w:proofErr w:type="gramEnd"/>
      <w:r w:rsidRPr="009C1355">
        <w:rPr>
          <w:rFonts w:ascii="Calibri" w:hAnsi="Calibri"/>
          <w:sz w:val="22"/>
          <w:szCs w:val="22"/>
          <w:lang w:val="en-US"/>
        </w:rPr>
        <w:t xml:space="preserve"> (int i = 0; i &lt; maxI; i++) {</w:t>
      </w:r>
    </w:p>
    <w:p w:rsidR="009C1355" w:rsidRPr="009C1355" w:rsidRDefault="009C1355" w:rsidP="009C1355">
      <w:pPr>
        <w:rPr>
          <w:rFonts w:ascii="Calibri" w:hAnsi="Calibri"/>
          <w:sz w:val="22"/>
          <w:szCs w:val="22"/>
          <w:lang w:val="en-US"/>
        </w:rPr>
      </w:pPr>
      <w:proofErr w:type="gramStart"/>
      <w:r w:rsidRPr="009C1355">
        <w:rPr>
          <w:rFonts w:ascii="Calibri" w:hAnsi="Calibri"/>
          <w:sz w:val="22"/>
          <w:szCs w:val="22"/>
          <w:lang w:val="en-US"/>
        </w:rPr>
        <w:t>trabajoCon(</w:t>
      </w:r>
      <w:proofErr w:type="gramEnd"/>
      <w:r w:rsidRPr="009C1355">
        <w:rPr>
          <w:rFonts w:ascii="Calibri" w:hAnsi="Calibri"/>
          <w:sz w:val="22"/>
          <w:szCs w:val="22"/>
          <w:lang w:val="en-US"/>
        </w:rPr>
        <w:t>i);</w:t>
      </w:r>
    </w:p>
    <w:p w:rsidR="009C1355" w:rsidRPr="009C1355" w:rsidRDefault="009C1355" w:rsidP="009C1355">
      <w:pPr>
        <w:rPr>
          <w:rFonts w:ascii="Calibri" w:hAnsi="Calibri"/>
          <w:sz w:val="22"/>
          <w:szCs w:val="22"/>
          <w:lang w:val="en-US"/>
        </w:rPr>
      </w:pPr>
      <w:proofErr w:type="gramStart"/>
      <w:r w:rsidRPr="009C1355">
        <w:rPr>
          <w:rFonts w:ascii="Calibri" w:hAnsi="Calibri"/>
          <w:sz w:val="22"/>
          <w:szCs w:val="22"/>
          <w:lang w:val="en-US"/>
        </w:rPr>
        <w:t>if</w:t>
      </w:r>
      <w:proofErr w:type="gramEnd"/>
      <w:r w:rsidRPr="009C1355">
        <w:rPr>
          <w:rFonts w:ascii="Calibri" w:hAnsi="Calibri"/>
          <w:sz w:val="22"/>
          <w:szCs w:val="22"/>
          <w:lang w:val="en-US"/>
        </w:rPr>
        <w:t xml:space="preserve"> (Thread.interrupted()) {</w:t>
      </w:r>
    </w:p>
    <w:p w:rsidR="009C1355" w:rsidRPr="009C1355" w:rsidRDefault="009C1355" w:rsidP="009C1355">
      <w:pPr>
        <w:rPr>
          <w:rFonts w:ascii="Calibri" w:hAnsi="Calibri"/>
          <w:sz w:val="22"/>
          <w:szCs w:val="22"/>
        </w:rPr>
      </w:pPr>
      <w:r w:rsidRPr="009C1355">
        <w:rPr>
          <w:rFonts w:ascii="Calibri" w:hAnsi="Calibri"/>
          <w:sz w:val="22"/>
          <w:szCs w:val="22"/>
        </w:rPr>
        <w:t>// El flag de interrupción ha sido activado</w:t>
      </w:r>
    </w:p>
    <w:p w:rsidR="009C1355" w:rsidRPr="009C1355" w:rsidRDefault="009C1355" w:rsidP="009C1355">
      <w:pPr>
        <w:rPr>
          <w:rFonts w:ascii="Calibri" w:hAnsi="Calibri"/>
          <w:sz w:val="22"/>
          <w:szCs w:val="22"/>
        </w:rPr>
      </w:pPr>
      <w:proofErr w:type="gramStart"/>
      <w:r w:rsidRPr="009C1355">
        <w:rPr>
          <w:rFonts w:ascii="Calibri" w:hAnsi="Calibri"/>
          <w:sz w:val="22"/>
          <w:szCs w:val="22"/>
        </w:rPr>
        <w:t>return</w:t>
      </w:r>
      <w:proofErr w:type="gramEnd"/>
      <w:r w:rsidRPr="009C1355">
        <w:rPr>
          <w:rFonts w:ascii="Calibri" w:hAnsi="Calibri"/>
          <w:sz w:val="22"/>
          <w:szCs w:val="22"/>
        </w:rPr>
        <w:t>;</w:t>
      </w:r>
    </w:p>
    <w:p w:rsidR="009C1355" w:rsidRPr="009C1355" w:rsidRDefault="009C1355" w:rsidP="009C1355">
      <w:pPr>
        <w:rPr>
          <w:rFonts w:ascii="Calibri" w:hAnsi="Calibri"/>
          <w:sz w:val="22"/>
          <w:szCs w:val="22"/>
        </w:rPr>
      </w:pPr>
      <w:r w:rsidRPr="009C1355">
        <w:rPr>
          <w:rFonts w:ascii="Calibri" w:hAnsi="Calibri"/>
          <w:sz w:val="22"/>
          <w:szCs w:val="22"/>
        </w:rPr>
        <w:t>}</w:t>
      </w:r>
    </w:p>
    <w:p w:rsidR="006648A9" w:rsidRDefault="009C1355" w:rsidP="009C1355">
      <w:pPr>
        <w:rPr>
          <w:rFonts w:ascii="Calibri" w:hAnsi="Calibri"/>
          <w:sz w:val="22"/>
          <w:szCs w:val="22"/>
        </w:rPr>
      </w:pPr>
      <w:r w:rsidRPr="009C1355">
        <w:rPr>
          <w:rFonts w:ascii="Calibri" w:hAnsi="Calibri"/>
          <w:sz w:val="22"/>
          <w:szCs w:val="22"/>
        </w:rPr>
        <w:t>}</w:t>
      </w:r>
      <w:r w:rsidRPr="009C1355">
        <w:rPr>
          <w:rFonts w:ascii="Calibri" w:hAnsi="Calibri"/>
          <w:sz w:val="22"/>
          <w:szCs w:val="22"/>
        </w:rPr>
        <w:cr/>
      </w:r>
    </w:p>
    <w:p w:rsidR="00340593" w:rsidRDefault="009C1355" w:rsidP="00091A25">
      <w:pPr>
        <w:rPr>
          <w:rFonts w:ascii="Cambria" w:hAnsi="Cambria"/>
          <w:sz w:val="28"/>
        </w:rPr>
      </w:pPr>
      <w:r>
        <w:rPr>
          <w:rFonts w:ascii="Cambria" w:hAnsi="Cambria"/>
          <w:sz w:val="28"/>
        </w:rPr>
        <w:t>Metodos</w:t>
      </w:r>
    </w:p>
    <w:p w:rsidR="009C1355" w:rsidRPr="00DD6701" w:rsidRDefault="009C1355" w:rsidP="00091A25">
      <w:pPr>
        <w:rPr>
          <w:rFonts w:ascii="Cambria" w:hAnsi="Cambria"/>
          <w:sz w:val="28"/>
        </w:rPr>
      </w:pPr>
    </w:p>
    <w:p w:rsidR="009C1355" w:rsidRDefault="009C1355" w:rsidP="00091A25">
      <w:pPr>
        <w:rPr>
          <w:rFonts w:ascii="Calibri" w:hAnsi="Calibri"/>
          <w:sz w:val="22"/>
          <w:szCs w:val="22"/>
        </w:rPr>
      </w:pPr>
      <w:r>
        <w:rPr>
          <w:rFonts w:ascii="Calibri" w:hAnsi="Calibri"/>
          <w:sz w:val="22"/>
          <w:szCs w:val="22"/>
        </w:rPr>
        <w:tab/>
        <w:t xml:space="preserve">Ya vimos mas o menos como funcionan y para que sirven los métodos </w:t>
      </w:r>
      <w:proofErr w:type="gramStart"/>
      <w:r>
        <w:rPr>
          <w:rFonts w:ascii="Calibri" w:hAnsi="Calibri"/>
          <w:sz w:val="22"/>
          <w:szCs w:val="22"/>
        </w:rPr>
        <w:t>start(</w:t>
      </w:r>
      <w:proofErr w:type="gramEnd"/>
      <w:r>
        <w:rPr>
          <w:rFonts w:ascii="Calibri" w:hAnsi="Calibri"/>
          <w:sz w:val="22"/>
          <w:szCs w:val="22"/>
        </w:rPr>
        <w:t xml:space="preserve">), run(), isAlive(), sleep() e </w:t>
      </w:r>
      <w:bookmarkStart w:id="65" w:name="OLE_LINK14"/>
      <w:bookmarkStart w:id="66" w:name="OLE_LINK15"/>
      <w:r>
        <w:rPr>
          <w:rFonts w:ascii="Calibri" w:hAnsi="Calibri"/>
          <w:sz w:val="22"/>
          <w:szCs w:val="22"/>
        </w:rPr>
        <w:t>interrupted</w:t>
      </w:r>
      <w:bookmarkEnd w:id="65"/>
      <w:bookmarkEnd w:id="66"/>
      <w:r>
        <w:rPr>
          <w:rFonts w:ascii="Calibri" w:hAnsi="Calibri"/>
          <w:sz w:val="22"/>
          <w:szCs w:val="22"/>
        </w:rPr>
        <w:t xml:space="preserve">().  Ahora vamos a ver algunos métodos más de la clase Thread. </w:t>
      </w:r>
    </w:p>
    <w:p w:rsidR="009C1355" w:rsidRDefault="009C1355" w:rsidP="00091A25">
      <w:pPr>
        <w:rPr>
          <w:rFonts w:ascii="Calibri" w:hAnsi="Calibri"/>
          <w:sz w:val="22"/>
          <w:szCs w:val="22"/>
        </w:rPr>
      </w:pPr>
    </w:p>
    <w:p w:rsidR="009C1355" w:rsidRPr="0032285C" w:rsidRDefault="009C1355" w:rsidP="009C1355">
      <w:pPr>
        <w:rPr>
          <w:rFonts w:ascii="Calibri" w:hAnsi="Calibri"/>
          <w:sz w:val="28"/>
          <w:szCs w:val="28"/>
        </w:rPr>
      </w:pPr>
      <w:r w:rsidRPr="0032285C">
        <w:rPr>
          <w:rFonts w:ascii="Calibri" w:hAnsi="Calibri"/>
          <w:sz w:val="28"/>
          <w:szCs w:val="28"/>
        </w:rPr>
        <w:t xml:space="preserve">El método </w:t>
      </w:r>
      <w:proofErr w:type="gramStart"/>
      <w:r w:rsidRPr="0032285C">
        <w:rPr>
          <w:rFonts w:ascii="Calibri" w:hAnsi="Calibri"/>
          <w:sz w:val="28"/>
          <w:szCs w:val="28"/>
        </w:rPr>
        <w:t>join()</w:t>
      </w:r>
      <w:proofErr w:type="gramEnd"/>
    </w:p>
    <w:p w:rsidR="009C1355" w:rsidRPr="0032285C" w:rsidRDefault="009C1355" w:rsidP="009C1355">
      <w:pPr>
        <w:rPr>
          <w:rFonts w:ascii="Calibri" w:hAnsi="Calibri"/>
          <w:sz w:val="22"/>
          <w:szCs w:val="22"/>
        </w:rPr>
      </w:pPr>
    </w:p>
    <w:p w:rsidR="009C1355" w:rsidRPr="0032285C" w:rsidRDefault="009C1355" w:rsidP="009C1355">
      <w:pPr>
        <w:ind w:firstLine="709"/>
        <w:rPr>
          <w:rFonts w:ascii="Calibri" w:hAnsi="Calibri"/>
          <w:sz w:val="22"/>
          <w:szCs w:val="22"/>
        </w:rPr>
      </w:pPr>
      <w:r w:rsidRPr="0032285C">
        <w:rPr>
          <w:rFonts w:ascii="Calibri" w:hAnsi="Calibri"/>
          <w:sz w:val="22"/>
          <w:szCs w:val="22"/>
        </w:rPr>
        <w:t xml:space="preserve">Si un Thread necesita esperar a que otro termine (por ejemplo el Thread padre espera a que termine el hijo) puede usar el método </w:t>
      </w:r>
      <w:proofErr w:type="gramStart"/>
      <w:r w:rsidRPr="0032285C">
        <w:rPr>
          <w:rFonts w:ascii="Calibri" w:hAnsi="Calibri"/>
          <w:sz w:val="22"/>
          <w:szCs w:val="22"/>
        </w:rPr>
        <w:t>join(</w:t>
      </w:r>
      <w:proofErr w:type="gramEnd"/>
      <w:r w:rsidRPr="0032285C">
        <w:rPr>
          <w:rFonts w:ascii="Calibri" w:hAnsi="Calibri"/>
          <w:sz w:val="22"/>
          <w:szCs w:val="22"/>
        </w:rPr>
        <w:t>). ¿Por qué se llama así? Crear un proceso es como una bifurcación, se abren 2 caminos, que uno espere a otro es lo contrario, una unificación.</w:t>
      </w:r>
      <w:r w:rsidRPr="0032285C">
        <w:rPr>
          <w:rFonts w:ascii="Calibri" w:hAnsi="Calibri"/>
          <w:sz w:val="22"/>
          <w:szCs w:val="22"/>
        </w:rPr>
        <w:tab/>
      </w:r>
    </w:p>
    <w:p w:rsidR="009C1355" w:rsidRPr="0032285C" w:rsidRDefault="009C1355" w:rsidP="009C1355">
      <w:pPr>
        <w:ind w:firstLine="709"/>
        <w:rPr>
          <w:rFonts w:ascii="Calibri" w:hAnsi="Calibri"/>
          <w:sz w:val="22"/>
          <w:szCs w:val="22"/>
        </w:rPr>
      </w:pPr>
      <w:r w:rsidRPr="0032285C">
        <w:rPr>
          <w:rFonts w:ascii="Calibri" w:hAnsi="Calibri"/>
          <w:sz w:val="22"/>
          <w:szCs w:val="22"/>
        </w:rPr>
        <w:t>A continuación se presenta un ejemplo más complejo: una reunión de alumnos. El siguiente ejemplo usa Threads para activar simultáneamente tres objetos de la misma clase, que comparten los recursos del procesador peleándose para escribir a la pantalla.</w:t>
      </w:r>
    </w:p>
    <w:p w:rsidR="009C1355" w:rsidRPr="0032285C" w:rsidRDefault="00212DC5" w:rsidP="009C1355">
      <w:pPr>
        <w:rPr>
          <w:rFonts w:ascii="Calibri" w:hAnsi="Calibri"/>
          <w:sz w:val="22"/>
          <w:szCs w:val="22"/>
        </w:rPr>
      </w:pPr>
      <w:r>
        <w:rPr>
          <w:rFonts w:ascii="Calibri" w:hAnsi="Calibri"/>
          <w:noProof/>
          <w:sz w:val="22"/>
          <w:szCs w:val="22"/>
          <w:lang w:val="es-AR" w:eastAsia="es-AR"/>
        </w:rPr>
        <w:lastRenderedPageBreak/>
        <w:drawing>
          <wp:inline distT="0" distB="0" distL="0" distR="0">
            <wp:extent cx="5190490" cy="1699895"/>
            <wp:effectExtent l="0" t="0" r="0" b="0"/>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90490" cy="1699895"/>
                    </a:xfrm>
                    <a:prstGeom prst="rect">
                      <a:avLst/>
                    </a:prstGeom>
                    <a:noFill/>
                    <a:ln>
                      <a:noFill/>
                    </a:ln>
                  </pic:spPr>
                </pic:pic>
              </a:graphicData>
            </a:graphic>
          </wp:inline>
        </w:drawing>
      </w:r>
    </w:p>
    <w:p w:rsidR="009C1355" w:rsidRPr="0032285C" w:rsidRDefault="009C1355" w:rsidP="009C1355">
      <w:pPr>
        <w:ind w:firstLine="709"/>
        <w:rPr>
          <w:rFonts w:ascii="Calibri" w:hAnsi="Calibri"/>
          <w:sz w:val="22"/>
          <w:szCs w:val="22"/>
        </w:rPr>
      </w:pPr>
      <w:r w:rsidRPr="0032285C">
        <w:rPr>
          <w:rFonts w:ascii="Calibri" w:hAnsi="Calibri"/>
          <w:sz w:val="22"/>
          <w:szCs w:val="22"/>
        </w:rPr>
        <w:t xml:space="preserve">El metodo </w:t>
      </w:r>
      <w:proofErr w:type="gramStart"/>
      <w:r w:rsidRPr="0032285C">
        <w:rPr>
          <w:rFonts w:ascii="Calibri" w:hAnsi="Calibri"/>
          <w:sz w:val="22"/>
          <w:szCs w:val="22"/>
        </w:rPr>
        <w:t>join(</w:t>
      </w:r>
      <w:proofErr w:type="gramEnd"/>
      <w:r w:rsidRPr="0032285C">
        <w:rPr>
          <w:rFonts w:ascii="Calibri" w:hAnsi="Calibri"/>
          <w:sz w:val="22"/>
          <w:szCs w:val="22"/>
        </w:rPr>
        <w:t>) que llamamos al final hace que el programa principal espere hasta que este Thread este “muerto”(finalize su ejecucion). Este método puede disparar la excepción InterruptedException, por lo que lo hemos tenido en cuenta en el encabezamiento del método.</w:t>
      </w:r>
    </w:p>
    <w:p w:rsidR="009C1355" w:rsidRPr="0032285C" w:rsidRDefault="009C1355" w:rsidP="009C1355">
      <w:pPr>
        <w:ind w:firstLine="709"/>
        <w:rPr>
          <w:rFonts w:ascii="Calibri" w:hAnsi="Calibri"/>
          <w:sz w:val="22"/>
          <w:szCs w:val="22"/>
        </w:rPr>
      </w:pPr>
      <w:r w:rsidRPr="0032285C">
        <w:rPr>
          <w:rFonts w:ascii="Calibri" w:hAnsi="Calibri"/>
          <w:sz w:val="22"/>
          <w:szCs w:val="22"/>
        </w:rPr>
        <w:t xml:space="preserve">En nuestro ejemplo, simplemente a cada instancia de </w:t>
      </w:r>
      <w:proofErr w:type="gramStart"/>
      <w:r w:rsidRPr="0032285C">
        <w:rPr>
          <w:rFonts w:ascii="Calibri" w:hAnsi="Calibri"/>
          <w:sz w:val="22"/>
          <w:szCs w:val="22"/>
        </w:rPr>
        <w:t>Alumno(</w:t>
      </w:r>
      <w:proofErr w:type="gramEnd"/>
      <w:r w:rsidRPr="0032285C">
        <w:rPr>
          <w:rFonts w:ascii="Calibri" w:hAnsi="Calibri"/>
          <w:sz w:val="22"/>
          <w:szCs w:val="22"/>
        </w:rPr>
        <w:t>…) que creamos la hemos ligado a un Thread y puesto a andar. Corren todas en paralelo hasta que mueren de muerte natural, y también el programa principal termina.</w:t>
      </w:r>
    </w:p>
    <w:p w:rsidR="009C1355" w:rsidRPr="0032285C" w:rsidRDefault="00212DC5" w:rsidP="009C1355">
      <w:pPr>
        <w:rPr>
          <w:rFonts w:ascii="Calibri" w:hAnsi="Calibri"/>
          <w:sz w:val="22"/>
          <w:szCs w:val="22"/>
        </w:rPr>
      </w:pPr>
      <w:r>
        <w:rPr>
          <w:rFonts w:ascii="Calibri" w:hAnsi="Calibri"/>
          <w:noProof/>
          <w:sz w:val="22"/>
          <w:szCs w:val="22"/>
          <w:lang w:val="es-AR" w:eastAsia="es-AR"/>
        </w:rPr>
        <w:drawing>
          <wp:inline distT="0" distB="0" distL="0" distR="0">
            <wp:extent cx="5396230" cy="2472690"/>
            <wp:effectExtent l="0" t="0" r="0" b="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96230" cy="2472690"/>
                    </a:xfrm>
                    <a:prstGeom prst="rect">
                      <a:avLst/>
                    </a:prstGeom>
                    <a:noFill/>
                    <a:ln>
                      <a:noFill/>
                    </a:ln>
                  </pic:spPr>
                </pic:pic>
              </a:graphicData>
            </a:graphic>
          </wp:inline>
        </w:drawing>
      </w:r>
    </w:p>
    <w:p w:rsidR="009C1355" w:rsidRPr="0032285C" w:rsidRDefault="009C1355" w:rsidP="009C1355">
      <w:pPr>
        <w:rPr>
          <w:rFonts w:ascii="Calibri" w:hAnsi="Calibri"/>
          <w:sz w:val="22"/>
          <w:szCs w:val="22"/>
        </w:rPr>
      </w:pPr>
      <w:r w:rsidRPr="0032285C">
        <w:rPr>
          <w:rFonts w:ascii="Calibri" w:hAnsi="Calibri"/>
          <w:sz w:val="22"/>
          <w:szCs w:val="22"/>
        </w:rPr>
        <w:t>La salida seria así</w:t>
      </w:r>
    </w:p>
    <w:p w:rsidR="009C1355" w:rsidRPr="0032285C" w:rsidRDefault="00212DC5" w:rsidP="009C1355">
      <w:pPr>
        <w:rPr>
          <w:rFonts w:ascii="Calibri" w:hAnsi="Calibri"/>
          <w:sz w:val="22"/>
          <w:szCs w:val="22"/>
        </w:rPr>
      </w:pPr>
      <w:r>
        <w:rPr>
          <w:rFonts w:ascii="Calibri" w:hAnsi="Calibri"/>
          <w:noProof/>
          <w:sz w:val="22"/>
          <w:szCs w:val="22"/>
          <w:lang w:val="es-AR" w:eastAsia="es-AR"/>
        </w:rPr>
        <w:drawing>
          <wp:inline distT="0" distB="0" distL="0" distR="0">
            <wp:extent cx="3554730" cy="1056005"/>
            <wp:effectExtent l="0" t="0" r="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54730" cy="1056005"/>
                    </a:xfrm>
                    <a:prstGeom prst="rect">
                      <a:avLst/>
                    </a:prstGeom>
                    <a:noFill/>
                    <a:ln>
                      <a:noFill/>
                    </a:ln>
                  </pic:spPr>
                </pic:pic>
              </a:graphicData>
            </a:graphic>
          </wp:inline>
        </w:drawing>
      </w:r>
    </w:p>
    <w:p w:rsidR="00BC4808" w:rsidRDefault="00BC4808" w:rsidP="00BC4808">
      <w:pPr>
        <w:rPr>
          <w:rFonts w:ascii="Calibri" w:hAnsi="Calibri"/>
          <w:sz w:val="22"/>
          <w:szCs w:val="22"/>
        </w:rPr>
      </w:pPr>
    </w:p>
    <w:p w:rsidR="00BC4808" w:rsidRPr="00DD6701" w:rsidRDefault="00BC4808" w:rsidP="00BC4808">
      <w:pPr>
        <w:ind w:firstLine="709"/>
        <w:rPr>
          <w:rFonts w:ascii="Calibri" w:hAnsi="Calibri"/>
          <w:sz w:val="22"/>
          <w:szCs w:val="22"/>
        </w:rPr>
      </w:pPr>
      <w:r w:rsidRPr="00DD6701">
        <w:rPr>
          <w:rFonts w:ascii="Calibri" w:hAnsi="Calibri"/>
          <w:sz w:val="22"/>
          <w:szCs w:val="22"/>
        </w:rPr>
        <w:t xml:space="preserve">Existe una versión sobrecargada de </w:t>
      </w:r>
      <w:proofErr w:type="gramStart"/>
      <w:r w:rsidRPr="00DD6701">
        <w:rPr>
          <w:rFonts w:ascii="Calibri" w:hAnsi="Calibri"/>
          <w:sz w:val="22"/>
          <w:szCs w:val="22"/>
        </w:rPr>
        <w:t>join(</w:t>
      </w:r>
      <w:proofErr w:type="gramEnd"/>
      <w:r w:rsidRPr="00DD6701">
        <w:rPr>
          <w:rFonts w:ascii="Calibri" w:hAnsi="Calibri"/>
          <w:sz w:val="22"/>
          <w:szCs w:val="22"/>
        </w:rPr>
        <w:t xml:space="preserve">) que puede incluir el tiempo en milisegundos, por ejemplo si llamamos a t.join(5000), significa que el hilo que queremos ejecutar debe esperar a que el hilo que se está ejecutando en este momento termine, pero si tarda más de 5 segundos entonces debe dejar de esperar y entrar en estado de </w:t>
      </w:r>
      <w:r>
        <w:rPr>
          <w:rFonts w:ascii="Calibri" w:hAnsi="Calibri"/>
          <w:sz w:val="22"/>
          <w:szCs w:val="22"/>
        </w:rPr>
        <w:t>Ejecutable</w:t>
      </w:r>
      <w:r w:rsidRPr="00DD6701">
        <w:rPr>
          <w:rFonts w:ascii="Calibri" w:hAnsi="Calibri"/>
          <w:sz w:val="22"/>
          <w:szCs w:val="22"/>
        </w:rPr>
        <w:t>(runnable).</w:t>
      </w:r>
    </w:p>
    <w:p w:rsidR="009C1355" w:rsidRPr="0032285C" w:rsidRDefault="009C1355" w:rsidP="009C1355">
      <w:pPr>
        <w:rPr>
          <w:rFonts w:ascii="Calibri" w:hAnsi="Calibri"/>
          <w:sz w:val="22"/>
          <w:szCs w:val="22"/>
        </w:rPr>
      </w:pPr>
    </w:p>
    <w:p w:rsidR="002D1A87" w:rsidRPr="002D1A87" w:rsidRDefault="002D1A87" w:rsidP="002D1A87">
      <w:pPr>
        <w:rPr>
          <w:rFonts w:ascii="Calibri" w:hAnsi="Calibri"/>
          <w:sz w:val="28"/>
          <w:szCs w:val="28"/>
        </w:rPr>
      </w:pPr>
      <w:r w:rsidRPr="002D1A87">
        <w:rPr>
          <w:rFonts w:ascii="Calibri" w:hAnsi="Calibri"/>
          <w:sz w:val="28"/>
          <w:szCs w:val="28"/>
        </w:rPr>
        <w:t xml:space="preserve">El método </w:t>
      </w:r>
      <w:proofErr w:type="gramStart"/>
      <w:r w:rsidRPr="002D1A87">
        <w:rPr>
          <w:rFonts w:ascii="Calibri" w:hAnsi="Calibri"/>
          <w:sz w:val="28"/>
          <w:szCs w:val="28"/>
        </w:rPr>
        <w:t>yield()</w:t>
      </w:r>
      <w:proofErr w:type="gramEnd"/>
    </w:p>
    <w:p w:rsidR="009C1355" w:rsidRPr="0032285C" w:rsidRDefault="009C1355" w:rsidP="009C1355">
      <w:pPr>
        <w:rPr>
          <w:rFonts w:ascii="Calibri" w:hAnsi="Calibri"/>
          <w:sz w:val="22"/>
          <w:szCs w:val="22"/>
        </w:rPr>
      </w:pPr>
    </w:p>
    <w:p w:rsidR="009C1355" w:rsidRPr="0032285C" w:rsidRDefault="009C1355" w:rsidP="009C1355">
      <w:pPr>
        <w:ind w:firstLine="709"/>
        <w:rPr>
          <w:rFonts w:ascii="Calibri" w:hAnsi="Calibri"/>
          <w:sz w:val="22"/>
          <w:szCs w:val="22"/>
        </w:rPr>
      </w:pPr>
      <w:r w:rsidRPr="0032285C">
        <w:rPr>
          <w:rFonts w:ascii="Calibri" w:hAnsi="Calibri"/>
          <w:sz w:val="22"/>
          <w:szCs w:val="22"/>
        </w:rPr>
        <w:t xml:space="preserve">El método </w:t>
      </w:r>
      <w:proofErr w:type="gramStart"/>
      <w:r w:rsidRPr="0032285C">
        <w:rPr>
          <w:rFonts w:ascii="Calibri" w:hAnsi="Calibri"/>
          <w:sz w:val="22"/>
          <w:szCs w:val="22"/>
        </w:rPr>
        <w:t>yield(</w:t>
      </w:r>
      <w:proofErr w:type="gramEnd"/>
      <w:r w:rsidRPr="0032285C">
        <w:rPr>
          <w:rFonts w:ascii="Calibri" w:hAnsi="Calibri"/>
          <w:sz w:val="22"/>
          <w:szCs w:val="22"/>
        </w:rPr>
        <w:t>) tiene la función de hacer que un</w:t>
      </w:r>
      <w:r w:rsidR="002D1A87" w:rsidRPr="0032285C">
        <w:rPr>
          <w:rFonts w:ascii="Calibri" w:hAnsi="Calibri"/>
          <w:sz w:val="22"/>
          <w:szCs w:val="22"/>
        </w:rPr>
        <w:t xml:space="preserve"> hilo que se está ejecutando vuelva </w:t>
      </w:r>
      <w:r w:rsidRPr="0032285C">
        <w:rPr>
          <w:rFonts w:ascii="Calibri" w:hAnsi="Calibri"/>
          <w:sz w:val="22"/>
          <w:szCs w:val="22"/>
        </w:rPr>
        <w:t>al estado en “</w:t>
      </w:r>
      <w:r w:rsidR="002D1A87" w:rsidRPr="00C70426">
        <w:rPr>
          <w:rFonts w:ascii="Calibri" w:hAnsi="Calibri"/>
          <w:sz w:val="22"/>
          <w:szCs w:val="22"/>
        </w:rPr>
        <w:t>Ejecutable</w:t>
      </w:r>
      <w:r w:rsidRPr="0032285C">
        <w:rPr>
          <w:rFonts w:ascii="Calibri" w:hAnsi="Calibri"/>
          <w:sz w:val="22"/>
          <w:szCs w:val="22"/>
        </w:rPr>
        <w:t xml:space="preserve">” para permitir que otros hilos de la misma prioridad puedan ejecutarse. Sin embargo, el funcionamiento de este método (al igual que de los hilos en general) no está garantizado, puede que después de que se establezca un hilo por medio del método </w:t>
      </w:r>
      <w:proofErr w:type="gramStart"/>
      <w:r w:rsidRPr="0032285C">
        <w:rPr>
          <w:rFonts w:ascii="Calibri" w:hAnsi="Calibri"/>
          <w:sz w:val="22"/>
          <w:szCs w:val="22"/>
        </w:rPr>
        <w:t>yield(</w:t>
      </w:r>
      <w:proofErr w:type="gramEnd"/>
      <w:r w:rsidRPr="0032285C">
        <w:rPr>
          <w:rFonts w:ascii="Calibri" w:hAnsi="Calibri"/>
          <w:sz w:val="22"/>
          <w:szCs w:val="22"/>
        </w:rPr>
        <w:t>) a su estado “</w:t>
      </w:r>
      <w:bookmarkStart w:id="67" w:name="OLE_LINK30"/>
      <w:bookmarkStart w:id="68" w:name="OLE_LINK31"/>
      <w:bookmarkStart w:id="69" w:name="OLE_LINK32"/>
      <w:r w:rsidR="002D1A87" w:rsidRPr="00C70426">
        <w:rPr>
          <w:rFonts w:ascii="Calibri" w:hAnsi="Calibri"/>
          <w:sz w:val="22"/>
          <w:szCs w:val="22"/>
        </w:rPr>
        <w:t>Ejecutable</w:t>
      </w:r>
      <w:bookmarkEnd w:id="67"/>
      <w:bookmarkEnd w:id="68"/>
      <w:bookmarkEnd w:id="69"/>
      <w:r w:rsidRPr="0032285C">
        <w:rPr>
          <w:rFonts w:ascii="Calibri" w:hAnsi="Calibri"/>
          <w:sz w:val="22"/>
          <w:szCs w:val="22"/>
        </w:rPr>
        <w:t xml:space="preserve">”, éste vuelva a ser elegido para ejecutarse. El método </w:t>
      </w:r>
      <w:proofErr w:type="gramStart"/>
      <w:r w:rsidRPr="0032285C">
        <w:rPr>
          <w:rFonts w:ascii="Calibri" w:hAnsi="Calibri"/>
          <w:sz w:val="22"/>
          <w:szCs w:val="22"/>
        </w:rPr>
        <w:t>yield(</w:t>
      </w:r>
      <w:proofErr w:type="gramEnd"/>
      <w:r w:rsidRPr="0032285C">
        <w:rPr>
          <w:rFonts w:ascii="Calibri" w:hAnsi="Calibri"/>
          <w:sz w:val="22"/>
          <w:szCs w:val="22"/>
        </w:rPr>
        <w:t xml:space="preserve">) nunca </w:t>
      </w:r>
      <w:r w:rsidRPr="0032285C">
        <w:rPr>
          <w:rFonts w:ascii="Calibri" w:hAnsi="Calibri"/>
          <w:sz w:val="22"/>
          <w:szCs w:val="22"/>
        </w:rPr>
        <w:lastRenderedPageBreak/>
        <w:t xml:space="preserve">causará que un hilo pase a estado de </w:t>
      </w:r>
      <w:bookmarkStart w:id="70" w:name="OLE_LINK28"/>
      <w:bookmarkStart w:id="71" w:name="OLE_LINK29"/>
      <w:r w:rsidR="002D1A87" w:rsidRPr="0032285C">
        <w:rPr>
          <w:rFonts w:ascii="Calibri" w:hAnsi="Calibri"/>
          <w:sz w:val="22"/>
          <w:szCs w:val="22"/>
        </w:rPr>
        <w:t>No e</w:t>
      </w:r>
      <w:r w:rsidR="002D1A87" w:rsidRPr="00C70426">
        <w:rPr>
          <w:rFonts w:ascii="Calibri" w:hAnsi="Calibri"/>
          <w:sz w:val="22"/>
          <w:szCs w:val="22"/>
        </w:rPr>
        <w:t>jecutable</w:t>
      </w:r>
      <w:bookmarkEnd w:id="70"/>
      <w:bookmarkEnd w:id="71"/>
      <w:r w:rsidRPr="0032285C">
        <w:rPr>
          <w:rFonts w:ascii="Calibri" w:hAnsi="Calibri"/>
          <w:sz w:val="22"/>
          <w:szCs w:val="22"/>
        </w:rPr>
        <w:t>, simplemente pasa de ejecutándose(running) a  “</w:t>
      </w:r>
      <w:r w:rsidR="002D1A87" w:rsidRPr="00C70426">
        <w:rPr>
          <w:rFonts w:ascii="Calibri" w:hAnsi="Calibri"/>
          <w:sz w:val="22"/>
          <w:szCs w:val="22"/>
        </w:rPr>
        <w:t>Ejecutable</w:t>
      </w:r>
      <w:r w:rsidRPr="0032285C">
        <w:rPr>
          <w:rFonts w:ascii="Calibri" w:hAnsi="Calibri"/>
          <w:sz w:val="22"/>
          <w:szCs w:val="22"/>
        </w:rPr>
        <w:t>”.</w:t>
      </w:r>
    </w:p>
    <w:p w:rsidR="009C1355" w:rsidRPr="0032285C" w:rsidRDefault="009C1355" w:rsidP="009C1355">
      <w:pPr>
        <w:rPr>
          <w:rFonts w:ascii="Calibri" w:hAnsi="Calibri"/>
          <w:sz w:val="22"/>
          <w:szCs w:val="22"/>
        </w:rPr>
      </w:pPr>
      <w:r w:rsidRPr="0032285C">
        <w:rPr>
          <w:rFonts w:ascii="Calibri" w:hAnsi="Calibri"/>
          <w:sz w:val="22"/>
          <w:szCs w:val="22"/>
        </w:rPr>
        <w:t>A continuación tomando el ejemplo anterior solo haremos una modificación en el método run, vemos como se implementa dicho metodo:</w:t>
      </w:r>
    </w:p>
    <w:p w:rsidR="009C1355" w:rsidRPr="0032285C" w:rsidRDefault="00212DC5" w:rsidP="009C1355">
      <w:pPr>
        <w:rPr>
          <w:rFonts w:ascii="Calibri" w:hAnsi="Calibri"/>
          <w:sz w:val="22"/>
          <w:szCs w:val="22"/>
        </w:rPr>
      </w:pPr>
      <w:r>
        <w:rPr>
          <w:rFonts w:ascii="Calibri" w:hAnsi="Calibri"/>
          <w:noProof/>
          <w:sz w:val="22"/>
          <w:szCs w:val="22"/>
          <w:lang w:val="es-AR" w:eastAsia="es-AR"/>
        </w:rPr>
        <w:drawing>
          <wp:inline distT="0" distB="0" distL="0" distR="0">
            <wp:extent cx="4301490" cy="1339215"/>
            <wp:effectExtent l="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01490" cy="1339215"/>
                    </a:xfrm>
                    <a:prstGeom prst="rect">
                      <a:avLst/>
                    </a:prstGeom>
                    <a:noFill/>
                    <a:ln>
                      <a:noFill/>
                    </a:ln>
                  </pic:spPr>
                </pic:pic>
              </a:graphicData>
            </a:graphic>
          </wp:inline>
        </w:drawing>
      </w:r>
    </w:p>
    <w:p w:rsidR="009C1355" w:rsidRPr="0032285C" w:rsidRDefault="00212DC5" w:rsidP="009C1355">
      <w:pPr>
        <w:rPr>
          <w:rFonts w:ascii="Calibri" w:hAnsi="Calibri"/>
          <w:sz w:val="22"/>
          <w:szCs w:val="22"/>
        </w:rPr>
      </w:pPr>
      <w:r>
        <w:rPr>
          <w:rFonts w:ascii="Calibri" w:hAnsi="Calibri"/>
          <w:noProof/>
          <w:sz w:val="22"/>
          <w:szCs w:val="22"/>
          <w:lang w:val="es-AR" w:eastAsia="es-AR"/>
        </w:rPr>
        <w:drawing>
          <wp:inline distT="0" distB="0" distL="0" distR="0">
            <wp:extent cx="3077845" cy="1249045"/>
            <wp:effectExtent l="0" t="0" r="0" b="0"/>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77845" cy="1249045"/>
                    </a:xfrm>
                    <a:prstGeom prst="rect">
                      <a:avLst/>
                    </a:prstGeom>
                    <a:noFill/>
                    <a:ln>
                      <a:noFill/>
                    </a:ln>
                  </pic:spPr>
                </pic:pic>
              </a:graphicData>
            </a:graphic>
          </wp:inline>
        </w:drawing>
      </w:r>
    </w:p>
    <w:p w:rsidR="009C1355" w:rsidRPr="0032285C" w:rsidRDefault="00212DC5" w:rsidP="009C1355">
      <w:pPr>
        <w:rPr>
          <w:rFonts w:ascii="Calibri" w:hAnsi="Calibri"/>
          <w:sz w:val="22"/>
          <w:szCs w:val="22"/>
        </w:rPr>
      </w:pPr>
      <w:r>
        <w:rPr>
          <w:rFonts w:ascii="Calibri" w:hAnsi="Calibri"/>
          <w:noProof/>
          <w:sz w:val="22"/>
          <w:szCs w:val="22"/>
          <w:lang w:val="es-AR" w:eastAsia="es-AR"/>
        </w:rPr>
        <w:drawing>
          <wp:inline distT="0" distB="0" distL="0" distR="0">
            <wp:extent cx="3541395" cy="772795"/>
            <wp:effectExtent l="0" t="0" r="0" b="0"/>
            <wp:docPr id="3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41395" cy="772795"/>
                    </a:xfrm>
                    <a:prstGeom prst="rect">
                      <a:avLst/>
                    </a:prstGeom>
                    <a:noFill/>
                    <a:ln>
                      <a:noFill/>
                    </a:ln>
                  </pic:spPr>
                </pic:pic>
              </a:graphicData>
            </a:graphic>
          </wp:inline>
        </w:drawing>
      </w:r>
    </w:p>
    <w:p w:rsidR="009C1355" w:rsidRDefault="009C1355" w:rsidP="009C1355"/>
    <w:p w:rsidR="00C67A1F" w:rsidRPr="00BC4808" w:rsidRDefault="00C67A1F" w:rsidP="00091A25">
      <w:pPr>
        <w:rPr>
          <w:rFonts w:ascii="Calibri" w:hAnsi="Calibri"/>
          <w:sz w:val="22"/>
          <w:szCs w:val="22"/>
        </w:rPr>
      </w:pPr>
    </w:p>
    <w:p w:rsidR="00D5736F" w:rsidRPr="00D5736F" w:rsidRDefault="001F5ECA" w:rsidP="00091A25">
      <w:pPr>
        <w:rPr>
          <w:rFonts w:ascii="Cambria" w:hAnsi="Cambria"/>
          <w:sz w:val="28"/>
        </w:rPr>
      </w:pPr>
      <w:bookmarkStart w:id="72" w:name="OLE_LINK73"/>
      <w:r w:rsidRPr="001F5ECA">
        <w:rPr>
          <w:rFonts w:ascii="Cambria" w:hAnsi="Cambria"/>
          <w:sz w:val="28"/>
        </w:rPr>
        <w:t>Sincronización de hilos</w:t>
      </w:r>
    </w:p>
    <w:bookmarkEnd w:id="72"/>
    <w:p w:rsidR="00D5736F" w:rsidRDefault="00091A25" w:rsidP="00091A25">
      <w:r>
        <w:tab/>
      </w:r>
    </w:p>
    <w:p w:rsidR="00D5736F" w:rsidRPr="00D5736F" w:rsidRDefault="00D5736F" w:rsidP="00091A25"/>
    <w:p w:rsidR="00D5736F" w:rsidRPr="00D5736F" w:rsidRDefault="00D5736F" w:rsidP="00D5736F">
      <w:pPr>
        <w:ind w:firstLine="709"/>
        <w:rPr>
          <w:rFonts w:ascii="Calibri" w:hAnsi="Calibri"/>
          <w:sz w:val="22"/>
          <w:szCs w:val="22"/>
        </w:rPr>
      </w:pPr>
      <w:r w:rsidRPr="00D5736F">
        <w:rPr>
          <w:rFonts w:ascii="Calibri" w:hAnsi="Calibri"/>
          <w:sz w:val="22"/>
          <w:szCs w:val="22"/>
        </w:rPr>
        <w:t>Muchas veces los hilos deberán trabajar de forma coordinada, por lo que es necesario un</w:t>
      </w:r>
      <w:r>
        <w:rPr>
          <w:rFonts w:ascii="Calibri" w:hAnsi="Calibri"/>
          <w:sz w:val="22"/>
          <w:szCs w:val="22"/>
        </w:rPr>
        <w:t xml:space="preserve"> </w:t>
      </w:r>
      <w:r w:rsidRPr="00D5736F">
        <w:rPr>
          <w:rFonts w:ascii="Calibri" w:hAnsi="Calibri"/>
          <w:sz w:val="22"/>
          <w:szCs w:val="22"/>
        </w:rPr>
        <w:t>mecanismo de sincronización entre ellos.</w:t>
      </w:r>
    </w:p>
    <w:p w:rsidR="00D5736F" w:rsidRPr="00D5736F" w:rsidRDefault="00D5736F" w:rsidP="00D5736F">
      <w:pPr>
        <w:ind w:firstLine="709"/>
        <w:rPr>
          <w:rFonts w:ascii="Calibri" w:hAnsi="Calibri"/>
          <w:sz w:val="22"/>
          <w:szCs w:val="22"/>
        </w:rPr>
      </w:pPr>
      <w:r w:rsidRPr="00D5736F">
        <w:rPr>
          <w:rFonts w:ascii="Calibri" w:hAnsi="Calibri"/>
          <w:sz w:val="22"/>
          <w:szCs w:val="22"/>
        </w:rPr>
        <w:t>Un primer mecanismo de sincronización es la variable cerrojo incluida en todo objeto</w:t>
      </w:r>
    </w:p>
    <w:p w:rsidR="00D5736F" w:rsidRPr="00D5736F" w:rsidRDefault="00D5736F" w:rsidP="00D5736F">
      <w:pPr>
        <w:rPr>
          <w:rFonts w:ascii="Calibri" w:hAnsi="Calibri"/>
          <w:sz w:val="22"/>
          <w:szCs w:val="22"/>
        </w:rPr>
      </w:pPr>
      <w:r w:rsidRPr="00D5736F">
        <w:rPr>
          <w:rFonts w:ascii="Calibri" w:hAnsi="Calibri"/>
          <w:sz w:val="22"/>
          <w:szCs w:val="22"/>
        </w:rPr>
        <w:t>Object, que permitirá evitar que más de un hilo entre en la sección crítica para un objeto</w:t>
      </w:r>
      <w:r>
        <w:rPr>
          <w:rFonts w:ascii="Calibri" w:hAnsi="Calibri"/>
          <w:sz w:val="22"/>
          <w:szCs w:val="22"/>
        </w:rPr>
        <w:t xml:space="preserve"> </w:t>
      </w:r>
      <w:r w:rsidRPr="00D5736F">
        <w:rPr>
          <w:rFonts w:ascii="Calibri" w:hAnsi="Calibri"/>
          <w:sz w:val="22"/>
          <w:szCs w:val="22"/>
        </w:rPr>
        <w:t>determinado. Los métodos declarados como synchronized utilizan el cerrojo del objeto</w:t>
      </w:r>
      <w:r>
        <w:rPr>
          <w:rFonts w:ascii="Calibri" w:hAnsi="Calibri"/>
          <w:sz w:val="22"/>
          <w:szCs w:val="22"/>
        </w:rPr>
        <w:t xml:space="preserve"> </w:t>
      </w:r>
      <w:r w:rsidRPr="00D5736F">
        <w:rPr>
          <w:rFonts w:ascii="Calibri" w:hAnsi="Calibri"/>
          <w:sz w:val="22"/>
          <w:szCs w:val="22"/>
        </w:rPr>
        <w:t>al que pertenecen evitando que más de un hilo entre en ellos al mismo tiempo.</w:t>
      </w:r>
    </w:p>
    <w:p w:rsidR="00D5736F" w:rsidRPr="00D5736F" w:rsidRDefault="00D5736F" w:rsidP="00D5736F">
      <w:pPr>
        <w:rPr>
          <w:rFonts w:ascii="Calibri" w:hAnsi="Calibri"/>
          <w:sz w:val="22"/>
          <w:szCs w:val="22"/>
        </w:rPr>
      </w:pPr>
    </w:p>
    <w:p w:rsidR="00D5736F" w:rsidRPr="00D5736F" w:rsidRDefault="00D5736F" w:rsidP="00D5736F">
      <w:pPr>
        <w:rPr>
          <w:rFonts w:ascii="Calibri" w:hAnsi="Calibri"/>
          <w:sz w:val="22"/>
          <w:szCs w:val="22"/>
          <w:lang w:val="en-US"/>
        </w:rPr>
      </w:pPr>
      <w:proofErr w:type="gramStart"/>
      <w:r w:rsidRPr="00D5736F">
        <w:rPr>
          <w:rFonts w:ascii="Calibri" w:hAnsi="Calibri"/>
          <w:sz w:val="22"/>
          <w:szCs w:val="22"/>
          <w:lang w:val="en-US"/>
        </w:rPr>
        <w:t>public</w:t>
      </w:r>
      <w:proofErr w:type="gramEnd"/>
      <w:r w:rsidRPr="00D5736F">
        <w:rPr>
          <w:rFonts w:ascii="Calibri" w:hAnsi="Calibri"/>
          <w:sz w:val="22"/>
          <w:szCs w:val="22"/>
          <w:lang w:val="en-US"/>
        </w:rPr>
        <w:t xml:space="preserve"> synchronize</w:t>
      </w:r>
      <w:r>
        <w:rPr>
          <w:rFonts w:ascii="Calibri" w:hAnsi="Calibri"/>
          <w:sz w:val="22"/>
          <w:szCs w:val="22"/>
          <w:lang w:val="en-US"/>
        </w:rPr>
        <w:t>d void metodoSeccionCritica()</w:t>
      </w:r>
      <w:r w:rsidRPr="00D5736F">
        <w:rPr>
          <w:rFonts w:ascii="Calibri" w:hAnsi="Calibri"/>
          <w:sz w:val="22"/>
          <w:szCs w:val="22"/>
          <w:lang w:val="en-US"/>
        </w:rPr>
        <w:t>{</w:t>
      </w:r>
    </w:p>
    <w:p w:rsidR="00D5736F" w:rsidRPr="00D5736F" w:rsidRDefault="00D5736F" w:rsidP="00D5736F">
      <w:pPr>
        <w:ind w:firstLine="709"/>
        <w:rPr>
          <w:rFonts w:ascii="Calibri" w:hAnsi="Calibri"/>
          <w:sz w:val="22"/>
          <w:szCs w:val="22"/>
        </w:rPr>
      </w:pPr>
      <w:r w:rsidRPr="00D5736F">
        <w:rPr>
          <w:rFonts w:ascii="Calibri" w:hAnsi="Calibri"/>
          <w:sz w:val="22"/>
          <w:szCs w:val="22"/>
        </w:rPr>
        <w:t>// Código sección crítica</w:t>
      </w:r>
    </w:p>
    <w:p w:rsidR="00D5736F" w:rsidRPr="00D5736F" w:rsidRDefault="00D5736F" w:rsidP="00D5736F">
      <w:pPr>
        <w:rPr>
          <w:rFonts w:ascii="Calibri" w:hAnsi="Calibri"/>
          <w:sz w:val="22"/>
          <w:szCs w:val="22"/>
        </w:rPr>
      </w:pPr>
      <w:r w:rsidRPr="00D5736F">
        <w:rPr>
          <w:rFonts w:ascii="Calibri" w:hAnsi="Calibri"/>
          <w:sz w:val="22"/>
          <w:szCs w:val="22"/>
        </w:rPr>
        <w:t>}</w:t>
      </w:r>
    </w:p>
    <w:p w:rsidR="00D5736F" w:rsidRPr="00D5736F" w:rsidRDefault="00D5736F" w:rsidP="00D5736F">
      <w:pPr>
        <w:rPr>
          <w:rFonts w:ascii="Calibri" w:hAnsi="Calibri"/>
          <w:sz w:val="22"/>
          <w:szCs w:val="22"/>
        </w:rPr>
      </w:pPr>
    </w:p>
    <w:p w:rsidR="00D5736F" w:rsidRDefault="00D5736F" w:rsidP="00D5736F">
      <w:pPr>
        <w:ind w:firstLine="709"/>
        <w:rPr>
          <w:rFonts w:ascii="Calibri" w:hAnsi="Calibri"/>
          <w:sz w:val="22"/>
          <w:szCs w:val="22"/>
        </w:rPr>
      </w:pPr>
      <w:r w:rsidRPr="00D5736F">
        <w:rPr>
          <w:rFonts w:ascii="Calibri" w:hAnsi="Calibri"/>
          <w:sz w:val="22"/>
          <w:szCs w:val="22"/>
        </w:rPr>
        <w:t>Todos los métodos synchronized de un mismo objeto (no clase, sino objeto de esa</w:t>
      </w:r>
      <w:r>
        <w:rPr>
          <w:rFonts w:ascii="Calibri" w:hAnsi="Calibri"/>
          <w:sz w:val="22"/>
          <w:szCs w:val="22"/>
        </w:rPr>
        <w:t xml:space="preserve"> </w:t>
      </w:r>
      <w:r w:rsidRPr="00D5736F">
        <w:rPr>
          <w:rFonts w:ascii="Calibri" w:hAnsi="Calibri"/>
          <w:sz w:val="22"/>
          <w:szCs w:val="22"/>
        </w:rPr>
        <w:t>clase), comparten el mismo cerrojo, y es distinto al cerrojo de otros objetos (de la misma</w:t>
      </w:r>
      <w:r>
        <w:rPr>
          <w:rFonts w:ascii="Calibri" w:hAnsi="Calibri"/>
          <w:sz w:val="22"/>
          <w:szCs w:val="22"/>
        </w:rPr>
        <w:t xml:space="preserve"> </w:t>
      </w:r>
      <w:r w:rsidRPr="00D5736F">
        <w:rPr>
          <w:rFonts w:ascii="Calibri" w:hAnsi="Calibri"/>
          <w:sz w:val="22"/>
          <w:szCs w:val="22"/>
        </w:rPr>
        <w:t>clase, o de otras).</w:t>
      </w:r>
    </w:p>
    <w:p w:rsidR="00D5736F" w:rsidRPr="00D5736F" w:rsidRDefault="00D5736F" w:rsidP="00D5736F">
      <w:pPr>
        <w:ind w:firstLine="709"/>
        <w:rPr>
          <w:rFonts w:ascii="Calibri" w:hAnsi="Calibri"/>
          <w:sz w:val="22"/>
          <w:szCs w:val="22"/>
        </w:rPr>
      </w:pPr>
      <w:r w:rsidRPr="00D5736F">
        <w:rPr>
          <w:rFonts w:ascii="Calibri" w:hAnsi="Calibri"/>
          <w:sz w:val="22"/>
          <w:szCs w:val="22"/>
        </w:rPr>
        <w:t>También podemos utilizar cualquier otro objeto para la sincronización dentro de nuestro</w:t>
      </w:r>
      <w:r>
        <w:rPr>
          <w:rFonts w:ascii="Calibri" w:hAnsi="Calibri"/>
          <w:sz w:val="22"/>
          <w:szCs w:val="22"/>
        </w:rPr>
        <w:t xml:space="preserve"> </w:t>
      </w:r>
      <w:r w:rsidRPr="00D5736F">
        <w:rPr>
          <w:rFonts w:ascii="Calibri" w:hAnsi="Calibri"/>
          <w:sz w:val="22"/>
          <w:szCs w:val="22"/>
        </w:rPr>
        <w:t>método de la siguiente forma:</w:t>
      </w:r>
    </w:p>
    <w:p w:rsidR="00D5736F" w:rsidRDefault="00D5736F" w:rsidP="00D5736F">
      <w:pPr>
        <w:rPr>
          <w:rFonts w:ascii="Calibri" w:hAnsi="Calibri"/>
          <w:sz w:val="22"/>
          <w:szCs w:val="22"/>
        </w:rPr>
      </w:pPr>
    </w:p>
    <w:p w:rsidR="00D5736F" w:rsidRPr="00D5736F" w:rsidRDefault="00D5736F" w:rsidP="00D5736F">
      <w:pPr>
        <w:rPr>
          <w:rFonts w:ascii="Calibri" w:hAnsi="Calibri"/>
          <w:sz w:val="22"/>
          <w:szCs w:val="22"/>
        </w:rPr>
      </w:pPr>
      <w:proofErr w:type="gramStart"/>
      <w:r>
        <w:rPr>
          <w:rFonts w:ascii="Calibri" w:hAnsi="Calibri"/>
          <w:sz w:val="22"/>
          <w:szCs w:val="22"/>
        </w:rPr>
        <w:t>synchronized(</w:t>
      </w:r>
      <w:proofErr w:type="gramEnd"/>
      <w:r>
        <w:rPr>
          <w:rFonts w:ascii="Calibri" w:hAnsi="Calibri"/>
          <w:sz w:val="22"/>
          <w:szCs w:val="22"/>
        </w:rPr>
        <w:t>objetoConC</w:t>
      </w:r>
      <w:r w:rsidRPr="00D5736F">
        <w:rPr>
          <w:rFonts w:ascii="Calibri" w:hAnsi="Calibri"/>
          <w:sz w:val="22"/>
          <w:szCs w:val="22"/>
        </w:rPr>
        <w:t>errojo){</w:t>
      </w:r>
    </w:p>
    <w:p w:rsidR="00D5736F" w:rsidRPr="00D5736F" w:rsidRDefault="00D5736F" w:rsidP="00D5736F">
      <w:pPr>
        <w:ind w:firstLine="709"/>
        <w:rPr>
          <w:rFonts w:ascii="Calibri" w:hAnsi="Calibri"/>
          <w:sz w:val="22"/>
          <w:szCs w:val="22"/>
        </w:rPr>
      </w:pPr>
      <w:r w:rsidRPr="00D5736F">
        <w:rPr>
          <w:rFonts w:ascii="Calibri" w:hAnsi="Calibri"/>
          <w:sz w:val="22"/>
          <w:szCs w:val="22"/>
        </w:rPr>
        <w:t>// Código sección crítica</w:t>
      </w:r>
    </w:p>
    <w:p w:rsidR="00D5736F" w:rsidRPr="00D5736F" w:rsidRDefault="00D5736F" w:rsidP="00D5736F">
      <w:pPr>
        <w:rPr>
          <w:rFonts w:ascii="Calibri" w:hAnsi="Calibri"/>
          <w:sz w:val="22"/>
          <w:szCs w:val="22"/>
        </w:rPr>
      </w:pPr>
      <w:r w:rsidRPr="00D5736F">
        <w:rPr>
          <w:rFonts w:ascii="Calibri" w:hAnsi="Calibri"/>
          <w:sz w:val="22"/>
          <w:szCs w:val="22"/>
        </w:rPr>
        <w:t>}</w:t>
      </w:r>
    </w:p>
    <w:p w:rsidR="00D5736F" w:rsidRPr="00D5736F" w:rsidRDefault="00D5736F" w:rsidP="00D5736F">
      <w:pPr>
        <w:rPr>
          <w:rFonts w:ascii="Calibri" w:hAnsi="Calibri"/>
          <w:sz w:val="22"/>
          <w:szCs w:val="22"/>
        </w:rPr>
      </w:pPr>
    </w:p>
    <w:p w:rsidR="00D5736F" w:rsidRPr="00D5736F" w:rsidRDefault="00D5736F" w:rsidP="00D5736F">
      <w:pPr>
        <w:rPr>
          <w:rFonts w:ascii="Calibri" w:hAnsi="Calibri"/>
          <w:sz w:val="22"/>
          <w:szCs w:val="22"/>
        </w:rPr>
      </w:pPr>
      <w:proofErr w:type="gramStart"/>
      <w:r w:rsidRPr="00D5736F">
        <w:rPr>
          <w:rFonts w:ascii="Calibri" w:hAnsi="Calibri"/>
          <w:sz w:val="22"/>
          <w:szCs w:val="22"/>
        </w:rPr>
        <w:t>de</w:t>
      </w:r>
      <w:proofErr w:type="gramEnd"/>
      <w:r w:rsidRPr="00D5736F">
        <w:rPr>
          <w:rFonts w:ascii="Calibri" w:hAnsi="Calibri"/>
          <w:sz w:val="22"/>
          <w:szCs w:val="22"/>
        </w:rPr>
        <w:t xml:space="preserve"> esta forma sincronizaríamos el código que escribiésemos dentro, con el código</w:t>
      </w:r>
    </w:p>
    <w:p w:rsidR="00D5736F" w:rsidRPr="00D5736F" w:rsidRDefault="00D5736F" w:rsidP="00D5736F">
      <w:pPr>
        <w:rPr>
          <w:rFonts w:ascii="Calibri" w:hAnsi="Calibri"/>
          <w:sz w:val="22"/>
          <w:szCs w:val="22"/>
        </w:rPr>
      </w:pPr>
      <w:proofErr w:type="gramStart"/>
      <w:r>
        <w:rPr>
          <w:rFonts w:ascii="Calibri" w:hAnsi="Calibri"/>
          <w:sz w:val="22"/>
          <w:szCs w:val="22"/>
        </w:rPr>
        <w:t>synchronized</w:t>
      </w:r>
      <w:proofErr w:type="gramEnd"/>
      <w:r>
        <w:rPr>
          <w:rFonts w:ascii="Calibri" w:hAnsi="Calibri"/>
          <w:sz w:val="22"/>
          <w:szCs w:val="22"/>
        </w:rPr>
        <w:t xml:space="preserve"> del objeto objetoC</w:t>
      </w:r>
      <w:r w:rsidRPr="00D5736F">
        <w:rPr>
          <w:rFonts w:ascii="Calibri" w:hAnsi="Calibri"/>
          <w:sz w:val="22"/>
          <w:szCs w:val="22"/>
        </w:rPr>
        <w:t>on</w:t>
      </w:r>
      <w:r>
        <w:rPr>
          <w:rFonts w:ascii="Calibri" w:hAnsi="Calibri"/>
          <w:sz w:val="22"/>
          <w:szCs w:val="22"/>
        </w:rPr>
        <w:t>C</w:t>
      </w:r>
      <w:r w:rsidRPr="00D5736F">
        <w:rPr>
          <w:rFonts w:ascii="Calibri" w:hAnsi="Calibri"/>
          <w:sz w:val="22"/>
          <w:szCs w:val="22"/>
        </w:rPr>
        <w:t>errojo.</w:t>
      </w:r>
    </w:p>
    <w:p w:rsidR="00D5736F" w:rsidRDefault="00D5736F" w:rsidP="00D5736F">
      <w:pPr>
        <w:ind w:firstLine="709"/>
        <w:rPr>
          <w:rFonts w:ascii="Calibri" w:hAnsi="Calibri"/>
          <w:sz w:val="22"/>
          <w:szCs w:val="22"/>
        </w:rPr>
      </w:pPr>
    </w:p>
    <w:p w:rsidR="00D5736F" w:rsidRPr="00D5736F" w:rsidRDefault="00D5736F" w:rsidP="00D5736F">
      <w:pPr>
        <w:ind w:firstLine="709"/>
        <w:rPr>
          <w:rFonts w:ascii="Calibri" w:hAnsi="Calibri"/>
          <w:sz w:val="22"/>
          <w:szCs w:val="22"/>
        </w:rPr>
      </w:pPr>
      <w:r w:rsidRPr="00D5736F">
        <w:rPr>
          <w:rFonts w:ascii="Calibri" w:hAnsi="Calibri"/>
          <w:sz w:val="22"/>
          <w:szCs w:val="22"/>
        </w:rPr>
        <w:t>Además podemos hacer que un hilo quede bloqueado a la espera de que otro hilo lo</w:t>
      </w:r>
      <w:r>
        <w:rPr>
          <w:rFonts w:ascii="Calibri" w:hAnsi="Calibri"/>
          <w:sz w:val="22"/>
          <w:szCs w:val="22"/>
        </w:rPr>
        <w:t xml:space="preserve"> </w:t>
      </w:r>
      <w:r w:rsidRPr="00D5736F">
        <w:rPr>
          <w:rFonts w:ascii="Calibri" w:hAnsi="Calibri"/>
          <w:sz w:val="22"/>
          <w:szCs w:val="22"/>
        </w:rPr>
        <w:t>desbloquee cuando suceda un determinado evento. Para bloquear un hilo usaremos la</w:t>
      </w:r>
      <w:r>
        <w:rPr>
          <w:rFonts w:ascii="Calibri" w:hAnsi="Calibri"/>
          <w:sz w:val="22"/>
          <w:szCs w:val="22"/>
        </w:rPr>
        <w:t xml:space="preserve"> </w:t>
      </w:r>
      <w:r w:rsidRPr="00D5736F">
        <w:rPr>
          <w:rFonts w:ascii="Calibri" w:hAnsi="Calibri"/>
          <w:sz w:val="22"/>
          <w:szCs w:val="22"/>
        </w:rPr>
        <w:t>función wait(), para lo cual el hilo que llama a esta función debe estar en posesión del</w:t>
      </w:r>
      <w:r>
        <w:rPr>
          <w:rFonts w:ascii="Calibri" w:hAnsi="Calibri"/>
          <w:sz w:val="22"/>
          <w:szCs w:val="22"/>
        </w:rPr>
        <w:t xml:space="preserve"> </w:t>
      </w:r>
      <w:r w:rsidRPr="00D5736F">
        <w:rPr>
          <w:rFonts w:ascii="Calibri" w:hAnsi="Calibri"/>
          <w:sz w:val="22"/>
          <w:szCs w:val="22"/>
        </w:rPr>
        <w:t>monitor, cosa que ocurre dentro de un método synchronized, por lo que sólo podremos</w:t>
      </w:r>
      <w:r>
        <w:rPr>
          <w:rFonts w:ascii="Calibri" w:hAnsi="Calibri"/>
          <w:sz w:val="22"/>
          <w:szCs w:val="22"/>
        </w:rPr>
        <w:t xml:space="preserve"> </w:t>
      </w:r>
      <w:r w:rsidRPr="00D5736F">
        <w:rPr>
          <w:rFonts w:ascii="Calibri" w:hAnsi="Calibri"/>
          <w:sz w:val="22"/>
          <w:szCs w:val="22"/>
        </w:rPr>
        <w:t>bloquear a un proceso dentro de estos métodos.</w:t>
      </w:r>
    </w:p>
    <w:p w:rsidR="00D5736F" w:rsidRPr="00D5736F" w:rsidRDefault="00D5736F" w:rsidP="00D5736F">
      <w:pPr>
        <w:ind w:firstLine="709"/>
        <w:rPr>
          <w:rFonts w:ascii="Calibri" w:hAnsi="Calibri"/>
          <w:sz w:val="22"/>
          <w:szCs w:val="22"/>
        </w:rPr>
      </w:pPr>
      <w:r w:rsidRPr="00D5736F">
        <w:rPr>
          <w:rFonts w:ascii="Calibri" w:hAnsi="Calibri"/>
          <w:sz w:val="22"/>
          <w:szCs w:val="22"/>
        </w:rPr>
        <w:t xml:space="preserve">Para desbloquear a los hilos que haya bloqueados se utilizará </w:t>
      </w:r>
      <w:proofErr w:type="gramStart"/>
      <w:r w:rsidRPr="00D5736F">
        <w:rPr>
          <w:rFonts w:ascii="Calibri" w:hAnsi="Calibri"/>
          <w:sz w:val="22"/>
          <w:szCs w:val="22"/>
        </w:rPr>
        <w:t>notifyAll(</w:t>
      </w:r>
      <w:proofErr w:type="gramEnd"/>
      <w:r w:rsidRPr="00D5736F">
        <w:rPr>
          <w:rFonts w:ascii="Calibri" w:hAnsi="Calibri"/>
          <w:sz w:val="22"/>
          <w:szCs w:val="22"/>
        </w:rPr>
        <w:t>), o bien notify()</w:t>
      </w:r>
      <w:r>
        <w:rPr>
          <w:rFonts w:ascii="Calibri" w:hAnsi="Calibri"/>
          <w:sz w:val="22"/>
          <w:szCs w:val="22"/>
        </w:rPr>
        <w:t xml:space="preserve"> </w:t>
      </w:r>
      <w:r w:rsidRPr="00D5736F">
        <w:rPr>
          <w:rFonts w:ascii="Calibri" w:hAnsi="Calibri"/>
          <w:sz w:val="22"/>
          <w:szCs w:val="22"/>
        </w:rPr>
        <w:t>para desbloquear sólo uno de ellos aleatoriamente. Para invocar estos métodos ocurrirá lo</w:t>
      </w:r>
      <w:r>
        <w:rPr>
          <w:rFonts w:ascii="Calibri" w:hAnsi="Calibri"/>
          <w:sz w:val="22"/>
          <w:szCs w:val="22"/>
        </w:rPr>
        <w:t xml:space="preserve"> </w:t>
      </w:r>
      <w:r w:rsidRPr="00D5736F">
        <w:rPr>
          <w:rFonts w:ascii="Calibri" w:hAnsi="Calibri"/>
          <w:sz w:val="22"/>
          <w:szCs w:val="22"/>
        </w:rPr>
        <w:t>mismo, el hilo deberá estar en posesión del monitor.</w:t>
      </w:r>
    </w:p>
    <w:p w:rsidR="00D5736F" w:rsidRPr="00D5736F" w:rsidRDefault="00D5736F" w:rsidP="00D5736F">
      <w:pPr>
        <w:ind w:firstLine="709"/>
        <w:rPr>
          <w:rFonts w:ascii="Calibri" w:hAnsi="Calibri"/>
          <w:sz w:val="22"/>
          <w:szCs w:val="22"/>
        </w:rPr>
      </w:pPr>
      <w:r w:rsidRPr="00D5736F">
        <w:rPr>
          <w:rFonts w:ascii="Calibri" w:hAnsi="Calibri"/>
          <w:sz w:val="22"/>
          <w:szCs w:val="22"/>
        </w:rPr>
        <w:t>Cuando un hilo queda bloqueado liberará el cerrojo para que otro hilo pueda entrar en la</w:t>
      </w:r>
      <w:r>
        <w:rPr>
          <w:rFonts w:ascii="Calibri" w:hAnsi="Calibri"/>
          <w:sz w:val="22"/>
          <w:szCs w:val="22"/>
        </w:rPr>
        <w:t xml:space="preserve"> </w:t>
      </w:r>
      <w:r w:rsidRPr="00D5736F">
        <w:rPr>
          <w:rFonts w:ascii="Calibri" w:hAnsi="Calibri"/>
          <w:sz w:val="22"/>
          <w:szCs w:val="22"/>
        </w:rPr>
        <w:t>sección crítica del objeto y desbloquearlo.</w:t>
      </w:r>
    </w:p>
    <w:p w:rsidR="00091A25" w:rsidRPr="00DD6701" w:rsidRDefault="00091A25" w:rsidP="00091A25">
      <w:pPr>
        <w:rPr>
          <w:rFonts w:ascii="Calibri" w:hAnsi="Calibri"/>
          <w:sz w:val="22"/>
          <w:szCs w:val="22"/>
        </w:rPr>
      </w:pPr>
    </w:p>
    <w:p w:rsidR="00091A25" w:rsidRPr="00DD6701" w:rsidRDefault="00091A25" w:rsidP="00091A25">
      <w:pPr>
        <w:rPr>
          <w:rFonts w:ascii="Calibri" w:hAnsi="Calibri"/>
          <w:sz w:val="22"/>
          <w:szCs w:val="22"/>
        </w:rPr>
      </w:pPr>
      <w:r w:rsidRPr="00DD6701">
        <w:rPr>
          <w:rFonts w:ascii="Calibri" w:hAnsi="Calibri"/>
          <w:sz w:val="22"/>
          <w:szCs w:val="22"/>
        </w:rPr>
        <w:t>Algunos puntos clave con la sincronización y el seguro de los objetos son:</w:t>
      </w:r>
    </w:p>
    <w:p w:rsidR="00091A25" w:rsidRPr="00DD6701" w:rsidRDefault="00091A25" w:rsidP="00074113">
      <w:pPr>
        <w:pStyle w:val="ListParagraph"/>
        <w:numPr>
          <w:ilvl w:val="0"/>
          <w:numId w:val="56"/>
        </w:numPr>
      </w:pPr>
      <w:r w:rsidRPr="00DD6701">
        <w:t>Solo métodos (o bloques) pueden ser sincronizados, nunca una variable o clase.</w:t>
      </w:r>
    </w:p>
    <w:p w:rsidR="00091A25" w:rsidRPr="00DD6701" w:rsidRDefault="00091A25" w:rsidP="00074113">
      <w:pPr>
        <w:pStyle w:val="ListParagraph"/>
        <w:numPr>
          <w:ilvl w:val="0"/>
          <w:numId w:val="56"/>
        </w:numPr>
      </w:pPr>
      <w:r w:rsidRPr="00DD6701">
        <w:t>Cada objeto tiene solamente un seguro.</w:t>
      </w:r>
    </w:p>
    <w:p w:rsidR="00091A25" w:rsidRPr="00DD6701" w:rsidRDefault="00091A25" w:rsidP="00074113">
      <w:pPr>
        <w:pStyle w:val="ListParagraph"/>
        <w:numPr>
          <w:ilvl w:val="0"/>
          <w:numId w:val="56"/>
        </w:numPr>
      </w:pPr>
      <w:r w:rsidRPr="00DD6701">
        <w:t>No todos los métodos de una clase deben ser sincronizados, una misma clase puede tener métodos sincronizados y no sincronizados.</w:t>
      </w:r>
    </w:p>
    <w:p w:rsidR="00091A25" w:rsidRPr="00DD6701" w:rsidRDefault="00091A25" w:rsidP="00074113">
      <w:pPr>
        <w:pStyle w:val="ListParagraph"/>
        <w:numPr>
          <w:ilvl w:val="0"/>
          <w:numId w:val="56"/>
        </w:numPr>
      </w:pPr>
      <w:r w:rsidRPr="00DD6701">
        <w:t>Si una clase tiene ambos tipos de métodos, múltiples hilos pueden acceder a sus métodos no sincronizados, el único código protegido es aquel dentro de un método sincronizado.</w:t>
      </w:r>
    </w:p>
    <w:p w:rsidR="00091A25" w:rsidRPr="00DD6701" w:rsidRDefault="00091A25" w:rsidP="00074113">
      <w:pPr>
        <w:pStyle w:val="ListParagraph"/>
        <w:numPr>
          <w:ilvl w:val="0"/>
          <w:numId w:val="56"/>
        </w:numPr>
      </w:pPr>
      <w:r w:rsidRPr="00DD6701">
        <w:t>Si un hilo pasa a estado dormido (sleep) no libera el o los seguros que pudiera llegar a tener, los mantiene hasta que se completa.</w:t>
      </w:r>
    </w:p>
    <w:p w:rsidR="00091A25" w:rsidRPr="00DD6701" w:rsidRDefault="00091A25" w:rsidP="00074113">
      <w:pPr>
        <w:pStyle w:val="ListParagraph"/>
        <w:numPr>
          <w:ilvl w:val="0"/>
          <w:numId w:val="56"/>
        </w:numPr>
      </w:pPr>
      <w:r w:rsidRPr="00DD6701">
        <w:t>Se puede sincronizar un bloque de código en lugar de un método.</w:t>
      </w:r>
    </w:p>
    <w:p w:rsidR="00091A25" w:rsidRPr="00DD6701" w:rsidRDefault="00091A25" w:rsidP="00091A25">
      <w:pPr>
        <w:rPr>
          <w:rFonts w:ascii="Calibri" w:hAnsi="Calibri"/>
          <w:sz w:val="22"/>
          <w:szCs w:val="22"/>
        </w:rPr>
      </w:pPr>
    </w:p>
    <w:p w:rsidR="00091A25" w:rsidRPr="00DD6701" w:rsidRDefault="00091A25" w:rsidP="00091A25">
      <w:pPr>
        <w:rPr>
          <w:rFonts w:ascii="Calibri" w:hAnsi="Calibri"/>
          <w:sz w:val="22"/>
          <w:szCs w:val="22"/>
        </w:rPr>
      </w:pPr>
      <w:r w:rsidRPr="00DD6701">
        <w:rPr>
          <w:rFonts w:ascii="Calibri" w:hAnsi="Calibri"/>
          <w:sz w:val="22"/>
          <w:szCs w:val="22"/>
        </w:rPr>
        <w:t>Un ejemplo de un bloque sincronizado puede ser así...</w:t>
      </w:r>
    </w:p>
    <w:p w:rsidR="00091A25" w:rsidRPr="00DD6701" w:rsidRDefault="00091A25" w:rsidP="00091A25">
      <w:pPr>
        <w:rPr>
          <w:rFonts w:ascii="Calibri" w:hAnsi="Calibri"/>
          <w:sz w:val="22"/>
          <w:szCs w:val="22"/>
        </w:rPr>
      </w:pPr>
    </w:p>
    <w:p w:rsidR="00091A25" w:rsidRPr="00DD6701" w:rsidRDefault="00091A25" w:rsidP="00091A25">
      <w:pPr>
        <w:rPr>
          <w:rFonts w:ascii="Calibri" w:hAnsi="Calibri"/>
          <w:i/>
          <w:sz w:val="22"/>
          <w:szCs w:val="22"/>
          <w:lang w:val="en-US"/>
        </w:rPr>
      </w:pPr>
      <w:proofErr w:type="gramStart"/>
      <w:r w:rsidRPr="00DD6701">
        <w:rPr>
          <w:rFonts w:ascii="Calibri" w:hAnsi="Calibri"/>
          <w:i/>
          <w:sz w:val="22"/>
          <w:szCs w:val="22"/>
          <w:lang w:val="en-US"/>
        </w:rPr>
        <w:t>public</w:t>
      </w:r>
      <w:proofErr w:type="gramEnd"/>
      <w:r w:rsidRPr="00DD6701">
        <w:rPr>
          <w:rFonts w:ascii="Calibri" w:hAnsi="Calibri"/>
          <w:i/>
          <w:sz w:val="22"/>
          <w:szCs w:val="22"/>
          <w:lang w:val="en-US"/>
        </w:rPr>
        <w:t xml:space="preserve"> class Ejemplo{</w:t>
      </w:r>
    </w:p>
    <w:p w:rsidR="00091A25" w:rsidRPr="00DD6701" w:rsidRDefault="00091A25" w:rsidP="00091A25">
      <w:pPr>
        <w:rPr>
          <w:rFonts w:ascii="Calibri" w:hAnsi="Calibri"/>
          <w:i/>
          <w:sz w:val="22"/>
          <w:szCs w:val="22"/>
          <w:lang w:val="en-US"/>
        </w:rPr>
      </w:pPr>
    </w:p>
    <w:p w:rsidR="00091A25" w:rsidRPr="00DD6701" w:rsidRDefault="00091A25" w:rsidP="00091A25">
      <w:pPr>
        <w:rPr>
          <w:rFonts w:ascii="Calibri" w:hAnsi="Calibri"/>
          <w:i/>
          <w:sz w:val="22"/>
          <w:szCs w:val="22"/>
          <w:lang w:val="en-US"/>
        </w:rPr>
      </w:pPr>
      <w:proofErr w:type="gramStart"/>
      <w:r w:rsidRPr="00DD6701">
        <w:rPr>
          <w:rFonts w:ascii="Calibri" w:hAnsi="Calibri"/>
          <w:i/>
          <w:sz w:val="22"/>
          <w:szCs w:val="22"/>
          <w:lang w:val="en-US"/>
        </w:rPr>
        <w:t>public</w:t>
      </w:r>
      <w:proofErr w:type="gramEnd"/>
      <w:r w:rsidRPr="00DD6701">
        <w:rPr>
          <w:rFonts w:ascii="Calibri" w:hAnsi="Calibri"/>
          <w:i/>
          <w:sz w:val="22"/>
          <w:szCs w:val="22"/>
          <w:lang w:val="en-US"/>
        </w:rPr>
        <w:t xml:space="preserve"> void hacerAlgo(){</w:t>
      </w:r>
    </w:p>
    <w:p w:rsidR="00091A25" w:rsidRPr="00DD6701" w:rsidRDefault="00091A25" w:rsidP="00091A25">
      <w:pPr>
        <w:rPr>
          <w:rFonts w:ascii="Calibri" w:hAnsi="Calibri"/>
          <w:i/>
          <w:sz w:val="22"/>
          <w:szCs w:val="22"/>
          <w:lang w:val="en-US"/>
        </w:rPr>
      </w:pPr>
      <w:proofErr w:type="gramStart"/>
      <w:r w:rsidRPr="00DD6701">
        <w:rPr>
          <w:rFonts w:ascii="Calibri" w:hAnsi="Calibri"/>
          <w:i/>
          <w:sz w:val="22"/>
          <w:szCs w:val="22"/>
          <w:lang w:val="en-US"/>
        </w:rPr>
        <w:t>System.out.println(</w:t>
      </w:r>
      <w:proofErr w:type="gramEnd"/>
      <w:r w:rsidRPr="00DD6701">
        <w:rPr>
          <w:rFonts w:ascii="Calibri" w:hAnsi="Calibri"/>
          <w:i/>
          <w:sz w:val="22"/>
          <w:szCs w:val="22"/>
          <w:lang w:val="en-US"/>
        </w:rPr>
        <w:t>"No sincronizado");</w:t>
      </w:r>
    </w:p>
    <w:p w:rsidR="00091A25" w:rsidRPr="00DD6701" w:rsidRDefault="00091A25" w:rsidP="00091A25">
      <w:pPr>
        <w:rPr>
          <w:rFonts w:ascii="Calibri" w:hAnsi="Calibri"/>
          <w:i/>
          <w:sz w:val="22"/>
          <w:szCs w:val="22"/>
          <w:lang w:val="en-US"/>
        </w:rPr>
      </w:pPr>
    </w:p>
    <w:p w:rsidR="00091A25" w:rsidRPr="00DD6701" w:rsidRDefault="00091A25" w:rsidP="00091A25">
      <w:pPr>
        <w:rPr>
          <w:rFonts w:ascii="Calibri" w:hAnsi="Calibri"/>
          <w:i/>
          <w:sz w:val="22"/>
          <w:szCs w:val="22"/>
          <w:lang w:val="en-US"/>
        </w:rPr>
      </w:pPr>
      <w:proofErr w:type="gramStart"/>
      <w:r w:rsidRPr="00DD6701">
        <w:rPr>
          <w:rFonts w:ascii="Calibri" w:hAnsi="Calibri"/>
          <w:i/>
          <w:sz w:val="22"/>
          <w:szCs w:val="22"/>
          <w:lang w:val="en-US"/>
        </w:rPr>
        <w:t>syncronized(</w:t>
      </w:r>
      <w:proofErr w:type="gramEnd"/>
      <w:r w:rsidRPr="00DD6701">
        <w:rPr>
          <w:rFonts w:ascii="Calibri" w:hAnsi="Calibri"/>
          <w:i/>
          <w:sz w:val="22"/>
          <w:szCs w:val="22"/>
          <w:lang w:val="en-US"/>
        </w:rPr>
        <w:t>this){</w:t>
      </w:r>
    </w:p>
    <w:p w:rsidR="00091A25" w:rsidRPr="00DD6701" w:rsidRDefault="00091A25" w:rsidP="00091A25">
      <w:pPr>
        <w:rPr>
          <w:rFonts w:ascii="Calibri" w:hAnsi="Calibri"/>
          <w:i/>
          <w:sz w:val="22"/>
          <w:szCs w:val="22"/>
        </w:rPr>
      </w:pPr>
      <w:proofErr w:type="gramStart"/>
      <w:r w:rsidRPr="00DD6701">
        <w:rPr>
          <w:rFonts w:ascii="Calibri" w:hAnsi="Calibri"/>
          <w:i/>
          <w:sz w:val="22"/>
          <w:szCs w:val="22"/>
        </w:rPr>
        <w:t>System.out.println(</w:t>
      </w:r>
      <w:proofErr w:type="gramEnd"/>
      <w:r w:rsidRPr="00DD6701">
        <w:rPr>
          <w:rFonts w:ascii="Calibri" w:hAnsi="Calibri"/>
          <w:i/>
          <w:sz w:val="22"/>
          <w:szCs w:val="22"/>
        </w:rPr>
        <w:t>"Sincronizado");</w:t>
      </w:r>
    </w:p>
    <w:p w:rsidR="00091A25" w:rsidRPr="00DD6701" w:rsidRDefault="00091A25" w:rsidP="00091A25">
      <w:pPr>
        <w:rPr>
          <w:rFonts w:ascii="Calibri" w:hAnsi="Calibri"/>
          <w:i/>
          <w:sz w:val="22"/>
          <w:szCs w:val="22"/>
        </w:rPr>
      </w:pPr>
      <w:r w:rsidRPr="00DD6701">
        <w:rPr>
          <w:rFonts w:ascii="Calibri" w:hAnsi="Calibri"/>
          <w:i/>
          <w:sz w:val="22"/>
          <w:szCs w:val="22"/>
        </w:rPr>
        <w:t>}</w:t>
      </w:r>
    </w:p>
    <w:p w:rsidR="00091A25" w:rsidRPr="00DD6701" w:rsidRDefault="00091A25" w:rsidP="00091A25">
      <w:pPr>
        <w:rPr>
          <w:rFonts w:ascii="Calibri" w:hAnsi="Calibri"/>
          <w:i/>
          <w:sz w:val="22"/>
          <w:szCs w:val="22"/>
        </w:rPr>
      </w:pPr>
      <w:r w:rsidRPr="00DD6701">
        <w:rPr>
          <w:rFonts w:ascii="Calibri" w:hAnsi="Calibri"/>
          <w:i/>
          <w:sz w:val="22"/>
          <w:szCs w:val="22"/>
        </w:rPr>
        <w:t>}</w:t>
      </w:r>
    </w:p>
    <w:p w:rsidR="00091A25" w:rsidRPr="00DD6701" w:rsidRDefault="00091A25" w:rsidP="00091A25">
      <w:pPr>
        <w:rPr>
          <w:rFonts w:ascii="Calibri" w:hAnsi="Calibri"/>
          <w:i/>
          <w:sz w:val="22"/>
          <w:szCs w:val="22"/>
        </w:rPr>
      </w:pPr>
      <w:r w:rsidRPr="00DD6701">
        <w:rPr>
          <w:rFonts w:ascii="Calibri" w:hAnsi="Calibri"/>
          <w:i/>
          <w:sz w:val="22"/>
          <w:szCs w:val="22"/>
        </w:rPr>
        <w:t>}</w:t>
      </w:r>
    </w:p>
    <w:p w:rsidR="00091A25" w:rsidRPr="00DD6701" w:rsidRDefault="00091A25" w:rsidP="00091A25">
      <w:pPr>
        <w:rPr>
          <w:rFonts w:ascii="Calibri" w:hAnsi="Calibri"/>
          <w:i/>
          <w:sz w:val="22"/>
          <w:szCs w:val="22"/>
        </w:rPr>
      </w:pPr>
    </w:p>
    <w:p w:rsidR="00091A25" w:rsidRPr="00DD6701" w:rsidRDefault="00091A25" w:rsidP="00091A25">
      <w:pPr>
        <w:rPr>
          <w:rFonts w:ascii="Calibri" w:hAnsi="Calibri"/>
          <w:sz w:val="22"/>
          <w:szCs w:val="22"/>
          <w:lang w:val="en-US"/>
        </w:rPr>
      </w:pPr>
      <w:r w:rsidRPr="00DD6701">
        <w:rPr>
          <w:rFonts w:ascii="Calibri" w:hAnsi="Calibri"/>
          <w:sz w:val="22"/>
          <w:szCs w:val="22"/>
        </w:rPr>
        <w:t xml:space="preserve">Nota: cuando sincronizas un bloque de código debes de especificar el objeto del cual quieres obtener su seguro, si deseas actuar sobre la misma instancia sobre la que se está trabajando se utiliza la palabra this. </w:t>
      </w:r>
      <w:r w:rsidRPr="00DD6701">
        <w:rPr>
          <w:rFonts w:ascii="Calibri" w:hAnsi="Calibri"/>
          <w:sz w:val="22"/>
          <w:szCs w:val="22"/>
          <w:lang w:val="en-US"/>
        </w:rPr>
        <w:t xml:space="preserve">P. </w:t>
      </w:r>
      <w:proofErr w:type="gramStart"/>
      <w:r w:rsidRPr="00DD6701">
        <w:rPr>
          <w:rFonts w:ascii="Calibri" w:hAnsi="Calibri"/>
          <w:sz w:val="22"/>
          <w:szCs w:val="22"/>
          <w:lang w:val="en-US"/>
        </w:rPr>
        <w:t>ej.:</w:t>
      </w:r>
      <w:proofErr w:type="gramEnd"/>
    </w:p>
    <w:p w:rsidR="00091A25" w:rsidRPr="00DD6701" w:rsidRDefault="00091A25" w:rsidP="00091A25">
      <w:pPr>
        <w:rPr>
          <w:rFonts w:ascii="Calibri" w:hAnsi="Calibri"/>
          <w:sz w:val="22"/>
          <w:szCs w:val="22"/>
          <w:lang w:val="en-US"/>
        </w:rPr>
      </w:pPr>
    </w:p>
    <w:p w:rsidR="00091A25" w:rsidRPr="00DD6701" w:rsidRDefault="00091A25" w:rsidP="00091A25">
      <w:pPr>
        <w:rPr>
          <w:rFonts w:ascii="Calibri" w:hAnsi="Calibri"/>
          <w:sz w:val="22"/>
          <w:szCs w:val="22"/>
          <w:lang w:val="en-US"/>
        </w:rPr>
      </w:pPr>
      <w:proofErr w:type="gramStart"/>
      <w:r w:rsidRPr="00DD6701">
        <w:rPr>
          <w:rFonts w:ascii="Calibri" w:hAnsi="Calibri"/>
          <w:sz w:val="22"/>
          <w:szCs w:val="22"/>
          <w:lang w:val="en-US"/>
        </w:rPr>
        <w:t>public</w:t>
      </w:r>
      <w:proofErr w:type="gramEnd"/>
      <w:r w:rsidRPr="00DD6701">
        <w:rPr>
          <w:rFonts w:ascii="Calibri" w:hAnsi="Calibri"/>
          <w:sz w:val="22"/>
          <w:szCs w:val="22"/>
          <w:lang w:val="en-US"/>
        </w:rPr>
        <w:t xml:space="preserve"> syncronized void hacerAlgo()</w:t>
      </w:r>
    </w:p>
    <w:p w:rsidR="00091A25" w:rsidRPr="00DD6701" w:rsidRDefault="00091A25" w:rsidP="00091A25">
      <w:pPr>
        <w:rPr>
          <w:rFonts w:ascii="Calibri" w:hAnsi="Calibri"/>
          <w:sz w:val="22"/>
          <w:szCs w:val="22"/>
          <w:lang w:val="en-US"/>
        </w:rPr>
      </w:pPr>
      <w:proofErr w:type="gramStart"/>
      <w:r w:rsidRPr="00DD6701">
        <w:rPr>
          <w:rFonts w:ascii="Calibri" w:hAnsi="Calibri"/>
          <w:sz w:val="22"/>
          <w:szCs w:val="22"/>
          <w:lang w:val="en-US"/>
        </w:rPr>
        <w:t>System.out.println(</w:t>
      </w:r>
      <w:proofErr w:type="gramEnd"/>
      <w:r w:rsidRPr="00DD6701">
        <w:rPr>
          <w:rFonts w:ascii="Calibri" w:hAnsi="Calibri"/>
          <w:sz w:val="22"/>
          <w:szCs w:val="22"/>
          <w:lang w:val="en-US"/>
        </w:rPr>
        <w:t>"Sincronizado");</w:t>
      </w:r>
    </w:p>
    <w:p w:rsidR="00091A25" w:rsidRPr="00DD6701" w:rsidRDefault="00091A25" w:rsidP="00091A25">
      <w:pPr>
        <w:rPr>
          <w:rFonts w:ascii="Calibri" w:hAnsi="Calibri"/>
          <w:sz w:val="22"/>
          <w:szCs w:val="22"/>
        </w:rPr>
      </w:pPr>
      <w:r w:rsidRPr="00DD6701">
        <w:rPr>
          <w:rFonts w:ascii="Calibri" w:hAnsi="Calibri"/>
          <w:sz w:val="22"/>
          <w:szCs w:val="22"/>
        </w:rPr>
        <w:t>}</w:t>
      </w:r>
    </w:p>
    <w:p w:rsidR="00091A25" w:rsidRPr="00DD6701" w:rsidRDefault="00091A25" w:rsidP="00091A25">
      <w:pPr>
        <w:rPr>
          <w:rFonts w:ascii="Calibri" w:hAnsi="Calibri"/>
          <w:sz w:val="22"/>
          <w:szCs w:val="22"/>
        </w:rPr>
      </w:pPr>
      <w:proofErr w:type="gramStart"/>
      <w:r w:rsidRPr="00DD6701">
        <w:rPr>
          <w:rFonts w:ascii="Calibri" w:hAnsi="Calibri"/>
          <w:sz w:val="22"/>
          <w:szCs w:val="22"/>
        </w:rPr>
        <w:t>es</w:t>
      </w:r>
      <w:proofErr w:type="gramEnd"/>
      <w:r w:rsidRPr="00DD6701">
        <w:rPr>
          <w:rFonts w:ascii="Calibri" w:hAnsi="Calibri"/>
          <w:sz w:val="22"/>
          <w:szCs w:val="22"/>
        </w:rPr>
        <w:t xml:space="preserve"> equivalente a:</w:t>
      </w:r>
    </w:p>
    <w:p w:rsidR="00091A25" w:rsidRPr="00DD6701" w:rsidRDefault="00091A25" w:rsidP="00091A25">
      <w:pPr>
        <w:rPr>
          <w:rFonts w:ascii="Calibri" w:hAnsi="Calibri"/>
          <w:i/>
          <w:sz w:val="22"/>
          <w:szCs w:val="22"/>
        </w:rPr>
      </w:pPr>
      <w:proofErr w:type="gramStart"/>
      <w:r w:rsidRPr="00DD6701">
        <w:rPr>
          <w:rFonts w:ascii="Calibri" w:hAnsi="Calibri"/>
          <w:i/>
          <w:sz w:val="22"/>
          <w:szCs w:val="22"/>
        </w:rPr>
        <w:t>public</w:t>
      </w:r>
      <w:proofErr w:type="gramEnd"/>
      <w:r w:rsidRPr="00DD6701">
        <w:rPr>
          <w:rFonts w:ascii="Calibri" w:hAnsi="Calibri"/>
          <w:i/>
          <w:sz w:val="22"/>
          <w:szCs w:val="22"/>
        </w:rPr>
        <w:t xml:space="preserve"> void hacerAlgo(){</w:t>
      </w:r>
    </w:p>
    <w:p w:rsidR="00091A25" w:rsidRPr="00DD6701" w:rsidRDefault="00091A25" w:rsidP="00091A25">
      <w:pPr>
        <w:rPr>
          <w:rFonts w:ascii="Calibri" w:hAnsi="Calibri"/>
          <w:i/>
          <w:sz w:val="22"/>
          <w:szCs w:val="22"/>
          <w:lang w:val="en-US"/>
        </w:rPr>
      </w:pPr>
      <w:proofErr w:type="gramStart"/>
      <w:r w:rsidRPr="00DD6701">
        <w:rPr>
          <w:rFonts w:ascii="Calibri" w:hAnsi="Calibri"/>
          <w:i/>
          <w:sz w:val="22"/>
          <w:szCs w:val="22"/>
          <w:lang w:val="en-US"/>
        </w:rPr>
        <w:t>syncronized(</w:t>
      </w:r>
      <w:proofErr w:type="gramEnd"/>
      <w:r w:rsidRPr="00DD6701">
        <w:rPr>
          <w:rFonts w:ascii="Calibri" w:hAnsi="Calibri"/>
          <w:i/>
          <w:sz w:val="22"/>
          <w:szCs w:val="22"/>
          <w:lang w:val="en-US"/>
        </w:rPr>
        <w:t>this){</w:t>
      </w:r>
    </w:p>
    <w:p w:rsidR="00091A25" w:rsidRPr="00DD6701" w:rsidRDefault="00091A25" w:rsidP="00091A25">
      <w:pPr>
        <w:rPr>
          <w:rFonts w:ascii="Calibri" w:hAnsi="Calibri"/>
          <w:i/>
          <w:sz w:val="22"/>
          <w:szCs w:val="22"/>
          <w:lang w:val="en-US"/>
        </w:rPr>
      </w:pPr>
      <w:proofErr w:type="gramStart"/>
      <w:r w:rsidRPr="00DD6701">
        <w:rPr>
          <w:rFonts w:ascii="Calibri" w:hAnsi="Calibri"/>
          <w:i/>
          <w:sz w:val="22"/>
          <w:szCs w:val="22"/>
          <w:lang w:val="en-US"/>
        </w:rPr>
        <w:t>System.out.println(</w:t>
      </w:r>
      <w:proofErr w:type="gramEnd"/>
      <w:r w:rsidRPr="00DD6701">
        <w:rPr>
          <w:rFonts w:ascii="Calibri" w:hAnsi="Calibri"/>
          <w:i/>
          <w:sz w:val="22"/>
          <w:szCs w:val="22"/>
          <w:lang w:val="en-US"/>
        </w:rPr>
        <w:t>"Sincronizado");</w:t>
      </w:r>
    </w:p>
    <w:p w:rsidR="00091A25" w:rsidRPr="00465B30" w:rsidRDefault="00091A25" w:rsidP="00091A25">
      <w:pPr>
        <w:rPr>
          <w:rFonts w:ascii="Calibri" w:hAnsi="Calibri"/>
          <w:i/>
          <w:sz w:val="22"/>
          <w:szCs w:val="22"/>
        </w:rPr>
      </w:pPr>
      <w:r w:rsidRPr="00465B30">
        <w:rPr>
          <w:rFonts w:ascii="Calibri" w:hAnsi="Calibri"/>
          <w:i/>
          <w:sz w:val="22"/>
          <w:szCs w:val="22"/>
        </w:rPr>
        <w:t>}</w:t>
      </w:r>
    </w:p>
    <w:p w:rsidR="00091A25" w:rsidRPr="00465B30" w:rsidRDefault="00091A25" w:rsidP="00091A25">
      <w:pPr>
        <w:rPr>
          <w:rFonts w:ascii="Calibri" w:hAnsi="Calibri"/>
          <w:i/>
          <w:sz w:val="22"/>
          <w:szCs w:val="22"/>
        </w:rPr>
      </w:pPr>
      <w:r w:rsidRPr="00465B30">
        <w:rPr>
          <w:rFonts w:ascii="Calibri" w:hAnsi="Calibri"/>
          <w:i/>
          <w:sz w:val="22"/>
          <w:szCs w:val="22"/>
        </w:rPr>
        <w:lastRenderedPageBreak/>
        <w:t>}</w:t>
      </w:r>
    </w:p>
    <w:p w:rsidR="00091A25" w:rsidRPr="00DD6701" w:rsidRDefault="00091A25" w:rsidP="00091A25">
      <w:pPr>
        <w:rPr>
          <w:rFonts w:ascii="Calibri" w:hAnsi="Calibri"/>
          <w:sz w:val="22"/>
          <w:szCs w:val="22"/>
        </w:rPr>
      </w:pPr>
    </w:p>
    <w:p w:rsidR="00091A25" w:rsidRPr="00465B30" w:rsidRDefault="00091A25" w:rsidP="00091A25">
      <w:pPr>
        <w:rPr>
          <w:rFonts w:ascii="Calibri" w:hAnsi="Calibri"/>
          <w:i/>
          <w:sz w:val="22"/>
          <w:szCs w:val="22"/>
          <w:lang w:val="en-US"/>
        </w:rPr>
      </w:pPr>
    </w:p>
    <w:p w:rsidR="00091A25" w:rsidRPr="00504CF3" w:rsidRDefault="00465B30" w:rsidP="00C73B2C">
      <w:pPr>
        <w:rPr>
          <w:rFonts w:ascii="Cambria" w:hAnsi="Cambria"/>
          <w:sz w:val="28"/>
          <w:szCs w:val="28"/>
          <w:lang w:val="en-US"/>
        </w:rPr>
      </w:pPr>
      <w:r w:rsidRPr="00504CF3">
        <w:rPr>
          <w:rFonts w:ascii="Cambria" w:hAnsi="Cambria"/>
          <w:sz w:val="28"/>
          <w:szCs w:val="28"/>
          <w:lang w:val="en-US"/>
        </w:rPr>
        <w:t>Pools de hilos</w:t>
      </w:r>
    </w:p>
    <w:p w:rsidR="002056F2" w:rsidRPr="00504CF3" w:rsidRDefault="002056F2" w:rsidP="00C73B2C">
      <w:pPr>
        <w:rPr>
          <w:rFonts w:ascii="Calibri" w:hAnsi="Calibri"/>
          <w:sz w:val="22"/>
          <w:szCs w:val="22"/>
          <w:lang w:val="en-US"/>
        </w:rPr>
      </w:pPr>
    </w:p>
    <w:p w:rsidR="006A4E08" w:rsidRPr="006A4E08" w:rsidRDefault="006A4E08" w:rsidP="006A4E08">
      <w:pPr>
        <w:ind w:firstLine="709"/>
        <w:rPr>
          <w:rFonts w:ascii="Calibri" w:hAnsi="Calibri"/>
          <w:sz w:val="22"/>
          <w:szCs w:val="22"/>
        </w:rPr>
      </w:pPr>
      <w:r w:rsidRPr="006A4E08">
        <w:rPr>
          <w:rFonts w:ascii="Calibri" w:hAnsi="Calibri"/>
          <w:sz w:val="22"/>
          <w:szCs w:val="22"/>
        </w:rPr>
        <w:t>Una Thread Pool es basicamente un contenedor dentro del cual se crean y ejecutan hilos. Esto nos permite por ejemplo especificar el número máximo de hilos que se pueden ejecutar en un momento dado, lo cual es muy útil si nos interesa obtener resultados de un hilo rapidamente y no que todos coexistan a la vez.</w:t>
      </w:r>
    </w:p>
    <w:p w:rsidR="006A4E08" w:rsidRPr="006A4E08" w:rsidRDefault="006A4E08" w:rsidP="006A4E08">
      <w:pPr>
        <w:ind w:firstLine="709"/>
        <w:rPr>
          <w:rFonts w:ascii="Calibri" w:hAnsi="Calibri"/>
          <w:sz w:val="22"/>
          <w:szCs w:val="22"/>
        </w:rPr>
      </w:pPr>
      <w:r w:rsidRPr="006A4E08">
        <w:rPr>
          <w:rFonts w:ascii="Calibri" w:hAnsi="Calibri"/>
          <w:sz w:val="22"/>
          <w:szCs w:val="22"/>
        </w:rPr>
        <w:t>Otra de los beneficios que obtenemos es que el consumo de memoria será mucho menor ya que al solor permitir la ejecución de un número limitado de hilos, los demás no bloquearán recursos.</w:t>
      </w:r>
    </w:p>
    <w:p w:rsidR="006A4E08" w:rsidRPr="006A4E08" w:rsidRDefault="006A4E08" w:rsidP="006A4E08">
      <w:pPr>
        <w:ind w:firstLine="709"/>
        <w:rPr>
          <w:rFonts w:ascii="Calibri" w:hAnsi="Calibri"/>
          <w:sz w:val="22"/>
          <w:szCs w:val="22"/>
        </w:rPr>
      </w:pPr>
      <w:r w:rsidRPr="006A4E08">
        <w:rPr>
          <w:rFonts w:ascii="Calibri" w:hAnsi="Calibri"/>
          <w:sz w:val="22"/>
          <w:szCs w:val="22"/>
        </w:rPr>
        <w:t>Java proporciona dos clases para trabajar con Thread Pools. La primera de ellas es Executors, una clase abstracta con metodos estaticos para crear contenedores de capacidad limitada, contenedores con cache, etc.</w:t>
      </w:r>
    </w:p>
    <w:p w:rsidR="00465B30" w:rsidRDefault="006A4E08" w:rsidP="006A4E08">
      <w:pPr>
        <w:ind w:firstLine="709"/>
        <w:rPr>
          <w:rFonts w:ascii="Calibri" w:hAnsi="Calibri"/>
          <w:sz w:val="22"/>
          <w:szCs w:val="22"/>
        </w:rPr>
      </w:pPr>
      <w:r w:rsidRPr="006A4E08">
        <w:rPr>
          <w:rFonts w:ascii="Calibri" w:hAnsi="Calibri"/>
          <w:sz w:val="22"/>
          <w:szCs w:val="22"/>
        </w:rPr>
        <w:t>La segunda clase es ExecutorService, una interface que hereda de Executor y que nos permitirá trabajar de una manera más fácil y eficaz.</w:t>
      </w:r>
    </w:p>
    <w:p w:rsidR="00465B30" w:rsidRPr="00504CF3" w:rsidRDefault="00465B30" w:rsidP="00465B30">
      <w:pPr>
        <w:rPr>
          <w:rFonts w:ascii="Calibri" w:hAnsi="Calibri"/>
          <w:sz w:val="22"/>
          <w:szCs w:val="22"/>
        </w:rPr>
      </w:pPr>
    </w:p>
    <w:p w:rsidR="006A4E08" w:rsidRDefault="00212DC5" w:rsidP="00465B30">
      <w:pPr>
        <w:rPr>
          <w:noProof/>
        </w:rPr>
      </w:pPr>
      <w:r>
        <w:rPr>
          <w:noProof/>
          <w:lang w:val="es-AR" w:eastAsia="es-AR"/>
        </w:rPr>
        <w:drawing>
          <wp:inline distT="0" distB="0" distL="0" distR="0">
            <wp:extent cx="5396230" cy="2743200"/>
            <wp:effectExtent l="0" t="0" r="0"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96230" cy="2743200"/>
                    </a:xfrm>
                    <a:prstGeom prst="rect">
                      <a:avLst/>
                    </a:prstGeom>
                    <a:noFill/>
                    <a:ln>
                      <a:noFill/>
                    </a:ln>
                  </pic:spPr>
                </pic:pic>
              </a:graphicData>
            </a:graphic>
          </wp:inline>
        </w:drawing>
      </w:r>
    </w:p>
    <w:p w:rsidR="006A4E08" w:rsidRPr="006A4E08" w:rsidRDefault="006A4E08" w:rsidP="006A4E08">
      <w:pPr>
        <w:ind w:firstLine="709"/>
        <w:rPr>
          <w:rFonts w:ascii="Calibri" w:hAnsi="Calibri"/>
          <w:sz w:val="22"/>
          <w:szCs w:val="22"/>
        </w:rPr>
      </w:pPr>
      <w:r w:rsidRPr="006A4E08">
        <w:rPr>
          <w:rFonts w:ascii="Calibri" w:hAnsi="Calibri"/>
          <w:sz w:val="22"/>
          <w:szCs w:val="22"/>
        </w:rPr>
        <w:t xml:space="preserve">La parte más importante es </w:t>
      </w:r>
      <w:proofErr w:type="gramStart"/>
      <w:r w:rsidRPr="006A4E08">
        <w:rPr>
          <w:rFonts w:ascii="Calibri" w:hAnsi="Calibri"/>
          <w:sz w:val="22"/>
          <w:szCs w:val="22"/>
        </w:rPr>
        <w:t>Executors.newFixedThreadPool(</w:t>
      </w:r>
      <w:proofErr w:type="gramEnd"/>
      <w:r w:rsidRPr="006A4E08">
        <w:rPr>
          <w:rFonts w:ascii="Calibri" w:hAnsi="Calibri"/>
          <w:sz w:val="22"/>
          <w:szCs w:val="22"/>
        </w:rPr>
        <w:t>5). Con esto estamos definiendo un contenedor de un tamaño máximo de 5 espacios. En estos espacios se insertaran hilos y se ejecutarán. Cuando uno de ellos termine su ejecución, se sacará el hilo de ese espacio y se insertara otro de los que este en la cola.</w:t>
      </w:r>
    </w:p>
    <w:p w:rsidR="006A4E08" w:rsidRPr="006A4E08" w:rsidRDefault="006A4E08" w:rsidP="006A4E08">
      <w:pPr>
        <w:rPr>
          <w:rFonts w:ascii="Calibri" w:hAnsi="Calibri"/>
          <w:sz w:val="22"/>
          <w:szCs w:val="22"/>
        </w:rPr>
      </w:pPr>
    </w:p>
    <w:p w:rsidR="006A4E08" w:rsidRPr="006A4E08" w:rsidRDefault="006A4E08" w:rsidP="006A4E08">
      <w:pPr>
        <w:ind w:firstLine="709"/>
        <w:rPr>
          <w:rFonts w:ascii="Calibri" w:hAnsi="Calibri"/>
          <w:sz w:val="22"/>
          <w:szCs w:val="22"/>
        </w:rPr>
      </w:pPr>
      <w:r w:rsidRPr="006A4E08">
        <w:rPr>
          <w:rFonts w:ascii="Calibri" w:hAnsi="Calibri"/>
          <w:sz w:val="22"/>
          <w:szCs w:val="22"/>
        </w:rPr>
        <w:t xml:space="preserve">Más abajo, después de crear 100 hilos y ordenar que se ejecuten, invocamos al método </w:t>
      </w:r>
      <w:proofErr w:type="gramStart"/>
      <w:r w:rsidRPr="006A4E08">
        <w:rPr>
          <w:rFonts w:ascii="Calibri" w:hAnsi="Calibri"/>
          <w:sz w:val="22"/>
          <w:szCs w:val="22"/>
        </w:rPr>
        <w:t>shutdown(</w:t>
      </w:r>
      <w:proofErr w:type="gramEnd"/>
      <w:r w:rsidRPr="006A4E08">
        <w:rPr>
          <w:rFonts w:ascii="Calibri" w:hAnsi="Calibri"/>
          <w:sz w:val="22"/>
          <w:szCs w:val="22"/>
        </w:rPr>
        <w:t>) de la Thread Pool. Con esta llamada indicamos que, una vez se hayan ejecutado todos los hilos, habremos acabado con nuestro trabajo.</w:t>
      </w:r>
    </w:p>
    <w:p w:rsidR="006A4E08" w:rsidRDefault="006A4E08" w:rsidP="006A4E08">
      <w:pPr>
        <w:ind w:firstLine="709"/>
        <w:rPr>
          <w:rFonts w:ascii="Calibri" w:hAnsi="Calibri"/>
          <w:sz w:val="22"/>
          <w:szCs w:val="22"/>
        </w:rPr>
      </w:pPr>
      <w:r w:rsidRPr="006A4E08">
        <w:rPr>
          <w:rFonts w:ascii="Calibri" w:hAnsi="Calibri"/>
          <w:sz w:val="22"/>
          <w:szCs w:val="22"/>
        </w:rPr>
        <w:t xml:space="preserve">La última parte del código, y para mi la más interesante, es “boolean b = </w:t>
      </w:r>
      <w:proofErr w:type="gramStart"/>
      <w:r w:rsidRPr="006A4E08">
        <w:rPr>
          <w:rFonts w:ascii="Calibri" w:hAnsi="Calibri"/>
          <w:sz w:val="22"/>
          <w:szCs w:val="22"/>
        </w:rPr>
        <w:t>exec.awaitTermination(</w:t>
      </w:r>
      <w:proofErr w:type="gramEnd"/>
      <w:r w:rsidRPr="006A4E08">
        <w:rPr>
          <w:rFonts w:ascii="Calibri" w:hAnsi="Calibri"/>
          <w:sz w:val="22"/>
          <w:szCs w:val="22"/>
        </w:rPr>
        <w:t>50, TimeUnit.SECONDS);”. El método awaitTermination detiene la ejecución del programa hasta que haya acabado todo el trabajo o hasta que se sobrepase el número de segundos de espera que se pasan como argumento. En el caso de que el trabajo se finalice en el tiempo especificado, el método devolverá true, indicando que todo ha ido bien. Si se sobrepasa el tiempo, devolverá false, lo que nos indicará que posiblemente tengamos algún problema en la ejecución de algún hilo, ya que la ThreadPool no ha terminado su ejecución en el tiempo esperado.</w:t>
      </w:r>
    </w:p>
    <w:p w:rsidR="006A4E08" w:rsidRPr="00504CF3" w:rsidRDefault="006A4E08" w:rsidP="006A4E08">
      <w:pPr>
        <w:ind w:firstLine="709"/>
        <w:rPr>
          <w:rFonts w:ascii="Calibri" w:hAnsi="Calibri"/>
          <w:sz w:val="22"/>
          <w:szCs w:val="22"/>
        </w:rPr>
      </w:pPr>
    </w:p>
    <w:p w:rsidR="002056F2" w:rsidRPr="00504CF3" w:rsidRDefault="002056F2" w:rsidP="00C73B2C">
      <w:pPr>
        <w:rPr>
          <w:rFonts w:ascii="Calibri" w:hAnsi="Calibri"/>
          <w:sz w:val="22"/>
          <w:szCs w:val="22"/>
        </w:rPr>
      </w:pPr>
    </w:p>
    <w:p w:rsidR="002056F2" w:rsidRPr="00504CF3" w:rsidRDefault="002056F2" w:rsidP="00C73B2C">
      <w:pPr>
        <w:rPr>
          <w:rFonts w:ascii="Calibri" w:hAnsi="Calibri"/>
          <w:sz w:val="22"/>
          <w:szCs w:val="22"/>
        </w:rPr>
      </w:pPr>
    </w:p>
    <w:p w:rsidR="002056F2" w:rsidRPr="00504CF3" w:rsidRDefault="002056F2" w:rsidP="00C73B2C">
      <w:pPr>
        <w:rPr>
          <w:rFonts w:ascii="Calibri" w:hAnsi="Calibri"/>
          <w:sz w:val="22"/>
          <w:szCs w:val="22"/>
        </w:rPr>
      </w:pPr>
    </w:p>
    <w:p w:rsidR="002056F2" w:rsidRPr="00504CF3" w:rsidRDefault="002056F2" w:rsidP="00C73B2C">
      <w:pPr>
        <w:rPr>
          <w:rFonts w:ascii="Calibri" w:hAnsi="Calibri"/>
          <w:sz w:val="22"/>
          <w:szCs w:val="22"/>
        </w:rPr>
      </w:pPr>
    </w:p>
    <w:p w:rsidR="002056F2" w:rsidRPr="00504CF3" w:rsidRDefault="002056F2" w:rsidP="00C73B2C">
      <w:pPr>
        <w:rPr>
          <w:rFonts w:ascii="Calibri" w:hAnsi="Calibri"/>
          <w:sz w:val="22"/>
          <w:szCs w:val="22"/>
        </w:rPr>
      </w:pPr>
    </w:p>
    <w:p w:rsidR="002056F2" w:rsidRPr="00504CF3" w:rsidRDefault="002056F2" w:rsidP="00C73B2C">
      <w:pPr>
        <w:rPr>
          <w:rFonts w:ascii="Calibri" w:hAnsi="Calibri"/>
          <w:sz w:val="22"/>
          <w:szCs w:val="22"/>
        </w:rPr>
      </w:pPr>
    </w:p>
    <w:p w:rsidR="002056F2" w:rsidRPr="00504CF3" w:rsidRDefault="002056F2" w:rsidP="00C73B2C">
      <w:pPr>
        <w:rPr>
          <w:rFonts w:ascii="Calibri" w:hAnsi="Calibri"/>
          <w:sz w:val="22"/>
          <w:szCs w:val="22"/>
        </w:rPr>
      </w:pPr>
    </w:p>
    <w:p w:rsidR="002056F2" w:rsidRPr="00110DE8" w:rsidRDefault="006A0461" w:rsidP="002056F2">
      <w:pPr>
        <w:spacing w:after="200" w:line="276" w:lineRule="auto"/>
        <w:rPr>
          <w:rFonts w:ascii="Cambria" w:eastAsia="Calibri" w:hAnsi="Cambria"/>
          <w:sz w:val="28"/>
          <w:szCs w:val="28"/>
          <w:lang w:eastAsia="en-US"/>
        </w:rPr>
      </w:pPr>
      <w:r w:rsidRPr="00504CF3">
        <w:rPr>
          <w:rFonts w:ascii="Calibri" w:hAnsi="Calibri"/>
          <w:sz w:val="22"/>
          <w:szCs w:val="22"/>
        </w:rPr>
        <w:br w:type="page"/>
      </w:r>
      <w:r w:rsidR="002056F2" w:rsidRPr="00504CF3">
        <w:rPr>
          <w:rFonts w:ascii="Calibri" w:eastAsia="Calibri" w:hAnsi="Calibri"/>
          <w:sz w:val="22"/>
          <w:szCs w:val="22"/>
          <w:lang w:eastAsia="en-US"/>
        </w:rPr>
        <w:lastRenderedPageBreak/>
        <w:t>Guía de Ejercicios Jav</w:t>
      </w:r>
      <w:r w:rsidR="00DE2B31" w:rsidRPr="00504CF3">
        <w:rPr>
          <w:rFonts w:ascii="Calibri" w:eastAsia="Calibri" w:hAnsi="Calibri"/>
          <w:sz w:val="22"/>
          <w:szCs w:val="22"/>
          <w:lang w:eastAsia="en-US"/>
        </w:rPr>
        <w:t>a</w:t>
      </w:r>
    </w:p>
    <w:p w:rsidR="002056F2" w:rsidRPr="00110DE8" w:rsidRDefault="002056F2" w:rsidP="002056F2">
      <w:pPr>
        <w:rPr>
          <w:rFonts w:ascii="Calibri" w:hAnsi="Calibri"/>
          <w:sz w:val="22"/>
          <w:szCs w:val="22"/>
        </w:rPr>
      </w:pPr>
    </w:p>
    <w:p w:rsidR="002056F2" w:rsidRPr="00110DE8" w:rsidRDefault="002056F2" w:rsidP="00074113">
      <w:pPr>
        <w:numPr>
          <w:ilvl w:val="0"/>
          <w:numId w:val="62"/>
        </w:numPr>
        <w:rPr>
          <w:rFonts w:ascii="Calibri" w:hAnsi="Calibri"/>
          <w:sz w:val="22"/>
          <w:szCs w:val="22"/>
        </w:rPr>
      </w:pPr>
      <w:r w:rsidRPr="00110DE8">
        <w:rPr>
          <w:rFonts w:ascii="Calibri" w:hAnsi="Calibri"/>
          <w:sz w:val="22"/>
          <w:szCs w:val="22"/>
        </w:rPr>
        <w:t>Crear un POJO llamado auto, con los siguientes atributos:</w:t>
      </w:r>
    </w:p>
    <w:p w:rsidR="002056F2" w:rsidRPr="00110DE8" w:rsidRDefault="002056F2" w:rsidP="00074113">
      <w:pPr>
        <w:numPr>
          <w:ilvl w:val="0"/>
          <w:numId w:val="59"/>
        </w:numPr>
        <w:tabs>
          <w:tab w:val="clear" w:pos="1068"/>
          <w:tab w:val="num" w:pos="1428"/>
        </w:tabs>
        <w:ind w:left="1428"/>
        <w:rPr>
          <w:rFonts w:ascii="Calibri" w:hAnsi="Calibri"/>
          <w:sz w:val="22"/>
          <w:szCs w:val="22"/>
        </w:rPr>
      </w:pPr>
      <w:r w:rsidRPr="00110DE8">
        <w:rPr>
          <w:rFonts w:ascii="Calibri" w:hAnsi="Calibri"/>
          <w:sz w:val="22"/>
          <w:szCs w:val="22"/>
        </w:rPr>
        <w:t>patente: cadena</w:t>
      </w:r>
    </w:p>
    <w:p w:rsidR="002056F2" w:rsidRPr="00110DE8" w:rsidRDefault="002056F2" w:rsidP="00074113">
      <w:pPr>
        <w:numPr>
          <w:ilvl w:val="0"/>
          <w:numId w:val="59"/>
        </w:numPr>
        <w:tabs>
          <w:tab w:val="clear" w:pos="1068"/>
          <w:tab w:val="num" w:pos="1428"/>
        </w:tabs>
        <w:ind w:left="1428"/>
        <w:rPr>
          <w:rFonts w:ascii="Calibri" w:hAnsi="Calibri"/>
          <w:sz w:val="22"/>
          <w:szCs w:val="22"/>
        </w:rPr>
      </w:pPr>
      <w:r w:rsidRPr="00110DE8">
        <w:rPr>
          <w:rFonts w:ascii="Calibri" w:hAnsi="Calibri"/>
          <w:sz w:val="22"/>
          <w:szCs w:val="22"/>
        </w:rPr>
        <w:t>marca: EMarca</w:t>
      </w:r>
    </w:p>
    <w:p w:rsidR="002056F2" w:rsidRPr="00110DE8" w:rsidRDefault="002056F2" w:rsidP="00074113">
      <w:pPr>
        <w:numPr>
          <w:ilvl w:val="0"/>
          <w:numId w:val="59"/>
        </w:numPr>
        <w:tabs>
          <w:tab w:val="clear" w:pos="1068"/>
          <w:tab w:val="num" w:pos="1428"/>
        </w:tabs>
        <w:ind w:left="1428"/>
        <w:rPr>
          <w:rFonts w:ascii="Calibri" w:hAnsi="Calibri"/>
          <w:sz w:val="22"/>
          <w:szCs w:val="22"/>
        </w:rPr>
      </w:pPr>
      <w:r w:rsidRPr="00110DE8">
        <w:rPr>
          <w:rFonts w:ascii="Calibri" w:hAnsi="Calibri"/>
          <w:sz w:val="22"/>
          <w:szCs w:val="22"/>
        </w:rPr>
        <w:t>modelo: cadena</w:t>
      </w:r>
    </w:p>
    <w:p w:rsidR="002056F2" w:rsidRPr="00110DE8" w:rsidRDefault="002056F2" w:rsidP="00074113">
      <w:pPr>
        <w:numPr>
          <w:ilvl w:val="0"/>
          <w:numId w:val="59"/>
        </w:numPr>
        <w:tabs>
          <w:tab w:val="clear" w:pos="1068"/>
          <w:tab w:val="num" w:pos="1428"/>
        </w:tabs>
        <w:ind w:left="1428"/>
        <w:rPr>
          <w:rFonts w:ascii="Calibri" w:hAnsi="Calibri"/>
          <w:sz w:val="22"/>
          <w:szCs w:val="22"/>
        </w:rPr>
      </w:pPr>
      <w:r w:rsidRPr="00110DE8">
        <w:rPr>
          <w:rFonts w:ascii="Calibri" w:hAnsi="Calibri"/>
          <w:sz w:val="22"/>
          <w:szCs w:val="22"/>
        </w:rPr>
        <w:t>percio: numérico</w:t>
      </w:r>
    </w:p>
    <w:p w:rsidR="002056F2" w:rsidRPr="00110DE8" w:rsidRDefault="002056F2" w:rsidP="002056F2">
      <w:pPr>
        <w:ind w:left="1068"/>
        <w:rPr>
          <w:rFonts w:ascii="Calibri" w:hAnsi="Calibri"/>
          <w:sz w:val="22"/>
          <w:szCs w:val="22"/>
        </w:rPr>
      </w:pPr>
      <w:r w:rsidRPr="00110DE8">
        <w:rPr>
          <w:rFonts w:ascii="Calibri" w:hAnsi="Calibri"/>
          <w:sz w:val="22"/>
          <w:szCs w:val="22"/>
        </w:rPr>
        <w:t>En el main crear tres objetos y mostrarlos por pantalla. Sobrescriba el método toString</w:t>
      </w:r>
      <w:r w:rsidR="006013A9">
        <w:rPr>
          <w:rFonts w:ascii="Calibri" w:hAnsi="Calibri"/>
          <w:sz w:val="22"/>
          <w:szCs w:val="22"/>
        </w:rPr>
        <w:t>, equals y hashCode</w:t>
      </w:r>
      <w:r w:rsidRPr="00110DE8">
        <w:rPr>
          <w:rFonts w:ascii="Calibri" w:hAnsi="Calibri"/>
          <w:sz w:val="22"/>
          <w:szCs w:val="22"/>
        </w:rPr>
        <w:t>.</w:t>
      </w:r>
    </w:p>
    <w:p w:rsidR="002056F2" w:rsidRPr="00110DE8" w:rsidRDefault="002056F2" w:rsidP="002056F2">
      <w:pPr>
        <w:ind w:left="1068"/>
        <w:jc w:val="both"/>
        <w:rPr>
          <w:rFonts w:ascii="Calibri" w:hAnsi="Calibri"/>
          <w:sz w:val="22"/>
          <w:szCs w:val="22"/>
        </w:rPr>
      </w:pPr>
      <w:r w:rsidRPr="00110DE8">
        <w:rPr>
          <w:rFonts w:ascii="Calibri" w:hAnsi="Calibri"/>
          <w:sz w:val="22"/>
          <w:szCs w:val="22"/>
        </w:rPr>
        <w:t>EMarca es un enumerado.</w:t>
      </w:r>
    </w:p>
    <w:p w:rsidR="002056F2" w:rsidRPr="00110DE8" w:rsidRDefault="002056F2" w:rsidP="002056F2">
      <w:pPr>
        <w:ind w:left="1068"/>
        <w:jc w:val="both"/>
        <w:rPr>
          <w:rFonts w:ascii="Calibri" w:hAnsi="Calibri"/>
          <w:sz w:val="22"/>
          <w:szCs w:val="22"/>
        </w:rPr>
      </w:pPr>
    </w:p>
    <w:p w:rsidR="002056F2" w:rsidRPr="00110DE8" w:rsidRDefault="002056F2" w:rsidP="00074113">
      <w:pPr>
        <w:numPr>
          <w:ilvl w:val="0"/>
          <w:numId w:val="62"/>
        </w:numPr>
        <w:rPr>
          <w:rFonts w:ascii="Calibri" w:hAnsi="Calibri"/>
          <w:sz w:val="22"/>
          <w:szCs w:val="22"/>
        </w:rPr>
      </w:pPr>
      <w:r w:rsidRPr="00110DE8">
        <w:rPr>
          <w:rFonts w:ascii="Calibri" w:hAnsi="Calibri"/>
          <w:sz w:val="22"/>
          <w:szCs w:val="22"/>
        </w:rPr>
        <w:t xml:space="preserve">Crea las siguientes clases: </w:t>
      </w:r>
    </w:p>
    <w:p w:rsidR="002056F2" w:rsidRPr="00110DE8" w:rsidRDefault="002056F2" w:rsidP="00074113">
      <w:pPr>
        <w:numPr>
          <w:ilvl w:val="0"/>
          <w:numId w:val="67"/>
        </w:numPr>
        <w:rPr>
          <w:rFonts w:ascii="Calibri" w:hAnsi="Calibri"/>
          <w:sz w:val="22"/>
          <w:szCs w:val="22"/>
        </w:rPr>
      </w:pPr>
      <w:r w:rsidRPr="00110DE8">
        <w:rPr>
          <w:rFonts w:ascii="Calibri" w:hAnsi="Calibri"/>
          <w:sz w:val="22"/>
          <w:szCs w:val="22"/>
        </w:rPr>
        <w:t xml:space="preserve">Motor: con métodos para arrancar el motor y apagarlo. </w:t>
      </w:r>
    </w:p>
    <w:p w:rsidR="002056F2" w:rsidRPr="00110DE8" w:rsidRDefault="002056F2" w:rsidP="00074113">
      <w:pPr>
        <w:numPr>
          <w:ilvl w:val="0"/>
          <w:numId w:val="67"/>
        </w:numPr>
        <w:rPr>
          <w:rFonts w:ascii="Calibri" w:hAnsi="Calibri"/>
          <w:sz w:val="22"/>
          <w:szCs w:val="22"/>
        </w:rPr>
      </w:pPr>
      <w:r w:rsidRPr="00110DE8">
        <w:rPr>
          <w:rFonts w:ascii="Calibri" w:hAnsi="Calibri"/>
          <w:sz w:val="22"/>
          <w:szCs w:val="22"/>
        </w:rPr>
        <w:t xml:space="preserve">Rueda: con métodos para inflar la rueda y desinflarla. </w:t>
      </w:r>
    </w:p>
    <w:p w:rsidR="002056F2" w:rsidRPr="00110DE8" w:rsidRDefault="002056F2" w:rsidP="00074113">
      <w:pPr>
        <w:numPr>
          <w:ilvl w:val="0"/>
          <w:numId w:val="67"/>
        </w:numPr>
        <w:rPr>
          <w:rFonts w:ascii="Calibri" w:hAnsi="Calibri"/>
          <w:sz w:val="22"/>
          <w:szCs w:val="22"/>
        </w:rPr>
      </w:pPr>
      <w:r w:rsidRPr="00110DE8">
        <w:rPr>
          <w:rFonts w:ascii="Calibri" w:hAnsi="Calibri"/>
          <w:sz w:val="22"/>
          <w:szCs w:val="22"/>
        </w:rPr>
        <w:t xml:space="preserve">Ventana: con métodos para abrirla y cerrarla. </w:t>
      </w:r>
    </w:p>
    <w:p w:rsidR="002056F2" w:rsidRPr="00110DE8" w:rsidRDefault="002056F2" w:rsidP="00074113">
      <w:pPr>
        <w:numPr>
          <w:ilvl w:val="0"/>
          <w:numId w:val="67"/>
        </w:numPr>
        <w:rPr>
          <w:rFonts w:ascii="Calibri" w:hAnsi="Calibri"/>
          <w:sz w:val="22"/>
          <w:szCs w:val="22"/>
        </w:rPr>
      </w:pPr>
      <w:r w:rsidRPr="00110DE8">
        <w:rPr>
          <w:rFonts w:ascii="Calibri" w:hAnsi="Calibri"/>
          <w:sz w:val="22"/>
          <w:szCs w:val="22"/>
        </w:rPr>
        <w:t>Puerta: con una ventana y métodos para abrir la puerta y cerrar la puerta.</w:t>
      </w:r>
    </w:p>
    <w:p w:rsidR="002056F2" w:rsidRPr="00110DE8" w:rsidRDefault="002056F2" w:rsidP="00074113">
      <w:pPr>
        <w:numPr>
          <w:ilvl w:val="0"/>
          <w:numId w:val="67"/>
        </w:numPr>
        <w:rPr>
          <w:rFonts w:ascii="Calibri" w:hAnsi="Calibri"/>
          <w:sz w:val="22"/>
          <w:szCs w:val="22"/>
        </w:rPr>
      </w:pPr>
      <w:r w:rsidRPr="00110DE8">
        <w:rPr>
          <w:rFonts w:ascii="Calibri" w:hAnsi="Calibri"/>
          <w:sz w:val="22"/>
          <w:szCs w:val="22"/>
        </w:rPr>
        <w:t xml:space="preserve">Coche: con un motor, cuatro ruedas y dos puertas; </w:t>
      </w:r>
    </w:p>
    <w:p w:rsidR="002056F2" w:rsidRPr="00110DE8" w:rsidRDefault="002056F2" w:rsidP="002056F2">
      <w:pPr>
        <w:ind w:left="1068"/>
        <w:jc w:val="both"/>
        <w:rPr>
          <w:rFonts w:ascii="Calibri" w:hAnsi="Calibri"/>
          <w:sz w:val="22"/>
          <w:szCs w:val="22"/>
        </w:rPr>
      </w:pPr>
      <w:proofErr w:type="gramStart"/>
      <w:r w:rsidRPr="00110DE8">
        <w:rPr>
          <w:rFonts w:ascii="Calibri" w:hAnsi="Calibri"/>
          <w:sz w:val="22"/>
          <w:szCs w:val="22"/>
        </w:rPr>
        <w:t>con</w:t>
      </w:r>
      <w:proofErr w:type="gramEnd"/>
      <w:r w:rsidRPr="00110DE8">
        <w:rPr>
          <w:rFonts w:ascii="Calibri" w:hAnsi="Calibri"/>
          <w:sz w:val="22"/>
          <w:szCs w:val="22"/>
        </w:rPr>
        <w:t xml:space="preserve"> los métodos: Arrancar (chequea que las puertas estén cerradas, que las ruedas estén infladas y arranca el motor. Si falla algo, se deberá informar lo ocurrido por consola), Parar (chequea que el coche este andando, apaga el motor, abre las puertas y cierra las ventanas. Si falla algo, se deberá informar lo ocurrido por consola) y control (debe informar el estado de las ruedas).</w:t>
      </w:r>
    </w:p>
    <w:p w:rsidR="002056F2" w:rsidRPr="00110DE8" w:rsidRDefault="002056F2" w:rsidP="00074113">
      <w:pPr>
        <w:numPr>
          <w:ilvl w:val="0"/>
          <w:numId w:val="67"/>
        </w:numPr>
        <w:rPr>
          <w:rFonts w:ascii="Calibri" w:hAnsi="Calibri"/>
          <w:sz w:val="22"/>
          <w:szCs w:val="22"/>
        </w:rPr>
      </w:pPr>
      <w:r w:rsidRPr="00110DE8">
        <w:rPr>
          <w:rFonts w:ascii="Calibri" w:hAnsi="Calibri"/>
          <w:sz w:val="22"/>
          <w:szCs w:val="22"/>
        </w:rPr>
        <w:t>Agregue los atributos que crea necesarios</w:t>
      </w:r>
    </w:p>
    <w:p w:rsidR="002056F2" w:rsidRPr="00110DE8" w:rsidRDefault="002056F2" w:rsidP="002056F2">
      <w:pPr>
        <w:ind w:left="360"/>
        <w:rPr>
          <w:rFonts w:ascii="Calibri" w:hAnsi="Calibri"/>
          <w:sz w:val="22"/>
          <w:szCs w:val="22"/>
        </w:rPr>
      </w:pPr>
      <w:r w:rsidRPr="00110DE8">
        <w:rPr>
          <w:rFonts w:ascii="Calibri" w:hAnsi="Calibri"/>
          <w:sz w:val="22"/>
          <w:szCs w:val="22"/>
        </w:rPr>
        <w:tab/>
      </w:r>
    </w:p>
    <w:p w:rsidR="002056F2" w:rsidRPr="00110DE8" w:rsidRDefault="002056F2" w:rsidP="002056F2">
      <w:pPr>
        <w:rPr>
          <w:rFonts w:ascii="Calibri" w:hAnsi="Calibri"/>
          <w:sz w:val="22"/>
          <w:szCs w:val="22"/>
        </w:rPr>
      </w:pPr>
    </w:p>
    <w:p w:rsidR="002056F2" w:rsidRPr="00110DE8" w:rsidRDefault="002056F2" w:rsidP="00074113">
      <w:pPr>
        <w:numPr>
          <w:ilvl w:val="0"/>
          <w:numId w:val="62"/>
        </w:numPr>
        <w:rPr>
          <w:rFonts w:ascii="Calibri" w:hAnsi="Calibri"/>
          <w:sz w:val="22"/>
          <w:szCs w:val="22"/>
        </w:rPr>
      </w:pPr>
      <w:r w:rsidRPr="00110DE8">
        <w:rPr>
          <w:rFonts w:ascii="Calibri" w:hAnsi="Calibri"/>
          <w:sz w:val="22"/>
          <w:szCs w:val="22"/>
        </w:rPr>
        <w:t>Cargar un String por teclado e implementar los siguientes métodos:</w:t>
      </w:r>
    </w:p>
    <w:p w:rsidR="002D0ED7" w:rsidRDefault="002D0ED7" w:rsidP="00074113">
      <w:pPr>
        <w:numPr>
          <w:ilvl w:val="0"/>
          <w:numId w:val="74"/>
        </w:numPr>
        <w:rPr>
          <w:rFonts w:ascii="Calibri" w:hAnsi="Calibri"/>
          <w:sz w:val="22"/>
          <w:szCs w:val="22"/>
        </w:rPr>
      </w:pPr>
      <w:r>
        <w:rPr>
          <w:rFonts w:ascii="Calibri" w:hAnsi="Calibri"/>
          <w:sz w:val="22"/>
          <w:szCs w:val="22"/>
        </w:rPr>
        <w:t>Imprimir la cantidad de caracteres que posee.</w:t>
      </w:r>
    </w:p>
    <w:p w:rsidR="002056F2" w:rsidRPr="00110DE8" w:rsidRDefault="002056F2" w:rsidP="00074113">
      <w:pPr>
        <w:numPr>
          <w:ilvl w:val="0"/>
          <w:numId w:val="74"/>
        </w:numPr>
        <w:rPr>
          <w:rFonts w:ascii="Calibri" w:hAnsi="Calibri"/>
          <w:sz w:val="22"/>
          <w:szCs w:val="22"/>
        </w:rPr>
      </w:pPr>
      <w:r w:rsidRPr="00110DE8">
        <w:rPr>
          <w:rFonts w:ascii="Calibri" w:hAnsi="Calibri"/>
          <w:sz w:val="22"/>
          <w:szCs w:val="22"/>
        </w:rPr>
        <w:t xml:space="preserve">Imprimir la primera mitad de los caracteres de la cadena. </w:t>
      </w:r>
    </w:p>
    <w:p w:rsidR="002056F2" w:rsidRPr="00110DE8" w:rsidRDefault="002056F2" w:rsidP="00074113">
      <w:pPr>
        <w:numPr>
          <w:ilvl w:val="0"/>
          <w:numId w:val="74"/>
        </w:numPr>
        <w:rPr>
          <w:rFonts w:ascii="Calibri" w:hAnsi="Calibri"/>
          <w:sz w:val="22"/>
          <w:szCs w:val="22"/>
        </w:rPr>
      </w:pPr>
      <w:r w:rsidRPr="00110DE8">
        <w:rPr>
          <w:rFonts w:ascii="Calibri" w:hAnsi="Calibri"/>
          <w:sz w:val="22"/>
          <w:szCs w:val="22"/>
        </w:rPr>
        <w:t xml:space="preserve">Imprimir el último caracter. </w:t>
      </w:r>
    </w:p>
    <w:p w:rsidR="002056F2" w:rsidRPr="002D0ED7" w:rsidRDefault="002056F2" w:rsidP="00074113">
      <w:pPr>
        <w:numPr>
          <w:ilvl w:val="0"/>
          <w:numId w:val="74"/>
        </w:numPr>
        <w:rPr>
          <w:rFonts w:ascii="Calibri" w:hAnsi="Calibri"/>
          <w:sz w:val="20"/>
          <w:szCs w:val="22"/>
        </w:rPr>
      </w:pPr>
      <w:r w:rsidRPr="00110DE8">
        <w:rPr>
          <w:rFonts w:ascii="Calibri" w:hAnsi="Calibri"/>
          <w:sz w:val="22"/>
          <w:szCs w:val="22"/>
        </w:rPr>
        <w:t xml:space="preserve">Imprimirlo en forma inversa. </w:t>
      </w:r>
    </w:p>
    <w:p w:rsidR="002056F2" w:rsidRPr="002D0ED7" w:rsidRDefault="002056F2" w:rsidP="00074113">
      <w:pPr>
        <w:numPr>
          <w:ilvl w:val="0"/>
          <w:numId w:val="74"/>
        </w:numPr>
        <w:rPr>
          <w:rFonts w:ascii="Calibri" w:hAnsi="Calibri"/>
          <w:sz w:val="22"/>
          <w:szCs w:val="22"/>
        </w:rPr>
      </w:pPr>
      <w:r w:rsidRPr="00110DE8">
        <w:rPr>
          <w:rFonts w:ascii="Calibri" w:hAnsi="Calibri"/>
          <w:sz w:val="22"/>
          <w:szCs w:val="22"/>
        </w:rPr>
        <w:t xml:space="preserve">Imprimir cada caracter del String separado con un guión. </w:t>
      </w:r>
      <w:r w:rsidRPr="002D0ED7">
        <w:rPr>
          <w:rFonts w:ascii="Calibri" w:hAnsi="Calibri"/>
          <w:sz w:val="22"/>
          <w:szCs w:val="22"/>
        </w:rPr>
        <w:t xml:space="preserve"> </w:t>
      </w:r>
    </w:p>
    <w:p w:rsidR="002056F2" w:rsidRPr="00110DE8" w:rsidRDefault="002056F2" w:rsidP="00074113">
      <w:pPr>
        <w:numPr>
          <w:ilvl w:val="0"/>
          <w:numId w:val="74"/>
        </w:numPr>
        <w:rPr>
          <w:rFonts w:ascii="Calibri" w:hAnsi="Calibri"/>
          <w:sz w:val="22"/>
          <w:szCs w:val="22"/>
        </w:rPr>
      </w:pPr>
      <w:r w:rsidRPr="00110DE8">
        <w:rPr>
          <w:rFonts w:ascii="Calibri" w:hAnsi="Calibri"/>
          <w:sz w:val="22"/>
          <w:szCs w:val="22"/>
        </w:rPr>
        <w:t xml:space="preserve">Implementar un método que verifique si la cadena </w:t>
      </w:r>
      <w:r w:rsidR="002D0ED7">
        <w:rPr>
          <w:rFonts w:ascii="Calibri" w:hAnsi="Calibri"/>
          <w:sz w:val="22"/>
          <w:szCs w:val="22"/>
        </w:rPr>
        <w:t xml:space="preserve">posee la palabra </w:t>
      </w:r>
      <w:r w:rsidR="006B6DCB">
        <w:rPr>
          <w:rFonts w:ascii="Calibri" w:hAnsi="Calibri"/>
          <w:sz w:val="22"/>
          <w:szCs w:val="22"/>
        </w:rPr>
        <w:t>“</w:t>
      </w:r>
      <w:r w:rsidR="002D0ED7">
        <w:rPr>
          <w:rFonts w:ascii="Calibri" w:hAnsi="Calibri"/>
          <w:sz w:val="22"/>
          <w:szCs w:val="22"/>
        </w:rPr>
        <w:t>hola</w:t>
      </w:r>
      <w:r w:rsidR="006B6DCB">
        <w:rPr>
          <w:rFonts w:ascii="Calibri" w:hAnsi="Calibri"/>
          <w:sz w:val="22"/>
          <w:szCs w:val="22"/>
        </w:rPr>
        <w:t>”</w:t>
      </w:r>
      <w:r w:rsidR="002D0ED7">
        <w:rPr>
          <w:rFonts w:ascii="Calibri" w:hAnsi="Calibri"/>
          <w:sz w:val="22"/>
          <w:szCs w:val="22"/>
        </w:rPr>
        <w:t xml:space="preserve"> </w:t>
      </w:r>
      <w:r w:rsidRPr="00110DE8">
        <w:rPr>
          <w:rFonts w:ascii="Calibri" w:hAnsi="Calibri"/>
          <w:sz w:val="22"/>
          <w:szCs w:val="22"/>
        </w:rPr>
        <w:t>(</w:t>
      </w:r>
      <w:r w:rsidR="002D0ED7">
        <w:rPr>
          <w:rFonts w:ascii="Calibri" w:hAnsi="Calibri"/>
          <w:sz w:val="22"/>
          <w:szCs w:val="22"/>
        </w:rPr>
        <w:t>indistintamente si posee letras mayúsculas o minúsculas</w:t>
      </w:r>
      <w:r w:rsidRPr="00110DE8">
        <w:rPr>
          <w:rFonts w:ascii="Calibri" w:hAnsi="Calibri"/>
          <w:sz w:val="22"/>
          <w:szCs w:val="22"/>
        </w:rPr>
        <w:t>)</w:t>
      </w:r>
    </w:p>
    <w:p w:rsidR="002056F2" w:rsidRPr="00110DE8" w:rsidRDefault="002056F2" w:rsidP="002056F2">
      <w:pPr>
        <w:ind w:left="360"/>
        <w:rPr>
          <w:rFonts w:ascii="Calibri" w:hAnsi="Calibri"/>
          <w:sz w:val="22"/>
          <w:szCs w:val="22"/>
        </w:rPr>
      </w:pPr>
    </w:p>
    <w:p w:rsidR="002056F2" w:rsidRPr="00110DE8" w:rsidRDefault="002056F2" w:rsidP="00074113">
      <w:pPr>
        <w:numPr>
          <w:ilvl w:val="0"/>
          <w:numId w:val="62"/>
        </w:numPr>
        <w:rPr>
          <w:rFonts w:ascii="Calibri" w:hAnsi="Calibri"/>
          <w:sz w:val="22"/>
          <w:szCs w:val="22"/>
        </w:rPr>
      </w:pPr>
      <w:r w:rsidRPr="00110DE8">
        <w:rPr>
          <w:rFonts w:ascii="Calibri" w:hAnsi="Calibri"/>
          <w:sz w:val="22"/>
          <w:szCs w:val="22"/>
        </w:rPr>
        <w:t>Cree un algoritmo para comprimir cadenas, dada una cadena “aAaBbccccaab” el resultado debe ser “a3b2c4a2b1”. Nótese que cuenta la cantidad de letras consecutivas si distinguir entre mayúsculas y minúsculas.</w:t>
      </w:r>
    </w:p>
    <w:p w:rsidR="002056F2" w:rsidRPr="00110DE8" w:rsidRDefault="002056F2" w:rsidP="002056F2">
      <w:pPr>
        <w:ind w:left="360"/>
        <w:rPr>
          <w:rFonts w:ascii="Calibri" w:hAnsi="Calibri"/>
          <w:sz w:val="22"/>
          <w:szCs w:val="22"/>
        </w:rPr>
      </w:pPr>
    </w:p>
    <w:p w:rsidR="002056F2" w:rsidRPr="00110DE8" w:rsidRDefault="002056F2" w:rsidP="00074113">
      <w:pPr>
        <w:numPr>
          <w:ilvl w:val="0"/>
          <w:numId w:val="62"/>
        </w:numPr>
        <w:rPr>
          <w:rFonts w:ascii="Calibri" w:hAnsi="Calibri"/>
          <w:sz w:val="22"/>
          <w:szCs w:val="22"/>
        </w:rPr>
      </w:pPr>
      <w:r w:rsidRPr="00110DE8">
        <w:rPr>
          <w:rFonts w:ascii="Calibri" w:hAnsi="Calibri"/>
          <w:sz w:val="22"/>
          <w:szCs w:val="22"/>
        </w:rPr>
        <w:t>Cree una interface llamada ICalcular, que tenga los siguientes métodos:</w:t>
      </w:r>
    </w:p>
    <w:p w:rsidR="002056F2" w:rsidRPr="00110DE8" w:rsidRDefault="002056F2" w:rsidP="00074113">
      <w:pPr>
        <w:numPr>
          <w:ilvl w:val="0"/>
          <w:numId w:val="73"/>
        </w:numPr>
        <w:rPr>
          <w:rFonts w:ascii="Calibri" w:hAnsi="Calibri"/>
          <w:sz w:val="22"/>
          <w:szCs w:val="22"/>
        </w:rPr>
      </w:pPr>
      <w:r w:rsidRPr="00110DE8">
        <w:rPr>
          <w:rFonts w:ascii="Calibri" w:hAnsi="Calibri"/>
          <w:sz w:val="22"/>
          <w:szCs w:val="22"/>
        </w:rPr>
        <w:t>sumar</w:t>
      </w:r>
    </w:p>
    <w:p w:rsidR="002056F2" w:rsidRPr="00110DE8" w:rsidRDefault="002056F2" w:rsidP="00074113">
      <w:pPr>
        <w:numPr>
          <w:ilvl w:val="0"/>
          <w:numId w:val="73"/>
        </w:numPr>
        <w:rPr>
          <w:rFonts w:ascii="Calibri" w:hAnsi="Calibri"/>
          <w:sz w:val="22"/>
          <w:szCs w:val="22"/>
        </w:rPr>
      </w:pPr>
      <w:r w:rsidRPr="00110DE8">
        <w:rPr>
          <w:rFonts w:ascii="Calibri" w:hAnsi="Calibri"/>
          <w:sz w:val="22"/>
          <w:szCs w:val="22"/>
        </w:rPr>
        <w:t>restar</w:t>
      </w:r>
    </w:p>
    <w:p w:rsidR="002056F2" w:rsidRPr="00110DE8" w:rsidRDefault="002056F2" w:rsidP="00074113">
      <w:pPr>
        <w:numPr>
          <w:ilvl w:val="0"/>
          <w:numId w:val="73"/>
        </w:numPr>
        <w:rPr>
          <w:rFonts w:ascii="Calibri" w:hAnsi="Calibri"/>
          <w:sz w:val="22"/>
          <w:szCs w:val="22"/>
        </w:rPr>
      </w:pPr>
      <w:r w:rsidRPr="00110DE8">
        <w:rPr>
          <w:rFonts w:ascii="Calibri" w:hAnsi="Calibri"/>
          <w:sz w:val="22"/>
          <w:szCs w:val="22"/>
        </w:rPr>
        <w:t>multiplicar</w:t>
      </w:r>
    </w:p>
    <w:p w:rsidR="002056F2" w:rsidRPr="00110DE8" w:rsidRDefault="002056F2" w:rsidP="00074113">
      <w:pPr>
        <w:numPr>
          <w:ilvl w:val="0"/>
          <w:numId w:val="73"/>
        </w:numPr>
        <w:rPr>
          <w:rFonts w:ascii="Calibri" w:hAnsi="Calibri"/>
          <w:sz w:val="22"/>
          <w:szCs w:val="22"/>
        </w:rPr>
      </w:pPr>
      <w:r w:rsidRPr="00110DE8">
        <w:rPr>
          <w:rFonts w:ascii="Calibri" w:hAnsi="Calibri"/>
          <w:sz w:val="22"/>
          <w:szCs w:val="22"/>
        </w:rPr>
        <w:t>dividir</w:t>
      </w:r>
      <w:r w:rsidR="002D0ED7">
        <w:rPr>
          <w:rFonts w:ascii="Calibri" w:hAnsi="Calibri"/>
          <w:sz w:val="22"/>
          <w:szCs w:val="22"/>
        </w:rPr>
        <w:t xml:space="preserve"> throw MiE</w:t>
      </w:r>
      <w:r w:rsidR="008863DF">
        <w:rPr>
          <w:rFonts w:ascii="Calibri" w:hAnsi="Calibri"/>
          <w:sz w:val="22"/>
          <w:szCs w:val="22"/>
        </w:rPr>
        <w:t>xcepcio</w:t>
      </w:r>
      <w:r w:rsidR="008863DF" w:rsidRPr="008863DF">
        <w:rPr>
          <w:rFonts w:ascii="Calibri" w:hAnsi="Calibri"/>
          <w:sz w:val="22"/>
          <w:szCs w:val="22"/>
        </w:rPr>
        <w:t>n</w:t>
      </w:r>
    </w:p>
    <w:p w:rsidR="002056F2" w:rsidRPr="00110DE8" w:rsidRDefault="002056F2" w:rsidP="002056F2">
      <w:pPr>
        <w:ind w:left="360"/>
        <w:rPr>
          <w:rFonts w:ascii="Calibri" w:hAnsi="Calibri"/>
          <w:sz w:val="22"/>
          <w:szCs w:val="22"/>
        </w:rPr>
      </w:pPr>
      <w:r w:rsidRPr="00110DE8">
        <w:rPr>
          <w:rFonts w:ascii="Calibri" w:hAnsi="Calibri"/>
          <w:sz w:val="22"/>
          <w:szCs w:val="22"/>
        </w:rPr>
        <w:t>Todos los métodos reciben dos parámetros del tipo Numbre y retornan un Double.</w:t>
      </w:r>
      <w:r w:rsidR="001C719A">
        <w:rPr>
          <w:rFonts w:ascii="Calibri" w:hAnsi="Calibri"/>
          <w:sz w:val="22"/>
          <w:szCs w:val="22"/>
        </w:rPr>
        <w:t xml:space="preserve"> El método dividir debe lanzar una excepción si se intenta dividir por 0.</w:t>
      </w:r>
    </w:p>
    <w:p w:rsidR="002056F2" w:rsidRPr="00110DE8" w:rsidRDefault="002056F2" w:rsidP="002056F2">
      <w:pPr>
        <w:ind w:left="360"/>
        <w:rPr>
          <w:rFonts w:ascii="Calibri" w:hAnsi="Calibri"/>
          <w:sz w:val="22"/>
          <w:szCs w:val="22"/>
        </w:rPr>
      </w:pPr>
      <w:r w:rsidRPr="00110DE8">
        <w:rPr>
          <w:rFonts w:ascii="Calibri" w:hAnsi="Calibri"/>
          <w:sz w:val="22"/>
          <w:szCs w:val="22"/>
        </w:rPr>
        <w:t>Cree una clase llamada calculadora la cual implemente la interface anterior.</w:t>
      </w:r>
    </w:p>
    <w:p w:rsidR="002056F2" w:rsidRPr="00110DE8" w:rsidRDefault="002056F2" w:rsidP="002056F2">
      <w:pPr>
        <w:ind w:left="360"/>
        <w:rPr>
          <w:rFonts w:ascii="Calibri" w:hAnsi="Calibri"/>
          <w:sz w:val="22"/>
          <w:szCs w:val="22"/>
        </w:rPr>
      </w:pPr>
      <w:r w:rsidRPr="00110DE8">
        <w:rPr>
          <w:rFonts w:ascii="Calibri" w:hAnsi="Calibri"/>
          <w:sz w:val="22"/>
          <w:szCs w:val="22"/>
        </w:rPr>
        <w:t>En el método main se deben mostrar por consola todos los métodos disponibles y un número. El usuario debe ingresar la operación deseada y los valores requeridos por el método. El sistema debe mostrar por consola el resultado. Utilice la estructura switch para la ejecución de los métodos.</w:t>
      </w:r>
    </w:p>
    <w:p w:rsidR="002056F2" w:rsidRPr="00110DE8" w:rsidRDefault="002056F2" w:rsidP="002056F2">
      <w:pPr>
        <w:ind w:left="360"/>
        <w:rPr>
          <w:rFonts w:ascii="Calibri" w:hAnsi="Calibri"/>
          <w:sz w:val="22"/>
          <w:szCs w:val="22"/>
        </w:rPr>
      </w:pPr>
      <w:r w:rsidRPr="00110DE8">
        <w:rPr>
          <w:rFonts w:ascii="Calibri" w:hAnsi="Calibri"/>
          <w:sz w:val="22"/>
          <w:szCs w:val="22"/>
        </w:rPr>
        <w:lastRenderedPageBreak/>
        <w:t xml:space="preserve"> </w:t>
      </w:r>
    </w:p>
    <w:p w:rsidR="002056F2" w:rsidRPr="00110DE8" w:rsidRDefault="002056F2" w:rsidP="00074113">
      <w:pPr>
        <w:numPr>
          <w:ilvl w:val="0"/>
          <w:numId w:val="62"/>
        </w:numPr>
        <w:rPr>
          <w:rFonts w:ascii="Calibri" w:hAnsi="Calibri"/>
          <w:sz w:val="22"/>
          <w:szCs w:val="22"/>
        </w:rPr>
      </w:pPr>
      <w:r w:rsidRPr="00110DE8">
        <w:rPr>
          <w:rFonts w:ascii="Calibri" w:hAnsi="Calibri"/>
          <w:sz w:val="22"/>
          <w:szCs w:val="22"/>
        </w:rPr>
        <w:t>Desarrolla una clase llamada Cafetera con atributos:</w:t>
      </w:r>
    </w:p>
    <w:p w:rsidR="002056F2" w:rsidRPr="00110DE8" w:rsidRDefault="002056F2" w:rsidP="00074113">
      <w:pPr>
        <w:numPr>
          <w:ilvl w:val="0"/>
          <w:numId w:val="65"/>
        </w:numPr>
        <w:rPr>
          <w:rFonts w:ascii="Calibri" w:hAnsi="Calibri"/>
          <w:sz w:val="22"/>
          <w:szCs w:val="22"/>
        </w:rPr>
      </w:pPr>
      <w:r w:rsidRPr="00110DE8">
        <w:rPr>
          <w:rFonts w:ascii="Calibri" w:hAnsi="Calibri"/>
          <w:sz w:val="22"/>
          <w:szCs w:val="22"/>
        </w:rPr>
        <w:t xml:space="preserve">capacidadMaxima (la cantidad máxima de café que puede contener la cafetera) </w:t>
      </w:r>
    </w:p>
    <w:p w:rsidR="002056F2" w:rsidRPr="00110DE8" w:rsidRDefault="002056F2" w:rsidP="00074113">
      <w:pPr>
        <w:numPr>
          <w:ilvl w:val="0"/>
          <w:numId w:val="65"/>
        </w:numPr>
        <w:rPr>
          <w:rFonts w:ascii="Calibri" w:hAnsi="Calibri"/>
          <w:sz w:val="22"/>
          <w:szCs w:val="22"/>
        </w:rPr>
      </w:pPr>
      <w:r w:rsidRPr="00110DE8">
        <w:rPr>
          <w:rFonts w:ascii="Calibri" w:hAnsi="Calibri"/>
          <w:sz w:val="22"/>
          <w:szCs w:val="22"/>
        </w:rPr>
        <w:t xml:space="preserve">cantidadActual (la cantidad actual de café que hay en la cafetera). </w:t>
      </w:r>
    </w:p>
    <w:p w:rsidR="002056F2" w:rsidRPr="00110DE8" w:rsidRDefault="002056F2" w:rsidP="002056F2">
      <w:pPr>
        <w:ind w:firstLine="360"/>
        <w:rPr>
          <w:rFonts w:ascii="Calibri" w:hAnsi="Calibri"/>
          <w:sz w:val="22"/>
          <w:szCs w:val="22"/>
        </w:rPr>
      </w:pPr>
      <w:r w:rsidRPr="00110DE8">
        <w:rPr>
          <w:rFonts w:ascii="Calibri" w:hAnsi="Calibri"/>
          <w:sz w:val="22"/>
          <w:szCs w:val="22"/>
        </w:rPr>
        <w:t xml:space="preserve">Implementa, al menos, los siguientes métodos: </w:t>
      </w:r>
    </w:p>
    <w:p w:rsidR="002056F2" w:rsidRPr="00110DE8" w:rsidRDefault="002056F2" w:rsidP="00074113">
      <w:pPr>
        <w:numPr>
          <w:ilvl w:val="0"/>
          <w:numId w:val="66"/>
        </w:numPr>
        <w:rPr>
          <w:rFonts w:ascii="Calibri" w:hAnsi="Calibri"/>
          <w:sz w:val="22"/>
          <w:szCs w:val="22"/>
        </w:rPr>
      </w:pPr>
      <w:r w:rsidRPr="00110DE8">
        <w:rPr>
          <w:rFonts w:ascii="Calibri" w:hAnsi="Calibri"/>
          <w:sz w:val="22"/>
          <w:szCs w:val="22"/>
        </w:rPr>
        <w:t xml:space="preserve">Constructor predeterminado: establece la capacidad máxima en 1000 (c.c.) y la actual en cero (cafetera vacía). </w:t>
      </w:r>
    </w:p>
    <w:p w:rsidR="002056F2" w:rsidRPr="00110DE8" w:rsidRDefault="002056F2" w:rsidP="00074113">
      <w:pPr>
        <w:numPr>
          <w:ilvl w:val="0"/>
          <w:numId w:val="66"/>
        </w:numPr>
        <w:rPr>
          <w:rFonts w:ascii="Calibri" w:hAnsi="Calibri"/>
          <w:sz w:val="22"/>
          <w:szCs w:val="22"/>
        </w:rPr>
      </w:pPr>
      <w:r w:rsidRPr="00110DE8">
        <w:rPr>
          <w:rFonts w:ascii="Calibri" w:hAnsi="Calibri"/>
          <w:sz w:val="22"/>
          <w:szCs w:val="22"/>
        </w:rPr>
        <w:t xml:space="preserve">Constructor con la capacidad máxima de la cafetera; inicializa la cantidad actual de café igual a la capacidad máxima. </w:t>
      </w:r>
    </w:p>
    <w:p w:rsidR="002056F2" w:rsidRPr="00110DE8" w:rsidRDefault="002056F2" w:rsidP="00074113">
      <w:pPr>
        <w:numPr>
          <w:ilvl w:val="0"/>
          <w:numId w:val="66"/>
        </w:numPr>
        <w:rPr>
          <w:rFonts w:ascii="Calibri" w:hAnsi="Calibri"/>
          <w:sz w:val="22"/>
          <w:szCs w:val="22"/>
        </w:rPr>
      </w:pPr>
      <w:r w:rsidRPr="00110DE8">
        <w:rPr>
          <w:rFonts w:ascii="Calibri" w:hAnsi="Calibri"/>
          <w:sz w:val="22"/>
          <w:szCs w:val="22"/>
        </w:rPr>
        <w:t xml:space="preserve">Constructor con la capacidad máxima y la cantidad actual. Si la cantidad actual es mayor que la capacidad máxima de la cafetera, la ajustará al máximo. </w:t>
      </w:r>
    </w:p>
    <w:p w:rsidR="002056F2" w:rsidRPr="00110DE8" w:rsidRDefault="002056F2" w:rsidP="00074113">
      <w:pPr>
        <w:numPr>
          <w:ilvl w:val="0"/>
          <w:numId w:val="66"/>
        </w:numPr>
        <w:rPr>
          <w:rFonts w:ascii="Calibri" w:hAnsi="Calibri"/>
          <w:sz w:val="22"/>
          <w:szCs w:val="22"/>
        </w:rPr>
      </w:pPr>
      <w:r w:rsidRPr="00110DE8">
        <w:rPr>
          <w:rFonts w:ascii="Calibri" w:hAnsi="Calibri"/>
          <w:sz w:val="22"/>
          <w:szCs w:val="22"/>
        </w:rPr>
        <w:t>Getters y Setters</w:t>
      </w:r>
    </w:p>
    <w:p w:rsidR="002056F2" w:rsidRPr="00110DE8" w:rsidRDefault="002056F2" w:rsidP="00074113">
      <w:pPr>
        <w:numPr>
          <w:ilvl w:val="0"/>
          <w:numId w:val="66"/>
        </w:numPr>
        <w:rPr>
          <w:rFonts w:ascii="Calibri" w:hAnsi="Calibri"/>
          <w:sz w:val="22"/>
          <w:szCs w:val="22"/>
        </w:rPr>
      </w:pPr>
      <w:proofErr w:type="gramStart"/>
      <w:r w:rsidRPr="00110DE8">
        <w:rPr>
          <w:rFonts w:ascii="Calibri" w:hAnsi="Calibri"/>
          <w:sz w:val="22"/>
          <w:szCs w:val="22"/>
        </w:rPr>
        <w:t>llenarCafetera(</w:t>
      </w:r>
      <w:proofErr w:type="gramEnd"/>
      <w:r w:rsidRPr="00110DE8">
        <w:rPr>
          <w:rFonts w:ascii="Calibri" w:hAnsi="Calibri"/>
          <w:sz w:val="22"/>
          <w:szCs w:val="22"/>
        </w:rPr>
        <w:t xml:space="preserve">): hace que la cantidad actual sea igual a la capacidad. </w:t>
      </w:r>
    </w:p>
    <w:p w:rsidR="002056F2" w:rsidRPr="00110DE8" w:rsidRDefault="002056F2" w:rsidP="00074113">
      <w:pPr>
        <w:numPr>
          <w:ilvl w:val="0"/>
          <w:numId w:val="66"/>
        </w:numPr>
        <w:rPr>
          <w:rFonts w:ascii="Calibri" w:hAnsi="Calibri"/>
          <w:sz w:val="22"/>
          <w:szCs w:val="22"/>
        </w:rPr>
      </w:pPr>
      <w:proofErr w:type="gramStart"/>
      <w:r w:rsidRPr="00110DE8">
        <w:rPr>
          <w:rFonts w:ascii="Calibri" w:hAnsi="Calibri"/>
          <w:sz w:val="22"/>
          <w:szCs w:val="22"/>
        </w:rPr>
        <w:t>servirTaza(</w:t>
      </w:r>
      <w:proofErr w:type="gramEnd"/>
      <w:r w:rsidRPr="00110DE8">
        <w:rPr>
          <w:rFonts w:ascii="Calibri" w:hAnsi="Calibri"/>
          <w:sz w:val="22"/>
          <w:szCs w:val="22"/>
        </w:rPr>
        <w:t xml:space="preserve">int): simula la acción de servir una taza con la capacidad indicada. Si la cantidad actual de café “no alcanza” para llenar la taza, se sirve lo que quede. </w:t>
      </w:r>
    </w:p>
    <w:p w:rsidR="002056F2" w:rsidRPr="00110DE8" w:rsidRDefault="002056F2" w:rsidP="00074113">
      <w:pPr>
        <w:numPr>
          <w:ilvl w:val="0"/>
          <w:numId w:val="66"/>
        </w:numPr>
        <w:rPr>
          <w:rFonts w:ascii="Calibri" w:hAnsi="Calibri"/>
          <w:sz w:val="22"/>
          <w:szCs w:val="22"/>
        </w:rPr>
      </w:pPr>
      <w:proofErr w:type="gramStart"/>
      <w:r w:rsidRPr="00110DE8">
        <w:rPr>
          <w:rFonts w:ascii="Calibri" w:hAnsi="Calibri"/>
          <w:sz w:val="22"/>
          <w:szCs w:val="22"/>
        </w:rPr>
        <w:t>vaciarCafetera(</w:t>
      </w:r>
      <w:proofErr w:type="gramEnd"/>
      <w:r w:rsidRPr="00110DE8">
        <w:rPr>
          <w:rFonts w:ascii="Calibri" w:hAnsi="Calibri"/>
          <w:sz w:val="22"/>
          <w:szCs w:val="22"/>
        </w:rPr>
        <w:t xml:space="preserve">): pone la cantidad de café actual en cero. </w:t>
      </w:r>
    </w:p>
    <w:p w:rsidR="002056F2" w:rsidRPr="00110DE8" w:rsidRDefault="002056F2" w:rsidP="00074113">
      <w:pPr>
        <w:numPr>
          <w:ilvl w:val="0"/>
          <w:numId w:val="66"/>
        </w:numPr>
        <w:rPr>
          <w:rFonts w:ascii="Calibri" w:hAnsi="Calibri"/>
          <w:sz w:val="22"/>
          <w:szCs w:val="22"/>
        </w:rPr>
      </w:pPr>
      <w:proofErr w:type="gramStart"/>
      <w:r w:rsidRPr="00110DE8">
        <w:rPr>
          <w:rFonts w:ascii="Calibri" w:hAnsi="Calibri"/>
          <w:sz w:val="22"/>
          <w:szCs w:val="22"/>
        </w:rPr>
        <w:t>agregarCafe(</w:t>
      </w:r>
      <w:proofErr w:type="gramEnd"/>
      <w:r w:rsidRPr="00110DE8">
        <w:rPr>
          <w:rFonts w:ascii="Calibri" w:hAnsi="Calibri"/>
          <w:sz w:val="22"/>
          <w:szCs w:val="22"/>
        </w:rPr>
        <w:t>int): añade a la cafetera la cantidad de café indicada. Si supera el máximo llenarla.</w:t>
      </w:r>
    </w:p>
    <w:p w:rsidR="002056F2" w:rsidRPr="00110DE8" w:rsidRDefault="002056F2" w:rsidP="002056F2">
      <w:pPr>
        <w:ind w:firstLine="360"/>
        <w:rPr>
          <w:rFonts w:ascii="Calibri" w:hAnsi="Calibri"/>
          <w:sz w:val="22"/>
          <w:szCs w:val="22"/>
        </w:rPr>
      </w:pPr>
    </w:p>
    <w:p w:rsidR="002056F2" w:rsidRPr="00110DE8" w:rsidRDefault="002056F2" w:rsidP="002056F2">
      <w:pPr>
        <w:rPr>
          <w:rFonts w:ascii="Calibri" w:hAnsi="Calibri"/>
          <w:sz w:val="22"/>
          <w:szCs w:val="22"/>
        </w:rPr>
      </w:pPr>
    </w:p>
    <w:p w:rsidR="002056F2" w:rsidRPr="00110DE8" w:rsidRDefault="002056F2" w:rsidP="00074113">
      <w:pPr>
        <w:numPr>
          <w:ilvl w:val="0"/>
          <w:numId w:val="62"/>
        </w:numPr>
        <w:rPr>
          <w:rFonts w:ascii="Calibri" w:hAnsi="Calibri"/>
          <w:sz w:val="22"/>
          <w:szCs w:val="22"/>
        </w:rPr>
      </w:pPr>
      <w:r w:rsidRPr="00110DE8">
        <w:rPr>
          <w:rFonts w:ascii="Calibri" w:hAnsi="Calibri"/>
          <w:sz w:val="22"/>
          <w:szCs w:val="22"/>
        </w:rPr>
        <w:t>Creo un POJO llamado persona, con los siguientes atributos:</w:t>
      </w:r>
    </w:p>
    <w:p w:rsidR="002056F2" w:rsidRPr="00110DE8" w:rsidRDefault="002056F2" w:rsidP="00074113">
      <w:pPr>
        <w:numPr>
          <w:ilvl w:val="0"/>
          <w:numId w:val="60"/>
        </w:numPr>
        <w:tabs>
          <w:tab w:val="clear" w:pos="1068"/>
          <w:tab w:val="num" w:pos="1428"/>
        </w:tabs>
        <w:ind w:left="1428"/>
        <w:rPr>
          <w:rFonts w:ascii="Calibri" w:hAnsi="Calibri"/>
          <w:sz w:val="22"/>
          <w:szCs w:val="22"/>
        </w:rPr>
      </w:pPr>
      <w:r w:rsidRPr="00110DE8">
        <w:rPr>
          <w:rFonts w:ascii="Calibri" w:hAnsi="Calibri"/>
          <w:sz w:val="22"/>
          <w:szCs w:val="22"/>
        </w:rPr>
        <w:t>nombre: cadena</w:t>
      </w:r>
    </w:p>
    <w:p w:rsidR="002056F2" w:rsidRPr="00110DE8" w:rsidRDefault="002056F2" w:rsidP="00074113">
      <w:pPr>
        <w:numPr>
          <w:ilvl w:val="0"/>
          <w:numId w:val="60"/>
        </w:numPr>
        <w:tabs>
          <w:tab w:val="clear" w:pos="1068"/>
          <w:tab w:val="num" w:pos="1428"/>
        </w:tabs>
        <w:ind w:left="1428"/>
        <w:rPr>
          <w:rFonts w:ascii="Calibri" w:hAnsi="Calibri"/>
          <w:sz w:val="22"/>
          <w:szCs w:val="22"/>
        </w:rPr>
      </w:pPr>
      <w:r w:rsidRPr="00110DE8">
        <w:rPr>
          <w:rFonts w:ascii="Calibri" w:hAnsi="Calibri"/>
          <w:sz w:val="22"/>
          <w:szCs w:val="22"/>
        </w:rPr>
        <w:t>apellido: cadena</w:t>
      </w:r>
    </w:p>
    <w:p w:rsidR="002056F2" w:rsidRPr="00110DE8" w:rsidRDefault="002056F2" w:rsidP="00074113">
      <w:pPr>
        <w:numPr>
          <w:ilvl w:val="0"/>
          <w:numId w:val="60"/>
        </w:numPr>
        <w:tabs>
          <w:tab w:val="clear" w:pos="1068"/>
          <w:tab w:val="num" w:pos="1428"/>
        </w:tabs>
        <w:ind w:left="1428"/>
        <w:rPr>
          <w:rFonts w:ascii="Calibri" w:hAnsi="Calibri"/>
          <w:sz w:val="22"/>
          <w:szCs w:val="22"/>
        </w:rPr>
      </w:pPr>
      <w:r w:rsidRPr="00110DE8">
        <w:rPr>
          <w:rFonts w:ascii="Calibri" w:hAnsi="Calibri"/>
          <w:sz w:val="22"/>
          <w:szCs w:val="22"/>
        </w:rPr>
        <w:t>documento: entero</w:t>
      </w:r>
    </w:p>
    <w:p w:rsidR="002056F2" w:rsidRPr="00110DE8" w:rsidRDefault="002056F2" w:rsidP="002056F2">
      <w:pPr>
        <w:ind w:left="1068"/>
        <w:rPr>
          <w:rFonts w:ascii="Calibri" w:hAnsi="Calibri"/>
          <w:sz w:val="22"/>
          <w:szCs w:val="22"/>
        </w:rPr>
      </w:pPr>
      <w:r w:rsidRPr="00110DE8">
        <w:rPr>
          <w:rFonts w:ascii="Calibri" w:hAnsi="Calibri"/>
          <w:sz w:val="22"/>
          <w:szCs w:val="22"/>
        </w:rPr>
        <w:t>Cree una clase derivada llamada alumno:</w:t>
      </w:r>
    </w:p>
    <w:p w:rsidR="002056F2" w:rsidRPr="00110DE8" w:rsidRDefault="002056F2" w:rsidP="00074113">
      <w:pPr>
        <w:numPr>
          <w:ilvl w:val="0"/>
          <w:numId w:val="61"/>
        </w:numPr>
        <w:tabs>
          <w:tab w:val="clear" w:pos="1068"/>
          <w:tab w:val="num" w:pos="1428"/>
        </w:tabs>
        <w:ind w:left="1428"/>
        <w:rPr>
          <w:rFonts w:ascii="Calibri" w:hAnsi="Calibri"/>
          <w:sz w:val="22"/>
          <w:szCs w:val="22"/>
        </w:rPr>
      </w:pPr>
      <w:r w:rsidRPr="00110DE8">
        <w:rPr>
          <w:rFonts w:ascii="Calibri" w:hAnsi="Calibri"/>
          <w:sz w:val="22"/>
          <w:szCs w:val="22"/>
        </w:rPr>
        <w:t>legajo: cadena.</w:t>
      </w:r>
    </w:p>
    <w:p w:rsidR="002056F2" w:rsidRPr="00110DE8" w:rsidRDefault="002056F2" w:rsidP="002056F2">
      <w:pPr>
        <w:ind w:left="1068"/>
        <w:rPr>
          <w:rFonts w:ascii="Calibri" w:hAnsi="Calibri"/>
          <w:sz w:val="22"/>
          <w:szCs w:val="22"/>
        </w:rPr>
      </w:pPr>
      <w:r w:rsidRPr="00110DE8">
        <w:rPr>
          <w:rFonts w:ascii="Calibri" w:hAnsi="Calibri"/>
          <w:sz w:val="22"/>
          <w:szCs w:val="22"/>
        </w:rPr>
        <w:t>Cree otra clase derivada llamada profesor:</w:t>
      </w:r>
    </w:p>
    <w:p w:rsidR="002056F2" w:rsidRPr="00110DE8" w:rsidRDefault="002056F2" w:rsidP="00074113">
      <w:pPr>
        <w:numPr>
          <w:ilvl w:val="0"/>
          <w:numId w:val="61"/>
        </w:numPr>
        <w:tabs>
          <w:tab w:val="clear" w:pos="1068"/>
          <w:tab w:val="num" w:pos="1428"/>
        </w:tabs>
        <w:ind w:left="1428"/>
        <w:rPr>
          <w:rFonts w:ascii="Calibri" w:hAnsi="Calibri"/>
          <w:sz w:val="22"/>
          <w:szCs w:val="22"/>
        </w:rPr>
      </w:pPr>
      <w:r w:rsidRPr="00110DE8">
        <w:rPr>
          <w:rFonts w:ascii="Calibri" w:hAnsi="Calibri"/>
          <w:sz w:val="22"/>
          <w:szCs w:val="22"/>
        </w:rPr>
        <w:t>materia: EMateria</w:t>
      </w:r>
    </w:p>
    <w:p w:rsidR="002056F2" w:rsidRPr="00110DE8" w:rsidRDefault="002056F2" w:rsidP="00074113">
      <w:pPr>
        <w:numPr>
          <w:ilvl w:val="0"/>
          <w:numId w:val="61"/>
        </w:numPr>
        <w:tabs>
          <w:tab w:val="clear" w:pos="1068"/>
          <w:tab w:val="num" w:pos="1428"/>
        </w:tabs>
        <w:ind w:left="1428"/>
        <w:rPr>
          <w:rFonts w:ascii="Calibri" w:hAnsi="Calibri"/>
          <w:sz w:val="22"/>
          <w:szCs w:val="22"/>
        </w:rPr>
      </w:pPr>
      <w:r w:rsidRPr="00110DE8">
        <w:rPr>
          <w:rFonts w:ascii="Calibri" w:hAnsi="Calibri"/>
          <w:sz w:val="22"/>
          <w:szCs w:val="22"/>
        </w:rPr>
        <w:t>sueldo: numérico</w:t>
      </w:r>
    </w:p>
    <w:p w:rsidR="002056F2" w:rsidRPr="00110DE8" w:rsidRDefault="002056F2" w:rsidP="002056F2">
      <w:pPr>
        <w:ind w:left="1068"/>
        <w:rPr>
          <w:rFonts w:ascii="Calibri" w:hAnsi="Calibri"/>
          <w:sz w:val="22"/>
          <w:szCs w:val="22"/>
        </w:rPr>
      </w:pPr>
      <w:r w:rsidRPr="00110DE8">
        <w:rPr>
          <w:rFonts w:ascii="Calibri" w:hAnsi="Calibri"/>
          <w:sz w:val="22"/>
          <w:szCs w:val="22"/>
        </w:rPr>
        <w:t>En el main cree dos objetos de cada una de las clases, agregue los cuatro objetos a un Array de tipo Persona y muéstrelos por pantalla. Sobrecargue el método toString.</w:t>
      </w:r>
    </w:p>
    <w:p w:rsidR="002056F2" w:rsidRPr="00110DE8" w:rsidRDefault="002056F2" w:rsidP="002056F2">
      <w:pPr>
        <w:ind w:left="1068"/>
        <w:rPr>
          <w:rFonts w:ascii="Calibri" w:hAnsi="Calibri"/>
          <w:sz w:val="22"/>
          <w:szCs w:val="22"/>
        </w:rPr>
      </w:pPr>
    </w:p>
    <w:p w:rsidR="002056F2" w:rsidRPr="00110DE8" w:rsidRDefault="002056F2" w:rsidP="00074113">
      <w:pPr>
        <w:numPr>
          <w:ilvl w:val="0"/>
          <w:numId w:val="62"/>
        </w:numPr>
        <w:rPr>
          <w:rFonts w:ascii="Calibri" w:hAnsi="Calibri"/>
          <w:sz w:val="22"/>
          <w:szCs w:val="22"/>
        </w:rPr>
      </w:pPr>
      <w:r w:rsidRPr="00110DE8">
        <w:rPr>
          <w:rFonts w:ascii="Calibri" w:hAnsi="Calibri"/>
          <w:sz w:val="22"/>
          <w:szCs w:val="22"/>
        </w:rPr>
        <w:t xml:space="preserve">En un modelo de una empresa hay definida una clase empleado que tienen los siguientes atributos: nombre, edad, departamento. Se necesita extender el concepto empleado para abarcar nuevos tipos de empleados, a saber: </w:t>
      </w:r>
    </w:p>
    <w:p w:rsidR="002056F2" w:rsidRPr="00110DE8" w:rsidRDefault="002056F2" w:rsidP="002056F2">
      <w:pPr>
        <w:jc w:val="both"/>
        <w:rPr>
          <w:rFonts w:ascii="Calibri" w:hAnsi="Calibri"/>
          <w:sz w:val="22"/>
          <w:szCs w:val="22"/>
        </w:rPr>
      </w:pPr>
    </w:p>
    <w:p w:rsidR="002056F2" w:rsidRPr="00110DE8" w:rsidRDefault="002056F2" w:rsidP="00074113">
      <w:pPr>
        <w:numPr>
          <w:ilvl w:val="0"/>
          <w:numId w:val="68"/>
        </w:numPr>
        <w:jc w:val="both"/>
        <w:rPr>
          <w:rFonts w:ascii="Calibri" w:hAnsi="Calibri"/>
          <w:sz w:val="22"/>
          <w:szCs w:val="22"/>
        </w:rPr>
      </w:pPr>
      <w:r w:rsidRPr="00110DE8">
        <w:rPr>
          <w:rFonts w:ascii="Calibri" w:hAnsi="Calibri"/>
          <w:sz w:val="22"/>
          <w:szCs w:val="22"/>
        </w:rPr>
        <w:t>Empleado temporal, del que nos interesa saber la fecha de alta, de baja en la empresa y el sueldo mensual</w:t>
      </w:r>
    </w:p>
    <w:p w:rsidR="002056F2" w:rsidRPr="00110DE8" w:rsidRDefault="002056F2" w:rsidP="00074113">
      <w:pPr>
        <w:numPr>
          <w:ilvl w:val="0"/>
          <w:numId w:val="68"/>
        </w:numPr>
        <w:jc w:val="both"/>
        <w:rPr>
          <w:rFonts w:ascii="Calibri" w:hAnsi="Calibri"/>
          <w:sz w:val="22"/>
          <w:szCs w:val="22"/>
        </w:rPr>
      </w:pPr>
      <w:r w:rsidRPr="00110DE8">
        <w:rPr>
          <w:rFonts w:ascii="Calibri" w:hAnsi="Calibri"/>
          <w:sz w:val="22"/>
          <w:szCs w:val="22"/>
        </w:rPr>
        <w:t>Empleado por horas. Nos interesa el precio de la hora trabajada, y el número de horas que ha trabajado este mes. El primero es un dato fijo, mientras el segundo varía todos los meses.</w:t>
      </w:r>
    </w:p>
    <w:p w:rsidR="002056F2" w:rsidRPr="00110DE8" w:rsidRDefault="002056F2" w:rsidP="00074113">
      <w:pPr>
        <w:numPr>
          <w:ilvl w:val="0"/>
          <w:numId w:val="68"/>
        </w:numPr>
        <w:jc w:val="both"/>
        <w:rPr>
          <w:rFonts w:ascii="Calibri" w:hAnsi="Calibri"/>
          <w:sz w:val="22"/>
          <w:szCs w:val="22"/>
        </w:rPr>
      </w:pPr>
      <w:r w:rsidRPr="00110DE8">
        <w:rPr>
          <w:rFonts w:ascii="Calibri" w:hAnsi="Calibri"/>
          <w:sz w:val="22"/>
          <w:szCs w:val="22"/>
        </w:rPr>
        <w:t>Empleado fijo. Debemos añadir el sueldo mensual</w:t>
      </w:r>
    </w:p>
    <w:p w:rsidR="002056F2" w:rsidRPr="00110DE8" w:rsidRDefault="002056F2" w:rsidP="002056F2">
      <w:pPr>
        <w:jc w:val="both"/>
        <w:rPr>
          <w:rFonts w:ascii="Calibri" w:hAnsi="Calibri"/>
          <w:sz w:val="22"/>
          <w:szCs w:val="22"/>
        </w:rPr>
      </w:pPr>
    </w:p>
    <w:p w:rsidR="002056F2" w:rsidRPr="00110DE8" w:rsidRDefault="002056F2" w:rsidP="00F77BA8">
      <w:pPr>
        <w:ind w:left="705"/>
        <w:jc w:val="both"/>
        <w:rPr>
          <w:rFonts w:ascii="Calibri" w:hAnsi="Calibri"/>
          <w:sz w:val="22"/>
          <w:szCs w:val="22"/>
        </w:rPr>
      </w:pPr>
      <w:r w:rsidRPr="00110DE8">
        <w:rPr>
          <w:rFonts w:ascii="Calibri" w:hAnsi="Calibri"/>
          <w:sz w:val="22"/>
          <w:szCs w:val="22"/>
        </w:rPr>
        <w:t xml:space="preserve">Además debemos añadir a todos los empleados la funcionalidad de cálculo del </w:t>
      </w:r>
      <w:r w:rsidRPr="00110DE8">
        <w:rPr>
          <w:rFonts w:ascii="Calibri" w:hAnsi="Calibri"/>
          <w:sz w:val="22"/>
          <w:szCs w:val="22"/>
        </w:rPr>
        <w:tab/>
        <w:t>sueldo con las siguientes consideraciones:</w:t>
      </w:r>
    </w:p>
    <w:p w:rsidR="002056F2" w:rsidRPr="00110DE8" w:rsidRDefault="002056F2" w:rsidP="002056F2">
      <w:pPr>
        <w:jc w:val="both"/>
        <w:rPr>
          <w:rFonts w:ascii="Calibri" w:hAnsi="Calibri"/>
          <w:sz w:val="22"/>
          <w:szCs w:val="22"/>
        </w:rPr>
      </w:pPr>
    </w:p>
    <w:p w:rsidR="002056F2" w:rsidRPr="00110DE8" w:rsidRDefault="002056F2" w:rsidP="00074113">
      <w:pPr>
        <w:numPr>
          <w:ilvl w:val="0"/>
          <w:numId w:val="69"/>
        </w:numPr>
        <w:jc w:val="both"/>
        <w:rPr>
          <w:rFonts w:ascii="Calibri" w:hAnsi="Calibri"/>
          <w:sz w:val="22"/>
          <w:szCs w:val="22"/>
        </w:rPr>
      </w:pPr>
      <w:r w:rsidRPr="00110DE8">
        <w:rPr>
          <w:rFonts w:ascii="Calibri" w:hAnsi="Calibri"/>
          <w:sz w:val="22"/>
          <w:szCs w:val="22"/>
        </w:rPr>
        <w:t>En los empleados temporales y fijos el sueldo mensual es fijo.</w:t>
      </w:r>
    </w:p>
    <w:p w:rsidR="002056F2" w:rsidRPr="00110DE8" w:rsidRDefault="002056F2" w:rsidP="00074113">
      <w:pPr>
        <w:numPr>
          <w:ilvl w:val="0"/>
          <w:numId w:val="69"/>
        </w:numPr>
        <w:rPr>
          <w:rFonts w:ascii="Calibri" w:hAnsi="Calibri"/>
          <w:sz w:val="22"/>
          <w:szCs w:val="22"/>
        </w:rPr>
      </w:pPr>
      <w:r w:rsidRPr="00110DE8">
        <w:rPr>
          <w:rFonts w:ascii="Calibri" w:hAnsi="Calibri"/>
          <w:sz w:val="22"/>
          <w:szCs w:val="22"/>
        </w:rPr>
        <w:t>En los empleados por horas el sueldo se calcula multiplicando su sueldo por hora por el número de horas de este mes.</w:t>
      </w:r>
    </w:p>
    <w:p w:rsidR="002056F2" w:rsidRPr="00110DE8" w:rsidRDefault="002056F2" w:rsidP="002056F2">
      <w:pPr>
        <w:rPr>
          <w:rFonts w:ascii="Calibri" w:hAnsi="Calibri"/>
          <w:sz w:val="22"/>
          <w:szCs w:val="22"/>
        </w:rPr>
      </w:pPr>
    </w:p>
    <w:p w:rsidR="002056F2" w:rsidRPr="00110DE8" w:rsidRDefault="002056F2" w:rsidP="002056F2">
      <w:pPr>
        <w:rPr>
          <w:rFonts w:ascii="Calibri" w:hAnsi="Calibri"/>
          <w:sz w:val="22"/>
          <w:szCs w:val="22"/>
        </w:rPr>
      </w:pPr>
      <w:r w:rsidRPr="00110DE8">
        <w:rPr>
          <w:rFonts w:ascii="Calibri" w:hAnsi="Calibri"/>
          <w:sz w:val="22"/>
          <w:szCs w:val="22"/>
        </w:rPr>
        <w:lastRenderedPageBreak/>
        <w:tab/>
        <w:t>Diseñe las clases necesarias y sus relaciones.</w:t>
      </w:r>
    </w:p>
    <w:p w:rsidR="002056F2" w:rsidRPr="00110DE8" w:rsidRDefault="002056F2" w:rsidP="002056F2">
      <w:pPr>
        <w:rPr>
          <w:rFonts w:ascii="Calibri" w:hAnsi="Calibri"/>
          <w:sz w:val="22"/>
          <w:szCs w:val="22"/>
        </w:rPr>
      </w:pPr>
    </w:p>
    <w:p w:rsidR="002056F2" w:rsidRPr="00110DE8" w:rsidRDefault="002056F2" w:rsidP="00074113">
      <w:pPr>
        <w:numPr>
          <w:ilvl w:val="0"/>
          <w:numId w:val="62"/>
        </w:numPr>
        <w:rPr>
          <w:rFonts w:ascii="Calibri" w:hAnsi="Calibri"/>
          <w:sz w:val="22"/>
          <w:szCs w:val="22"/>
        </w:rPr>
      </w:pPr>
      <w:r w:rsidRPr="00110DE8">
        <w:rPr>
          <w:rFonts w:ascii="Calibri" w:hAnsi="Calibri"/>
          <w:sz w:val="22"/>
          <w:szCs w:val="22"/>
        </w:rPr>
        <w:t>La empresa informática “IPM Tech” necesita llevar un registro de todos sus empleados que se encuentran en la oficina central, para eso ha creado un diagrama de clases que debe incluir lo siguiente: </w:t>
      </w:r>
      <w:r w:rsidRPr="00110DE8">
        <w:rPr>
          <w:rFonts w:ascii="Calibri" w:hAnsi="Calibri"/>
          <w:sz w:val="22"/>
          <w:szCs w:val="22"/>
        </w:rPr>
        <w:br/>
      </w:r>
      <w:r w:rsidRPr="00110DE8">
        <w:rPr>
          <w:rFonts w:ascii="Calibri" w:hAnsi="Calibri"/>
          <w:sz w:val="22"/>
          <w:szCs w:val="22"/>
        </w:rPr>
        <w:br/>
        <w:t>Empleado</w:t>
      </w:r>
    </w:p>
    <w:p w:rsidR="002056F2" w:rsidRPr="00110DE8" w:rsidRDefault="002056F2" w:rsidP="002056F2">
      <w:pPr>
        <w:ind w:left="360"/>
        <w:rPr>
          <w:rFonts w:ascii="Calibri" w:hAnsi="Calibri"/>
          <w:sz w:val="22"/>
          <w:szCs w:val="22"/>
        </w:rPr>
      </w:pPr>
      <w:r w:rsidRPr="00110DE8">
        <w:rPr>
          <w:rFonts w:ascii="Calibri" w:hAnsi="Calibri"/>
          <w:sz w:val="22"/>
          <w:szCs w:val="22"/>
        </w:rPr>
        <w:t>Atributos:</w:t>
      </w:r>
      <w:r w:rsidRPr="00110DE8">
        <w:rPr>
          <w:rFonts w:ascii="Calibri" w:hAnsi="Calibri"/>
          <w:sz w:val="22"/>
          <w:szCs w:val="22"/>
        </w:rPr>
        <w:br/>
        <w:t>- nombre: tipo cadena (Debe ser nombre y apellido) </w:t>
      </w:r>
      <w:r w:rsidRPr="00110DE8">
        <w:rPr>
          <w:rFonts w:ascii="Calibri" w:hAnsi="Calibri"/>
          <w:sz w:val="22"/>
          <w:szCs w:val="22"/>
        </w:rPr>
        <w:br/>
        <w:t>- cedula: tipo cadena </w:t>
      </w:r>
      <w:r w:rsidRPr="00110DE8">
        <w:rPr>
          <w:rFonts w:ascii="Calibri" w:hAnsi="Calibri"/>
          <w:sz w:val="22"/>
          <w:szCs w:val="22"/>
        </w:rPr>
        <w:br/>
        <w:t>- edad: entero (Rango entre 18 y 45 años) </w:t>
      </w:r>
      <w:r w:rsidRPr="00110DE8">
        <w:rPr>
          <w:rFonts w:ascii="Calibri" w:hAnsi="Calibri"/>
          <w:sz w:val="22"/>
          <w:szCs w:val="22"/>
        </w:rPr>
        <w:br/>
        <w:t>- casado: boolean </w:t>
      </w:r>
      <w:r w:rsidRPr="00110DE8">
        <w:rPr>
          <w:rFonts w:ascii="Calibri" w:hAnsi="Calibri"/>
          <w:sz w:val="22"/>
          <w:szCs w:val="22"/>
        </w:rPr>
        <w:br/>
        <w:t>- salario: tipo numérico doble</w:t>
      </w:r>
      <w:r w:rsidRPr="00110DE8">
        <w:rPr>
          <w:rFonts w:ascii="Calibri" w:hAnsi="Calibri"/>
          <w:sz w:val="22"/>
          <w:szCs w:val="22"/>
        </w:rPr>
        <w:br/>
      </w:r>
      <w:r w:rsidRPr="00110DE8">
        <w:rPr>
          <w:rFonts w:ascii="Calibri" w:hAnsi="Calibri"/>
          <w:sz w:val="22"/>
          <w:szCs w:val="22"/>
        </w:rPr>
        <w:br/>
        <w:t>Métodos:</w:t>
      </w:r>
      <w:r w:rsidRPr="00110DE8">
        <w:rPr>
          <w:rFonts w:ascii="Calibri" w:hAnsi="Calibri"/>
          <w:sz w:val="22"/>
          <w:szCs w:val="22"/>
        </w:rPr>
        <w:br/>
        <w:t>+ Constructor con y sin parámetros </w:t>
      </w:r>
      <w:r w:rsidRPr="00110DE8">
        <w:rPr>
          <w:rFonts w:ascii="Calibri" w:hAnsi="Calibri"/>
          <w:sz w:val="22"/>
          <w:szCs w:val="22"/>
        </w:rPr>
        <w:br/>
        <w:t>- Método que permita mostrar la clasificación según la edad de acuerdo al siguiente algoritmo: </w:t>
      </w:r>
      <w:r w:rsidRPr="00110DE8">
        <w:rPr>
          <w:rFonts w:ascii="Calibri" w:hAnsi="Calibri"/>
          <w:sz w:val="22"/>
          <w:szCs w:val="22"/>
        </w:rPr>
        <w:br/>
        <w:t>Si edad es menor o igual a 21, Principiante </w:t>
      </w:r>
      <w:r w:rsidRPr="00110DE8">
        <w:rPr>
          <w:rFonts w:ascii="Calibri" w:hAnsi="Calibri"/>
          <w:sz w:val="22"/>
          <w:szCs w:val="22"/>
        </w:rPr>
        <w:br/>
        <w:t>Si edad es &gt;=22 y &lt;=35, Intermedio </w:t>
      </w:r>
      <w:r w:rsidRPr="00110DE8">
        <w:rPr>
          <w:rFonts w:ascii="Calibri" w:hAnsi="Calibri"/>
          <w:sz w:val="22"/>
          <w:szCs w:val="22"/>
        </w:rPr>
        <w:br/>
        <w:t>Si edad es &gt;35, Senior.</w:t>
      </w:r>
      <w:r w:rsidRPr="00110DE8">
        <w:rPr>
          <w:rFonts w:ascii="Calibri" w:hAnsi="Calibri"/>
          <w:sz w:val="22"/>
          <w:szCs w:val="22"/>
        </w:rPr>
        <w:br/>
      </w:r>
      <w:r w:rsidRPr="00110DE8">
        <w:rPr>
          <w:rFonts w:ascii="Calibri" w:hAnsi="Calibri"/>
          <w:sz w:val="22"/>
          <w:szCs w:val="22"/>
        </w:rPr>
        <w:br/>
        <w:t>- Imprimir los datos del empleado por pantalla (utilizar salto de línea \n para separar los atributos.</w:t>
      </w:r>
      <w:r w:rsidRPr="00110DE8">
        <w:rPr>
          <w:rFonts w:ascii="Calibri" w:hAnsi="Calibri"/>
          <w:sz w:val="22"/>
          <w:szCs w:val="22"/>
        </w:rPr>
        <w:br/>
      </w:r>
      <w:r w:rsidRPr="00110DE8">
        <w:rPr>
          <w:rFonts w:ascii="Calibri" w:hAnsi="Calibri"/>
          <w:sz w:val="22"/>
          <w:szCs w:val="22"/>
        </w:rPr>
        <w:br/>
        <w:t>- Un método que permita aumentar el salario en un porcentaje que sería pasado como parámetro al método.</w:t>
      </w:r>
      <w:r w:rsidRPr="00110DE8">
        <w:rPr>
          <w:rFonts w:ascii="Calibri" w:hAnsi="Calibri"/>
          <w:sz w:val="22"/>
          <w:szCs w:val="22"/>
        </w:rPr>
        <w:br/>
      </w:r>
      <w:r w:rsidRPr="00110DE8">
        <w:rPr>
          <w:rFonts w:ascii="Calibri" w:hAnsi="Calibri"/>
          <w:sz w:val="22"/>
          <w:szCs w:val="22"/>
        </w:rPr>
        <w:br/>
        <w:t>Programador (Especialización de Empleado). Clase que hereda de Empleado todos los atributos y métodos.</w:t>
      </w:r>
      <w:r w:rsidRPr="00110DE8">
        <w:rPr>
          <w:rFonts w:ascii="Calibri" w:hAnsi="Calibri"/>
          <w:sz w:val="22"/>
          <w:szCs w:val="22"/>
        </w:rPr>
        <w:br/>
      </w:r>
    </w:p>
    <w:p w:rsidR="002056F2" w:rsidRPr="00110DE8" w:rsidRDefault="002056F2" w:rsidP="002056F2">
      <w:pPr>
        <w:ind w:left="360"/>
        <w:rPr>
          <w:rFonts w:ascii="Calibri" w:hAnsi="Calibri"/>
          <w:sz w:val="22"/>
          <w:szCs w:val="22"/>
        </w:rPr>
      </w:pPr>
      <w:r w:rsidRPr="00110DE8">
        <w:rPr>
          <w:rFonts w:ascii="Calibri" w:hAnsi="Calibri"/>
          <w:sz w:val="22"/>
          <w:szCs w:val="22"/>
        </w:rPr>
        <w:t>- Atributos: </w:t>
      </w:r>
      <w:r w:rsidRPr="00110DE8">
        <w:rPr>
          <w:rFonts w:ascii="Calibri" w:hAnsi="Calibri"/>
          <w:sz w:val="22"/>
          <w:szCs w:val="22"/>
        </w:rPr>
        <w:br/>
        <w:t>- lineasDeCodigoPorHora: tipo entero </w:t>
      </w:r>
      <w:r w:rsidRPr="00110DE8">
        <w:rPr>
          <w:rFonts w:ascii="Calibri" w:hAnsi="Calibri"/>
          <w:sz w:val="22"/>
          <w:szCs w:val="22"/>
        </w:rPr>
        <w:br/>
        <w:t>- lenguajeDominante: tipo cadena </w:t>
      </w:r>
      <w:r w:rsidRPr="00110DE8">
        <w:rPr>
          <w:rFonts w:ascii="Calibri" w:hAnsi="Calibri"/>
          <w:sz w:val="22"/>
          <w:szCs w:val="22"/>
        </w:rPr>
        <w:br/>
      </w:r>
      <w:r w:rsidRPr="00110DE8">
        <w:rPr>
          <w:rFonts w:ascii="Calibri" w:hAnsi="Calibri"/>
          <w:sz w:val="22"/>
          <w:szCs w:val="22"/>
        </w:rPr>
        <w:br/>
        <w:t>- Métodos: </w:t>
      </w:r>
      <w:r w:rsidRPr="00110DE8">
        <w:rPr>
          <w:rFonts w:ascii="Calibri" w:hAnsi="Calibri"/>
          <w:sz w:val="22"/>
          <w:szCs w:val="22"/>
        </w:rPr>
        <w:br/>
        <w:t>+Constructor con y sin parámetros</w:t>
      </w:r>
    </w:p>
    <w:p w:rsidR="002056F2" w:rsidRPr="00110DE8" w:rsidRDefault="002056F2" w:rsidP="002056F2">
      <w:pPr>
        <w:ind w:left="360"/>
        <w:rPr>
          <w:rFonts w:ascii="Calibri" w:hAnsi="Calibri"/>
          <w:sz w:val="22"/>
          <w:szCs w:val="22"/>
        </w:rPr>
      </w:pPr>
    </w:p>
    <w:p w:rsidR="002056F2" w:rsidRPr="00110DE8" w:rsidRDefault="002056F2" w:rsidP="00074113">
      <w:pPr>
        <w:numPr>
          <w:ilvl w:val="0"/>
          <w:numId w:val="62"/>
        </w:numPr>
        <w:rPr>
          <w:rFonts w:ascii="Calibri" w:hAnsi="Calibri"/>
          <w:sz w:val="22"/>
          <w:szCs w:val="22"/>
        </w:rPr>
      </w:pPr>
      <w:r w:rsidRPr="00110DE8">
        <w:rPr>
          <w:rFonts w:ascii="Calibri" w:hAnsi="Calibri"/>
          <w:sz w:val="22"/>
          <w:szCs w:val="22"/>
        </w:rPr>
        <w:t>Crear un clase abstracta llamado telefono</w:t>
      </w:r>
    </w:p>
    <w:p w:rsidR="002056F2" w:rsidRPr="00110DE8" w:rsidRDefault="002056F2" w:rsidP="00074113">
      <w:pPr>
        <w:numPr>
          <w:ilvl w:val="0"/>
          <w:numId w:val="63"/>
        </w:numPr>
        <w:rPr>
          <w:rFonts w:ascii="Calibri" w:hAnsi="Calibri"/>
          <w:sz w:val="22"/>
          <w:szCs w:val="22"/>
        </w:rPr>
      </w:pPr>
      <w:r w:rsidRPr="00110DE8">
        <w:rPr>
          <w:rFonts w:ascii="Calibri" w:hAnsi="Calibri"/>
          <w:sz w:val="22"/>
          <w:szCs w:val="22"/>
        </w:rPr>
        <w:t>numero: cadena</w:t>
      </w:r>
    </w:p>
    <w:p w:rsidR="002056F2" w:rsidRPr="00110DE8" w:rsidRDefault="00F77BA8" w:rsidP="00F77BA8">
      <w:pPr>
        <w:rPr>
          <w:rFonts w:ascii="Calibri" w:hAnsi="Calibri"/>
          <w:sz w:val="22"/>
          <w:szCs w:val="22"/>
        </w:rPr>
      </w:pPr>
      <w:r>
        <w:rPr>
          <w:rFonts w:ascii="Calibri" w:hAnsi="Calibri"/>
          <w:sz w:val="22"/>
          <w:szCs w:val="22"/>
        </w:rPr>
        <w:t xml:space="preserve">       </w:t>
      </w:r>
      <w:r w:rsidR="002056F2" w:rsidRPr="00110DE8">
        <w:rPr>
          <w:rFonts w:ascii="Calibri" w:hAnsi="Calibri"/>
          <w:sz w:val="22"/>
          <w:szCs w:val="22"/>
        </w:rPr>
        <w:t>Crear una clase derivada llamada celular:</w:t>
      </w:r>
    </w:p>
    <w:p w:rsidR="002056F2" w:rsidRPr="00110DE8" w:rsidRDefault="002056F2" w:rsidP="00074113">
      <w:pPr>
        <w:numPr>
          <w:ilvl w:val="0"/>
          <w:numId w:val="63"/>
        </w:numPr>
        <w:rPr>
          <w:rFonts w:ascii="Calibri" w:hAnsi="Calibri"/>
          <w:sz w:val="22"/>
          <w:szCs w:val="22"/>
        </w:rPr>
      </w:pPr>
      <w:r w:rsidRPr="00110DE8">
        <w:rPr>
          <w:rFonts w:ascii="Calibri" w:hAnsi="Calibri"/>
          <w:sz w:val="22"/>
          <w:szCs w:val="22"/>
        </w:rPr>
        <w:t>documentoPropietario: cadena</w:t>
      </w:r>
    </w:p>
    <w:p w:rsidR="002056F2" w:rsidRPr="00110DE8" w:rsidRDefault="002056F2" w:rsidP="00074113">
      <w:pPr>
        <w:numPr>
          <w:ilvl w:val="0"/>
          <w:numId w:val="63"/>
        </w:numPr>
        <w:rPr>
          <w:rFonts w:ascii="Calibri" w:hAnsi="Calibri"/>
          <w:sz w:val="22"/>
          <w:szCs w:val="22"/>
        </w:rPr>
      </w:pPr>
      <w:r w:rsidRPr="00110DE8">
        <w:rPr>
          <w:rFonts w:ascii="Calibri" w:hAnsi="Calibri"/>
          <w:sz w:val="22"/>
          <w:szCs w:val="22"/>
        </w:rPr>
        <w:t>nombrePropietario: cadena</w:t>
      </w:r>
    </w:p>
    <w:p w:rsidR="002056F2" w:rsidRPr="00110DE8" w:rsidRDefault="002056F2" w:rsidP="002056F2">
      <w:pPr>
        <w:ind w:left="1080"/>
        <w:rPr>
          <w:rFonts w:ascii="Calibri" w:hAnsi="Calibri"/>
          <w:sz w:val="22"/>
          <w:szCs w:val="22"/>
        </w:rPr>
      </w:pPr>
      <w:r w:rsidRPr="00110DE8">
        <w:rPr>
          <w:rFonts w:ascii="Calibri" w:hAnsi="Calibri"/>
          <w:sz w:val="22"/>
          <w:szCs w:val="22"/>
        </w:rPr>
        <w:t xml:space="preserve">Crear una clase derivada llamada </w:t>
      </w:r>
      <w:proofErr w:type="gramStart"/>
      <w:r w:rsidRPr="00110DE8">
        <w:rPr>
          <w:rFonts w:ascii="Calibri" w:hAnsi="Calibri"/>
          <w:sz w:val="22"/>
          <w:szCs w:val="22"/>
        </w:rPr>
        <w:t>fijo</w:t>
      </w:r>
      <w:proofErr w:type="gramEnd"/>
      <w:r w:rsidRPr="00110DE8">
        <w:rPr>
          <w:rFonts w:ascii="Calibri" w:hAnsi="Calibri"/>
          <w:sz w:val="22"/>
          <w:szCs w:val="22"/>
        </w:rPr>
        <w:t>:</w:t>
      </w:r>
    </w:p>
    <w:p w:rsidR="002056F2" w:rsidRPr="00110DE8" w:rsidRDefault="002056F2" w:rsidP="00074113">
      <w:pPr>
        <w:numPr>
          <w:ilvl w:val="0"/>
          <w:numId w:val="64"/>
        </w:numPr>
        <w:rPr>
          <w:rFonts w:ascii="Calibri" w:hAnsi="Calibri"/>
          <w:sz w:val="22"/>
          <w:szCs w:val="22"/>
        </w:rPr>
      </w:pPr>
      <w:r w:rsidRPr="00110DE8">
        <w:rPr>
          <w:rFonts w:ascii="Calibri" w:hAnsi="Calibri"/>
          <w:sz w:val="22"/>
          <w:szCs w:val="22"/>
        </w:rPr>
        <w:t>calleDomicilio: cadena</w:t>
      </w:r>
    </w:p>
    <w:p w:rsidR="002056F2" w:rsidRPr="00110DE8" w:rsidRDefault="002056F2" w:rsidP="00074113">
      <w:pPr>
        <w:numPr>
          <w:ilvl w:val="0"/>
          <w:numId w:val="64"/>
        </w:numPr>
        <w:rPr>
          <w:rFonts w:ascii="Calibri" w:hAnsi="Calibri"/>
          <w:sz w:val="22"/>
          <w:szCs w:val="22"/>
        </w:rPr>
      </w:pPr>
      <w:r w:rsidRPr="00110DE8">
        <w:rPr>
          <w:rFonts w:ascii="Calibri" w:hAnsi="Calibri"/>
          <w:sz w:val="22"/>
          <w:szCs w:val="22"/>
        </w:rPr>
        <w:t>numeroDomicilio: entero</w:t>
      </w:r>
    </w:p>
    <w:p w:rsidR="002056F2" w:rsidRPr="00110DE8" w:rsidRDefault="002056F2" w:rsidP="00F77BA8">
      <w:pPr>
        <w:ind w:left="345"/>
        <w:rPr>
          <w:rFonts w:ascii="Calibri" w:hAnsi="Calibri"/>
          <w:sz w:val="22"/>
          <w:szCs w:val="22"/>
        </w:rPr>
      </w:pPr>
      <w:r w:rsidRPr="00110DE8">
        <w:rPr>
          <w:rFonts w:ascii="Calibri" w:hAnsi="Calibri"/>
          <w:sz w:val="22"/>
          <w:szCs w:val="22"/>
        </w:rPr>
        <w:t>En el main crear dos objetos de cada una de las clases y  agregarlas a una lista. Recorre la lista y mostrarlos por pantalla. Sobrecargue el método toString.</w:t>
      </w:r>
    </w:p>
    <w:p w:rsidR="002056F2" w:rsidRPr="00110DE8" w:rsidRDefault="002056F2" w:rsidP="002056F2">
      <w:pPr>
        <w:rPr>
          <w:rFonts w:ascii="Calibri" w:hAnsi="Calibri"/>
          <w:sz w:val="22"/>
          <w:szCs w:val="22"/>
        </w:rPr>
      </w:pPr>
    </w:p>
    <w:p w:rsidR="002056F2" w:rsidRPr="00110DE8" w:rsidRDefault="002056F2" w:rsidP="00074113">
      <w:pPr>
        <w:numPr>
          <w:ilvl w:val="0"/>
          <w:numId w:val="62"/>
        </w:numPr>
        <w:rPr>
          <w:rFonts w:ascii="Calibri" w:hAnsi="Calibri"/>
          <w:sz w:val="22"/>
          <w:szCs w:val="22"/>
        </w:rPr>
      </w:pPr>
      <w:r w:rsidRPr="00110DE8">
        <w:rPr>
          <w:rFonts w:ascii="Calibri" w:hAnsi="Calibri"/>
          <w:sz w:val="22"/>
          <w:szCs w:val="22"/>
        </w:rPr>
        <w:t xml:space="preserve">Desarrolle el siguiente diagrama. </w:t>
      </w:r>
    </w:p>
    <w:p w:rsidR="002056F2" w:rsidRPr="00110DE8" w:rsidRDefault="002056F2" w:rsidP="002056F2">
      <w:pPr>
        <w:ind w:left="720"/>
        <w:rPr>
          <w:rFonts w:ascii="Calibri" w:hAnsi="Calibri"/>
          <w:sz w:val="22"/>
          <w:szCs w:val="22"/>
        </w:rPr>
      </w:pPr>
    </w:p>
    <w:p w:rsidR="002056F2" w:rsidRPr="00110DE8" w:rsidRDefault="00212DC5" w:rsidP="002056F2">
      <w:pPr>
        <w:ind w:left="720"/>
        <w:rPr>
          <w:rFonts w:ascii="Calibri" w:hAnsi="Calibri"/>
          <w:sz w:val="22"/>
          <w:szCs w:val="22"/>
        </w:rPr>
      </w:pPr>
      <w:r>
        <w:rPr>
          <w:rFonts w:ascii="Calibri" w:hAnsi="Calibri"/>
          <w:noProof/>
          <w:sz w:val="22"/>
          <w:szCs w:val="22"/>
          <w:lang w:val="es-AR" w:eastAsia="es-AR"/>
        </w:rPr>
        <w:lastRenderedPageBreak/>
        <w:drawing>
          <wp:inline distT="0" distB="0" distL="0" distR="0">
            <wp:extent cx="5692775" cy="297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92775" cy="2974975"/>
                    </a:xfrm>
                    <a:prstGeom prst="rect">
                      <a:avLst/>
                    </a:prstGeom>
                    <a:noFill/>
                    <a:ln>
                      <a:noFill/>
                    </a:ln>
                  </pic:spPr>
                </pic:pic>
              </a:graphicData>
            </a:graphic>
          </wp:inline>
        </w:drawing>
      </w:r>
    </w:p>
    <w:p w:rsidR="002056F2" w:rsidRPr="00110DE8" w:rsidRDefault="002056F2" w:rsidP="00F77BA8">
      <w:pPr>
        <w:ind w:left="360"/>
        <w:rPr>
          <w:rFonts w:ascii="Calibri" w:hAnsi="Calibri"/>
          <w:sz w:val="22"/>
          <w:szCs w:val="22"/>
        </w:rPr>
      </w:pPr>
      <w:r w:rsidRPr="00110DE8">
        <w:rPr>
          <w:rFonts w:ascii="Calibri" w:hAnsi="Calibri"/>
          <w:sz w:val="22"/>
          <w:szCs w:val="22"/>
        </w:rPr>
        <w:t>Instancia un objeto de cada clase en las que sea posible hacerlo. Si alguna clase tiene constructores sobrecargados, realizar una instancia por cada constructor. A excepción de los métodos constructores y los getters y setters, el resto de los métodos contendrá sólo un mensaje de salida por consola que indique la clase donde se está ejecutando. Asignar valores a los atributos que no los reciban por medio del constructor.</w:t>
      </w:r>
    </w:p>
    <w:p w:rsidR="002056F2" w:rsidRPr="00110DE8" w:rsidRDefault="002056F2" w:rsidP="00F77BA8">
      <w:pPr>
        <w:ind w:left="360"/>
        <w:rPr>
          <w:rFonts w:ascii="Calibri" w:hAnsi="Calibri"/>
          <w:sz w:val="22"/>
          <w:szCs w:val="22"/>
        </w:rPr>
      </w:pPr>
      <w:r w:rsidRPr="00110DE8">
        <w:rPr>
          <w:rFonts w:ascii="Calibri" w:hAnsi="Calibri"/>
          <w:sz w:val="22"/>
          <w:szCs w:val="22"/>
        </w:rPr>
        <w:t xml:space="preserve">Mostrar los atributos mediante el método showInfo. En las clases que utilicen el método </w:t>
      </w:r>
      <w:proofErr w:type="gramStart"/>
      <w:r w:rsidRPr="00110DE8">
        <w:rPr>
          <w:rFonts w:ascii="Calibri" w:hAnsi="Calibri"/>
          <w:sz w:val="22"/>
          <w:szCs w:val="22"/>
        </w:rPr>
        <w:t>CambiarDeColor(</w:t>
      </w:r>
      <w:proofErr w:type="gramEnd"/>
      <w:r w:rsidRPr="00110DE8">
        <w:rPr>
          <w:rFonts w:ascii="Calibri" w:hAnsi="Calibri"/>
          <w:sz w:val="22"/>
          <w:szCs w:val="22"/>
        </w:rPr>
        <w:t>) mostrar los atributos antes de la llamada al método y después de dicha llamada mostrar el atributo que ha sido modificado.</w:t>
      </w:r>
    </w:p>
    <w:p w:rsidR="002056F2" w:rsidRPr="00110DE8" w:rsidRDefault="002056F2" w:rsidP="002056F2">
      <w:pPr>
        <w:ind w:left="372" w:firstLine="708"/>
        <w:rPr>
          <w:rFonts w:ascii="Calibri" w:hAnsi="Calibri"/>
          <w:sz w:val="22"/>
          <w:szCs w:val="22"/>
        </w:rPr>
      </w:pPr>
    </w:p>
    <w:p w:rsidR="002056F2" w:rsidRPr="00110DE8" w:rsidRDefault="002056F2" w:rsidP="00074113">
      <w:pPr>
        <w:numPr>
          <w:ilvl w:val="0"/>
          <w:numId w:val="62"/>
        </w:numPr>
        <w:rPr>
          <w:rFonts w:ascii="Calibri" w:hAnsi="Calibri"/>
          <w:sz w:val="22"/>
          <w:szCs w:val="22"/>
        </w:rPr>
      </w:pPr>
      <w:r w:rsidRPr="00110DE8">
        <w:rPr>
          <w:rFonts w:ascii="Calibri" w:hAnsi="Calibri"/>
          <w:sz w:val="22"/>
          <w:szCs w:val="22"/>
        </w:rPr>
        <w:t xml:space="preserve">Desarrolle el siguiente diagrama. </w:t>
      </w:r>
    </w:p>
    <w:p w:rsidR="002056F2" w:rsidRPr="00110DE8" w:rsidRDefault="00212DC5" w:rsidP="002056F2">
      <w:pPr>
        <w:rPr>
          <w:rFonts w:ascii="Calibri" w:hAnsi="Calibri"/>
          <w:sz w:val="22"/>
          <w:szCs w:val="22"/>
        </w:rPr>
      </w:pPr>
      <w:r>
        <w:rPr>
          <w:rFonts w:ascii="Calibri" w:hAnsi="Calibri"/>
          <w:noProof/>
          <w:sz w:val="22"/>
          <w:szCs w:val="22"/>
          <w:lang w:val="es-AR" w:eastAsia="es-AR"/>
        </w:rPr>
        <w:drawing>
          <wp:inline distT="0" distB="0" distL="0" distR="0">
            <wp:extent cx="5396230" cy="37477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96230" cy="3747770"/>
                    </a:xfrm>
                    <a:prstGeom prst="rect">
                      <a:avLst/>
                    </a:prstGeom>
                    <a:noFill/>
                    <a:ln>
                      <a:noFill/>
                    </a:ln>
                  </pic:spPr>
                </pic:pic>
              </a:graphicData>
            </a:graphic>
          </wp:inline>
        </w:drawing>
      </w:r>
    </w:p>
    <w:p w:rsidR="002056F2" w:rsidRPr="00110DE8" w:rsidRDefault="002056F2" w:rsidP="002056F2">
      <w:pPr>
        <w:ind w:left="360"/>
        <w:rPr>
          <w:rFonts w:ascii="Calibri" w:hAnsi="Calibri"/>
          <w:sz w:val="22"/>
          <w:szCs w:val="22"/>
        </w:rPr>
      </w:pPr>
      <w:r w:rsidRPr="00110DE8">
        <w:rPr>
          <w:rFonts w:ascii="Calibri" w:hAnsi="Calibri"/>
          <w:sz w:val="22"/>
          <w:szCs w:val="22"/>
        </w:rPr>
        <w:t xml:space="preserve">Instancia un objeto de cada clase en las que sea posible hacerlo. Si alguna clase tiene constructores sobrecargados, realizar una instancia por cada constructor. A excepción de </w:t>
      </w:r>
      <w:r w:rsidRPr="00110DE8">
        <w:rPr>
          <w:rFonts w:ascii="Calibri" w:hAnsi="Calibri"/>
          <w:sz w:val="22"/>
          <w:szCs w:val="22"/>
        </w:rPr>
        <w:lastRenderedPageBreak/>
        <w:t>los métodos constructores y los getters y setters, el resto de los métodos contendrá sólo un mensaje de salida por consola que indique la clase donde se está ejecutando. Asignar valores a los atributos que no los reciban por medio del constructor.</w:t>
      </w:r>
    </w:p>
    <w:p w:rsidR="002056F2" w:rsidRPr="00110DE8" w:rsidRDefault="002056F2" w:rsidP="002056F2">
      <w:pPr>
        <w:ind w:left="360"/>
        <w:rPr>
          <w:rFonts w:ascii="Calibri" w:hAnsi="Calibri"/>
          <w:sz w:val="22"/>
          <w:szCs w:val="22"/>
        </w:rPr>
      </w:pPr>
    </w:p>
    <w:p w:rsidR="002056F2" w:rsidRPr="00110DE8" w:rsidRDefault="002056F2" w:rsidP="00074113">
      <w:pPr>
        <w:numPr>
          <w:ilvl w:val="0"/>
          <w:numId w:val="62"/>
        </w:numPr>
        <w:rPr>
          <w:rFonts w:ascii="Calibri" w:hAnsi="Calibri"/>
          <w:sz w:val="22"/>
          <w:szCs w:val="22"/>
        </w:rPr>
      </w:pPr>
      <w:r w:rsidRPr="00110DE8">
        <w:rPr>
          <w:rFonts w:ascii="Calibri" w:hAnsi="Calibri"/>
          <w:sz w:val="22"/>
          <w:szCs w:val="22"/>
        </w:rPr>
        <w:t>Cree el siguiente POJO</w:t>
      </w:r>
    </w:p>
    <w:p w:rsidR="002056F2" w:rsidRPr="00110DE8" w:rsidRDefault="002056F2" w:rsidP="002056F2">
      <w:pPr>
        <w:ind w:left="360"/>
        <w:rPr>
          <w:rFonts w:ascii="Calibri" w:hAnsi="Calibri"/>
          <w:sz w:val="22"/>
          <w:szCs w:val="22"/>
        </w:rPr>
      </w:pPr>
    </w:p>
    <w:p w:rsidR="002056F2" w:rsidRPr="00110DE8" w:rsidRDefault="002056F2" w:rsidP="002056F2">
      <w:pPr>
        <w:ind w:left="360"/>
        <w:rPr>
          <w:rFonts w:ascii="Calibri" w:hAnsi="Calibri"/>
          <w:sz w:val="22"/>
          <w:szCs w:val="22"/>
        </w:rPr>
      </w:pPr>
      <w:r w:rsidRPr="00110DE8">
        <w:rPr>
          <w:rFonts w:ascii="Calibri" w:hAnsi="Calibri"/>
          <w:sz w:val="22"/>
          <w:szCs w:val="22"/>
        </w:rPr>
        <w:t>Persona</w:t>
      </w:r>
    </w:p>
    <w:p w:rsidR="002056F2" w:rsidRPr="00110DE8" w:rsidRDefault="002056F2" w:rsidP="002056F2">
      <w:pPr>
        <w:ind w:left="360"/>
        <w:rPr>
          <w:rFonts w:ascii="Calibri" w:hAnsi="Calibri"/>
          <w:sz w:val="22"/>
          <w:szCs w:val="22"/>
        </w:rPr>
      </w:pPr>
      <w:r w:rsidRPr="00110DE8">
        <w:rPr>
          <w:rFonts w:ascii="Calibri" w:hAnsi="Calibri"/>
          <w:sz w:val="22"/>
          <w:szCs w:val="22"/>
        </w:rPr>
        <w:t>-apellido: tipo cadena</w:t>
      </w:r>
    </w:p>
    <w:p w:rsidR="002056F2" w:rsidRPr="00110DE8" w:rsidRDefault="002056F2" w:rsidP="002056F2">
      <w:pPr>
        <w:ind w:left="360"/>
        <w:rPr>
          <w:rFonts w:ascii="Calibri" w:hAnsi="Calibri"/>
          <w:sz w:val="22"/>
          <w:szCs w:val="22"/>
        </w:rPr>
      </w:pPr>
      <w:r w:rsidRPr="00110DE8">
        <w:rPr>
          <w:rFonts w:ascii="Calibri" w:hAnsi="Calibri"/>
          <w:sz w:val="22"/>
          <w:szCs w:val="22"/>
        </w:rPr>
        <w:t>-nombre: tipo cadena</w:t>
      </w:r>
    </w:p>
    <w:p w:rsidR="002056F2" w:rsidRPr="00110DE8" w:rsidRDefault="002056F2" w:rsidP="002056F2">
      <w:pPr>
        <w:ind w:left="360"/>
        <w:rPr>
          <w:rFonts w:ascii="Calibri" w:hAnsi="Calibri"/>
          <w:sz w:val="22"/>
          <w:szCs w:val="22"/>
        </w:rPr>
      </w:pPr>
      <w:r w:rsidRPr="00110DE8">
        <w:rPr>
          <w:rFonts w:ascii="Calibri" w:hAnsi="Calibri"/>
          <w:sz w:val="22"/>
          <w:szCs w:val="22"/>
        </w:rPr>
        <w:t>-dni: entero</w:t>
      </w:r>
    </w:p>
    <w:p w:rsidR="002056F2" w:rsidRPr="00110DE8" w:rsidRDefault="002056F2" w:rsidP="002056F2">
      <w:pPr>
        <w:ind w:left="360"/>
        <w:rPr>
          <w:rFonts w:ascii="Calibri" w:hAnsi="Calibri"/>
          <w:sz w:val="22"/>
          <w:szCs w:val="22"/>
        </w:rPr>
      </w:pPr>
    </w:p>
    <w:p w:rsidR="002056F2" w:rsidRPr="00110DE8" w:rsidRDefault="002056F2" w:rsidP="002056F2">
      <w:pPr>
        <w:ind w:left="360"/>
        <w:rPr>
          <w:rFonts w:ascii="Calibri" w:hAnsi="Calibri"/>
          <w:sz w:val="22"/>
          <w:szCs w:val="22"/>
        </w:rPr>
      </w:pPr>
      <w:r w:rsidRPr="00110DE8">
        <w:rPr>
          <w:rFonts w:ascii="Calibri" w:hAnsi="Calibri"/>
          <w:sz w:val="22"/>
          <w:szCs w:val="22"/>
        </w:rPr>
        <w:t>+ Constructor con y sin parámetros.</w:t>
      </w:r>
    </w:p>
    <w:p w:rsidR="002056F2" w:rsidRPr="00110DE8" w:rsidRDefault="002056F2" w:rsidP="002056F2">
      <w:pPr>
        <w:ind w:left="360"/>
        <w:rPr>
          <w:rFonts w:ascii="Calibri" w:hAnsi="Calibri"/>
          <w:sz w:val="22"/>
          <w:szCs w:val="22"/>
        </w:rPr>
      </w:pPr>
    </w:p>
    <w:p w:rsidR="002056F2" w:rsidRPr="00110DE8" w:rsidRDefault="002056F2" w:rsidP="002056F2">
      <w:pPr>
        <w:ind w:left="360"/>
        <w:rPr>
          <w:rFonts w:ascii="Calibri" w:hAnsi="Calibri"/>
          <w:sz w:val="22"/>
          <w:szCs w:val="22"/>
        </w:rPr>
      </w:pPr>
      <w:r w:rsidRPr="00110DE8">
        <w:rPr>
          <w:rFonts w:ascii="Calibri" w:hAnsi="Calibri"/>
          <w:sz w:val="22"/>
          <w:szCs w:val="22"/>
        </w:rPr>
        <w:t>Genere un test con tres métodos, en cada uno de ellos agregue una colección distinta: List, Set y Map (Utilice el dni como “Key”). Agregue a cada una de ellas tres objetos de persona. Juan Perez 29942000, Victor Lopez  24540789 y Juan Perez 29942000. Luego recorra y muestre los resultados en la consola.</w:t>
      </w:r>
    </w:p>
    <w:p w:rsidR="002056F2" w:rsidRPr="00110DE8" w:rsidRDefault="002056F2" w:rsidP="002056F2">
      <w:pPr>
        <w:ind w:left="360"/>
        <w:rPr>
          <w:rFonts w:ascii="Calibri" w:hAnsi="Calibri"/>
          <w:sz w:val="22"/>
          <w:szCs w:val="22"/>
        </w:rPr>
      </w:pPr>
      <w:r w:rsidRPr="00110DE8">
        <w:rPr>
          <w:rFonts w:ascii="Calibri" w:hAnsi="Calibri"/>
          <w:sz w:val="22"/>
          <w:szCs w:val="22"/>
        </w:rPr>
        <w:t>Sobrescriba el método equals y el toString en la clase persona y vuelva a recorrer las listas.</w:t>
      </w:r>
    </w:p>
    <w:p w:rsidR="002056F2" w:rsidRPr="00110DE8" w:rsidRDefault="002056F2" w:rsidP="002056F2">
      <w:pPr>
        <w:ind w:left="360"/>
        <w:rPr>
          <w:rFonts w:ascii="Calibri" w:hAnsi="Calibri"/>
          <w:sz w:val="22"/>
          <w:szCs w:val="22"/>
        </w:rPr>
      </w:pPr>
    </w:p>
    <w:p w:rsidR="002056F2" w:rsidRPr="00110DE8" w:rsidRDefault="002056F2" w:rsidP="002056F2">
      <w:pPr>
        <w:ind w:left="360"/>
        <w:rPr>
          <w:rFonts w:ascii="Calibri" w:hAnsi="Calibri"/>
          <w:sz w:val="22"/>
          <w:szCs w:val="22"/>
        </w:rPr>
      </w:pPr>
    </w:p>
    <w:p w:rsidR="002056F2" w:rsidRPr="00110DE8" w:rsidRDefault="002056F2" w:rsidP="00074113">
      <w:pPr>
        <w:numPr>
          <w:ilvl w:val="0"/>
          <w:numId w:val="62"/>
        </w:numPr>
        <w:rPr>
          <w:rFonts w:ascii="Calibri" w:hAnsi="Calibri"/>
          <w:sz w:val="22"/>
          <w:szCs w:val="22"/>
        </w:rPr>
      </w:pPr>
      <w:r w:rsidRPr="00110DE8">
        <w:rPr>
          <w:rFonts w:ascii="Calibri" w:hAnsi="Calibri"/>
          <w:sz w:val="22"/>
          <w:szCs w:val="22"/>
        </w:rPr>
        <w:t>Crear una clase llamada empleado, que tenga nombre, apellido, cuil, estado, sueldo, cantidadHorasTrabajadas y tipoCobro.</w:t>
      </w:r>
    </w:p>
    <w:p w:rsidR="002056F2" w:rsidRPr="00110DE8" w:rsidRDefault="002056F2" w:rsidP="002056F2">
      <w:pPr>
        <w:ind w:left="360"/>
        <w:rPr>
          <w:rFonts w:ascii="Calibri" w:hAnsi="Calibri"/>
          <w:sz w:val="22"/>
          <w:szCs w:val="22"/>
        </w:rPr>
      </w:pPr>
      <w:r w:rsidRPr="00110DE8">
        <w:rPr>
          <w:rFonts w:ascii="Calibri" w:hAnsi="Calibri"/>
          <w:sz w:val="22"/>
          <w:szCs w:val="22"/>
        </w:rPr>
        <w:t xml:space="preserve">Los tipos de cobro tiene que estar dados por un Enum: mensual o porHora. </w:t>
      </w:r>
    </w:p>
    <w:p w:rsidR="002056F2" w:rsidRPr="00110DE8" w:rsidRDefault="002056F2" w:rsidP="002056F2">
      <w:pPr>
        <w:ind w:left="360"/>
        <w:rPr>
          <w:rFonts w:ascii="Calibri" w:hAnsi="Calibri"/>
          <w:sz w:val="22"/>
          <w:szCs w:val="22"/>
        </w:rPr>
      </w:pPr>
      <w:r w:rsidRPr="00110DE8">
        <w:rPr>
          <w:rFonts w:ascii="Calibri" w:hAnsi="Calibri"/>
          <w:sz w:val="22"/>
          <w:szCs w:val="22"/>
        </w:rPr>
        <w:t>Crear una interface llamada ICalculoSueldo, la cual debe poseer un método que se llame calcular que retornara el monto que debe cobrar el empleado.</w:t>
      </w:r>
    </w:p>
    <w:p w:rsidR="002056F2" w:rsidRPr="00110DE8" w:rsidRDefault="002056F2" w:rsidP="002056F2">
      <w:pPr>
        <w:ind w:left="360"/>
        <w:rPr>
          <w:rFonts w:ascii="Calibri" w:hAnsi="Calibri"/>
          <w:sz w:val="22"/>
          <w:szCs w:val="22"/>
        </w:rPr>
      </w:pPr>
      <w:r w:rsidRPr="00110DE8">
        <w:rPr>
          <w:rFonts w:ascii="Calibri" w:hAnsi="Calibri"/>
          <w:sz w:val="22"/>
          <w:szCs w:val="22"/>
        </w:rPr>
        <w:t xml:space="preserve">Cree dos </w:t>
      </w:r>
      <w:r w:rsidR="00A56481">
        <w:rPr>
          <w:rFonts w:ascii="Calibri" w:hAnsi="Calibri"/>
          <w:sz w:val="22"/>
          <w:szCs w:val="22"/>
        </w:rPr>
        <w:t>implementaciones de la interfaz ICalculoSueldo:</w:t>
      </w:r>
      <w:r w:rsidRPr="00110DE8">
        <w:rPr>
          <w:rFonts w:ascii="Calibri" w:hAnsi="Calibri"/>
          <w:sz w:val="22"/>
          <w:szCs w:val="22"/>
        </w:rPr>
        <w:t xml:space="preserve"> SueldoMensual y SueldoPorHora, en la primera debe retornar el atributo sueldo y en la segunda debe retornar el atributo sueldo por cantidad de horas.</w:t>
      </w:r>
    </w:p>
    <w:p w:rsidR="002056F2" w:rsidRPr="00110DE8" w:rsidRDefault="002056F2" w:rsidP="002056F2">
      <w:pPr>
        <w:ind w:left="360"/>
        <w:rPr>
          <w:rFonts w:ascii="Calibri" w:hAnsi="Calibri"/>
          <w:sz w:val="22"/>
          <w:szCs w:val="22"/>
        </w:rPr>
      </w:pPr>
      <w:r w:rsidRPr="00110DE8">
        <w:rPr>
          <w:rFonts w:ascii="Calibri" w:hAnsi="Calibri"/>
          <w:sz w:val="22"/>
          <w:szCs w:val="22"/>
        </w:rPr>
        <w:t>Genere en un test una lista de 5 empleados y liquídele el sueldo. Utilice el patrón Factory para identificar que implementación utilizar para cada empleado.</w:t>
      </w:r>
    </w:p>
    <w:p w:rsidR="002056F2" w:rsidRPr="00110DE8" w:rsidRDefault="002056F2" w:rsidP="002056F2">
      <w:pPr>
        <w:ind w:left="360"/>
        <w:rPr>
          <w:rFonts w:ascii="Calibri" w:hAnsi="Calibri"/>
          <w:sz w:val="22"/>
          <w:szCs w:val="22"/>
        </w:rPr>
      </w:pPr>
    </w:p>
    <w:p w:rsidR="002056F2" w:rsidRPr="00110DE8" w:rsidRDefault="002056F2" w:rsidP="00074113">
      <w:pPr>
        <w:numPr>
          <w:ilvl w:val="0"/>
          <w:numId w:val="62"/>
        </w:numPr>
        <w:rPr>
          <w:rFonts w:ascii="Calibri" w:hAnsi="Calibri"/>
          <w:sz w:val="22"/>
          <w:szCs w:val="22"/>
        </w:rPr>
      </w:pPr>
      <w:r w:rsidRPr="00110DE8">
        <w:rPr>
          <w:rFonts w:ascii="Calibri" w:hAnsi="Calibri"/>
          <w:sz w:val="22"/>
          <w:szCs w:val="22"/>
        </w:rPr>
        <w:t>Crear un clase llamada alumno que tenga nombre, apellido, legajo, carrear y estado</w:t>
      </w:r>
    </w:p>
    <w:p w:rsidR="002056F2" w:rsidRPr="00110DE8" w:rsidRDefault="002056F2" w:rsidP="002056F2">
      <w:pPr>
        <w:ind w:left="360"/>
        <w:rPr>
          <w:rFonts w:ascii="Calibri" w:hAnsi="Calibri"/>
          <w:sz w:val="22"/>
          <w:szCs w:val="22"/>
        </w:rPr>
      </w:pPr>
      <w:r w:rsidRPr="00110DE8">
        <w:rPr>
          <w:rFonts w:ascii="Calibri" w:hAnsi="Calibri"/>
          <w:sz w:val="22"/>
          <w:szCs w:val="22"/>
        </w:rPr>
        <w:t xml:space="preserve">Carrera y estado deben estar dados por un enumerado. </w:t>
      </w:r>
    </w:p>
    <w:p w:rsidR="002056F2" w:rsidRPr="00110DE8" w:rsidRDefault="002056F2" w:rsidP="002056F2">
      <w:pPr>
        <w:ind w:left="360"/>
        <w:rPr>
          <w:rFonts w:ascii="Calibri" w:hAnsi="Calibri"/>
          <w:sz w:val="22"/>
          <w:szCs w:val="22"/>
        </w:rPr>
      </w:pPr>
      <w:r w:rsidRPr="00110DE8">
        <w:rPr>
          <w:rFonts w:ascii="Calibri" w:hAnsi="Calibri"/>
          <w:sz w:val="22"/>
          <w:szCs w:val="22"/>
        </w:rPr>
        <w:t>Un alumno puede tener los siguientes estados: Ingreso, Regular, irregular, Recibido.</w:t>
      </w:r>
    </w:p>
    <w:p w:rsidR="002056F2" w:rsidRPr="00110DE8" w:rsidRDefault="002056F2" w:rsidP="002056F2">
      <w:pPr>
        <w:ind w:left="360"/>
        <w:rPr>
          <w:rFonts w:ascii="Calibri" w:hAnsi="Calibri"/>
          <w:sz w:val="22"/>
          <w:szCs w:val="22"/>
        </w:rPr>
      </w:pPr>
      <w:r w:rsidRPr="00110DE8">
        <w:rPr>
          <w:rFonts w:ascii="Calibri" w:hAnsi="Calibri"/>
          <w:sz w:val="22"/>
          <w:szCs w:val="22"/>
        </w:rPr>
        <w:t>Aplique el patrón State para proporcionar la siguiente máquina de estados</w:t>
      </w:r>
    </w:p>
    <w:p w:rsidR="002056F2" w:rsidRPr="00110DE8" w:rsidRDefault="002056F2" w:rsidP="002056F2">
      <w:pPr>
        <w:ind w:left="360"/>
        <w:rPr>
          <w:rFonts w:ascii="Calibri" w:hAnsi="Calibri"/>
          <w:sz w:val="22"/>
          <w:szCs w:val="22"/>
        </w:rPr>
      </w:pPr>
    </w:p>
    <w:p w:rsidR="002056F2" w:rsidRPr="00110DE8" w:rsidRDefault="00212DC5" w:rsidP="002056F2">
      <w:pPr>
        <w:ind w:left="360"/>
        <w:rPr>
          <w:rFonts w:ascii="Calibri" w:hAnsi="Calibri"/>
          <w:sz w:val="22"/>
          <w:szCs w:val="22"/>
        </w:rPr>
      </w:pPr>
      <w:r>
        <w:rPr>
          <w:rFonts w:ascii="Calibri" w:hAnsi="Calibri"/>
          <w:noProof/>
          <w:sz w:val="22"/>
          <w:szCs w:val="22"/>
          <w:lang w:val="es-AR" w:eastAsia="es-AR"/>
        </w:rPr>
        <mc:AlternateContent>
          <mc:Choice Requires="wpg">
            <w:drawing>
              <wp:anchor distT="0" distB="0" distL="114300" distR="114300" simplePos="0" relativeHeight="251655680" behindDoc="0" locked="0" layoutInCell="1" allowOverlap="1">
                <wp:simplePos x="0" y="0"/>
                <wp:positionH relativeFrom="column">
                  <wp:posOffset>276225</wp:posOffset>
                </wp:positionH>
                <wp:positionV relativeFrom="paragraph">
                  <wp:posOffset>-14605</wp:posOffset>
                </wp:positionV>
                <wp:extent cx="5013960" cy="822960"/>
                <wp:effectExtent l="19050" t="13970" r="24765" b="10795"/>
                <wp:wrapNone/>
                <wp:docPr id="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3960" cy="822960"/>
                          <a:chOff x="2136" y="1394"/>
                          <a:chExt cx="7896" cy="1296"/>
                        </a:xfrm>
                      </wpg:grpSpPr>
                      <wps:wsp>
                        <wps:cNvPr id="2" name="AutoShape 10"/>
                        <wps:cNvSpPr>
                          <a:spLocks noChangeArrowheads="1"/>
                        </wps:cNvSpPr>
                        <wps:spPr bwMode="auto">
                          <a:xfrm>
                            <a:off x="2844" y="1394"/>
                            <a:ext cx="1164" cy="612"/>
                          </a:xfrm>
                          <a:prstGeom prst="roundRect">
                            <a:avLst>
                              <a:gd name="adj" fmla="val 16667"/>
                            </a:avLst>
                          </a:prstGeom>
                          <a:solidFill>
                            <a:srgbClr val="FFFFFF"/>
                          </a:solidFill>
                          <a:ln w="9525">
                            <a:solidFill>
                              <a:srgbClr val="000000"/>
                            </a:solidFill>
                            <a:round/>
                            <a:headEnd/>
                            <a:tailEnd/>
                          </a:ln>
                        </wps:spPr>
                        <wps:txbx>
                          <w:txbxContent>
                            <w:p w:rsidR="002056F2" w:rsidRDefault="002056F2" w:rsidP="002056F2">
                              <w:r>
                                <w:t>Ingreso</w:t>
                              </w:r>
                            </w:p>
                          </w:txbxContent>
                        </wps:txbx>
                        <wps:bodyPr rot="0" vert="horz" wrap="square" lIns="91440" tIns="45720" rIns="91440" bIns="45720" anchor="t" anchorCtr="0" upright="1">
                          <a:noAutofit/>
                        </wps:bodyPr>
                      </wps:wsp>
                      <wps:wsp>
                        <wps:cNvPr id="3" name="AutoShape 11"/>
                        <wps:cNvSpPr>
                          <a:spLocks noChangeArrowheads="1"/>
                        </wps:cNvSpPr>
                        <wps:spPr bwMode="auto">
                          <a:xfrm>
                            <a:off x="4464" y="1394"/>
                            <a:ext cx="1200" cy="612"/>
                          </a:xfrm>
                          <a:prstGeom prst="roundRect">
                            <a:avLst>
                              <a:gd name="adj" fmla="val 16667"/>
                            </a:avLst>
                          </a:prstGeom>
                          <a:solidFill>
                            <a:srgbClr val="FFFFFF"/>
                          </a:solidFill>
                          <a:ln w="9525">
                            <a:solidFill>
                              <a:srgbClr val="000000"/>
                            </a:solidFill>
                            <a:round/>
                            <a:headEnd/>
                            <a:tailEnd/>
                          </a:ln>
                        </wps:spPr>
                        <wps:txbx>
                          <w:txbxContent>
                            <w:p w:rsidR="002056F2" w:rsidRDefault="002056F2" w:rsidP="002056F2">
                              <w:r>
                                <w:t>Regular</w:t>
                              </w:r>
                            </w:p>
                          </w:txbxContent>
                        </wps:txbx>
                        <wps:bodyPr rot="0" vert="horz" wrap="square" lIns="91440" tIns="45720" rIns="91440" bIns="45720" anchor="t" anchorCtr="0" upright="1">
                          <a:noAutofit/>
                        </wps:bodyPr>
                      </wps:wsp>
                      <wps:wsp>
                        <wps:cNvPr id="4" name="AutoShape 12"/>
                        <wps:cNvSpPr>
                          <a:spLocks noChangeArrowheads="1"/>
                        </wps:cNvSpPr>
                        <wps:spPr bwMode="auto">
                          <a:xfrm>
                            <a:off x="6228" y="2078"/>
                            <a:ext cx="1236" cy="612"/>
                          </a:xfrm>
                          <a:prstGeom prst="roundRect">
                            <a:avLst>
                              <a:gd name="adj" fmla="val 16667"/>
                            </a:avLst>
                          </a:prstGeom>
                          <a:solidFill>
                            <a:srgbClr val="FFFFFF"/>
                          </a:solidFill>
                          <a:ln w="9525">
                            <a:solidFill>
                              <a:srgbClr val="000000"/>
                            </a:solidFill>
                            <a:round/>
                            <a:headEnd/>
                            <a:tailEnd/>
                          </a:ln>
                        </wps:spPr>
                        <wps:txbx>
                          <w:txbxContent>
                            <w:p w:rsidR="002056F2" w:rsidRDefault="002056F2" w:rsidP="002056F2">
                              <w:r>
                                <w:t>Irregular</w:t>
                              </w:r>
                            </w:p>
                          </w:txbxContent>
                        </wps:txbx>
                        <wps:bodyPr rot="0" vert="horz" wrap="square" lIns="91440" tIns="45720" rIns="91440" bIns="45720" anchor="t" anchorCtr="0" upright="1">
                          <a:noAutofit/>
                        </wps:bodyPr>
                      </wps:wsp>
                      <wps:wsp>
                        <wps:cNvPr id="44" name="AutoShape 13"/>
                        <wps:cNvSpPr>
                          <a:spLocks noChangeArrowheads="1"/>
                        </wps:cNvSpPr>
                        <wps:spPr bwMode="auto">
                          <a:xfrm>
                            <a:off x="7944" y="1481"/>
                            <a:ext cx="1260" cy="612"/>
                          </a:xfrm>
                          <a:prstGeom prst="roundRect">
                            <a:avLst>
                              <a:gd name="adj" fmla="val 16667"/>
                            </a:avLst>
                          </a:prstGeom>
                          <a:solidFill>
                            <a:srgbClr val="FFFFFF"/>
                          </a:solidFill>
                          <a:ln w="9525">
                            <a:solidFill>
                              <a:srgbClr val="000000"/>
                            </a:solidFill>
                            <a:round/>
                            <a:headEnd/>
                            <a:tailEnd/>
                          </a:ln>
                        </wps:spPr>
                        <wps:txbx>
                          <w:txbxContent>
                            <w:p w:rsidR="002056F2" w:rsidRDefault="002056F2" w:rsidP="002056F2">
                              <w:r>
                                <w:t>Recibido</w:t>
                              </w:r>
                            </w:p>
                          </w:txbxContent>
                        </wps:txbx>
                        <wps:bodyPr rot="0" vert="horz" wrap="square" lIns="91440" tIns="45720" rIns="91440" bIns="45720" anchor="t" anchorCtr="0" upright="1">
                          <a:noAutofit/>
                        </wps:bodyPr>
                      </wps:wsp>
                      <wps:wsp>
                        <wps:cNvPr id="45" name="AutoShape 14"/>
                        <wps:cNvCnPr>
                          <a:cxnSpLocks noChangeShapeType="1"/>
                        </wps:cNvCnPr>
                        <wps:spPr bwMode="auto">
                          <a:xfrm>
                            <a:off x="4008" y="1702"/>
                            <a:ext cx="4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15"/>
                        <wps:cNvCnPr>
                          <a:cxnSpLocks noChangeShapeType="1"/>
                        </wps:cNvCnPr>
                        <wps:spPr bwMode="auto">
                          <a:xfrm>
                            <a:off x="5064" y="2006"/>
                            <a:ext cx="1164" cy="3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16"/>
                        <wps:cNvCnPr>
                          <a:cxnSpLocks noChangeShapeType="1"/>
                        </wps:cNvCnPr>
                        <wps:spPr bwMode="auto">
                          <a:xfrm flipH="1" flipV="1">
                            <a:off x="5664" y="1702"/>
                            <a:ext cx="1248" cy="3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17"/>
                        <wps:cNvCnPr>
                          <a:cxnSpLocks noChangeShapeType="1"/>
                        </wps:cNvCnPr>
                        <wps:spPr bwMode="auto">
                          <a:xfrm>
                            <a:off x="5664" y="1649"/>
                            <a:ext cx="2280" cy="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Oval 18"/>
                        <wps:cNvSpPr>
                          <a:spLocks noChangeArrowheads="1"/>
                        </wps:cNvSpPr>
                        <wps:spPr bwMode="auto">
                          <a:xfrm>
                            <a:off x="2136" y="1529"/>
                            <a:ext cx="300" cy="24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50" name="AutoShape 19"/>
                        <wps:cNvCnPr>
                          <a:cxnSpLocks noChangeShapeType="1"/>
                        </wps:cNvCnPr>
                        <wps:spPr bwMode="auto">
                          <a:xfrm>
                            <a:off x="2436" y="1649"/>
                            <a:ext cx="40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Oval 20"/>
                        <wps:cNvSpPr>
                          <a:spLocks noChangeArrowheads="1"/>
                        </wps:cNvSpPr>
                        <wps:spPr bwMode="auto">
                          <a:xfrm>
                            <a:off x="9816" y="1649"/>
                            <a:ext cx="216" cy="228"/>
                          </a:xfrm>
                          <a:prstGeom prst="ellipse">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2" name="AutoShape 21"/>
                        <wps:cNvCnPr>
                          <a:cxnSpLocks noChangeShapeType="1"/>
                        </wps:cNvCnPr>
                        <wps:spPr bwMode="auto">
                          <a:xfrm>
                            <a:off x="9204" y="1762"/>
                            <a:ext cx="61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left:0;text-align:left;margin-left:21.75pt;margin-top:-1.15pt;width:394.8pt;height:64.8pt;z-index:251655680" coordorigin="2136,1394" coordsize="7896,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">
                <v:roundrect id="AutoShape 10" o:spid="_x0000_s1027" style="position:absolute;left:2844;top:1394;width:1164;height:61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gsIA&#10;AADaAAAADwAAAGRycy9kb3ducmV2LnhtbESPQWsCMRSE74L/ITyhN00ULHVrlCIo3opbDx6fm9fd&#10;pZuXNcmu2/56Uyj0OMzMN8x6O9hG9ORD7VjDfKZAEBfO1FxqOH/spy8gQkQ22DgmDd8UYLsZj9aY&#10;GXfnE/V5LEWCcMhQQxVjm0kZiooshplriZP36bzFmKQvpfF4T3DbyIVSz9JizWmhwpZ2FRVfeWc1&#10;FEZ1yl/699V1GfOfvruxPNy0fpoMb68gIg3xP/zXPhoNC/i9km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joKCwgAAANoAAAAPAAAAAAAAAAAAAAAAAJgCAABkcnMvZG93&#10;bnJldi54bWxQSwUGAAAAAAQABAD1AAAAhwMAAAAA&#10;">
                  <v:textbox>
                    <w:txbxContent>
                      <w:p w:rsidR="002056F2" w:rsidRDefault="002056F2" w:rsidP="002056F2">
                        <w:r>
                          <w:t>Ingreso</w:t>
                        </w:r>
                      </w:p>
                    </w:txbxContent>
                  </v:textbox>
                </v:roundrect>
                <v:roundrect id="AutoShape 11" o:spid="_x0000_s1028" style="position:absolute;left:4464;top:1394;width:1200;height:61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InGcIA&#10;AADaAAAADwAAAGRycy9kb3ducmV2LnhtbESPQWsCMRSE74L/ITyhN01UKn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wicZwgAAANoAAAAPAAAAAAAAAAAAAAAAAJgCAABkcnMvZG93&#10;bnJldi54bWxQSwUGAAAAAAQABAD1AAAAhwMAAAAA&#10;">
                  <v:textbox>
                    <w:txbxContent>
                      <w:p w:rsidR="002056F2" w:rsidRDefault="002056F2" w:rsidP="002056F2">
                        <w:r>
                          <w:t>Regular</w:t>
                        </w:r>
                      </w:p>
                    </w:txbxContent>
                  </v:textbox>
                </v:roundrect>
                <v:roundrect id="AutoShape 12" o:spid="_x0000_s1029" style="position:absolute;left:6228;top:2078;width:1236;height:61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bcIA&#10;AADaAAAADwAAAGRycy9kb3ducmV2LnhtbESPQWsCMRSE74L/ITyhN00UK3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79twgAAANoAAAAPAAAAAAAAAAAAAAAAAJgCAABkcnMvZG93&#10;bnJldi54bWxQSwUGAAAAAAQABAD1AAAAhwMAAAAA&#10;">
                  <v:textbox>
                    <w:txbxContent>
                      <w:p w:rsidR="002056F2" w:rsidRDefault="002056F2" w:rsidP="002056F2">
                        <w:r>
                          <w:t>Irregular</w:t>
                        </w:r>
                      </w:p>
                    </w:txbxContent>
                  </v:textbox>
                </v:roundrect>
                <v:roundrect id="AutoShape 13" o:spid="_x0000_s1030" style="position:absolute;left:7944;top:1481;width:1260;height:61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fdMMA&#10;AADbAAAADwAAAGRycy9kb3ducmV2LnhtbESPQWsCMRSE7wX/Q3iCN00sVuxqFCm0eCtdPfT43Lzu&#10;Lt28rEl23fbXN4LQ4zAz3zCb3WAb0ZMPtWMN85kCQVw4U3Op4XR8na5AhIhssHFMGn4owG47ethg&#10;ZtyVP6jPYykShEOGGqoY20zKUFRkMcxcS5y8L+ctxiR9KY3Ha4LbRj4qtZQWa04LFbb0UlHxnXdW&#10;Q2FUp/xn//58for5b99dWL5dtJ6Mh/0aRKQh/ofv7YPRsFjA7Uv6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hfdMMAAADbAAAADwAAAAAAAAAAAAAAAACYAgAAZHJzL2Rv&#10;d25yZXYueG1sUEsFBgAAAAAEAAQA9QAAAIgDAAAAAA==&#10;">
                  <v:textbox>
                    <w:txbxContent>
                      <w:p w:rsidR="002056F2" w:rsidRDefault="002056F2" w:rsidP="002056F2">
                        <w:r>
                          <w:t>Recibido</w:t>
                        </w:r>
                      </w:p>
                    </w:txbxContent>
                  </v:textbox>
                </v:roundrect>
                <v:shapetype id="_x0000_t32" coordsize="21600,21600" o:spt="32" o:oned="t" path="m,l21600,21600e" filled="f">
                  <v:path arrowok="t" fillok="f" o:connecttype="none"/>
                  <o:lock v:ext="edit" shapetype="t"/>
                </v:shapetype>
                <v:shape id="AutoShape 14" o:spid="_x0000_s1031" type="#_x0000_t32" style="position:absolute;left:4008;top:1702;width:4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AutoShape 15" o:spid="_x0000_s1032" type="#_x0000_t32" style="position:absolute;left:5064;top:2006;width:1164;height: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6i8UAAADbAAAADwAAAGRycy9kb3ducmV2LnhtbESPQWvCQBSE7wX/w/KE3uomp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f6i8UAAADbAAAADwAAAAAAAAAA&#10;AAAAAAChAgAAZHJzL2Rvd25yZXYueG1sUEsFBgAAAAAEAAQA+QAAAJMDAAAAAA==&#10;">
                  <v:stroke endarrow="block"/>
                </v:shape>
                <v:shape id="AutoShape 16" o:spid="_x0000_s1033" type="#_x0000_t32" style="position:absolute;left:5664;top:1702;width:1248;height:38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O0+MMAAADbAAAADwAAAGRycy9kb3ducmV2LnhtbESPT2vCQBTE7wW/w/KE3urGEGyNriIV&#10;QUov/jn0+Mg+N8Hs25B91fTbu4VCj8PM/IZZrgffqhv1sQlsYDrJQBFXwTbsDJxPu5c3UFGQLbaB&#10;ycAPRVivRk9LLG2484FuR3EqQTiWaKAW6UqtY1WTxzgJHXHyLqH3KEn2Ttse7wnuW51n2Ux7bDgt&#10;1NjRe03V9fjtDXyd/ec8L7beFe4kB6GPJi9mxjyPh80ClNAg/+G/9t4aKF7h90v6AXr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TtPjDAAAA2wAAAA8AAAAAAAAAAAAA&#10;AAAAoQIAAGRycy9kb3ducmV2LnhtbFBLBQYAAAAABAAEAPkAAACRAwAAAAA=&#10;">
                  <v:stroke endarrow="block"/>
                </v:shape>
                <v:shape id="AutoShape 17" o:spid="_x0000_s1034" type="#_x0000_t32" style="position:absolute;left:5664;top:1649;width:2280;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TLYsEAAADbAAAADwAAAGRycy9kb3ducmV2LnhtbERPy4rCMBTdC/MP4Q6409RB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xMtiwQAAANsAAAAPAAAAAAAAAAAAAAAA&#10;AKECAABkcnMvZG93bnJldi54bWxQSwUGAAAAAAQABAD5AAAAjwMAAAAA&#10;">
                  <v:stroke endarrow="block"/>
                </v:shape>
                <v:oval id="Oval 18" o:spid="_x0000_s1035" style="position:absolute;left:2136;top:1529;width:30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St8QA&#10;AADbAAAADwAAAGRycy9kb3ducmV2LnhtbESP0WrCQBRE3wv9h+UWfJG6UUKwqZsgiiA+We0H3Gav&#10;STB7N82uSfx7Vyj0cZiZM8wqH00jeupcbVnBfBaBIC6srrlU8H3evS9BOI+ssbFMCu7kIM9eX1aY&#10;ajvwF/UnX4oAYZeigsr7NpXSFRUZdDPbEgfvYjuDPsiulLrDIcBNIxdRlEiDNYeFClvaVFRcTzej&#10;IPmNfqaXxXF9PdvpONAhLrYUKzV5G9efIDyN/j/8195rBfEHPL+EHy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B0rfEAAAA2wAAAA8AAAAAAAAAAAAAAAAAmAIAAGRycy9k&#10;b3ducmV2LnhtbFBLBQYAAAAABAAEAPUAAACJAwAAAAA=&#10;" fillcolor="black" strokecolor="#f2f2f2" strokeweight="3pt">
                  <v:shadow on="t" color="#7f7f7f" opacity=".5" offset="1pt"/>
                </v:oval>
                <v:shape id="AutoShape 19" o:spid="_x0000_s1036" type="#_x0000_t32" style="position:absolute;left:2436;top:1649;width: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oval id="Oval 20" o:spid="_x0000_s1037" style="position:absolute;left:9816;top:1649;width:216;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kz98MA&#10;AADbAAAADwAAAGRycy9kb3ducmV2LnhtbESPT4vCMBTE74LfITxhb5pW8A9do8jCgrAnXWXx9mye&#10;bbF5aZOo9dubBcHjMDO/YRarztTiRs5XlhWkowQEcW51xYWC/e/3cA7CB2SNtWVS8CAPq2W/t8BM&#10;2ztv6bYLhYgQ9hkqKENoMil9XpJBP7INcfTO1hkMUbpCaof3CDe1HCfJVBqsOC6U2NBXSflldzUK&#10;DuF4av/SdrKe08wdW/cjx9VJqY9Bt/4EEagL7/CrvdEKJin8f4k/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kz98MAAADbAAAADwAAAAAAAAAAAAAAAACYAgAAZHJzL2Rv&#10;d25yZXYueG1sUEsFBgAAAAAEAAQA9QAAAIgDAAAAAA==&#10;" strokeweight="2.5pt">
                  <v:shadow color="#868686"/>
                </v:oval>
                <v:shape id="AutoShape 21" o:spid="_x0000_s1038" type="#_x0000_t32" style="position:absolute;left:9204;top:1762;width:6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VqVcQAAADbAAAADwAAAGRycy9kb3ducmV2LnhtbESPQWvCQBSE74X+h+UVvNWNg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9WpVxAAAANsAAAAPAAAAAAAAAAAA&#10;AAAAAKECAABkcnMvZG93bnJldi54bWxQSwUGAAAAAAQABAD5AAAAkgMAAAAA&#10;">
                  <v:stroke endarrow="block"/>
                </v:shape>
              </v:group>
            </w:pict>
          </mc:Fallback>
        </mc:AlternateContent>
      </w:r>
    </w:p>
    <w:p w:rsidR="002056F2" w:rsidRPr="00110DE8" w:rsidRDefault="002056F2" w:rsidP="002056F2">
      <w:pPr>
        <w:ind w:left="360"/>
        <w:rPr>
          <w:rFonts w:ascii="Calibri" w:hAnsi="Calibri"/>
          <w:sz w:val="22"/>
          <w:szCs w:val="22"/>
        </w:rPr>
      </w:pPr>
    </w:p>
    <w:p w:rsidR="002056F2" w:rsidRPr="00110DE8" w:rsidRDefault="002056F2" w:rsidP="002056F2">
      <w:pPr>
        <w:ind w:left="360"/>
        <w:rPr>
          <w:rFonts w:ascii="Calibri" w:hAnsi="Calibri"/>
          <w:sz w:val="22"/>
          <w:szCs w:val="22"/>
        </w:rPr>
      </w:pPr>
    </w:p>
    <w:p w:rsidR="002056F2" w:rsidRPr="00110DE8" w:rsidRDefault="002056F2" w:rsidP="002056F2">
      <w:pPr>
        <w:ind w:left="360"/>
        <w:rPr>
          <w:rFonts w:ascii="Calibri" w:hAnsi="Calibri"/>
          <w:sz w:val="22"/>
          <w:szCs w:val="22"/>
        </w:rPr>
      </w:pPr>
    </w:p>
    <w:p w:rsidR="002056F2" w:rsidRPr="00110DE8" w:rsidRDefault="002056F2" w:rsidP="002056F2">
      <w:pPr>
        <w:ind w:left="360"/>
        <w:rPr>
          <w:rFonts w:ascii="Calibri" w:hAnsi="Calibri"/>
          <w:sz w:val="22"/>
          <w:szCs w:val="22"/>
        </w:rPr>
      </w:pPr>
    </w:p>
    <w:p w:rsidR="002056F2" w:rsidRPr="00110DE8" w:rsidRDefault="002056F2" w:rsidP="002056F2">
      <w:pPr>
        <w:ind w:left="360"/>
        <w:rPr>
          <w:rFonts w:ascii="Calibri" w:hAnsi="Calibri"/>
          <w:sz w:val="22"/>
          <w:szCs w:val="22"/>
        </w:rPr>
      </w:pPr>
    </w:p>
    <w:p w:rsidR="002056F2" w:rsidRPr="00110DE8" w:rsidRDefault="002056F2" w:rsidP="00CE3509">
      <w:pPr>
        <w:rPr>
          <w:rFonts w:ascii="Calibri" w:hAnsi="Calibri"/>
          <w:sz w:val="22"/>
          <w:szCs w:val="22"/>
        </w:rPr>
      </w:pPr>
    </w:p>
    <w:p w:rsidR="002056F2" w:rsidRPr="00110DE8" w:rsidRDefault="002056F2" w:rsidP="00074113">
      <w:pPr>
        <w:numPr>
          <w:ilvl w:val="0"/>
          <w:numId w:val="62"/>
        </w:numPr>
        <w:rPr>
          <w:rFonts w:ascii="Calibri" w:hAnsi="Calibri"/>
          <w:sz w:val="22"/>
          <w:szCs w:val="22"/>
        </w:rPr>
      </w:pPr>
      <w:r w:rsidRPr="00110DE8">
        <w:rPr>
          <w:rFonts w:ascii="Calibri" w:hAnsi="Calibri"/>
          <w:sz w:val="22"/>
          <w:szCs w:val="22"/>
        </w:rPr>
        <w:t>Crear un POJO llamado ciudad, con los siguientes atributos:</w:t>
      </w:r>
    </w:p>
    <w:p w:rsidR="002056F2" w:rsidRPr="00110DE8" w:rsidRDefault="002056F2" w:rsidP="00074113">
      <w:pPr>
        <w:numPr>
          <w:ilvl w:val="0"/>
          <w:numId w:val="70"/>
        </w:numPr>
        <w:rPr>
          <w:rFonts w:ascii="Calibri" w:hAnsi="Calibri"/>
          <w:sz w:val="22"/>
          <w:szCs w:val="22"/>
        </w:rPr>
      </w:pPr>
      <w:r w:rsidRPr="00110DE8">
        <w:rPr>
          <w:rFonts w:ascii="Calibri" w:hAnsi="Calibri"/>
          <w:sz w:val="22"/>
          <w:szCs w:val="22"/>
        </w:rPr>
        <w:t>nombre</w:t>
      </w:r>
    </w:p>
    <w:p w:rsidR="002056F2" w:rsidRPr="00110DE8" w:rsidRDefault="002056F2" w:rsidP="00074113">
      <w:pPr>
        <w:numPr>
          <w:ilvl w:val="0"/>
          <w:numId w:val="70"/>
        </w:numPr>
        <w:rPr>
          <w:rFonts w:ascii="Calibri" w:hAnsi="Calibri"/>
          <w:sz w:val="22"/>
          <w:szCs w:val="22"/>
        </w:rPr>
      </w:pPr>
      <w:r w:rsidRPr="00110DE8">
        <w:rPr>
          <w:rFonts w:ascii="Calibri" w:hAnsi="Calibri"/>
          <w:sz w:val="22"/>
          <w:szCs w:val="22"/>
        </w:rPr>
        <w:t>cantidadHabitantes</w:t>
      </w:r>
    </w:p>
    <w:p w:rsidR="002056F2" w:rsidRPr="00110DE8" w:rsidRDefault="002056F2" w:rsidP="00074113">
      <w:pPr>
        <w:numPr>
          <w:ilvl w:val="0"/>
          <w:numId w:val="70"/>
        </w:numPr>
        <w:rPr>
          <w:rFonts w:ascii="Calibri" w:hAnsi="Calibri"/>
          <w:sz w:val="22"/>
          <w:szCs w:val="22"/>
        </w:rPr>
      </w:pPr>
      <w:r w:rsidRPr="00110DE8">
        <w:rPr>
          <w:rFonts w:ascii="Calibri" w:hAnsi="Calibri"/>
          <w:sz w:val="22"/>
          <w:szCs w:val="22"/>
        </w:rPr>
        <w:t>presupuesto</w:t>
      </w:r>
    </w:p>
    <w:p w:rsidR="002056F2" w:rsidRPr="00110DE8" w:rsidRDefault="002056F2" w:rsidP="002056F2">
      <w:pPr>
        <w:ind w:left="1080"/>
        <w:rPr>
          <w:rFonts w:ascii="Calibri" w:hAnsi="Calibri"/>
          <w:sz w:val="22"/>
          <w:szCs w:val="22"/>
        </w:rPr>
      </w:pPr>
    </w:p>
    <w:p w:rsidR="002056F2" w:rsidRPr="00110DE8" w:rsidRDefault="002056F2" w:rsidP="002056F2">
      <w:pPr>
        <w:ind w:left="360"/>
        <w:rPr>
          <w:rFonts w:ascii="Calibri" w:hAnsi="Calibri"/>
          <w:sz w:val="22"/>
          <w:szCs w:val="22"/>
        </w:rPr>
      </w:pPr>
      <w:r w:rsidRPr="00110DE8">
        <w:rPr>
          <w:rFonts w:ascii="Calibri" w:hAnsi="Calibri"/>
          <w:sz w:val="22"/>
          <w:szCs w:val="22"/>
        </w:rPr>
        <w:t>Crear un test que tenga cinco métodos:</w:t>
      </w:r>
    </w:p>
    <w:p w:rsidR="002056F2" w:rsidRPr="00110DE8" w:rsidRDefault="002056F2" w:rsidP="00074113">
      <w:pPr>
        <w:numPr>
          <w:ilvl w:val="0"/>
          <w:numId w:val="71"/>
        </w:numPr>
        <w:rPr>
          <w:rFonts w:ascii="Calibri" w:hAnsi="Calibri"/>
          <w:sz w:val="22"/>
          <w:szCs w:val="22"/>
        </w:rPr>
      </w:pPr>
      <w:r w:rsidRPr="00110DE8">
        <w:rPr>
          <w:rFonts w:ascii="Calibri" w:hAnsi="Calibri"/>
          <w:sz w:val="22"/>
          <w:szCs w:val="22"/>
        </w:rPr>
        <w:t>mostrarAtributos: por medio de reflexión mostrar los nombres de los atributos.</w:t>
      </w:r>
    </w:p>
    <w:p w:rsidR="002056F2" w:rsidRPr="00110DE8" w:rsidRDefault="002056F2" w:rsidP="00074113">
      <w:pPr>
        <w:numPr>
          <w:ilvl w:val="0"/>
          <w:numId w:val="71"/>
        </w:numPr>
        <w:rPr>
          <w:rFonts w:ascii="Calibri" w:hAnsi="Calibri"/>
          <w:sz w:val="22"/>
          <w:szCs w:val="22"/>
        </w:rPr>
      </w:pPr>
      <w:r w:rsidRPr="00110DE8">
        <w:rPr>
          <w:rFonts w:ascii="Calibri" w:hAnsi="Calibri"/>
          <w:sz w:val="22"/>
          <w:szCs w:val="22"/>
        </w:rPr>
        <w:t>motrarMetodos: por medio de reflexión mostrar los nombres de los metodos.</w:t>
      </w:r>
    </w:p>
    <w:p w:rsidR="002056F2" w:rsidRPr="00110DE8" w:rsidRDefault="002056F2" w:rsidP="00074113">
      <w:pPr>
        <w:numPr>
          <w:ilvl w:val="0"/>
          <w:numId w:val="71"/>
        </w:numPr>
        <w:rPr>
          <w:rFonts w:ascii="Calibri" w:hAnsi="Calibri"/>
          <w:sz w:val="22"/>
          <w:szCs w:val="22"/>
        </w:rPr>
      </w:pPr>
      <w:r w:rsidRPr="00110DE8">
        <w:rPr>
          <w:rFonts w:ascii="Calibri" w:hAnsi="Calibri"/>
          <w:sz w:val="22"/>
          <w:szCs w:val="22"/>
        </w:rPr>
        <w:lastRenderedPageBreak/>
        <w:t>ejecutarGetter: por medio de reflexión ejecutar los métodos get y mostrar el valor en la pantalla.</w:t>
      </w:r>
    </w:p>
    <w:p w:rsidR="002056F2" w:rsidRPr="00110DE8" w:rsidRDefault="002056F2" w:rsidP="00074113">
      <w:pPr>
        <w:numPr>
          <w:ilvl w:val="0"/>
          <w:numId w:val="71"/>
        </w:numPr>
        <w:rPr>
          <w:rFonts w:ascii="Calibri" w:hAnsi="Calibri"/>
          <w:sz w:val="22"/>
          <w:szCs w:val="22"/>
        </w:rPr>
      </w:pPr>
      <w:r w:rsidRPr="00110DE8">
        <w:rPr>
          <w:rFonts w:ascii="Calibri" w:hAnsi="Calibri"/>
          <w:sz w:val="22"/>
          <w:szCs w:val="22"/>
        </w:rPr>
        <w:t>ejecutarSetter: por medio de reflexión setearle valores a todos los atributos.</w:t>
      </w:r>
    </w:p>
    <w:p w:rsidR="002056F2" w:rsidRPr="00110DE8" w:rsidRDefault="002056F2" w:rsidP="00074113">
      <w:pPr>
        <w:numPr>
          <w:ilvl w:val="0"/>
          <w:numId w:val="71"/>
        </w:numPr>
        <w:rPr>
          <w:rFonts w:ascii="Calibri" w:hAnsi="Calibri"/>
          <w:sz w:val="22"/>
          <w:szCs w:val="22"/>
        </w:rPr>
      </w:pPr>
      <w:r w:rsidRPr="00110DE8">
        <w:rPr>
          <w:rFonts w:ascii="Calibri" w:hAnsi="Calibri"/>
          <w:sz w:val="22"/>
          <w:szCs w:val="22"/>
        </w:rPr>
        <w:t>crearObjeto: por medio de reflexión crear un nuevo objeto.</w:t>
      </w:r>
    </w:p>
    <w:p w:rsidR="002056F2" w:rsidRPr="00110DE8" w:rsidRDefault="002056F2" w:rsidP="002056F2">
      <w:pPr>
        <w:ind w:left="360"/>
        <w:rPr>
          <w:rFonts w:ascii="Calibri" w:hAnsi="Calibri"/>
          <w:sz w:val="22"/>
          <w:szCs w:val="22"/>
        </w:rPr>
      </w:pPr>
    </w:p>
    <w:p w:rsidR="002056F2" w:rsidRPr="00110DE8" w:rsidRDefault="002056F2" w:rsidP="00074113">
      <w:pPr>
        <w:numPr>
          <w:ilvl w:val="0"/>
          <w:numId w:val="62"/>
        </w:numPr>
        <w:rPr>
          <w:rFonts w:ascii="Calibri" w:hAnsi="Calibri"/>
          <w:sz w:val="22"/>
          <w:szCs w:val="22"/>
        </w:rPr>
      </w:pPr>
      <w:r w:rsidRPr="00110DE8">
        <w:rPr>
          <w:rFonts w:ascii="Calibri" w:hAnsi="Calibri"/>
          <w:sz w:val="22"/>
          <w:szCs w:val="22"/>
        </w:rPr>
        <w:t xml:space="preserve">Crear una anotación propia que se llame AutoGenerar. Se utilizara a nivel de atributos. </w:t>
      </w:r>
    </w:p>
    <w:p w:rsidR="002056F2" w:rsidRPr="00110DE8" w:rsidRDefault="002056F2" w:rsidP="002056F2">
      <w:pPr>
        <w:ind w:left="360"/>
        <w:rPr>
          <w:rFonts w:ascii="Calibri" w:hAnsi="Calibri"/>
          <w:sz w:val="22"/>
          <w:szCs w:val="22"/>
        </w:rPr>
      </w:pPr>
      <w:r w:rsidRPr="00110DE8">
        <w:rPr>
          <w:rFonts w:ascii="Calibri" w:hAnsi="Calibri"/>
          <w:sz w:val="22"/>
          <w:szCs w:val="22"/>
        </w:rPr>
        <w:t>Crear una clase Auto con una referencia a Patente y otra a Modelo, los atributos quedan a criterio del alumno. Ambas referencias deben tener la anotación creada previamente. Sobrecargue el método toString en la clase Auto y cree constructores por defecto en la clase Patente y Modelo poniendo valores por defecto a sus atributos.</w:t>
      </w:r>
    </w:p>
    <w:p w:rsidR="002056F2" w:rsidRPr="00110DE8" w:rsidRDefault="002056F2" w:rsidP="002056F2">
      <w:pPr>
        <w:ind w:left="360"/>
        <w:rPr>
          <w:rFonts w:ascii="Calibri" w:hAnsi="Calibri"/>
          <w:sz w:val="22"/>
          <w:szCs w:val="22"/>
        </w:rPr>
      </w:pPr>
      <w:r w:rsidRPr="00110DE8">
        <w:rPr>
          <w:rFonts w:ascii="Calibri" w:hAnsi="Calibri"/>
          <w:sz w:val="22"/>
          <w:szCs w:val="22"/>
        </w:rPr>
        <w:t>Genere un test que inspecciones las anotaciones de la clase Auto, en las referencias que las encuentre la anotación créele un objeto mediante el constructor por defecto y muestre por consola el objeto de la clase Auto.</w:t>
      </w:r>
    </w:p>
    <w:p w:rsidR="002056F2" w:rsidRPr="00110DE8" w:rsidRDefault="002056F2" w:rsidP="002056F2">
      <w:pPr>
        <w:ind w:left="360"/>
        <w:rPr>
          <w:rFonts w:ascii="Calibri" w:hAnsi="Calibri"/>
          <w:sz w:val="22"/>
          <w:szCs w:val="22"/>
        </w:rPr>
      </w:pPr>
    </w:p>
    <w:p w:rsidR="002056F2" w:rsidRPr="00110DE8" w:rsidRDefault="002056F2" w:rsidP="00074113">
      <w:pPr>
        <w:numPr>
          <w:ilvl w:val="0"/>
          <w:numId w:val="62"/>
        </w:numPr>
        <w:rPr>
          <w:rFonts w:ascii="Calibri" w:hAnsi="Calibri"/>
          <w:sz w:val="22"/>
          <w:szCs w:val="22"/>
        </w:rPr>
      </w:pPr>
      <w:r w:rsidRPr="00110DE8">
        <w:rPr>
          <w:rFonts w:ascii="Calibri" w:hAnsi="Calibri"/>
          <w:sz w:val="22"/>
          <w:szCs w:val="22"/>
        </w:rPr>
        <w:t>Crear una clase llamada mi hilo que implemente la runnable. En el método run creo un for de dos mil iteraciones que muestren por consola el número de iteración y el nombre del hilo.</w:t>
      </w:r>
    </w:p>
    <w:p w:rsidR="002056F2" w:rsidRPr="00110DE8" w:rsidRDefault="002056F2" w:rsidP="002056F2">
      <w:pPr>
        <w:ind w:left="360"/>
        <w:rPr>
          <w:rFonts w:ascii="Calibri" w:hAnsi="Calibri"/>
          <w:sz w:val="22"/>
          <w:szCs w:val="22"/>
        </w:rPr>
      </w:pPr>
      <w:r w:rsidRPr="00110DE8">
        <w:rPr>
          <w:rFonts w:ascii="Calibri" w:hAnsi="Calibri"/>
          <w:sz w:val="22"/>
          <w:szCs w:val="22"/>
        </w:rPr>
        <w:t>Generar un test que cree 3 hilos, los ejecute y muestre un mensaje cuando todos los hilos finalicen.</w:t>
      </w:r>
    </w:p>
    <w:p w:rsidR="002056F2" w:rsidRPr="00110DE8" w:rsidRDefault="002056F2" w:rsidP="002056F2">
      <w:pPr>
        <w:ind w:left="360"/>
        <w:rPr>
          <w:rFonts w:ascii="Calibri" w:hAnsi="Calibri"/>
          <w:sz w:val="22"/>
          <w:szCs w:val="22"/>
        </w:rPr>
      </w:pPr>
    </w:p>
    <w:p w:rsidR="002056F2" w:rsidRPr="00110DE8" w:rsidRDefault="002056F2" w:rsidP="00074113">
      <w:pPr>
        <w:numPr>
          <w:ilvl w:val="0"/>
          <w:numId w:val="62"/>
        </w:numPr>
        <w:rPr>
          <w:rFonts w:ascii="Calibri" w:hAnsi="Calibri"/>
          <w:sz w:val="22"/>
          <w:szCs w:val="22"/>
        </w:rPr>
      </w:pPr>
      <w:r w:rsidRPr="00110DE8">
        <w:rPr>
          <w:rFonts w:ascii="Calibri" w:hAnsi="Calibri"/>
          <w:sz w:val="22"/>
          <w:szCs w:val="22"/>
        </w:rPr>
        <w:t xml:space="preserve">Cree un hilo que se llame ejecución, que posea tres métodos </w:t>
      </w:r>
    </w:p>
    <w:p w:rsidR="002056F2" w:rsidRPr="00110DE8" w:rsidRDefault="002056F2" w:rsidP="00074113">
      <w:pPr>
        <w:numPr>
          <w:ilvl w:val="0"/>
          <w:numId w:val="72"/>
        </w:numPr>
        <w:rPr>
          <w:rFonts w:ascii="Calibri" w:hAnsi="Calibri"/>
          <w:sz w:val="22"/>
          <w:szCs w:val="22"/>
        </w:rPr>
      </w:pPr>
      <w:r w:rsidRPr="00110DE8">
        <w:rPr>
          <w:rFonts w:ascii="Calibri" w:hAnsi="Calibri"/>
          <w:sz w:val="22"/>
          <w:szCs w:val="22"/>
        </w:rPr>
        <w:t>Detener : debe matar el hilo</w:t>
      </w:r>
    </w:p>
    <w:p w:rsidR="002056F2" w:rsidRPr="00110DE8" w:rsidRDefault="002056F2" w:rsidP="00074113">
      <w:pPr>
        <w:numPr>
          <w:ilvl w:val="0"/>
          <w:numId w:val="72"/>
        </w:numPr>
        <w:rPr>
          <w:rFonts w:ascii="Calibri" w:hAnsi="Calibri"/>
          <w:sz w:val="22"/>
          <w:szCs w:val="22"/>
        </w:rPr>
      </w:pPr>
      <w:r w:rsidRPr="00110DE8">
        <w:rPr>
          <w:rFonts w:ascii="Calibri" w:hAnsi="Calibri"/>
          <w:sz w:val="22"/>
          <w:szCs w:val="22"/>
        </w:rPr>
        <w:t>Frenar: debe frenar el proceso del hilo</w:t>
      </w:r>
    </w:p>
    <w:p w:rsidR="002056F2" w:rsidRPr="00110DE8" w:rsidRDefault="002056F2" w:rsidP="00074113">
      <w:pPr>
        <w:numPr>
          <w:ilvl w:val="0"/>
          <w:numId w:val="72"/>
        </w:numPr>
        <w:rPr>
          <w:rFonts w:ascii="Calibri" w:hAnsi="Calibri"/>
          <w:sz w:val="22"/>
          <w:szCs w:val="22"/>
        </w:rPr>
      </w:pPr>
      <w:r w:rsidRPr="00110DE8">
        <w:rPr>
          <w:rFonts w:ascii="Calibri" w:hAnsi="Calibri"/>
          <w:sz w:val="22"/>
          <w:szCs w:val="22"/>
        </w:rPr>
        <w:t>Reanudar: debe retornar a la ejecución.</w:t>
      </w:r>
    </w:p>
    <w:p w:rsidR="002056F2" w:rsidRPr="00110DE8" w:rsidRDefault="002056F2" w:rsidP="002056F2">
      <w:pPr>
        <w:ind w:left="360"/>
        <w:rPr>
          <w:rFonts w:ascii="Calibri" w:hAnsi="Calibri"/>
          <w:sz w:val="22"/>
          <w:szCs w:val="22"/>
        </w:rPr>
      </w:pPr>
      <w:r w:rsidRPr="00110DE8">
        <w:rPr>
          <w:rFonts w:ascii="Calibri" w:hAnsi="Calibri"/>
          <w:sz w:val="22"/>
          <w:szCs w:val="22"/>
        </w:rPr>
        <w:t>Cree un test adecuado para probar la funcionalidad</w:t>
      </w:r>
    </w:p>
    <w:p w:rsidR="002056F2" w:rsidRPr="00110DE8" w:rsidRDefault="002056F2" w:rsidP="002056F2">
      <w:pPr>
        <w:ind w:left="360"/>
        <w:rPr>
          <w:rFonts w:ascii="Calibri" w:hAnsi="Calibri"/>
          <w:sz w:val="22"/>
          <w:szCs w:val="22"/>
        </w:rPr>
      </w:pPr>
    </w:p>
    <w:p w:rsidR="002056F2" w:rsidRPr="00110DE8" w:rsidRDefault="002056F2" w:rsidP="00074113">
      <w:pPr>
        <w:numPr>
          <w:ilvl w:val="0"/>
          <w:numId w:val="62"/>
        </w:numPr>
        <w:rPr>
          <w:rFonts w:ascii="Calibri" w:hAnsi="Calibri"/>
          <w:sz w:val="22"/>
          <w:szCs w:val="22"/>
        </w:rPr>
      </w:pPr>
      <w:r w:rsidRPr="00110DE8">
        <w:rPr>
          <w:rFonts w:ascii="Calibri" w:hAnsi="Calibri"/>
          <w:sz w:val="22"/>
          <w:szCs w:val="22"/>
        </w:rPr>
        <w:t>Cree un hilo que se llame tomar palabra</w:t>
      </w:r>
      <w:r w:rsidR="00184A9E">
        <w:rPr>
          <w:rFonts w:ascii="Calibri" w:hAnsi="Calibri"/>
          <w:sz w:val="22"/>
          <w:szCs w:val="22"/>
        </w:rPr>
        <w:t xml:space="preserve"> implementado Runnable</w:t>
      </w:r>
      <w:r w:rsidRPr="00110DE8">
        <w:rPr>
          <w:rFonts w:ascii="Calibri" w:hAnsi="Calibri"/>
          <w:sz w:val="22"/>
          <w:szCs w:val="22"/>
        </w:rPr>
        <w:t>, la cual contendrá una lista de palabras. El hilo debe tomar una</w:t>
      </w:r>
      <w:r w:rsidR="00184A9E">
        <w:rPr>
          <w:rFonts w:ascii="Calibri" w:hAnsi="Calibri"/>
          <w:sz w:val="22"/>
          <w:szCs w:val="22"/>
        </w:rPr>
        <w:t xml:space="preserve"> palabra de la lista y mostrar su nombre y la palabra</w:t>
      </w:r>
      <w:r w:rsidRPr="00110DE8">
        <w:rPr>
          <w:rFonts w:ascii="Calibri" w:hAnsi="Calibri"/>
          <w:sz w:val="22"/>
          <w:szCs w:val="22"/>
        </w:rPr>
        <w:t xml:space="preserve"> por consola (cada hilo debe tomar una palabra</w:t>
      </w:r>
      <w:r w:rsidR="00E76B78">
        <w:rPr>
          <w:rFonts w:ascii="Calibri" w:hAnsi="Calibri"/>
          <w:sz w:val="22"/>
          <w:szCs w:val="22"/>
        </w:rPr>
        <w:t xml:space="preserve"> distinta y removerla</w:t>
      </w:r>
      <w:r w:rsidRPr="00110DE8">
        <w:rPr>
          <w:rFonts w:ascii="Calibri" w:hAnsi="Calibri"/>
          <w:sz w:val="22"/>
          <w:szCs w:val="22"/>
        </w:rPr>
        <w:t xml:space="preserve">, no pueden repetir las palabras). </w:t>
      </w:r>
    </w:p>
    <w:p w:rsidR="00184A9E" w:rsidRDefault="002056F2" w:rsidP="002056F2">
      <w:pPr>
        <w:ind w:left="360"/>
        <w:rPr>
          <w:rFonts w:ascii="Calibri" w:hAnsi="Calibri"/>
          <w:sz w:val="22"/>
          <w:szCs w:val="22"/>
        </w:rPr>
      </w:pPr>
      <w:r w:rsidRPr="00110DE8">
        <w:rPr>
          <w:rFonts w:ascii="Calibri" w:hAnsi="Calibri"/>
          <w:sz w:val="22"/>
          <w:szCs w:val="22"/>
        </w:rPr>
        <w:t>Genere un test con tres hilos y ejecútelos para que obtengan las palabras y las muestren por consola. Cree los métodos que considere necesarios</w:t>
      </w:r>
      <w:r w:rsidR="00184A9E">
        <w:rPr>
          <w:rFonts w:ascii="Calibri" w:hAnsi="Calibri"/>
          <w:sz w:val="22"/>
          <w:szCs w:val="22"/>
        </w:rPr>
        <w:t>.</w:t>
      </w:r>
    </w:p>
    <w:p w:rsidR="002056F2" w:rsidRDefault="00184A9E" w:rsidP="002056F2">
      <w:pPr>
        <w:ind w:left="360"/>
        <w:rPr>
          <w:rFonts w:ascii="Calibri" w:hAnsi="Calibri"/>
          <w:sz w:val="22"/>
          <w:szCs w:val="22"/>
        </w:rPr>
      </w:pPr>
      <w:r>
        <w:rPr>
          <w:rFonts w:ascii="Calibri" w:hAnsi="Calibri"/>
          <w:sz w:val="22"/>
          <w:szCs w:val="22"/>
        </w:rPr>
        <w:t>Ayuda: Cree dentro de la clase tomar palabra un atributo que contega la lista de palabras y un método que se encargue de tomar una palabra, removerla y devolverla.</w:t>
      </w:r>
      <w:r w:rsidR="002056F2" w:rsidRPr="00110DE8">
        <w:rPr>
          <w:rFonts w:ascii="Calibri" w:hAnsi="Calibri"/>
          <w:sz w:val="22"/>
          <w:szCs w:val="22"/>
        </w:rPr>
        <w:t xml:space="preserve"> </w:t>
      </w:r>
    </w:p>
    <w:p w:rsidR="00E76B78" w:rsidRDefault="00E76B78" w:rsidP="00E76B78">
      <w:pPr>
        <w:rPr>
          <w:rFonts w:ascii="Calibri" w:hAnsi="Calibri"/>
          <w:sz w:val="22"/>
          <w:szCs w:val="22"/>
        </w:rPr>
      </w:pPr>
    </w:p>
    <w:p w:rsidR="00E76B78" w:rsidRDefault="00E76B78" w:rsidP="00074113">
      <w:pPr>
        <w:numPr>
          <w:ilvl w:val="0"/>
          <w:numId w:val="62"/>
        </w:numPr>
        <w:rPr>
          <w:rFonts w:ascii="Calibri" w:hAnsi="Calibri"/>
          <w:sz w:val="22"/>
          <w:szCs w:val="22"/>
        </w:rPr>
      </w:pPr>
      <w:r>
        <w:rPr>
          <w:rFonts w:ascii="Calibri" w:hAnsi="Calibri"/>
          <w:sz w:val="22"/>
          <w:szCs w:val="22"/>
        </w:rPr>
        <w:t>Retomar el ejercicio 23 y agreagr un nuevo hilo llamado “agregar palabra” que se encargue de agregar una palabra a la lista cada 5 seg. y modifique el hilo “tomar palabra” para que se detenga si no hay palabras en la lista y vuelva a tomar palabras cuando el hilo “agregar palabra” le aviese que agrego una palabra</w:t>
      </w:r>
      <w:r w:rsidRPr="00E76B78">
        <w:rPr>
          <w:rFonts w:ascii="Calibri" w:hAnsi="Calibri"/>
          <w:sz w:val="22"/>
          <w:szCs w:val="22"/>
        </w:rPr>
        <w:t>.</w:t>
      </w:r>
      <w:r w:rsidR="000031C7">
        <w:rPr>
          <w:rFonts w:ascii="Calibri" w:hAnsi="Calibri"/>
          <w:sz w:val="22"/>
          <w:szCs w:val="22"/>
        </w:rPr>
        <w:t xml:space="preserve"> El hilo “tomar palabra” debe indicar que se detuvo espereando palabras y el hilo “agregar palabra” debe informar que agrego una nueva palabra.</w:t>
      </w:r>
    </w:p>
    <w:p w:rsidR="000031C7" w:rsidRDefault="000031C7" w:rsidP="000031C7">
      <w:pPr>
        <w:ind w:left="360"/>
        <w:rPr>
          <w:rFonts w:ascii="Calibri" w:hAnsi="Calibri"/>
          <w:sz w:val="22"/>
          <w:szCs w:val="22"/>
        </w:rPr>
      </w:pPr>
      <w:r>
        <w:rPr>
          <w:rFonts w:ascii="Calibri" w:hAnsi="Calibri"/>
          <w:sz w:val="22"/>
          <w:szCs w:val="22"/>
        </w:rPr>
        <w:t>Ayuda: Utilice el método wait en el hilo agregar palabra, sincronizando la lista y en utilice el método notify en el hilo agregar palabra.</w:t>
      </w:r>
    </w:p>
    <w:p w:rsidR="000031C7" w:rsidRPr="00E76B78" w:rsidRDefault="000031C7" w:rsidP="002770AF">
      <w:pPr>
        <w:ind w:left="360"/>
        <w:rPr>
          <w:rFonts w:ascii="Calibri" w:hAnsi="Calibri"/>
          <w:sz w:val="22"/>
          <w:szCs w:val="22"/>
        </w:rPr>
      </w:pPr>
    </w:p>
    <w:p w:rsidR="002056F2" w:rsidRPr="00110DE8" w:rsidRDefault="002056F2" w:rsidP="002056F2">
      <w:pPr>
        <w:ind w:left="360"/>
        <w:rPr>
          <w:rFonts w:ascii="Calibri" w:hAnsi="Calibri"/>
          <w:sz w:val="22"/>
          <w:szCs w:val="22"/>
        </w:rPr>
      </w:pPr>
    </w:p>
    <w:p w:rsidR="002056F2" w:rsidRPr="00110DE8" w:rsidRDefault="002056F2" w:rsidP="002056F2">
      <w:pPr>
        <w:ind w:left="360"/>
        <w:rPr>
          <w:rFonts w:ascii="Calibri" w:hAnsi="Calibri"/>
          <w:sz w:val="22"/>
          <w:szCs w:val="22"/>
        </w:rPr>
      </w:pPr>
    </w:p>
    <w:p w:rsidR="002056F2" w:rsidRPr="00110DE8" w:rsidRDefault="002056F2" w:rsidP="002056F2">
      <w:pPr>
        <w:ind w:left="708"/>
        <w:rPr>
          <w:rFonts w:ascii="Calibri" w:hAnsi="Calibri"/>
          <w:sz w:val="22"/>
          <w:szCs w:val="22"/>
        </w:rPr>
      </w:pPr>
    </w:p>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6A0461" w:rsidP="002056F2">
      <w:pPr>
        <w:rPr>
          <w:rFonts w:ascii="Cambria" w:hAnsi="Cambria"/>
          <w:sz w:val="28"/>
          <w:szCs w:val="28"/>
        </w:rPr>
      </w:pPr>
      <w:r>
        <w:br w:type="page"/>
      </w:r>
      <w:r w:rsidR="002056F2" w:rsidRPr="002056F2">
        <w:rPr>
          <w:rFonts w:ascii="Cambria" w:hAnsi="Cambria"/>
          <w:sz w:val="28"/>
          <w:szCs w:val="28"/>
        </w:rPr>
        <w:lastRenderedPageBreak/>
        <w:t>Trabajo practico Reflexió</w:t>
      </w:r>
      <w:r w:rsidR="002056F2">
        <w:rPr>
          <w:rFonts w:ascii="Cambria" w:hAnsi="Cambria"/>
          <w:sz w:val="28"/>
          <w:szCs w:val="28"/>
        </w:rPr>
        <w:t>n</w:t>
      </w:r>
      <w:r w:rsidR="002056F2" w:rsidRPr="002056F2">
        <w:rPr>
          <w:rFonts w:ascii="Cambria" w:hAnsi="Cambria"/>
          <w:sz w:val="28"/>
          <w:szCs w:val="28"/>
        </w:rPr>
        <w:t>.</w:t>
      </w:r>
    </w:p>
    <w:p w:rsidR="002056F2" w:rsidRPr="002056F2" w:rsidRDefault="002056F2" w:rsidP="002056F2">
      <w:pPr>
        <w:rPr>
          <w:rFonts w:ascii="Cambria" w:hAnsi="Cambria"/>
          <w:sz w:val="28"/>
          <w:szCs w:val="28"/>
        </w:rPr>
      </w:pPr>
    </w:p>
    <w:p w:rsidR="002056F2" w:rsidRDefault="002056F2" w:rsidP="002056F2">
      <w:r>
        <w:t xml:space="preserve">Se debe realizar un “Framework” de persistencia por medio de reflexión (inspeccionar un objeto en memoria). Al finalizar el “Framework” se deberá poder hacer cualquier operación DML automáticamente en cualquier proyecto JAVA adjuntando el .jar generado. </w:t>
      </w:r>
      <w:r>
        <w:br/>
        <w:t>La estructura constara de 3 paquetes: Anotaciones, Servicios y Utilidades.</w:t>
      </w:r>
    </w:p>
    <w:p w:rsidR="002056F2" w:rsidRDefault="002056F2" w:rsidP="00074113">
      <w:pPr>
        <w:pStyle w:val="ListParagraph"/>
        <w:numPr>
          <w:ilvl w:val="0"/>
          <w:numId w:val="75"/>
        </w:numPr>
      </w:pPr>
      <w:r>
        <w:t>Dentro del paquete “Utilidades” se debe crear una clase llamada UBean, la cual constara de 3 métodos públicos y estáticos:</w:t>
      </w:r>
    </w:p>
    <w:p w:rsidR="002056F2" w:rsidRDefault="002056F2" w:rsidP="00074113">
      <w:pPr>
        <w:pStyle w:val="ListParagraph"/>
        <w:numPr>
          <w:ilvl w:val="1"/>
          <w:numId w:val="75"/>
        </w:numPr>
      </w:pPr>
      <w:proofErr w:type="gramStart"/>
      <w:r>
        <w:t>obtenerAtributos(</w:t>
      </w:r>
      <w:proofErr w:type="gramEnd"/>
      <w:r>
        <w:t>Object): Devuelve un ArrayList&lt;</w:t>
      </w:r>
      <w:r w:rsidR="00CE3509">
        <w:t>Field</w:t>
      </w:r>
      <w:r>
        <w:t>&gt; con todos los atributos que posee el parámetro Object.</w:t>
      </w:r>
    </w:p>
    <w:p w:rsidR="002056F2" w:rsidRDefault="002056F2" w:rsidP="00074113">
      <w:pPr>
        <w:pStyle w:val="ListParagraph"/>
        <w:numPr>
          <w:ilvl w:val="1"/>
          <w:numId w:val="75"/>
        </w:numPr>
      </w:pPr>
      <w:proofErr w:type="gramStart"/>
      <w:r w:rsidRPr="00377FF1">
        <w:t>ejecuta</w:t>
      </w:r>
      <w:r>
        <w:t>rSet(</w:t>
      </w:r>
      <w:proofErr w:type="gramEnd"/>
      <w:r>
        <w:t>Object o, String att, Obje</w:t>
      </w:r>
      <w:r w:rsidRPr="00377FF1">
        <w:t>ct valor): Se debe ejecutar el método</w:t>
      </w:r>
      <w:r>
        <w:t xml:space="preserve"> Setter del String dentro del Object.</w:t>
      </w:r>
    </w:p>
    <w:p w:rsidR="002056F2" w:rsidRPr="00377FF1" w:rsidRDefault="002056F2" w:rsidP="00074113">
      <w:pPr>
        <w:pStyle w:val="ListParagraph"/>
        <w:numPr>
          <w:ilvl w:val="1"/>
          <w:numId w:val="75"/>
        </w:numPr>
      </w:pPr>
      <w:proofErr w:type="gramStart"/>
      <w:r>
        <w:t>ejecutarGet(</w:t>
      </w:r>
      <w:proofErr w:type="gramEnd"/>
      <w:r>
        <w:t>Object o, String att): devolverá el valor del atributo pasado por parámetro, ejecutando el getter dentro del objeto.</w:t>
      </w:r>
    </w:p>
    <w:p w:rsidR="002056F2" w:rsidRDefault="002056F2" w:rsidP="00074113">
      <w:pPr>
        <w:pStyle w:val="ListParagraph"/>
        <w:numPr>
          <w:ilvl w:val="0"/>
          <w:numId w:val="75"/>
        </w:numPr>
      </w:pPr>
      <w:r>
        <w:t>Dentro del paquete “Anotaciones” se deben crear como mínimo 3 anotaciones</w:t>
      </w:r>
      <w:r w:rsidRPr="00377FF1">
        <w:rPr>
          <w:b/>
        </w:rPr>
        <w:t xml:space="preserve">: Id, Columna </w:t>
      </w:r>
      <w:r w:rsidRPr="00377FF1">
        <w:t>y</w:t>
      </w:r>
      <w:r w:rsidRPr="00377FF1">
        <w:rPr>
          <w:b/>
        </w:rPr>
        <w:t xml:space="preserve"> Tabla</w:t>
      </w:r>
      <w:r>
        <w:t xml:space="preserve">. Las primeras dos anotaciones debe </w:t>
      </w:r>
      <w:r w:rsidRPr="00377FF1">
        <w:t>declararse</w:t>
      </w:r>
      <w:r>
        <w:t xml:space="preserve"> a nivel de atributos y la última a nivel de clase. La anotación </w:t>
      </w:r>
      <w:r w:rsidRPr="00377FF1">
        <w:rPr>
          <w:b/>
        </w:rPr>
        <w:t>Columna</w:t>
      </w:r>
      <w:r>
        <w:t xml:space="preserve"> y </w:t>
      </w:r>
      <w:r w:rsidRPr="00377FF1">
        <w:rPr>
          <w:b/>
        </w:rPr>
        <w:t>Tabla</w:t>
      </w:r>
      <w:r>
        <w:t xml:space="preserve"> deben poder ingresase una propiedad String llamada nombre.</w:t>
      </w:r>
    </w:p>
    <w:p w:rsidR="002056F2" w:rsidRDefault="002056F2" w:rsidP="00074113">
      <w:pPr>
        <w:pStyle w:val="ListParagraph"/>
        <w:numPr>
          <w:ilvl w:val="0"/>
          <w:numId w:val="75"/>
        </w:numPr>
      </w:pPr>
      <w:r>
        <w:t>Dentro del paquete Servicios crear una clase que se llame Consultas, la cual contara con 4 métodos estáticos:</w:t>
      </w:r>
    </w:p>
    <w:p w:rsidR="002056F2" w:rsidRDefault="002056F2" w:rsidP="00074113">
      <w:pPr>
        <w:pStyle w:val="ListParagraph"/>
        <w:numPr>
          <w:ilvl w:val="1"/>
          <w:numId w:val="75"/>
        </w:numPr>
      </w:pPr>
      <w:r>
        <w:t>guardar(Object o): el cual debe guardar en la base de datos el objeto. Debe armarse la query por medio de reflexión utilizando las anotaciones creadas en el punto 2 y utilizando los métodos creados en UBean.</w:t>
      </w:r>
    </w:p>
    <w:p w:rsidR="002056F2" w:rsidRDefault="002056F2" w:rsidP="00074113">
      <w:pPr>
        <w:pStyle w:val="ListParagraph"/>
        <w:numPr>
          <w:ilvl w:val="1"/>
          <w:numId w:val="75"/>
        </w:numPr>
      </w:pPr>
      <w:r>
        <w:t>modificar(Object o): el cual debe modificar todas las columnas, excepto la columna Id, la cual se va a utilizar para la restricción(</w:t>
      </w:r>
      <w:r w:rsidRPr="007F65AB">
        <w:rPr>
          <w:i/>
        </w:rPr>
        <w:t>where</w:t>
      </w:r>
      <w:r>
        <w:t>).</w:t>
      </w:r>
      <w:r w:rsidRPr="00271FB2">
        <w:t xml:space="preserve"> </w:t>
      </w:r>
      <w:r>
        <w:t>Debe armarse la query por medio de reflexión utilizando las anotaciones creadas en el punto 2 y utilizando los métodos creados en UBean.</w:t>
      </w:r>
    </w:p>
    <w:p w:rsidR="002056F2" w:rsidRDefault="002056F2" w:rsidP="00074113">
      <w:pPr>
        <w:pStyle w:val="ListParagraph"/>
        <w:numPr>
          <w:ilvl w:val="1"/>
          <w:numId w:val="75"/>
        </w:numPr>
      </w:pPr>
      <w:r>
        <w:t>eliminar(Object o): el cual debe eliminar el registro de la base de datos. Debe armarse la query por medio de reflexión utilizando las anotaciones creadas en el punto 2 y utilizando los métodos creados en UBean.</w:t>
      </w:r>
    </w:p>
    <w:p w:rsidR="002056F2" w:rsidRDefault="002056F2" w:rsidP="00074113">
      <w:pPr>
        <w:pStyle w:val="ListParagraph"/>
        <w:numPr>
          <w:ilvl w:val="1"/>
          <w:numId w:val="75"/>
        </w:numPr>
      </w:pPr>
      <w:r>
        <w:t>obtenerPorId(Class c, Object id): el cual debe devolver un objeto del tipo definido en el parámetro Class, con todos sus datos cargados. ).</w:t>
      </w:r>
      <w:r w:rsidRPr="00271FB2">
        <w:t xml:space="preserve"> </w:t>
      </w:r>
      <w:r>
        <w:t>Debe armarse la query por medio de reflexión utilizando las anotaciones creadas en el punto 2 y utilizando los métodos creados en UBean.</w:t>
      </w:r>
    </w:p>
    <w:p w:rsidR="002056F2" w:rsidRDefault="002056F2" w:rsidP="00074113">
      <w:pPr>
        <w:pStyle w:val="ListParagraph"/>
        <w:numPr>
          <w:ilvl w:val="0"/>
          <w:numId w:val="75"/>
        </w:numPr>
      </w:pPr>
      <w:r>
        <w:t>En el paquete “Utilidades” debe crearse la clase UConexion, la cual va a tener implementada el patrón de diseño “Singleton”. Va a ser la encargada de armar una conexión a base de datos. El Driver, la ubicación de la base de datos, el usuario y la contraseña debe obtenerse por medio de un archivo llamado “framework.properties” y debe poder configurarse externamente.</w:t>
      </w:r>
    </w:p>
    <w:p w:rsidR="002056F2" w:rsidRDefault="002056F2" w:rsidP="00074113">
      <w:pPr>
        <w:pStyle w:val="ListParagraph"/>
        <w:numPr>
          <w:ilvl w:val="0"/>
          <w:numId w:val="75"/>
        </w:numPr>
      </w:pPr>
      <w:r>
        <w:t>Modificar el método guardar(Objete o) del puto 3.a. para que, además de guardar, retorne el objeto con el atributo “Id” generado por las base de datos.</w:t>
      </w:r>
    </w:p>
    <w:p w:rsidR="002056F2" w:rsidRDefault="002056F2" w:rsidP="00074113">
      <w:pPr>
        <w:pStyle w:val="ListParagraph"/>
        <w:numPr>
          <w:ilvl w:val="0"/>
          <w:numId w:val="75"/>
        </w:numPr>
      </w:pPr>
      <w:r>
        <w:t>Debe agregarse un método en la clase Consultas llamado guardarModificar(Object) el cual va a guardar el objeto, si no existe en la base de datos o va a modificar si ya se encuentra persistido en la base de datos.</w:t>
      </w:r>
    </w:p>
    <w:p w:rsidR="002056F2" w:rsidRDefault="002056F2" w:rsidP="00074113">
      <w:pPr>
        <w:pStyle w:val="ListParagraph"/>
        <w:numPr>
          <w:ilvl w:val="0"/>
          <w:numId w:val="75"/>
        </w:numPr>
      </w:pPr>
      <w:r>
        <w:lastRenderedPageBreak/>
        <w:t>Debe agregarse un método en la clase Consultas llamado obtenerTodos(Class) debe obtener todos los registros de la base de datos.</w:t>
      </w:r>
    </w:p>
    <w:p w:rsidR="002056F2" w:rsidRDefault="002056F2" w:rsidP="00074113">
      <w:pPr>
        <w:pStyle w:val="ListParagraph"/>
        <w:numPr>
          <w:ilvl w:val="0"/>
          <w:numId w:val="75"/>
        </w:numPr>
      </w:pPr>
      <w:r>
        <w:t>Generar una nueva anotación a nivel de atributo, la cual va a permitir guardar en cascada dos objetos. Ej, si la clase Persona tiene un atributo Domicilio. Al guardar persona se debe guardar también el domicilio.</w:t>
      </w:r>
    </w:p>
    <w:p w:rsidR="002056F2" w:rsidRDefault="002056F2" w:rsidP="00074113">
      <w:pPr>
        <w:pStyle w:val="ListParagraph"/>
        <w:numPr>
          <w:ilvl w:val="0"/>
          <w:numId w:val="75"/>
        </w:numPr>
      </w:pPr>
      <w:r>
        <w:t>Generar un método en la clase Consultas la cual realice la funcionalidad el punto 8.</w:t>
      </w:r>
    </w:p>
    <w:p w:rsidR="002056F2" w:rsidRDefault="002056F2" w:rsidP="002056F2">
      <w:pPr>
        <w:ind w:left="708" w:hanging="708"/>
      </w:pPr>
    </w:p>
    <w:p w:rsidR="002056F2" w:rsidRDefault="002056F2" w:rsidP="002056F2">
      <w:r>
        <w:t xml:space="preserve">Para aprobar debe tener como mínimo realizado hasta el punto 4 inclusive sin ningún error. Si no se realiza correctamente la reutilización de código o se encuentras validaciones mediante el “hardcode” de datos (Ej: </w:t>
      </w:r>
      <w:r w:rsidRPr="00D84AA1">
        <w:rPr>
          <w:b/>
          <w:i/>
        </w:rPr>
        <w:t>if(id.nombre.equals(“id_persona”)</w:t>
      </w:r>
      <w:r>
        <w:t>) se considera como error.</w:t>
      </w:r>
    </w:p>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Default="002056F2" w:rsidP="00C73B2C"/>
    <w:p w:rsidR="002056F2" w:rsidRPr="00070017" w:rsidRDefault="006A0461" w:rsidP="002056F2">
      <w:pPr>
        <w:pStyle w:val="Heading1"/>
        <w:rPr>
          <w:sz w:val="28"/>
          <w:szCs w:val="28"/>
        </w:rPr>
      </w:pPr>
      <w:r>
        <w:rPr>
          <w:rFonts w:ascii="Times New Roman" w:hAnsi="Times New Roman"/>
          <w:b w:val="0"/>
          <w:bCs w:val="0"/>
          <w:kern w:val="0"/>
          <w:sz w:val="24"/>
          <w:szCs w:val="24"/>
        </w:rPr>
        <w:br w:type="page"/>
      </w:r>
      <w:r w:rsidR="002056F2" w:rsidRPr="00070017">
        <w:rPr>
          <w:sz w:val="28"/>
          <w:szCs w:val="28"/>
        </w:rPr>
        <w:lastRenderedPageBreak/>
        <w:t>Trabajo practico con conexión a base de datos JAVA</w:t>
      </w:r>
    </w:p>
    <w:p w:rsidR="002056F2" w:rsidRDefault="002056F2" w:rsidP="002056F2">
      <w:pPr>
        <w:rPr>
          <w:rFonts w:ascii="Caribian" w:hAnsi="Caribian"/>
          <w:sz w:val="40"/>
          <w:szCs w:val="40"/>
        </w:rPr>
      </w:pPr>
    </w:p>
    <w:p w:rsidR="002056F2" w:rsidRPr="00070017" w:rsidRDefault="002056F2" w:rsidP="002056F2">
      <w:pPr>
        <w:rPr>
          <w:rFonts w:ascii="Caribian" w:hAnsi="Caribian"/>
          <w:sz w:val="22"/>
          <w:szCs w:val="22"/>
        </w:rPr>
      </w:pPr>
      <w:r w:rsidRPr="00070017">
        <w:rPr>
          <w:rFonts w:ascii="Caribian" w:hAnsi="Caribian"/>
          <w:sz w:val="22"/>
          <w:szCs w:val="22"/>
        </w:rPr>
        <w:t>Desarrollar una agenda virtual que permita:</w:t>
      </w:r>
    </w:p>
    <w:p w:rsidR="002056F2" w:rsidRPr="00070017" w:rsidRDefault="002056F2" w:rsidP="00074113">
      <w:pPr>
        <w:numPr>
          <w:ilvl w:val="0"/>
          <w:numId w:val="76"/>
        </w:numPr>
        <w:rPr>
          <w:rFonts w:ascii="Caribian" w:hAnsi="Caribian"/>
          <w:sz w:val="22"/>
          <w:szCs w:val="22"/>
        </w:rPr>
      </w:pPr>
      <w:r w:rsidRPr="00070017">
        <w:rPr>
          <w:rFonts w:ascii="Caribian" w:hAnsi="Caribian"/>
          <w:sz w:val="22"/>
          <w:szCs w:val="22"/>
        </w:rPr>
        <w:t>Agregar personas con domicilio y uno o más teléfonos.</w:t>
      </w:r>
    </w:p>
    <w:p w:rsidR="002056F2" w:rsidRPr="00070017" w:rsidRDefault="002056F2" w:rsidP="00074113">
      <w:pPr>
        <w:numPr>
          <w:ilvl w:val="0"/>
          <w:numId w:val="76"/>
        </w:numPr>
        <w:rPr>
          <w:rFonts w:ascii="Caribian" w:hAnsi="Caribian"/>
          <w:sz w:val="22"/>
          <w:szCs w:val="22"/>
        </w:rPr>
      </w:pPr>
      <w:r w:rsidRPr="00070017">
        <w:rPr>
          <w:rFonts w:ascii="Caribian" w:hAnsi="Caribian"/>
          <w:sz w:val="22"/>
          <w:szCs w:val="22"/>
        </w:rPr>
        <w:t>Modificar todos los datos ingresados.</w:t>
      </w:r>
    </w:p>
    <w:p w:rsidR="002056F2" w:rsidRPr="00070017" w:rsidRDefault="002056F2" w:rsidP="00074113">
      <w:pPr>
        <w:numPr>
          <w:ilvl w:val="0"/>
          <w:numId w:val="76"/>
        </w:numPr>
        <w:rPr>
          <w:rFonts w:ascii="Caribian" w:hAnsi="Caribian"/>
          <w:sz w:val="22"/>
          <w:szCs w:val="22"/>
        </w:rPr>
      </w:pPr>
      <w:r w:rsidRPr="00070017">
        <w:rPr>
          <w:rFonts w:ascii="Caribian" w:hAnsi="Caribian"/>
          <w:sz w:val="22"/>
          <w:szCs w:val="22"/>
        </w:rPr>
        <w:t>Eliminar una persona con todos sus datos.</w:t>
      </w:r>
    </w:p>
    <w:p w:rsidR="002056F2" w:rsidRPr="00070017" w:rsidRDefault="002056F2" w:rsidP="00074113">
      <w:pPr>
        <w:numPr>
          <w:ilvl w:val="0"/>
          <w:numId w:val="76"/>
        </w:numPr>
        <w:rPr>
          <w:rFonts w:ascii="Caribian" w:hAnsi="Caribian"/>
          <w:sz w:val="22"/>
          <w:szCs w:val="22"/>
        </w:rPr>
      </w:pPr>
      <w:r w:rsidRPr="00070017">
        <w:rPr>
          <w:rFonts w:ascii="Caribian" w:hAnsi="Caribian"/>
          <w:sz w:val="22"/>
          <w:szCs w:val="22"/>
        </w:rPr>
        <w:t xml:space="preserve">Pedido de </w:t>
      </w:r>
      <w:r w:rsidRPr="00070017">
        <w:rPr>
          <w:rFonts w:ascii="Caribian" w:hAnsi="Caribian" w:hint="eastAsia"/>
          <w:sz w:val="22"/>
          <w:szCs w:val="22"/>
        </w:rPr>
        <w:t>confirmación</w:t>
      </w:r>
      <w:r w:rsidRPr="00070017">
        <w:rPr>
          <w:rFonts w:ascii="Caribian" w:hAnsi="Caribian"/>
          <w:sz w:val="22"/>
          <w:szCs w:val="22"/>
        </w:rPr>
        <w:t xml:space="preserve"> al usuario antes de realizar cualquiera de las acciones anteriores.</w:t>
      </w:r>
    </w:p>
    <w:p w:rsidR="002056F2" w:rsidRPr="00070017" w:rsidRDefault="002056F2" w:rsidP="00074113">
      <w:pPr>
        <w:numPr>
          <w:ilvl w:val="0"/>
          <w:numId w:val="76"/>
        </w:numPr>
        <w:rPr>
          <w:rFonts w:ascii="Caribian" w:hAnsi="Caribian"/>
          <w:sz w:val="22"/>
          <w:szCs w:val="22"/>
        </w:rPr>
      </w:pPr>
      <w:r w:rsidRPr="00070017">
        <w:rPr>
          <w:rFonts w:ascii="Caribian" w:hAnsi="Caribian"/>
          <w:sz w:val="22"/>
          <w:szCs w:val="22"/>
        </w:rPr>
        <w:t>Listar todas las personas ingresadas al sistema.</w:t>
      </w:r>
    </w:p>
    <w:p w:rsidR="002056F2" w:rsidRPr="00070017" w:rsidRDefault="002056F2" w:rsidP="00074113">
      <w:pPr>
        <w:numPr>
          <w:ilvl w:val="0"/>
          <w:numId w:val="76"/>
        </w:numPr>
        <w:rPr>
          <w:rFonts w:ascii="Caribian" w:hAnsi="Caribian"/>
          <w:sz w:val="22"/>
          <w:szCs w:val="22"/>
        </w:rPr>
      </w:pPr>
      <w:r w:rsidRPr="00070017">
        <w:rPr>
          <w:rFonts w:ascii="Caribian" w:hAnsi="Caribian"/>
          <w:sz w:val="22"/>
          <w:szCs w:val="22"/>
        </w:rPr>
        <w:t>Exportar el listado a XML.</w:t>
      </w:r>
    </w:p>
    <w:p w:rsidR="002056F2" w:rsidRPr="00070017" w:rsidRDefault="002056F2" w:rsidP="002056F2">
      <w:pPr>
        <w:rPr>
          <w:rFonts w:ascii="Caribian" w:hAnsi="Caribian"/>
          <w:sz w:val="22"/>
          <w:szCs w:val="22"/>
        </w:rPr>
      </w:pPr>
      <w:r w:rsidRPr="00070017">
        <w:rPr>
          <w:rFonts w:ascii="Caribian" w:hAnsi="Caribian"/>
          <w:sz w:val="22"/>
          <w:szCs w:val="22"/>
        </w:rPr>
        <w:br/>
        <w:t xml:space="preserve">Al momento de la </w:t>
      </w:r>
      <w:r w:rsidRPr="00070017">
        <w:rPr>
          <w:rFonts w:ascii="Caribian" w:hAnsi="Caribian" w:hint="eastAsia"/>
          <w:sz w:val="22"/>
          <w:szCs w:val="22"/>
        </w:rPr>
        <w:t>programación</w:t>
      </w:r>
      <w:r w:rsidRPr="00070017">
        <w:rPr>
          <w:rFonts w:ascii="Caribian" w:hAnsi="Caribian"/>
          <w:sz w:val="22"/>
          <w:szCs w:val="22"/>
        </w:rPr>
        <w:t xml:space="preserve"> tener en cuenta:</w:t>
      </w:r>
    </w:p>
    <w:p w:rsidR="002056F2" w:rsidRPr="00070017" w:rsidRDefault="002056F2" w:rsidP="00074113">
      <w:pPr>
        <w:numPr>
          <w:ilvl w:val="0"/>
          <w:numId w:val="77"/>
        </w:numPr>
        <w:rPr>
          <w:rFonts w:ascii="Caribian" w:hAnsi="Caribian"/>
          <w:sz w:val="22"/>
          <w:szCs w:val="22"/>
        </w:rPr>
      </w:pPr>
      <w:r w:rsidRPr="00070017">
        <w:rPr>
          <w:rFonts w:ascii="Caribian" w:hAnsi="Caribian"/>
          <w:sz w:val="22"/>
          <w:szCs w:val="22"/>
        </w:rPr>
        <w:t>Sobrecargar métodos toString, equals y hashCode en las entidades.</w:t>
      </w:r>
    </w:p>
    <w:p w:rsidR="002056F2" w:rsidRPr="00070017" w:rsidRDefault="002056F2" w:rsidP="00074113">
      <w:pPr>
        <w:numPr>
          <w:ilvl w:val="0"/>
          <w:numId w:val="77"/>
        </w:numPr>
        <w:rPr>
          <w:rFonts w:ascii="Caribian" w:hAnsi="Caribian"/>
          <w:sz w:val="22"/>
          <w:szCs w:val="22"/>
        </w:rPr>
      </w:pPr>
      <w:r w:rsidRPr="00070017">
        <w:rPr>
          <w:rFonts w:ascii="Caribian" w:hAnsi="Caribian"/>
          <w:sz w:val="22"/>
          <w:szCs w:val="22"/>
        </w:rPr>
        <w:t>Manejo de excepciones para informar al usuario posibles errores.</w:t>
      </w:r>
    </w:p>
    <w:p w:rsidR="002056F2" w:rsidRPr="00070017" w:rsidRDefault="002056F2" w:rsidP="00074113">
      <w:pPr>
        <w:numPr>
          <w:ilvl w:val="0"/>
          <w:numId w:val="77"/>
        </w:numPr>
        <w:rPr>
          <w:rFonts w:ascii="Caribian" w:hAnsi="Caribian"/>
          <w:sz w:val="22"/>
          <w:szCs w:val="22"/>
        </w:rPr>
      </w:pPr>
      <w:r w:rsidRPr="00070017">
        <w:rPr>
          <w:rFonts w:ascii="Caribian" w:hAnsi="Caribian"/>
          <w:sz w:val="22"/>
          <w:szCs w:val="22"/>
        </w:rPr>
        <w:t>Realizar test unitario de todas las clases del paquete Service.</w:t>
      </w:r>
    </w:p>
    <w:p w:rsidR="002056F2" w:rsidRPr="00070017" w:rsidRDefault="002056F2" w:rsidP="00074113">
      <w:pPr>
        <w:numPr>
          <w:ilvl w:val="0"/>
          <w:numId w:val="77"/>
        </w:numPr>
        <w:rPr>
          <w:rFonts w:ascii="Caribian" w:hAnsi="Caribian"/>
          <w:sz w:val="22"/>
          <w:szCs w:val="22"/>
        </w:rPr>
      </w:pPr>
      <w:r w:rsidRPr="00070017">
        <w:rPr>
          <w:rFonts w:ascii="Caribian" w:hAnsi="Caribian"/>
          <w:sz w:val="22"/>
          <w:szCs w:val="22"/>
        </w:rPr>
        <w:t>Documentar todos los métodos y clases del proyecto.</w:t>
      </w:r>
    </w:p>
    <w:p w:rsidR="002056F2" w:rsidRPr="00070017" w:rsidRDefault="002056F2" w:rsidP="00074113">
      <w:pPr>
        <w:numPr>
          <w:ilvl w:val="0"/>
          <w:numId w:val="77"/>
        </w:numPr>
        <w:rPr>
          <w:rFonts w:ascii="Caribian" w:hAnsi="Caribian"/>
          <w:sz w:val="22"/>
          <w:szCs w:val="22"/>
        </w:rPr>
      </w:pPr>
      <w:r w:rsidRPr="00070017">
        <w:rPr>
          <w:rFonts w:ascii="Caribian" w:hAnsi="Caribian" w:hint="eastAsia"/>
          <w:sz w:val="22"/>
          <w:szCs w:val="22"/>
        </w:rPr>
        <w:t>Utilización</w:t>
      </w:r>
      <w:r w:rsidRPr="00070017">
        <w:rPr>
          <w:rFonts w:ascii="Caribian" w:hAnsi="Caribian"/>
          <w:sz w:val="22"/>
          <w:szCs w:val="22"/>
        </w:rPr>
        <w:t xml:space="preserve"> del patrón de arquitectura </w:t>
      </w:r>
      <w:r w:rsidRPr="00070017">
        <w:rPr>
          <w:rFonts w:ascii="Caribian" w:hAnsi="Caribian" w:hint="eastAsia"/>
          <w:sz w:val="22"/>
          <w:szCs w:val="22"/>
        </w:rPr>
        <w:t>“</w:t>
      </w:r>
      <w:r w:rsidRPr="00070017">
        <w:rPr>
          <w:rFonts w:ascii="Caribian" w:hAnsi="Caribian"/>
          <w:sz w:val="22"/>
          <w:szCs w:val="22"/>
        </w:rPr>
        <w:t>Jerarquía de clases</w:t>
      </w:r>
      <w:r w:rsidRPr="00070017">
        <w:rPr>
          <w:rFonts w:ascii="Caribian" w:hAnsi="Caribian" w:hint="eastAsia"/>
          <w:sz w:val="22"/>
          <w:szCs w:val="22"/>
        </w:rPr>
        <w:t>”</w:t>
      </w:r>
      <w:r w:rsidRPr="00070017">
        <w:rPr>
          <w:rFonts w:ascii="Caribian" w:hAnsi="Caribian"/>
          <w:sz w:val="22"/>
          <w:szCs w:val="22"/>
        </w:rPr>
        <w:t>.</w:t>
      </w:r>
    </w:p>
    <w:p w:rsidR="002056F2" w:rsidRPr="00070017" w:rsidRDefault="002056F2" w:rsidP="00074113">
      <w:pPr>
        <w:numPr>
          <w:ilvl w:val="0"/>
          <w:numId w:val="77"/>
        </w:numPr>
        <w:rPr>
          <w:rFonts w:ascii="Caribian" w:hAnsi="Caribian"/>
          <w:sz w:val="22"/>
          <w:szCs w:val="22"/>
        </w:rPr>
      </w:pPr>
      <w:r w:rsidRPr="00070017">
        <w:rPr>
          <w:rFonts w:ascii="Caribian" w:hAnsi="Caribian" w:hint="eastAsia"/>
          <w:sz w:val="22"/>
          <w:szCs w:val="22"/>
        </w:rPr>
        <w:t>Utilización</w:t>
      </w:r>
      <w:r w:rsidRPr="00070017">
        <w:rPr>
          <w:rFonts w:ascii="Caribian" w:hAnsi="Caribian"/>
          <w:sz w:val="22"/>
          <w:szCs w:val="22"/>
        </w:rPr>
        <w:t xml:space="preserve"> del patrón de diseño </w:t>
      </w:r>
      <w:r w:rsidRPr="00070017">
        <w:rPr>
          <w:rFonts w:ascii="Caribian" w:hAnsi="Caribian" w:hint="eastAsia"/>
          <w:sz w:val="22"/>
          <w:szCs w:val="22"/>
        </w:rPr>
        <w:t>“</w:t>
      </w:r>
      <w:r w:rsidRPr="00070017">
        <w:rPr>
          <w:rFonts w:ascii="Caribian" w:hAnsi="Caribian"/>
          <w:sz w:val="22"/>
          <w:szCs w:val="22"/>
        </w:rPr>
        <w:t>Facade</w:t>
      </w:r>
      <w:r w:rsidRPr="00070017">
        <w:rPr>
          <w:rFonts w:ascii="Caribian" w:hAnsi="Caribian" w:hint="eastAsia"/>
          <w:sz w:val="22"/>
          <w:szCs w:val="22"/>
        </w:rPr>
        <w:t>”</w:t>
      </w:r>
      <w:r w:rsidRPr="00070017">
        <w:rPr>
          <w:rFonts w:ascii="Caribian" w:hAnsi="Caribian"/>
          <w:sz w:val="22"/>
          <w:szCs w:val="22"/>
        </w:rPr>
        <w:t>.</w:t>
      </w:r>
    </w:p>
    <w:p w:rsidR="002056F2" w:rsidRPr="00070017" w:rsidRDefault="002056F2" w:rsidP="00074113">
      <w:pPr>
        <w:numPr>
          <w:ilvl w:val="0"/>
          <w:numId w:val="77"/>
        </w:numPr>
        <w:rPr>
          <w:rFonts w:ascii="Caribian" w:hAnsi="Caribian"/>
          <w:sz w:val="22"/>
          <w:szCs w:val="22"/>
        </w:rPr>
      </w:pPr>
      <w:r w:rsidRPr="00070017">
        <w:rPr>
          <w:rFonts w:ascii="Caribian" w:hAnsi="Caribian"/>
          <w:sz w:val="22"/>
          <w:szCs w:val="22"/>
        </w:rPr>
        <w:t>Utilización del patrón de diseño “Singleton”.</w:t>
      </w:r>
    </w:p>
    <w:p w:rsidR="002056F2" w:rsidRPr="00070017" w:rsidRDefault="002056F2" w:rsidP="00074113">
      <w:pPr>
        <w:numPr>
          <w:ilvl w:val="0"/>
          <w:numId w:val="77"/>
        </w:numPr>
        <w:rPr>
          <w:rFonts w:ascii="Caribian" w:hAnsi="Caribian"/>
          <w:sz w:val="22"/>
          <w:szCs w:val="22"/>
        </w:rPr>
      </w:pPr>
      <w:r w:rsidRPr="00070017">
        <w:rPr>
          <w:rFonts w:ascii="Caribian" w:hAnsi="Caribian"/>
          <w:sz w:val="22"/>
          <w:szCs w:val="22"/>
        </w:rPr>
        <w:t>Utilización del patrón de diseño “Factory” para poder realizar 2 tipos de conexión a base de datos.</w:t>
      </w:r>
    </w:p>
    <w:p w:rsidR="002056F2" w:rsidRPr="00070017" w:rsidRDefault="002056F2" w:rsidP="002056F2">
      <w:pPr>
        <w:ind w:left="720"/>
        <w:rPr>
          <w:rFonts w:ascii="Caribian" w:hAnsi="Caribian"/>
          <w:sz w:val="22"/>
          <w:szCs w:val="22"/>
        </w:rPr>
      </w:pPr>
    </w:p>
    <w:p w:rsidR="002056F2" w:rsidRPr="00070017" w:rsidRDefault="002056F2" w:rsidP="002056F2">
      <w:pPr>
        <w:rPr>
          <w:rFonts w:ascii="Caribian" w:hAnsi="Caribian"/>
          <w:sz w:val="22"/>
          <w:szCs w:val="22"/>
        </w:rPr>
      </w:pPr>
    </w:p>
    <w:p w:rsidR="002056F2" w:rsidRPr="00070017" w:rsidRDefault="002056F2" w:rsidP="002056F2">
      <w:pPr>
        <w:rPr>
          <w:rFonts w:ascii="Caribian" w:hAnsi="Caribian"/>
          <w:sz w:val="22"/>
          <w:szCs w:val="22"/>
        </w:rPr>
      </w:pPr>
      <w:r w:rsidRPr="00070017">
        <w:rPr>
          <w:rFonts w:ascii="Caribian" w:hAnsi="Caribian"/>
          <w:sz w:val="22"/>
          <w:szCs w:val="22"/>
        </w:rPr>
        <w:t>Diagrama de entidades relacionadas (DER).</w:t>
      </w:r>
    </w:p>
    <w:p w:rsidR="002056F2" w:rsidRPr="00771B5B" w:rsidRDefault="00212DC5" w:rsidP="002056F2">
      <w:pPr>
        <w:rPr>
          <w:rFonts w:ascii="Caribian" w:hAnsi="Caribian"/>
          <w:sz w:val="20"/>
          <w:szCs w:val="20"/>
        </w:rPr>
      </w:pPr>
      <w:r>
        <w:rPr>
          <w:rFonts w:ascii="Caribian" w:hAnsi="Caribian"/>
          <w:noProof/>
          <w:sz w:val="20"/>
          <w:szCs w:val="20"/>
          <w:lang w:val="es-AR" w:eastAsia="es-AR"/>
        </w:rPr>
        <w:drawing>
          <wp:inline distT="0" distB="0" distL="0" distR="0">
            <wp:extent cx="4391660" cy="3567430"/>
            <wp:effectExtent l="0" t="0" r="0" b="0"/>
            <wp:docPr id="39" name="Picture 39" descr="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ata Model"/>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91660" cy="3567430"/>
                    </a:xfrm>
                    <a:prstGeom prst="rect">
                      <a:avLst/>
                    </a:prstGeom>
                    <a:noFill/>
                    <a:ln>
                      <a:noFill/>
                    </a:ln>
                  </pic:spPr>
                </pic:pic>
              </a:graphicData>
            </a:graphic>
          </wp:inline>
        </w:drawing>
      </w:r>
    </w:p>
    <w:p w:rsidR="002056F2" w:rsidRDefault="002056F2" w:rsidP="002056F2">
      <w:pPr>
        <w:rPr>
          <w:rFonts w:ascii="Caribian" w:hAnsi="Caribian"/>
          <w:sz w:val="20"/>
          <w:szCs w:val="20"/>
        </w:rPr>
      </w:pPr>
    </w:p>
    <w:p w:rsidR="002056F2" w:rsidRDefault="002056F2" w:rsidP="002056F2">
      <w:pPr>
        <w:rPr>
          <w:rFonts w:ascii="Caribian" w:hAnsi="Caribian"/>
          <w:sz w:val="20"/>
          <w:szCs w:val="20"/>
        </w:rPr>
      </w:pPr>
    </w:p>
    <w:p w:rsidR="002056F2" w:rsidRDefault="002056F2" w:rsidP="002056F2">
      <w:pPr>
        <w:rPr>
          <w:rFonts w:ascii="Caribian" w:hAnsi="Caribian"/>
          <w:sz w:val="20"/>
          <w:szCs w:val="20"/>
        </w:rPr>
      </w:pPr>
    </w:p>
    <w:p w:rsidR="002056F2" w:rsidRDefault="002056F2" w:rsidP="002056F2">
      <w:pPr>
        <w:rPr>
          <w:rFonts w:ascii="Caribian" w:hAnsi="Caribian"/>
          <w:sz w:val="20"/>
          <w:szCs w:val="20"/>
        </w:rPr>
      </w:pPr>
    </w:p>
    <w:p w:rsidR="002056F2" w:rsidRDefault="002056F2" w:rsidP="002056F2">
      <w:pPr>
        <w:rPr>
          <w:rFonts w:ascii="Caribian" w:hAnsi="Caribian"/>
          <w:sz w:val="20"/>
          <w:szCs w:val="20"/>
        </w:rPr>
      </w:pPr>
    </w:p>
    <w:p w:rsidR="002056F2" w:rsidRDefault="002056F2" w:rsidP="002056F2">
      <w:pPr>
        <w:rPr>
          <w:rFonts w:ascii="Caribian" w:hAnsi="Caribian"/>
          <w:sz w:val="20"/>
          <w:szCs w:val="20"/>
        </w:rPr>
      </w:pPr>
    </w:p>
    <w:p w:rsidR="002056F2" w:rsidRDefault="002056F2" w:rsidP="002056F2">
      <w:pPr>
        <w:rPr>
          <w:rFonts w:ascii="Caribian" w:hAnsi="Caribian"/>
          <w:sz w:val="20"/>
          <w:szCs w:val="20"/>
        </w:rPr>
      </w:pPr>
    </w:p>
    <w:p w:rsidR="002056F2" w:rsidRDefault="002056F2" w:rsidP="002056F2">
      <w:pPr>
        <w:rPr>
          <w:rFonts w:ascii="Caribian" w:hAnsi="Caribian"/>
          <w:sz w:val="20"/>
          <w:szCs w:val="20"/>
        </w:rPr>
      </w:pPr>
    </w:p>
    <w:p w:rsidR="002056F2" w:rsidRDefault="002056F2" w:rsidP="002056F2">
      <w:pPr>
        <w:rPr>
          <w:rFonts w:ascii="Caribian" w:hAnsi="Caribian"/>
          <w:sz w:val="20"/>
          <w:szCs w:val="20"/>
        </w:rPr>
      </w:pPr>
      <w:r>
        <w:rPr>
          <w:rFonts w:ascii="Caribian" w:hAnsi="Caribian"/>
          <w:sz w:val="20"/>
          <w:szCs w:val="20"/>
        </w:rPr>
        <w:t>Diagrama de clases:</w:t>
      </w:r>
    </w:p>
    <w:p w:rsidR="002056F2" w:rsidRDefault="00212DC5" w:rsidP="002056F2">
      <w:pPr>
        <w:ind w:right="-540"/>
        <w:rPr>
          <w:rFonts w:ascii="Caribian" w:hAnsi="Caribian"/>
          <w:sz w:val="20"/>
          <w:szCs w:val="20"/>
        </w:rPr>
      </w:pPr>
      <w:r>
        <w:rPr>
          <w:rFonts w:ascii="Caribian" w:hAnsi="Caribian"/>
          <w:noProof/>
          <w:sz w:val="20"/>
          <w:szCs w:val="20"/>
          <w:lang w:val="es-AR" w:eastAsia="es-AR"/>
        </w:rPr>
        <w:drawing>
          <wp:inline distT="0" distB="0" distL="0" distR="0">
            <wp:extent cx="6156325" cy="8538845"/>
            <wp:effectExtent l="0" t="0" r="0" b="0"/>
            <wp:docPr id="40" name="Picture 40" descr="Class Mod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lass Model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56325" cy="8538845"/>
                    </a:xfrm>
                    <a:prstGeom prst="rect">
                      <a:avLst/>
                    </a:prstGeom>
                    <a:noFill/>
                    <a:ln>
                      <a:noFill/>
                    </a:ln>
                  </pic:spPr>
                </pic:pic>
              </a:graphicData>
            </a:graphic>
          </wp:inline>
        </w:drawing>
      </w:r>
    </w:p>
    <w:p w:rsidR="002056F2" w:rsidRDefault="002056F2" w:rsidP="002056F2">
      <w:pPr>
        <w:rPr>
          <w:rFonts w:ascii="Caribian" w:hAnsi="Caribian"/>
          <w:sz w:val="20"/>
          <w:szCs w:val="20"/>
        </w:rPr>
      </w:pPr>
    </w:p>
    <w:p w:rsidR="002056F2" w:rsidRDefault="00212DC5" w:rsidP="002056F2">
      <w:pPr>
        <w:rPr>
          <w:rFonts w:ascii="Caribian" w:hAnsi="Caribian"/>
          <w:sz w:val="20"/>
          <w:szCs w:val="20"/>
        </w:rPr>
      </w:pPr>
      <w:r>
        <w:rPr>
          <w:rFonts w:ascii="Caribian" w:hAnsi="Caribian"/>
          <w:noProof/>
          <w:sz w:val="20"/>
          <w:szCs w:val="20"/>
          <w:lang w:val="es-AR" w:eastAsia="es-AR"/>
        </w:rPr>
        <w:drawing>
          <wp:inline distT="0" distB="0" distL="0" distR="0">
            <wp:extent cx="5885815" cy="3644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85815" cy="3644900"/>
                    </a:xfrm>
                    <a:prstGeom prst="rect">
                      <a:avLst/>
                    </a:prstGeom>
                    <a:noFill/>
                    <a:ln>
                      <a:noFill/>
                    </a:ln>
                  </pic:spPr>
                </pic:pic>
              </a:graphicData>
            </a:graphic>
          </wp:inline>
        </w:drawing>
      </w:r>
      <w:r>
        <w:rPr>
          <w:rFonts w:ascii="Caribian" w:hAnsi="Caribian"/>
          <w:noProof/>
          <w:sz w:val="20"/>
          <w:szCs w:val="20"/>
          <w:lang w:val="es-AR" w:eastAsia="es-AR"/>
        </w:rPr>
        <w:drawing>
          <wp:inline distT="0" distB="0" distL="0" distR="0">
            <wp:extent cx="3413125" cy="3219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13125" cy="3219450"/>
                    </a:xfrm>
                    <a:prstGeom prst="rect">
                      <a:avLst/>
                    </a:prstGeom>
                    <a:noFill/>
                    <a:ln>
                      <a:noFill/>
                    </a:ln>
                  </pic:spPr>
                </pic:pic>
              </a:graphicData>
            </a:graphic>
          </wp:inline>
        </w:drawing>
      </w:r>
    </w:p>
    <w:p w:rsidR="002056F2" w:rsidRDefault="00212DC5" w:rsidP="002056F2">
      <w:pPr>
        <w:rPr>
          <w:rFonts w:ascii="Caribian" w:hAnsi="Caribian"/>
          <w:sz w:val="20"/>
          <w:szCs w:val="20"/>
        </w:rPr>
      </w:pPr>
      <w:r>
        <w:rPr>
          <w:rFonts w:ascii="Caribian" w:hAnsi="Caribian"/>
          <w:noProof/>
          <w:sz w:val="20"/>
          <w:szCs w:val="20"/>
          <w:lang w:val="es-AR" w:eastAsia="es-AR"/>
        </w:rPr>
        <w:lastRenderedPageBreak/>
        <w:drawing>
          <wp:inline distT="0" distB="0" distL="0" distR="0">
            <wp:extent cx="3503295" cy="33870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03295" cy="3387090"/>
                    </a:xfrm>
                    <a:prstGeom prst="rect">
                      <a:avLst/>
                    </a:prstGeom>
                    <a:noFill/>
                    <a:ln>
                      <a:noFill/>
                    </a:ln>
                  </pic:spPr>
                </pic:pic>
              </a:graphicData>
            </a:graphic>
          </wp:inline>
        </w:drawing>
      </w:r>
    </w:p>
    <w:p w:rsidR="002056F2" w:rsidRPr="00761973" w:rsidRDefault="002056F2" w:rsidP="002056F2">
      <w:pPr>
        <w:rPr>
          <w:rFonts w:ascii="Caribian" w:hAnsi="Caribian"/>
          <w:sz w:val="20"/>
          <w:szCs w:val="20"/>
        </w:rPr>
      </w:pPr>
    </w:p>
    <w:p w:rsidR="002056F2" w:rsidRPr="00091A25" w:rsidRDefault="002056F2" w:rsidP="00C73B2C"/>
    <w:sectPr w:rsidR="002056F2" w:rsidRPr="00091A25" w:rsidSect="00A108FD">
      <w:headerReference w:type="default" r:id="rId103"/>
      <w:footerReference w:type="even" r:id="rId104"/>
      <w:footerReference w:type="default" r:id="rId10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6515" w:rsidRDefault="00F36515">
      <w:r>
        <w:separator/>
      </w:r>
    </w:p>
  </w:endnote>
  <w:endnote w:type="continuationSeparator" w:id="0">
    <w:p w:rsidR="00F36515" w:rsidRDefault="00F365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ngsana New">
    <w:panose1 w:val="02020603050405020304"/>
    <w:charset w:val="00"/>
    <w:family w:val="roman"/>
    <w:pitch w:val="variable"/>
    <w:sig w:usb0="81000003" w:usb1="00000000" w:usb2="00000000" w:usb3="00000000" w:csb0="00010001" w:csb1="00000000"/>
  </w:font>
  <w:font w:name="Caribi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3678" w:rsidRDefault="00DD3678" w:rsidP="00E27F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D3678" w:rsidRDefault="00DD3678" w:rsidP="00DD367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3678" w:rsidRDefault="00DD3678" w:rsidP="00E27F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2DC5">
      <w:rPr>
        <w:rStyle w:val="PageNumber"/>
        <w:noProof/>
      </w:rPr>
      <w:t>67</w:t>
    </w:r>
    <w:r>
      <w:rPr>
        <w:rStyle w:val="PageNumber"/>
      </w:rPr>
      <w:fldChar w:fldCharType="end"/>
    </w:r>
  </w:p>
  <w:p w:rsidR="00DD3678" w:rsidRDefault="00DD3678" w:rsidP="00DD3678">
    <w:pPr>
      <w:pStyle w:val="Footer"/>
      <w:ind w:right="360"/>
    </w:pPr>
    <w:r w:rsidRPr="00851134">
      <w:rPr>
        <w:sz w:val="18"/>
        <w:szCs w:val="18"/>
      </w:rPr>
      <w:t>Matias Ramos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6515" w:rsidRDefault="00F36515">
      <w:r>
        <w:separator/>
      </w:r>
    </w:p>
  </w:footnote>
  <w:footnote w:type="continuationSeparator" w:id="0">
    <w:p w:rsidR="00F36515" w:rsidRDefault="00F365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3678" w:rsidRPr="00DD3678" w:rsidRDefault="00DD3678">
    <w:pPr>
      <w:pStyle w:val="Header"/>
      <w:rPr>
        <w:sz w:val="18"/>
        <w:szCs w:val="18"/>
      </w:rPr>
    </w:pPr>
    <w:r>
      <w:rPr>
        <w:sz w:val="18"/>
        <w:szCs w:val="18"/>
      </w:rPr>
      <w:t>Programación Avanzada I – Java</w:t>
    </w:r>
    <w:r>
      <w:rPr>
        <w:sz w:val="18"/>
        <w:szCs w:val="18"/>
      </w:rPr>
      <w:tab/>
    </w:r>
    <w:r>
      <w:rPr>
        <w:sz w:val="18"/>
        <w:szCs w:val="1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7pt;height:97.7pt" o:bullet="t">
        <v:imagedata r:id="rId1" o:title="java-ubuntu-logo"/>
      </v:shape>
    </w:pict>
  </w:numPicBullet>
  <w:abstractNum w:abstractNumId="0">
    <w:nsid w:val="00000001"/>
    <w:multiLevelType w:val="multilevel"/>
    <w:tmpl w:val="00000001"/>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000002"/>
    <w:multiLevelType w:val="multilevel"/>
    <w:tmpl w:val="00000002"/>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0000003"/>
    <w:multiLevelType w:val="multilevel"/>
    <w:tmpl w:val="00000003"/>
    <w:name w:val="WWNum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nsid w:val="00000004"/>
    <w:multiLevelType w:val="multilevel"/>
    <w:tmpl w:val="00000004"/>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nsid w:val="021333AB"/>
    <w:multiLevelType w:val="hybridMultilevel"/>
    <w:tmpl w:val="AE962C22"/>
    <w:lvl w:ilvl="0" w:tplc="2108701E">
      <w:start w:val="1"/>
      <w:numFmt w:val="bullet"/>
      <w:lvlText w:val=""/>
      <w:lvlJc w:val="left"/>
      <w:pPr>
        <w:ind w:left="720" w:hanging="360"/>
      </w:pPr>
      <w:rPr>
        <w:rFonts w:ascii="Symbol" w:hAnsi="Symbol" w:hint="default"/>
        <w:lang w:val="en-US"/>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
    <w:nsid w:val="05484650"/>
    <w:multiLevelType w:val="hybridMultilevel"/>
    <w:tmpl w:val="431853D6"/>
    <w:lvl w:ilvl="0" w:tplc="9B6AA666">
      <w:start w:val="1"/>
      <w:numFmt w:val="bullet"/>
      <w:lvlText w:val=""/>
      <w:lvlJc w:val="left"/>
      <w:pPr>
        <w:tabs>
          <w:tab w:val="num" w:pos="1068"/>
        </w:tabs>
        <w:ind w:left="1068" w:hanging="360"/>
      </w:pPr>
      <w:rPr>
        <w:rFonts w:ascii="Symbol" w:hAnsi="Symbol" w:hint="default"/>
        <w:color w:val="auto"/>
      </w:rPr>
    </w:lvl>
    <w:lvl w:ilvl="1" w:tplc="0C0A0003" w:tentative="1">
      <w:start w:val="1"/>
      <w:numFmt w:val="bullet"/>
      <w:lvlText w:val="o"/>
      <w:lvlJc w:val="left"/>
      <w:pPr>
        <w:tabs>
          <w:tab w:val="num" w:pos="1144"/>
        </w:tabs>
        <w:ind w:left="1144" w:hanging="360"/>
      </w:pPr>
      <w:rPr>
        <w:rFonts w:ascii="Courier New" w:hAnsi="Courier New" w:cs="Courier New" w:hint="default"/>
      </w:rPr>
    </w:lvl>
    <w:lvl w:ilvl="2" w:tplc="0C0A0005" w:tentative="1">
      <w:start w:val="1"/>
      <w:numFmt w:val="bullet"/>
      <w:lvlText w:val=""/>
      <w:lvlJc w:val="left"/>
      <w:pPr>
        <w:tabs>
          <w:tab w:val="num" w:pos="1864"/>
        </w:tabs>
        <w:ind w:left="1864" w:hanging="360"/>
      </w:pPr>
      <w:rPr>
        <w:rFonts w:ascii="Wingdings" w:hAnsi="Wingdings" w:hint="default"/>
      </w:rPr>
    </w:lvl>
    <w:lvl w:ilvl="3" w:tplc="0C0A0001" w:tentative="1">
      <w:start w:val="1"/>
      <w:numFmt w:val="bullet"/>
      <w:lvlText w:val=""/>
      <w:lvlJc w:val="left"/>
      <w:pPr>
        <w:tabs>
          <w:tab w:val="num" w:pos="2584"/>
        </w:tabs>
        <w:ind w:left="2584" w:hanging="360"/>
      </w:pPr>
      <w:rPr>
        <w:rFonts w:ascii="Symbol" w:hAnsi="Symbol" w:hint="default"/>
      </w:rPr>
    </w:lvl>
    <w:lvl w:ilvl="4" w:tplc="0C0A0003" w:tentative="1">
      <w:start w:val="1"/>
      <w:numFmt w:val="bullet"/>
      <w:lvlText w:val="o"/>
      <w:lvlJc w:val="left"/>
      <w:pPr>
        <w:tabs>
          <w:tab w:val="num" w:pos="3304"/>
        </w:tabs>
        <w:ind w:left="3304" w:hanging="360"/>
      </w:pPr>
      <w:rPr>
        <w:rFonts w:ascii="Courier New" w:hAnsi="Courier New" w:cs="Courier New" w:hint="default"/>
      </w:rPr>
    </w:lvl>
    <w:lvl w:ilvl="5" w:tplc="0C0A0005" w:tentative="1">
      <w:start w:val="1"/>
      <w:numFmt w:val="bullet"/>
      <w:lvlText w:val=""/>
      <w:lvlJc w:val="left"/>
      <w:pPr>
        <w:tabs>
          <w:tab w:val="num" w:pos="4024"/>
        </w:tabs>
        <w:ind w:left="4024" w:hanging="360"/>
      </w:pPr>
      <w:rPr>
        <w:rFonts w:ascii="Wingdings" w:hAnsi="Wingdings" w:hint="default"/>
      </w:rPr>
    </w:lvl>
    <w:lvl w:ilvl="6" w:tplc="0C0A0001" w:tentative="1">
      <w:start w:val="1"/>
      <w:numFmt w:val="bullet"/>
      <w:lvlText w:val=""/>
      <w:lvlJc w:val="left"/>
      <w:pPr>
        <w:tabs>
          <w:tab w:val="num" w:pos="4744"/>
        </w:tabs>
        <w:ind w:left="4744" w:hanging="360"/>
      </w:pPr>
      <w:rPr>
        <w:rFonts w:ascii="Symbol" w:hAnsi="Symbol" w:hint="default"/>
      </w:rPr>
    </w:lvl>
    <w:lvl w:ilvl="7" w:tplc="0C0A0003" w:tentative="1">
      <w:start w:val="1"/>
      <w:numFmt w:val="bullet"/>
      <w:lvlText w:val="o"/>
      <w:lvlJc w:val="left"/>
      <w:pPr>
        <w:tabs>
          <w:tab w:val="num" w:pos="5464"/>
        </w:tabs>
        <w:ind w:left="5464" w:hanging="360"/>
      </w:pPr>
      <w:rPr>
        <w:rFonts w:ascii="Courier New" w:hAnsi="Courier New" w:cs="Courier New" w:hint="default"/>
      </w:rPr>
    </w:lvl>
    <w:lvl w:ilvl="8" w:tplc="0C0A0005" w:tentative="1">
      <w:start w:val="1"/>
      <w:numFmt w:val="bullet"/>
      <w:lvlText w:val=""/>
      <w:lvlJc w:val="left"/>
      <w:pPr>
        <w:tabs>
          <w:tab w:val="num" w:pos="6184"/>
        </w:tabs>
        <w:ind w:left="6184" w:hanging="360"/>
      </w:pPr>
      <w:rPr>
        <w:rFonts w:ascii="Wingdings" w:hAnsi="Wingdings" w:hint="default"/>
      </w:rPr>
    </w:lvl>
  </w:abstractNum>
  <w:abstractNum w:abstractNumId="6">
    <w:nsid w:val="06034E2F"/>
    <w:multiLevelType w:val="hybridMultilevel"/>
    <w:tmpl w:val="9B5A6324"/>
    <w:lvl w:ilvl="0" w:tplc="9B6AA666">
      <w:start w:val="1"/>
      <w:numFmt w:val="bullet"/>
      <w:lvlText w:val=""/>
      <w:lvlJc w:val="left"/>
      <w:pPr>
        <w:tabs>
          <w:tab w:val="num" w:pos="1069"/>
        </w:tabs>
        <w:ind w:left="1069" w:hanging="360"/>
      </w:pPr>
      <w:rPr>
        <w:rFonts w:ascii="Symbol" w:hAnsi="Symbol" w:hint="default"/>
        <w:color w:val="auto"/>
      </w:rPr>
    </w:lvl>
    <w:lvl w:ilvl="1" w:tplc="0C0A0003" w:tentative="1">
      <w:start w:val="1"/>
      <w:numFmt w:val="bullet"/>
      <w:lvlText w:val="o"/>
      <w:lvlJc w:val="left"/>
      <w:pPr>
        <w:tabs>
          <w:tab w:val="num" w:pos="1145"/>
        </w:tabs>
        <w:ind w:left="1145" w:hanging="360"/>
      </w:pPr>
      <w:rPr>
        <w:rFonts w:ascii="Courier New" w:hAnsi="Courier New" w:cs="Courier New" w:hint="default"/>
      </w:rPr>
    </w:lvl>
    <w:lvl w:ilvl="2" w:tplc="0C0A0005" w:tentative="1">
      <w:start w:val="1"/>
      <w:numFmt w:val="bullet"/>
      <w:lvlText w:val=""/>
      <w:lvlJc w:val="left"/>
      <w:pPr>
        <w:tabs>
          <w:tab w:val="num" w:pos="1865"/>
        </w:tabs>
        <w:ind w:left="1865" w:hanging="360"/>
      </w:pPr>
      <w:rPr>
        <w:rFonts w:ascii="Wingdings" w:hAnsi="Wingdings" w:hint="default"/>
      </w:rPr>
    </w:lvl>
    <w:lvl w:ilvl="3" w:tplc="0C0A0001" w:tentative="1">
      <w:start w:val="1"/>
      <w:numFmt w:val="bullet"/>
      <w:lvlText w:val=""/>
      <w:lvlJc w:val="left"/>
      <w:pPr>
        <w:tabs>
          <w:tab w:val="num" w:pos="2585"/>
        </w:tabs>
        <w:ind w:left="2585" w:hanging="360"/>
      </w:pPr>
      <w:rPr>
        <w:rFonts w:ascii="Symbol" w:hAnsi="Symbol" w:hint="default"/>
      </w:rPr>
    </w:lvl>
    <w:lvl w:ilvl="4" w:tplc="0C0A0003" w:tentative="1">
      <w:start w:val="1"/>
      <w:numFmt w:val="bullet"/>
      <w:lvlText w:val="o"/>
      <w:lvlJc w:val="left"/>
      <w:pPr>
        <w:tabs>
          <w:tab w:val="num" w:pos="3305"/>
        </w:tabs>
        <w:ind w:left="3305" w:hanging="360"/>
      </w:pPr>
      <w:rPr>
        <w:rFonts w:ascii="Courier New" w:hAnsi="Courier New" w:cs="Courier New" w:hint="default"/>
      </w:rPr>
    </w:lvl>
    <w:lvl w:ilvl="5" w:tplc="0C0A0005" w:tentative="1">
      <w:start w:val="1"/>
      <w:numFmt w:val="bullet"/>
      <w:lvlText w:val=""/>
      <w:lvlJc w:val="left"/>
      <w:pPr>
        <w:tabs>
          <w:tab w:val="num" w:pos="4025"/>
        </w:tabs>
        <w:ind w:left="4025" w:hanging="360"/>
      </w:pPr>
      <w:rPr>
        <w:rFonts w:ascii="Wingdings" w:hAnsi="Wingdings" w:hint="default"/>
      </w:rPr>
    </w:lvl>
    <w:lvl w:ilvl="6" w:tplc="0C0A0001" w:tentative="1">
      <w:start w:val="1"/>
      <w:numFmt w:val="bullet"/>
      <w:lvlText w:val=""/>
      <w:lvlJc w:val="left"/>
      <w:pPr>
        <w:tabs>
          <w:tab w:val="num" w:pos="4745"/>
        </w:tabs>
        <w:ind w:left="4745" w:hanging="360"/>
      </w:pPr>
      <w:rPr>
        <w:rFonts w:ascii="Symbol" w:hAnsi="Symbol" w:hint="default"/>
      </w:rPr>
    </w:lvl>
    <w:lvl w:ilvl="7" w:tplc="0C0A0003" w:tentative="1">
      <w:start w:val="1"/>
      <w:numFmt w:val="bullet"/>
      <w:lvlText w:val="o"/>
      <w:lvlJc w:val="left"/>
      <w:pPr>
        <w:tabs>
          <w:tab w:val="num" w:pos="5465"/>
        </w:tabs>
        <w:ind w:left="5465" w:hanging="360"/>
      </w:pPr>
      <w:rPr>
        <w:rFonts w:ascii="Courier New" w:hAnsi="Courier New" w:cs="Courier New" w:hint="default"/>
      </w:rPr>
    </w:lvl>
    <w:lvl w:ilvl="8" w:tplc="0C0A0005" w:tentative="1">
      <w:start w:val="1"/>
      <w:numFmt w:val="bullet"/>
      <w:lvlText w:val=""/>
      <w:lvlJc w:val="left"/>
      <w:pPr>
        <w:tabs>
          <w:tab w:val="num" w:pos="6185"/>
        </w:tabs>
        <w:ind w:left="6185" w:hanging="360"/>
      </w:pPr>
      <w:rPr>
        <w:rFonts w:ascii="Wingdings" w:hAnsi="Wingdings" w:hint="default"/>
      </w:rPr>
    </w:lvl>
  </w:abstractNum>
  <w:abstractNum w:abstractNumId="7">
    <w:nsid w:val="09466EB4"/>
    <w:multiLevelType w:val="hybridMultilevel"/>
    <w:tmpl w:val="9D52B93C"/>
    <w:lvl w:ilvl="0" w:tplc="0C0A0001">
      <w:start w:val="1"/>
      <w:numFmt w:val="bullet"/>
      <w:lvlText w:val=""/>
      <w:lvlJc w:val="left"/>
      <w:pPr>
        <w:tabs>
          <w:tab w:val="num" w:pos="720"/>
        </w:tabs>
        <w:ind w:left="720" w:hanging="360"/>
      </w:pPr>
      <w:rPr>
        <w:rFonts w:ascii="Symbol" w:hAnsi="Symbol" w:hint="default"/>
      </w:rPr>
    </w:lvl>
    <w:lvl w:ilvl="1" w:tplc="433241F6">
      <w:start w:val="1"/>
      <w:numFmt w:val="bullet"/>
      <w:lvlText w:val=""/>
      <w:lvlJc w:val="left"/>
      <w:pPr>
        <w:tabs>
          <w:tab w:val="num" w:pos="1440"/>
        </w:tabs>
        <w:ind w:left="1440" w:hanging="360"/>
      </w:pPr>
      <w:rPr>
        <w:rFonts w:ascii="Wingdings" w:hAnsi="Wingdings" w:hint="default"/>
      </w:rPr>
    </w:lvl>
    <w:lvl w:ilvl="2" w:tplc="E0141998">
      <w:start w:val="1"/>
      <w:numFmt w:val="bullet"/>
      <w:lvlText w:val=""/>
      <w:lvlJc w:val="left"/>
      <w:pPr>
        <w:tabs>
          <w:tab w:val="num" w:pos="2160"/>
        </w:tabs>
        <w:ind w:left="2160" w:hanging="360"/>
      </w:pPr>
      <w:rPr>
        <w:rFonts w:ascii="Wingdings" w:hAnsi="Wingdings" w:hint="default"/>
      </w:rPr>
    </w:lvl>
    <w:lvl w:ilvl="3" w:tplc="32C2C234">
      <w:start w:val="1"/>
      <w:numFmt w:val="bullet"/>
      <w:lvlText w:val=""/>
      <w:lvlJc w:val="left"/>
      <w:pPr>
        <w:tabs>
          <w:tab w:val="num" w:pos="2880"/>
        </w:tabs>
        <w:ind w:left="2880" w:hanging="360"/>
      </w:pPr>
      <w:rPr>
        <w:rFonts w:ascii="Wingdings" w:hAnsi="Wingdings" w:hint="default"/>
      </w:rPr>
    </w:lvl>
    <w:lvl w:ilvl="4" w:tplc="C6DC9D6E">
      <w:start w:val="1"/>
      <w:numFmt w:val="bullet"/>
      <w:lvlText w:val=""/>
      <w:lvlJc w:val="left"/>
      <w:pPr>
        <w:tabs>
          <w:tab w:val="num" w:pos="3600"/>
        </w:tabs>
        <w:ind w:left="3600" w:hanging="360"/>
      </w:pPr>
      <w:rPr>
        <w:rFonts w:ascii="Wingdings" w:hAnsi="Wingdings" w:hint="default"/>
      </w:rPr>
    </w:lvl>
    <w:lvl w:ilvl="5" w:tplc="F94A4484">
      <w:start w:val="1"/>
      <w:numFmt w:val="bullet"/>
      <w:lvlText w:val=""/>
      <w:lvlJc w:val="left"/>
      <w:pPr>
        <w:tabs>
          <w:tab w:val="num" w:pos="4320"/>
        </w:tabs>
        <w:ind w:left="4320" w:hanging="360"/>
      </w:pPr>
      <w:rPr>
        <w:rFonts w:ascii="Wingdings" w:hAnsi="Wingdings" w:hint="default"/>
      </w:rPr>
    </w:lvl>
    <w:lvl w:ilvl="6" w:tplc="08446B22">
      <w:start w:val="1"/>
      <w:numFmt w:val="bullet"/>
      <w:lvlText w:val=""/>
      <w:lvlJc w:val="left"/>
      <w:pPr>
        <w:tabs>
          <w:tab w:val="num" w:pos="5040"/>
        </w:tabs>
        <w:ind w:left="5040" w:hanging="360"/>
      </w:pPr>
      <w:rPr>
        <w:rFonts w:ascii="Wingdings" w:hAnsi="Wingdings" w:hint="default"/>
      </w:rPr>
    </w:lvl>
    <w:lvl w:ilvl="7" w:tplc="83283344">
      <w:start w:val="1"/>
      <w:numFmt w:val="bullet"/>
      <w:lvlText w:val=""/>
      <w:lvlJc w:val="left"/>
      <w:pPr>
        <w:tabs>
          <w:tab w:val="num" w:pos="5760"/>
        </w:tabs>
        <w:ind w:left="5760" w:hanging="360"/>
      </w:pPr>
      <w:rPr>
        <w:rFonts w:ascii="Wingdings" w:hAnsi="Wingdings" w:hint="default"/>
      </w:rPr>
    </w:lvl>
    <w:lvl w:ilvl="8" w:tplc="09A68456">
      <w:start w:val="1"/>
      <w:numFmt w:val="bullet"/>
      <w:lvlText w:val=""/>
      <w:lvlJc w:val="left"/>
      <w:pPr>
        <w:tabs>
          <w:tab w:val="num" w:pos="6480"/>
        </w:tabs>
        <w:ind w:left="6480" w:hanging="360"/>
      </w:pPr>
      <w:rPr>
        <w:rFonts w:ascii="Wingdings" w:hAnsi="Wingdings" w:hint="default"/>
      </w:rPr>
    </w:lvl>
  </w:abstractNum>
  <w:abstractNum w:abstractNumId="8">
    <w:nsid w:val="0A63296A"/>
    <w:multiLevelType w:val="hybridMultilevel"/>
    <w:tmpl w:val="152220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C7E6C2B"/>
    <w:multiLevelType w:val="hybridMultilevel"/>
    <w:tmpl w:val="EC088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D6637B9"/>
    <w:multiLevelType w:val="hybridMultilevel"/>
    <w:tmpl w:val="553C73A6"/>
    <w:lvl w:ilvl="0" w:tplc="2108701E">
      <w:start w:val="1"/>
      <w:numFmt w:val="bullet"/>
      <w:lvlText w:val=""/>
      <w:lvlJc w:val="left"/>
      <w:pPr>
        <w:tabs>
          <w:tab w:val="num" w:pos="720"/>
        </w:tabs>
        <w:ind w:left="720" w:hanging="360"/>
      </w:pPr>
      <w:rPr>
        <w:rFonts w:ascii="Symbol" w:hAnsi="Symbol" w:hint="default"/>
        <w:lang w:val="en-US"/>
      </w:rPr>
    </w:lvl>
    <w:lvl w:ilvl="1" w:tplc="2108701E">
      <w:start w:val="1"/>
      <w:numFmt w:val="bullet"/>
      <w:lvlText w:val=""/>
      <w:lvlJc w:val="left"/>
      <w:pPr>
        <w:tabs>
          <w:tab w:val="num" w:pos="1440"/>
        </w:tabs>
        <w:ind w:left="1440" w:hanging="360"/>
      </w:pPr>
      <w:rPr>
        <w:rFonts w:ascii="Symbol" w:hAnsi="Symbol" w:hint="default"/>
        <w:lang w:val="en-US"/>
      </w:rPr>
    </w:lvl>
    <w:lvl w:ilvl="2" w:tplc="FC5AD3E4">
      <w:start w:val="1"/>
      <w:numFmt w:val="bullet"/>
      <w:lvlText w:val=""/>
      <w:lvlJc w:val="left"/>
      <w:pPr>
        <w:tabs>
          <w:tab w:val="num" w:pos="2160"/>
        </w:tabs>
        <w:ind w:left="2160" w:hanging="360"/>
      </w:pPr>
      <w:rPr>
        <w:rFonts w:ascii="Wingdings" w:hAnsi="Wingdings" w:hint="default"/>
      </w:rPr>
    </w:lvl>
    <w:lvl w:ilvl="3" w:tplc="7B305026">
      <w:start w:val="1"/>
      <w:numFmt w:val="bullet"/>
      <w:lvlText w:val=""/>
      <w:lvlJc w:val="left"/>
      <w:pPr>
        <w:tabs>
          <w:tab w:val="num" w:pos="2880"/>
        </w:tabs>
        <w:ind w:left="2880" w:hanging="360"/>
      </w:pPr>
      <w:rPr>
        <w:rFonts w:ascii="Wingdings" w:hAnsi="Wingdings" w:hint="default"/>
      </w:rPr>
    </w:lvl>
    <w:lvl w:ilvl="4" w:tplc="5492F46A">
      <w:start w:val="1"/>
      <w:numFmt w:val="bullet"/>
      <w:lvlText w:val=""/>
      <w:lvlJc w:val="left"/>
      <w:pPr>
        <w:tabs>
          <w:tab w:val="num" w:pos="3600"/>
        </w:tabs>
        <w:ind w:left="3600" w:hanging="360"/>
      </w:pPr>
      <w:rPr>
        <w:rFonts w:ascii="Wingdings" w:hAnsi="Wingdings" w:hint="default"/>
      </w:rPr>
    </w:lvl>
    <w:lvl w:ilvl="5" w:tplc="488C76FC">
      <w:start w:val="1"/>
      <w:numFmt w:val="bullet"/>
      <w:lvlText w:val=""/>
      <w:lvlJc w:val="left"/>
      <w:pPr>
        <w:tabs>
          <w:tab w:val="num" w:pos="4320"/>
        </w:tabs>
        <w:ind w:left="4320" w:hanging="360"/>
      </w:pPr>
      <w:rPr>
        <w:rFonts w:ascii="Wingdings" w:hAnsi="Wingdings" w:hint="default"/>
      </w:rPr>
    </w:lvl>
    <w:lvl w:ilvl="6" w:tplc="1D6E64B8">
      <w:start w:val="1"/>
      <w:numFmt w:val="bullet"/>
      <w:lvlText w:val=""/>
      <w:lvlJc w:val="left"/>
      <w:pPr>
        <w:tabs>
          <w:tab w:val="num" w:pos="5040"/>
        </w:tabs>
        <w:ind w:left="5040" w:hanging="360"/>
      </w:pPr>
      <w:rPr>
        <w:rFonts w:ascii="Wingdings" w:hAnsi="Wingdings" w:hint="default"/>
      </w:rPr>
    </w:lvl>
    <w:lvl w:ilvl="7" w:tplc="79D0917A">
      <w:start w:val="1"/>
      <w:numFmt w:val="bullet"/>
      <w:lvlText w:val=""/>
      <w:lvlJc w:val="left"/>
      <w:pPr>
        <w:tabs>
          <w:tab w:val="num" w:pos="5760"/>
        </w:tabs>
        <w:ind w:left="5760" w:hanging="360"/>
      </w:pPr>
      <w:rPr>
        <w:rFonts w:ascii="Wingdings" w:hAnsi="Wingdings" w:hint="default"/>
      </w:rPr>
    </w:lvl>
    <w:lvl w:ilvl="8" w:tplc="8BF6EA90">
      <w:start w:val="1"/>
      <w:numFmt w:val="bullet"/>
      <w:lvlText w:val=""/>
      <w:lvlJc w:val="left"/>
      <w:pPr>
        <w:tabs>
          <w:tab w:val="num" w:pos="6480"/>
        </w:tabs>
        <w:ind w:left="6480" w:hanging="360"/>
      </w:pPr>
      <w:rPr>
        <w:rFonts w:ascii="Wingdings" w:hAnsi="Wingdings" w:hint="default"/>
      </w:rPr>
    </w:lvl>
  </w:abstractNum>
  <w:abstractNum w:abstractNumId="11">
    <w:nsid w:val="0FFC56DE"/>
    <w:multiLevelType w:val="hybridMultilevel"/>
    <w:tmpl w:val="B1F0B9D8"/>
    <w:lvl w:ilvl="0" w:tplc="1BEC9AB4">
      <w:start w:val="1"/>
      <w:numFmt w:val="bullet"/>
      <w:lvlText w:val=""/>
      <w:lvlPicBulletId w:val="0"/>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02921B8"/>
    <w:multiLevelType w:val="hybridMultilevel"/>
    <w:tmpl w:val="749E4B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0EE2BC2"/>
    <w:multiLevelType w:val="multilevel"/>
    <w:tmpl w:val="EDF8E54E"/>
    <w:lvl w:ilvl="0">
      <w:start w:val="1"/>
      <w:numFmt w:val="bullet"/>
      <w:lvlText w:val=""/>
      <w:lvlPicBulletId w:val="0"/>
      <w:lvlJc w:val="left"/>
      <w:pPr>
        <w:tabs>
          <w:tab w:val="num" w:pos="720"/>
        </w:tabs>
        <w:ind w:left="720" w:hanging="360"/>
      </w:pPr>
      <w:rPr>
        <w:rFonts w:ascii="Symbol" w:hAnsi="Symbol" w:hint="default"/>
        <w:color w:val="auto"/>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4">
    <w:nsid w:val="135E3E07"/>
    <w:multiLevelType w:val="hybridMultilevel"/>
    <w:tmpl w:val="A03C8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3915B58"/>
    <w:multiLevelType w:val="hybridMultilevel"/>
    <w:tmpl w:val="FF6C5A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6">
    <w:nsid w:val="14C17172"/>
    <w:multiLevelType w:val="hybridMultilevel"/>
    <w:tmpl w:val="DD16235E"/>
    <w:lvl w:ilvl="0" w:tplc="9B6AA666">
      <w:start w:val="1"/>
      <w:numFmt w:val="bullet"/>
      <w:lvlText w:val=""/>
      <w:lvlJc w:val="left"/>
      <w:pPr>
        <w:tabs>
          <w:tab w:val="num" w:pos="720"/>
        </w:tabs>
        <w:ind w:left="720" w:hanging="360"/>
      </w:pPr>
      <w:rPr>
        <w:rFonts w:ascii="Symbol" w:hAnsi="Symbol" w:hint="default"/>
        <w:color w:val="auto"/>
      </w:rPr>
    </w:lvl>
    <w:lvl w:ilvl="1" w:tplc="11427526">
      <w:start w:val="168"/>
      <w:numFmt w:val="bullet"/>
      <w:lvlText w:val=""/>
      <w:lvlJc w:val="left"/>
      <w:pPr>
        <w:tabs>
          <w:tab w:val="num" w:pos="1440"/>
        </w:tabs>
        <w:ind w:left="1440" w:hanging="360"/>
      </w:pPr>
      <w:rPr>
        <w:rFonts w:ascii="Symbol" w:hAnsi="Symbol" w:hint="default"/>
      </w:rPr>
    </w:lvl>
    <w:lvl w:ilvl="2" w:tplc="96000CA2">
      <w:start w:val="168"/>
      <w:numFmt w:val="bullet"/>
      <w:lvlText w:val=""/>
      <w:lvlJc w:val="left"/>
      <w:pPr>
        <w:tabs>
          <w:tab w:val="num" w:pos="2160"/>
        </w:tabs>
        <w:ind w:left="2160" w:hanging="360"/>
      </w:pPr>
      <w:rPr>
        <w:rFonts w:ascii="Symbol" w:hAnsi="Symbol" w:hint="default"/>
      </w:rPr>
    </w:lvl>
    <w:lvl w:ilvl="3" w:tplc="0340F256" w:tentative="1">
      <w:start w:val="1"/>
      <w:numFmt w:val="bullet"/>
      <w:lvlText w:val=""/>
      <w:lvlJc w:val="left"/>
      <w:pPr>
        <w:tabs>
          <w:tab w:val="num" w:pos="2880"/>
        </w:tabs>
        <w:ind w:left="2880" w:hanging="360"/>
      </w:pPr>
      <w:rPr>
        <w:rFonts w:ascii="Symbol" w:hAnsi="Symbol" w:hint="default"/>
      </w:rPr>
    </w:lvl>
    <w:lvl w:ilvl="4" w:tplc="93EA00E4" w:tentative="1">
      <w:start w:val="1"/>
      <w:numFmt w:val="bullet"/>
      <w:lvlText w:val=""/>
      <w:lvlJc w:val="left"/>
      <w:pPr>
        <w:tabs>
          <w:tab w:val="num" w:pos="3600"/>
        </w:tabs>
        <w:ind w:left="3600" w:hanging="360"/>
      </w:pPr>
      <w:rPr>
        <w:rFonts w:ascii="Symbol" w:hAnsi="Symbol" w:hint="default"/>
      </w:rPr>
    </w:lvl>
    <w:lvl w:ilvl="5" w:tplc="6AB4D796" w:tentative="1">
      <w:start w:val="1"/>
      <w:numFmt w:val="bullet"/>
      <w:lvlText w:val=""/>
      <w:lvlJc w:val="left"/>
      <w:pPr>
        <w:tabs>
          <w:tab w:val="num" w:pos="4320"/>
        </w:tabs>
        <w:ind w:left="4320" w:hanging="360"/>
      </w:pPr>
      <w:rPr>
        <w:rFonts w:ascii="Symbol" w:hAnsi="Symbol" w:hint="default"/>
      </w:rPr>
    </w:lvl>
    <w:lvl w:ilvl="6" w:tplc="11764286" w:tentative="1">
      <w:start w:val="1"/>
      <w:numFmt w:val="bullet"/>
      <w:lvlText w:val=""/>
      <w:lvlJc w:val="left"/>
      <w:pPr>
        <w:tabs>
          <w:tab w:val="num" w:pos="5040"/>
        </w:tabs>
        <w:ind w:left="5040" w:hanging="360"/>
      </w:pPr>
      <w:rPr>
        <w:rFonts w:ascii="Symbol" w:hAnsi="Symbol" w:hint="default"/>
      </w:rPr>
    </w:lvl>
    <w:lvl w:ilvl="7" w:tplc="62189A1C" w:tentative="1">
      <w:start w:val="1"/>
      <w:numFmt w:val="bullet"/>
      <w:lvlText w:val=""/>
      <w:lvlJc w:val="left"/>
      <w:pPr>
        <w:tabs>
          <w:tab w:val="num" w:pos="5760"/>
        </w:tabs>
        <w:ind w:left="5760" w:hanging="360"/>
      </w:pPr>
      <w:rPr>
        <w:rFonts w:ascii="Symbol" w:hAnsi="Symbol" w:hint="default"/>
      </w:rPr>
    </w:lvl>
    <w:lvl w:ilvl="8" w:tplc="A2BC96CA" w:tentative="1">
      <w:start w:val="1"/>
      <w:numFmt w:val="bullet"/>
      <w:lvlText w:val=""/>
      <w:lvlJc w:val="left"/>
      <w:pPr>
        <w:tabs>
          <w:tab w:val="num" w:pos="6480"/>
        </w:tabs>
        <w:ind w:left="6480" w:hanging="360"/>
      </w:pPr>
      <w:rPr>
        <w:rFonts w:ascii="Symbol" w:hAnsi="Symbol" w:hint="default"/>
      </w:rPr>
    </w:lvl>
  </w:abstractNum>
  <w:abstractNum w:abstractNumId="17">
    <w:nsid w:val="16434BA9"/>
    <w:multiLevelType w:val="hybridMultilevel"/>
    <w:tmpl w:val="B77CB8C4"/>
    <w:lvl w:ilvl="0" w:tplc="0C0A0001">
      <w:start w:val="1"/>
      <w:numFmt w:val="bullet"/>
      <w:lvlText w:val=""/>
      <w:lvlJc w:val="left"/>
      <w:pPr>
        <w:tabs>
          <w:tab w:val="num" w:pos="720"/>
        </w:tabs>
        <w:ind w:left="720" w:hanging="360"/>
      </w:pPr>
      <w:rPr>
        <w:rFonts w:ascii="Symbol" w:hAnsi="Symbol" w:hint="default"/>
      </w:rPr>
    </w:lvl>
    <w:lvl w:ilvl="1" w:tplc="6452F92C">
      <w:start w:val="1"/>
      <w:numFmt w:val="bullet"/>
      <w:lvlText w:val=""/>
      <w:lvlJc w:val="left"/>
      <w:pPr>
        <w:tabs>
          <w:tab w:val="num" w:pos="1440"/>
        </w:tabs>
        <w:ind w:left="1440" w:hanging="360"/>
      </w:pPr>
      <w:rPr>
        <w:rFonts w:ascii="Wingdings" w:hAnsi="Wingdings" w:hint="default"/>
      </w:rPr>
    </w:lvl>
    <w:lvl w:ilvl="2" w:tplc="B00EA5BE">
      <w:start w:val="1"/>
      <w:numFmt w:val="bullet"/>
      <w:lvlText w:val=""/>
      <w:lvlJc w:val="left"/>
      <w:pPr>
        <w:tabs>
          <w:tab w:val="num" w:pos="2160"/>
        </w:tabs>
        <w:ind w:left="2160" w:hanging="360"/>
      </w:pPr>
      <w:rPr>
        <w:rFonts w:ascii="Wingdings" w:hAnsi="Wingdings" w:hint="default"/>
      </w:rPr>
    </w:lvl>
    <w:lvl w:ilvl="3" w:tplc="E320D5F0">
      <w:start w:val="1"/>
      <w:numFmt w:val="bullet"/>
      <w:lvlText w:val=""/>
      <w:lvlJc w:val="left"/>
      <w:pPr>
        <w:tabs>
          <w:tab w:val="num" w:pos="2880"/>
        </w:tabs>
        <w:ind w:left="2880" w:hanging="360"/>
      </w:pPr>
      <w:rPr>
        <w:rFonts w:ascii="Wingdings" w:hAnsi="Wingdings" w:hint="default"/>
      </w:rPr>
    </w:lvl>
    <w:lvl w:ilvl="4" w:tplc="EE9207AA">
      <w:start w:val="1"/>
      <w:numFmt w:val="bullet"/>
      <w:lvlText w:val=""/>
      <w:lvlJc w:val="left"/>
      <w:pPr>
        <w:tabs>
          <w:tab w:val="num" w:pos="3600"/>
        </w:tabs>
        <w:ind w:left="3600" w:hanging="360"/>
      </w:pPr>
      <w:rPr>
        <w:rFonts w:ascii="Wingdings" w:hAnsi="Wingdings" w:hint="default"/>
      </w:rPr>
    </w:lvl>
    <w:lvl w:ilvl="5" w:tplc="497C7678">
      <w:start w:val="1"/>
      <w:numFmt w:val="bullet"/>
      <w:lvlText w:val=""/>
      <w:lvlJc w:val="left"/>
      <w:pPr>
        <w:tabs>
          <w:tab w:val="num" w:pos="4320"/>
        </w:tabs>
        <w:ind w:left="4320" w:hanging="360"/>
      </w:pPr>
      <w:rPr>
        <w:rFonts w:ascii="Wingdings" w:hAnsi="Wingdings" w:hint="default"/>
      </w:rPr>
    </w:lvl>
    <w:lvl w:ilvl="6" w:tplc="6ACC7E7C">
      <w:start w:val="1"/>
      <w:numFmt w:val="bullet"/>
      <w:lvlText w:val=""/>
      <w:lvlJc w:val="left"/>
      <w:pPr>
        <w:tabs>
          <w:tab w:val="num" w:pos="5040"/>
        </w:tabs>
        <w:ind w:left="5040" w:hanging="360"/>
      </w:pPr>
      <w:rPr>
        <w:rFonts w:ascii="Wingdings" w:hAnsi="Wingdings" w:hint="default"/>
      </w:rPr>
    </w:lvl>
    <w:lvl w:ilvl="7" w:tplc="D2C695A8">
      <w:start w:val="1"/>
      <w:numFmt w:val="bullet"/>
      <w:lvlText w:val=""/>
      <w:lvlJc w:val="left"/>
      <w:pPr>
        <w:tabs>
          <w:tab w:val="num" w:pos="5760"/>
        </w:tabs>
        <w:ind w:left="5760" w:hanging="360"/>
      </w:pPr>
      <w:rPr>
        <w:rFonts w:ascii="Wingdings" w:hAnsi="Wingdings" w:hint="default"/>
      </w:rPr>
    </w:lvl>
    <w:lvl w:ilvl="8" w:tplc="C756C5B8">
      <w:start w:val="1"/>
      <w:numFmt w:val="bullet"/>
      <w:lvlText w:val=""/>
      <w:lvlJc w:val="left"/>
      <w:pPr>
        <w:tabs>
          <w:tab w:val="num" w:pos="6480"/>
        </w:tabs>
        <w:ind w:left="6480" w:hanging="360"/>
      </w:pPr>
      <w:rPr>
        <w:rFonts w:ascii="Wingdings" w:hAnsi="Wingdings" w:hint="default"/>
      </w:rPr>
    </w:lvl>
  </w:abstractNum>
  <w:abstractNum w:abstractNumId="18">
    <w:nsid w:val="19452320"/>
    <w:multiLevelType w:val="hybridMultilevel"/>
    <w:tmpl w:val="6C822686"/>
    <w:lvl w:ilvl="0" w:tplc="9B6AA666">
      <w:start w:val="1"/>
      <w:numFmt w:val="bullet"/>
      <w:lvlText w:val=""/>
      <w:lvlJc w:val="left"/>
      <w:pPr>
        <w:tabs>
          <w:tab w:val="num" w:pos="720"/>
        </w:tabs>
        <w:ind w:left="720" w:hanging="360"/>
      </w:pPr>
      <w:rPr>
        <w:rFonts w:ascii="Symbol" w:hAnsi="Symbol" w:hint="default"/>
        <w:color w:val="auto"/>
      </w:rPr>
    </w:lvl>
    <w:lvl w:ilvl="1" w:tplc="11427526">
      <w:start w:val="168"/>
      <w:numFmt w:val="bullet"/>
      <w:lvlText w:val=""/>
      <w:lvlJc w:val="left"/>
      <w:pPr>
        <w:tabs>
          <w:tab w:val="num" w:pos="1440"/>
        </w:tabs>
        <w:ind w:left="1440" w:hanging="360"/>
      </w:pPr>
      <w:rPr>
        <w:rFonts w:ascii="Symbol" w:hAnsi="Symbol" w:hint="default"/>
      </w:rPr>
    </w:lvl>
    <w:lvl w:ilvl="2" w:tplc="96000CA2">
      <w:start w:val="168"/>
      <w:numFmt w:val="bullet"/>
      <w:lvlText w:val=""/>
      <w:lvlJc w:val="left"/>
      <w:pPr>
        <w:tabs>
          <w:tab w:val="num" w:pos="2160"/>
        </w:tabs>
        <w:ind w:left="2160" w:hanging="360"/>
      </w:pPr>
      <w:rPr>
        <w:rFonts w:ascii="Symbol" w:hAnsi="Symbol" w:hint="default"/>
      </w:rPr>
    </w:lvl>
    <w:lvl w:ilvl="3" w:tplc="0340F256" w:tentative="1">
      <w:start w:val="1"/>
      <w:numFmt w:val="bullet"/>
      <w:lvlText w:val=""/>
      <w:lvlJc w:val="left"/>
      <w:pPr>
        <w:tabs>
          <w:tab w:val="num" w:pos="2880"/>
        </w:tabs>
        <w:ind w:left="2880" w:hanging="360"/>
      </w:pPr>
      <w:rPr>
        <w:rFonts w:ascii="Symbol" w:hAnsi="Symbol" w:hint="default"/>
      </w:rPr>
    </w:lvl>
    <w:lvl w:ilvl="4" w:tplc="93EA00E4" w:tentative="1">
      <w:start w:val="1"/>
      <w:numFmt w:val="bullet"/>
      <w:lvlText w:val=""/>
      <w:lvlJc w:val="left"/>
      <w:pPr>
        <w:tabs>
          <w:tab w:val="num" w:pos="3600"/>
        </w:tabs>
        <w:ind w:left="3600" w:hanging="360"/>
      </w:pPr>
      <w:rPr>
        <w:rFonts w:ascii="Symbol" w:hAnsi="Symbol" w:hint="default"/>
      </w:rPr>
    </w:lvl>
    <w:lvl w:ilvl="5" w:tplc="6AB4D796" w:tentative="1">
      <w:start w:val="1"/>
      <w:numFmt w:val="bullet"/>
      <w:lvlText w:val=""/>
      <w:lvlJc w:val="left"/>
      <w:pPr>
        <w:tabs>
          <w:tab w:val="num" w:pos="4320"/>
        </w:tabs>
        <w:ind w:left="4320" w:hanging="360"/>
      </w:pPr>
      <w:rPr>
        <w:rFonts w:ascii="Symbol" w:hAnsi="Symbol" w:hint="default"/>
      </w:rPr>
    </w:lvl>
    <w:lvl w:ilvl="6" w:tplc="11764286" w:tentative="1">
      <w:start w:val="1"/>
      <w:numFmt w:val="bullet"/>
      <w:lvlText w:val=""/>
      <w:lvlJc w:val="left"/>
      <w:pPr>
        <w:tabs>
          <w:tab w:val="num" w:pos="5040"/>
        </w:tabs>
        <w:ind w:left="5040" w:hanging="360"/>
      </w:pPr>
      <w:rPr>
        <w:rFonts w:ascii="Symbol" w:hAnsi="Symbol" w:hint="default"/>
      </w:rPr>
    </w:lvl>
    <w:lvl w:ilvl="7" w:tplc="62189A1C" w:tentative="1">
      <w:start w:val="1"/>
      <w:numFmt w:val="bullet"/>
      <w:lvlText w:val=""/>
      <w:lvlJc w:val="left"/>
      <w:pPr>
        <w:tabs>
          <w:tab w:val="num" w:pos="5760"/>
        </w:tabs>
        <w:ind w:left="5760" w:hanging="360"/>
      </w:pPr>
      <w:rPr>
        <w:rFonts w:ascii="Symbol" w:hAnsi="Symbol" w:hint="default"/>
      </w:rPr>
    </w:lvl>
    <w:lvl w:ilvl="8" w:tplc="A2BC96CA" w:tentative="1">
      <w:start w:val="1"/>
      <w:numFmt w:val="bullet"/>
      <w:lvlText w:val=""/>
      <w:lvlJc w:val="left"/>
      <w:pPr>
        <w:tabs>
          <w:tab w:val="num" w:pos="6480"/>
        </w:tabs>
        <w:ind w:left="6480" w:hanging="360"/>
      </w:pPr>
      <w:rPr>
        <w:rFonts w:ascii="Symbol" w:hAnsi="Symbol" w:hint="default"/>
      </w:rPr>
    </w:lvl>
  </w:abstractNum>
  <w:abstractNum w:abstractNumId="19">
    <w:nsid w:val="19D006A3"/>
    <w:multiLevelType w:val="hybridMultilevel"/>
    <w:tmpl w:val="AC329EFA"/>
    <w:lvl w:ilvl="0" w:tplc="9B6AA666">
      <w:start w:val="1"/>
      <w:numFmt w:val="bullet"/>
      <w:lvlText w:val=""/>
      <w:lvlJc w:val="left"/>
      <w:pPr>
        <w:tabs>
          <w:tab w:val="num" w:pos="1364"/>
        </w:tabs>
        <w:ind w:left="1364"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1A1A1EDD"/>
    <w:multiLevelType w:val="hybridMultilevel"/>
    <w:tmpl w:val="BFD040D0"/>
    <w:lvl w:ilvl="0" w:tplc="9B6AA666">
      <w:start w:val="1"/>
      <w:numFmt w:val="bullet"/>
      <w:lvlText w:val=""/>
      <w:lvlJc w:val="left"/>
      <w:pPr>
        <w:tabs>
          <w:tab w:val="num" w:pos="744"/>
        </w:tabs>
        <w:ind w:left="744" w:hanging="360"/>
      </w:pPr>
      <w:rPr>
        <w:rFonts w:ascii="Symbol" w:hAnsi="Symbol" w:hint="default"/>
        <w:color w:val="auto"/>
      </w:rPr>
    </w:lvl>
    <w:lvl w:ilvl="1" w:tplc="9B6AA666">
      <w:start w:val="1"/>
      <w:numFmt w:val="bullet"/>
      <w:lvlText w:val=""/>
      <w:lvlJc w:val="left"/>
      <w:pPr>
        <w:tabs>
          <w:tab w:val="num" w:pos="1464"/>
        </w:tabs>
        <w:ind w:left="1464" w:hanging="360"/>
      </w:pPr>
      <w:rPr>
        <w:rFonts w:ascii="Symbol" w:hAnsi="Symbol" w:hint="default"/>
        <w:color w:val="auto"/>
      </w:rPr>
    </w:lvl>
    <w:lvl w:ilvl="2" w:tplc="0C0A0005">
      <w:start w:val="1"/>
      <w:numFmt w:val="bullet"/>
      <w:lvlText w:val=""/>
      <w:lvlJc w:val="left"/>
      <w:pPr>
        <w:tabs>
          <w:tab w:val="num" w:pos="2184"/>
        </w:tabs>
        <w:ind w:left="2184" w:hanging="360"/>
      </w:pPr>
      <w:rPr>
        <w:rFonts w:ascii="Wingdings" w:hAnsi="Wingdings" w:hint="default"/>
      </w:rPr>
    </w:lvl>
    <w:lvl w:ilvl="3" w:tplc="0C0A0001">
      <w:start w:val="1"/>
      <w:numFmt w:val="bullet"/>
      <w:lvlText w:val=""/>
      <w:lvlJc w:val="left"/>
      <w:pPr>
        <w:tabs>
          <w:tab w:val="num" w:pos="2904"/>
        </w:tabs>
        <w:ind w:left="2904" w:hanging="360"/>
      </w:pPr>
      <w:rPr>
        <w:rFonts w:ascii="Symbol" w:hAnsi="Symbol" w:hint="default"/>
      </w:rPr>
    </w:lvl>
    <w:lvl w:ilvl="4" w:tplc="0C0A0003">
      <w:start w:val="1"/>
      <w:numFmt w:val="bullet"/>
      <w:lvlText w:val="o"/>
      <w:lvlJc w:val="left"/>
      <w:pPr>
        <w:tabs>
          <w:tab w:val="num" w:pos="3624"/>
        </w:tabs>
        <w:ind w:left="3624" w:hanging="360"/>
      </w:pPr>
      <w:rPr>
        <w:rFonts w:ascii="Courier New" w:hAnsi="Courier New" w:cs="Courier New" w:hint="default"/>
      </w:rPr>
    </w:lvl>
    <w:lvl w:ilvl="5" w:tplc="0C0A0005" w:tentative="1">
      <w:start w:val="1"/>
      <w:numFmt w:val="bullet"/>
      <w:lvlText w:val=""/>
      <w:lvlJc w:val="left"/>
      <w:pPr>
        <w:tabs>
          <w:tab w:val="num" w:pos="4344"/>
        </w:tabs>
        <w:ind w:left="4344" w:hanging="360"/>
      </w:pPr>
      <w:rPr>
        <w:rFonts w:ascii="Wingdings" w:hAnsi="Wingdings" w:hint="default"/>
      </w:rPr>
    </w:lvl>
    <w:lvl w:ilvl="6" w:tplc="0C0A0001" w:tentative="1">
      <w:start w:val="1"/>
      <w:numFmt w:val="bullet"/>
      <w:lvlText w:val=""/>
      <w:lvlJc w:val="left"/>
      <w:pPr>
        <w:tabs>
          <w:tab w:val="num" w:pos="5064"/>
        </w:tabs>
        <w:ind w:left="5064" w:hanging="360"/>
      </w:pPr>
      <w:rPr>
        <w:rFonts w:ascii="Symbol" w:hAnsi="Symbol" w:hint="default"/>
      </w:rPr>
    </w:lvl>
    <w:lvl w:ilvl="7" w:tplc="0C0A0003" w:tentative="1">
      <w:start w:val="1"/>
      <w:numFmt w:val="bullet"/>
      <w:lvlText w:val="o"/>
      <w:lvlJc w:val="left"/>
      <w:pPr>
        <w:tabs>
          <w:tab w:val="num" w:pos="5784"/>
        </w:tabs>
        <w:ind w:left="5784" w:hanging="360"/>
      </w:pPr>
      <w:rPr>
        <w:rFonts w:ascii="Courier New" w:hAnsi="Courier New" w:cs="Courier New" w:hint="default"/>
      </w:rPr>
    </w:lvl>
    <w:lvl w:ilvl="8" w:tplc="0C0A0005" w:tentative="1">
      <w:start w:val="1"/>
      <w:numFmt w:val="bullet"/>
      <w:lvlText w:val=""/>
      <w:lvlJc w:val="left"/>
      <w:pPr>
        <w:tabs>
          <w:tab w:val="num" w:pos="6504"/>
        </w:tabs>
        <w:ind w:left="6504" w:hanging="360"/>
      </w:pPr>
      <w:rPr>
        <w:rFonts w:ascii="Wingdings" w:hAnsi="Wingdings" w:hint="default"/>
      </w:rPr>
    </w:lvl>
  </w:abstractNum>
  <w:abstractNum w:abstractNumId="21">
    <w:nsid w:val="1ACB1514"/>
    <w:multiLevelType w:val="hybridMultilevel"/>
    <w:tmpl w:val="260A9EAE"/>
    <w:lvl w:ilvl="0" w:tplc="0C0A0001">
      <w:start w:val="1"/>
      <w:numFmt w:val="bullet"/>
      <w:lvlText w:val=""/>
      <w:lvlJc w:val="left"/>
      <w:pPr>
        <w:ind w:left="720" w:hanging="360"/>
      </w:pPr>
      <w:rPr>
        <w:rFonts w:ascii="Symbol" w:hAnsi="Symbol" w:hint="default"/>
      </w:rPr>
    </w:lvl>
    <w:lvl w:ilvl="1" w:tplc="FB905B96">
      <w:numFmt w:val="bullet"/>
      <w:lvlText w:val="-"/>
      <w:lvlJc w:val="left"/>
      <w:pPr>
        <w:ind w:left="1440" w:hanging="360"/>
      </w:pPr>
      <w:rPr>
        <w:rFonts w:ascii="Calibri" w:eastAsia="Calibri" w:hAnsi="Calibri"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1B3625B9"/>
    <w:multiLevelType w:val="hybridMultilevel"/>
    <w:tmpl w:val="D4823C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1C2A304C"/>
    <w:multiLevelType w:val="hybridMultilevel"/>
    <w:tmpl w:val="29F01F94"/>
    <w:lvl w:ilvl="0" w:tplc="1BEC9AB4">
      <w:start w:val="1"/>
      <w:numFmt w:val="bullet"/>
      <w:lvlText w:val=""/>
      <w:lvlPicBulletId w:val="0"/>
      <w:lvlJc w:val="left"/>
      <w:pPr>
        <w:tabs>
          <w:tab w:val="num" w:pos="644"/>
        </w:tabs>
        <w:ind w:left="644" w:hanging="360"/>
      </w:pPr>
      <w:rPr>
        <w:rFonts w:ascii="Symbol" w:hAnsi="Symbol" w:hint="default"/>
        <w:color w:val="auto"/>
      </w:rPr>
    </w:lvl>
    <w:lvl w:ilvl="1" w:tplc="0C0A0003">
      <w:start w:val="1"/>
      <w:numFmt w:val="bullet"/>
      <w:lvlText w:val="o"/>
      <w:lvlJc w:val="left"/>
      <w:pPr>
        <w:tabs>
          <w:tab w:val="num" w:pos="1364"/>
        </w:tabs>
        <w:ind w:left="1364" w:hanging="360"/>
      </w:pPr>
      <w:rPr>
        <w:rFonts w:ascii="Courier New" w:hAnsi="Courier New" w:cs="Courier New" w:hint="default"/>
      </w:rPr>
    </w:lvl>
    <w:lvl w:ilvl="2" w:tplc="0C0A0005">
      <w:start w:val="1"/>
      <w:numFmt w:val="bullet"/>
      <w:lvlText w:val=""/>
      <w:lvlJc w:val="left"/>
      <w:pPr>
        <w:tabs>
          <w:tab w:val="num" w:pos="2084"/>
        </w:tabs>
        <w:ind w:left="2084" w:hanging="360"/>
      </w:pPr>
      <w:rPr>
        <w:rFonts w:ascii="Wingdings" w:hAnsi="Wingdings" w:hint="default"/>
      </w:rPr>
    </w:lvl>
    <w:lvl w:ilvl="3" w:tplc="0C0A0001">
      <w:start w:val="1"/>
      <w:numFmt w:val="bullet"/>
      <w:lvlText w:val=""/>
      <w:lvlJc w:val="left"/>
      <w:pPr>
        <w:tabs>
          <w:tab w:val="num" w:pos="2804"/>
        </w:tabs>
        <w:ind w:left="2804" w:hanging="360"/>
      </w:pPr>
      <w:rPr>
        <w:rFonts w:ascii="Symbol" w:hAnsi="Symbol" w:hint="default"/>
      </w:rPr>
    </w:lvl>
    <w:lvl w:ilvl="4" w:tplc="0C0A0003">
      <w:start w:val="1"/>
      <w:numFmt w:val="bullet"/>
      <w:lvlText w:val="o"/>
      <w:lvlJc w:val="left"/>
      <w:pPr>
        <w:tabs>
          <w:tab w:val="num" w:pos="3524"/>
        </w:tabs>
        <w:ind w:left="3524" w:hanging="360"/>
      </w:pPr>
      <w:rPr>
        <w:rFonts w:ascii="Courier New" w:hAnsi="Courier New" w:cs="Courier New" w:hint="default"/>
      </w:rPr>
    </w:lvl>
    <w:lvl w:ilvl="5" w:tplc="0C0A0005" w:tentative="1">
      <w:start w:val="1"/>
      <w:numFmt w:val="bullet"/>
      <w:lvlText w:val=""/>
      <w:lvlJc w:val="left"/>
      <w:pPr>
        <w:tabs>
          <w:tab w:val="num" w:pos="4244"/>
        </w:tabs>
        <w:ind w:left="4244" w:hanging="360"/>
      </w:pPr>
      <w:rPr>
        <w:rFonts w:ascii="Wingdings" w:hAnsi="Wingdings" w:hint="default"/>
      </w:rPr>
    </w:lvl>
    <w:lvl w:ilvl="6" w:tplc="0C0A0001" w:tentative="1">
      <w:start w:val="1"/>
      <w:numFmt w:val="bullet"/>
      <w:lvlText w:val=""/>
      <w:lvlJc w:val="left"/>
      <w:pPr>
        <w:tabs>
          <w:tab w:val="num" w:pos="4964"/>
        </w:tabs>
        <w:ind w:left="4964" w:hanging="360"/>
      </w:pPr>
      <w:rPr>
        <w:rFonts w:ascii="Symbol" w:hAnsi="Symbol" w:hint="default"/>
      </w:rPr>
    </w:lvl>
    <w:lvl w:ilvl="7" w:tplc="0C0A0003" w:tentative="1">
      <w:start w:val="1"/>
      <w:numFmt w:val="bullet"/>
      <w:lvlText w:val="o"/>
      <w:lvlJc w:val="left"/>
      <w:pPr>
        <w:tabs>
          <w:tab w:val="num" w:pos="5684"/>
        </w:tabs>
        <w:ind w:left="5684" w:hanging="360"/>
      </w:pPr>
      <w:rPr>
        <w:rFonts w:ascii="Courier New" w:hAnsi="Courier New" w:cs="Courier New" w:hint="default"/>
      </w:rPr>
    </w:lvl>
    <w:lvl w:ilvl="8" w:tplc="0C0A0005" w:tentative="1">
      <w:start w:val="1"/>
      <w:numFmt w:val="bullet"/>
      <w:lvlText w:val=""/>
      <w:lvlJc w:val="left"/>
      <w:pPr>
        <w:tabs>
          <w:tab w:val="num" w:pos="6404"/>
        </w:tabs>
        <w:ind w:left="6404" w:hanging="360"/>
      </w:pPr>
      <w:rPr>
        <w:rFonts w:ascii="Wingdings" w:hAnsi="Wingdings" w:hint="default"/>
      </w:rPr>
    </w:lvl>
  </w:abstractNum>
  <w:abstractNum w:abstractNumId="24">
    <w:nsid w:val="1D087CDD"/>
    <w:multiLevelType w:val="hybridMultilevel"/>
    <w:tmpl w:val="E00CC708"/>
    <w:lvl w:ilvl="0" w:tplc="0C0A000F">
      <w:start w:val="1"/>
      <w:numFmt w:val="decimal"/>
      <w:lvlText w:val="%1."/>
      <w:lvlJc w:val="left"/>
      <w:pPr>
        <w:tabs>
          <w:tab w:val="num" w:pos="360"/>
        </w:tabs>
        <w:ind w:left="360" w:hanging="360"/>
      </w:pPr>
    </w:lvl>
    <w:lvl w:ilvl="1" w:tplc="0C0A0019">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25">
    <w:nsid w:val="1DF62FED"/>
    <w:multiLevelType w:val="hybridMultilevel"/>
    <w:tmpl w:val="979A7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1F7D2F50"/>
    <w:multiLevelType w:val="hybridMultilevel"/>
    <w:tmpl w:val="8C26EE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0186955"/>
    <w:multiLevelType w:val="hybridMultilevel"/>
    <w:tmpl w:val="68AC0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09A62D8"/>
    <w:multiLevelType w:val="hybridMultilevel"/>
    <w:tmpl w:val="AB66F2C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nsid w:val="20DE28C2"/>
    <w:multiLevelType w:val="hybridMultilevel"/>
    <w:tmpl w:val="9D008F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23924671"/>
    <w:multiLevelType w:val="hybridMultilevel"/>
    <w:tmpl w:val="2E921A2A"/>
    <w:lvl w:ilvl="0" w:tplc="1BEC9AB4">
      <w:start w:val="1"/>
      <w:numFmt w:val="bullet"/>
      <w:lvlText w:val=""/>
      <w:lvlPicBulletId w:val="0"/>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1">
    <w:nsid w:val="24C725D2"/>
    <w:multiLevelType w:val="hybridMultilevel"/>
    <w:tmpl w:val="6902CC62"/>
    <w:lvl w:ilvl="0" w:tplc="1BEC9AB4">
      <w:start w:val="1"/>
      <w:numFmt w:val="bullet"/>
      <w:lvlText w:val=""/>
      <w:lvlPicBulletId w:val="0"/>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2">
    <w:nsid w:val="27B7570C"/>
    <w:multiLevelType w:val="hybridMultilevel"/>
    <w:tmpl w:val="7944A998"/>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3">
    <w:nsid w:val="29096EE4"/>
    <w:multiLevelType w:val="hybridMultilevel"/>
    <w:tmpl w:val="05FC01AC"/>
    <w:lvl w:ilvl="0" w:tplc="9B6AA666">
      <w:start w:val="1"/>
      <w:numFmt w:val="bullet"/>
      <w:lvlText w:val=""/>
      <w:lvlJc w:val="left"/>
      <w:pPr>
        <w:tabs>
          <w:tab w:val="num" w:pos="1068"/>
        </w:tabs>
        <w:ind w:left="1068" w:hanging="360"/>
      </w:pPr>
      <w:rPr>
        <w:rFonts w:ascii="Symbol" w:hAnsi="Symbol" w:hint="default"/>
        <w:color w:val="auto"/>
      </w:rPr>
    </w:lvl>
    <w:lvl w:ilvl="1" w:tplc="0C0A0003" w:tentative="1">
      <w:start w:val="1"/>
      <w:numFmt w:val="bullet"/>
      <w:lvlText w:val="o"/>
      <w:lvlJc w:val="left"/>
      <w:pPr>
        <w:tabs>
          <w:tab w:val="num" w:pos="1144"/>
        </w:tabs>
        <w:ind w:left="1144" w:hanging="360"/>
      </w:pPr>
      <w:rPr>
        <w:rFonts w:ascii="Courier New" w:hAnsi="Courier New" w:cs="Courier New" w:hint="default"/>
      </w:rPr>
    </w:lvl>
    <w:lvl w:ilvl="2" w:tplc="0C0A0005" w:tentative="1">
      <w:start w:val="1"/>
      <w:numFmt w:val="bullet"/>
      <w:lvlText w:val=""/>
      <w:lvlJc w:val="left"/>
      <w:pPr>
        <w:tabs>
          <w:tab w:val="num" w:pos="1864"/>
        </w:tabs>
        <w:ind w:left="1864" w:hanging="360"/>
      </w:pPr>
      <w:rPr>
        <w:rFonts w:ascii="Wingdings" w:hAnsi="Wingdings" w:hint="default"/>
      </w:rPr>
    </w:lvl>
    <w:lvl w:ilvl="3" w:tplc="0C0A0001" w:tentative="1">
      <w:start w:val="1"/>
      <w:numFmt w:val="bullet"/>
      <w:lvlText w:val=""/>
      <w:lvlJc w:val="left"/>
      <w:pPr>
        <w:tabs>
          <w:tab w:val="num" w:pos="2584"/>
        </w:tabs>
        <w:ind w:left="2584" w:hanging="360"/>
      </w:pPr>
      <w:rPr>
        <w:rFonts w:ascii="Symbol" w:hAnsi="Symbol" w:hint="default"/>
      </w:rPr>
    </w:lvl>
    <w:lvl w:ilvl="4" w:tplc="0C0A0003" w:tentative="1">
      <w:start w:val="1"/>
      <w:numFmt w:val="bullet"/>
      <w:lvlText w:val="o"/>
      <w:lvlJc w:val="left"/>
      <w:pPr>
        <w:tabs>
          <w:tab w:val="num" w:pos="3304"/>
        </w:tabs>
        <w:ind w:left="3304" w:hanging="360"/>
      </w:pPr>
      <w:rPr>
        <w:rFonts w:ascii="Courier New" w:hAnsi="Courier New" w:cs="Courier New" w:hint="default"/>
      </w:rPr>
    </w:lvl>
    <w:lvl w:ilvl="5" w:tplc="0C0A0005" w:tentative="1">
      <w:start w:val="1"/>
      <w:numFmt w:val="bullet"/>
      <w:lvlText w:val=""/>
      <w:lvlJc w:val="left"/>
      <w:pPr>
        <w:tabs>
          <w:tab w:val="num" w:pos="4024"/>
        </w:tabs>
        <w:ind w:left="4024" w:hanging="360"/>
      </w:pPr>
      <w:rPr>
        <w:rFonts w:ascii="Wingdings" w:hAnsi="Wingdings" w:hint="default"/>
      </w:rPr>
    </w:lvl>
    <w:lvl w:ilvl="6" w:tplc="0C0A0001" w:tentative="1">
      <w:start w:val="1"/>
      <w:numFmt w:val="bullet"/>
      <w:lvlText w:val=""/>
      <w:lvlJc w:val="left"/>
      <w:pPr>
        <w:tabs>
          <w:tab w:val="num" w:pos="4744"/>
        </w:tabs>
        <w:ind w:left="4744" w:hanging="360"/>
      </w:pPr>
      <w:rPr>
        <w:rFonts w:ascii="Symbol" w:hAnsi="Symbol" w:hint="default"/>
      </w:rPr>
    </w:lvl>
    <w:lvl w:ilvl="7" w:tplc="0C0A0003" w:tentative="1">
      <w:start w:val="1"/>
      <w:numFmt w:val="bullet"/>
      <w:lvlText w:val="o"/>
      <w:lvlJc w:val="left"/>
      <w:pPr>
        <w:tabs>
          <w:tab w:val="num" w:pos="5464"/>
        </w:tabs>
        <w:ind w:left="5464" w:hanging="360"/>
      </w:pPr>
      <w:rPr>
        <w:rFonts w:ascii="Courier New" w:hAnsi="Courier New" w:cs="Courier New" w:hint="default"/>
      </w:rPr>
    </w:lvl>
    <w:lvl w:ilvl="8" w:tplc="0C0A0005" w:tentative="1">
      <w:start w:val="1"/>
      <w:numFmt w:val="bullet"/>
      <w:lvlText w:val=""/>
      <w:lvlJc w:val="left"/>
      <w:pPr>
        <w:tabs>
          <w:tab w:val="num" w:pos="6184"/>
        </w:tabs>
        <w:ind w:left="6184" w:hanging="360"/>
      </w:pPr>
      <w:rPr>
        <w:rFonts w:ascii="Wingdings" w:hAnsi="Wingdings" w:hint="default"/>
      </w:rPr>
    </w:lvl>
  </w:abstractNum>
  <w:abstractNum w:abstractNumId="34">
    <w:nsid w:val="2A623323"/>
    <w:multiLevelType w:val="hybridMultilevel"/>
    <w:tmpl w:val="D4125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2D4B60A0"/>
    <w:multiLevelType w:val="hybridMultilevel"/>
    <w:tmpl w:val="2518538C"/>
    <w:lvl w:ilvl="0" w:tplc="9B6AA666">
      <w:start w:val="1"/>
      <w:numFmt w:val="bullet"/>
      <w:lvlText w:val=""/>
      <w:lvlJc w:val="left"/>
      <w:pPr>
        <w:tabs>
          <w:tab w:val="num" w:pos="1364"/>
        </w:tabs>
        <w:ind w:left="1364"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nsid w:val="2FD833B5"/>
    <w:multiLevelType w:val="hybridMultilevel"/>
    <w:tmpl w:val="3A70265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7">
    <w:nsid w:val="301B2F20"/>
    <w:multiLevelType w:val="hybridMultilevel"/>
    <w:tmpl w:val="49BE83A4"/>
    <w:lvl w:ilvl="0" w:tplc="1BEC9AB4">
      <w:start w:val="1"/>
      <w:numFmt w:val="bullet"/>
      <w:lvlText w:val=""/>
      <w:lvlPicBulletId w:val="0"/>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nsid w:val="32AF28E0"/>
    <w:multiLevelType w:val="hybridMultilevel"/>
    <w:tmpl w:val="CCBCFB18"/>
    <w:lvl w:ilvl="0" w:tplc="9B6AA666">
      <w:start w:val="1"/>
      <w:numFmt w:val="bullet"/>
      <w:lvlText w:val=""/>
      <w:lvlJc w:val="left"/>
      <w:pPr>
        <w:tabs>
          <w:tab w:val="num" w:pos="1068"/>
        </w:tabs>
        <w:ind w:left="1068" w:hanging="360"/>
      </w:pPr>
      <w:rPr>
        <w:rFonts w:ascii="Symbol" w:hAnsi="Symbol" w:hint="default"/>
        <w:color w:val="auto"/>
      </w:rPr>
    </w:lvl>
    <w:lvl w:ilvl="1" w:tplc="0C0A0003" w:tentative="1">
      <w:start w:val="1"/>
      <w:numFmt w:val="bullet"/>
      <w:lvlText w:val="o"/>
      <w:lvlJc w:val="left"/>
      <w:pPr>
        <w:tabs>
          <w:tab w:val="num" w:pos="1144"/>
        </w:tabs>
        <w:ind w:left="1144" w:hanging="360"/>
      </w:pPr>
      <w:rPr>
        <w:rFonts w:ascii="Courier New" w:hAnsi="Courier New" w:cs="Courier New" w:hint="default"/>
      </w:rPr>
    </w:lvl>
    <w:lvl w:ilvl="2" w:tplc="0C0A0005" w:tentative="1">
      <w:start w:val="1"/>
      <w:numFmt w:val="bullet"/>
      <w:lvlText w:val=""/>
      <w:lvlJc w:val="left"/>
      <w:pPr>
        <w:tabs>
          <w:tab w:val="num" w:pos="1864"/>
        </w:tabs>
        <w:ind w:left="1864" w:hanging="360"/>
      </w:pPr>
      <w:rPr>
        <w:rFonts w:ascii="Wingdings" w:hAnsi="Wingdings" w:hint="default"/>
      </w:rPr>
    </w:lvl>
    <w:lvl w:ilvl="3" w:tplc="0C0A0001" w:tentative="1">
      <w:start w:val="1"/>
      <w:numFmt w:val="bullet"/>
      <w:lvlText w:val=""/>
      <w:lvlJc w:val="left"/>
      <w:pPr>
        <w:tabs>
          <w:tab w:val="num" w:pos="2584"/>
        </w:tabs>
        <w:ind w:left="2584" w:hanging="360"/>
      </w:pPr>
      <w:rPr>
        <w:rFonts w:ascii="Symbol" w:hAnsi="Symbol" w:hint="default"/>
      </w:rPr>
    </w:lvl>
    <w:lvl w:ilvl="4" w:tplc="0C0A0003" w:tentative="1">
      <w:start w:val="1"/>
      <w:numFmt w:val="bullet"/>
      <w:lvlText w:val="o"/>
      <w:lvlJc w:val="left"/>
      <w:pPr>
        <w:tabs>
          <w:tab w:val="num" w:pos="3304"/>
        </w:tabs>
        <w:ind w:left="3304" w:hanging="360"/>
      </w:pPr>
      <w:rPr>
        <w:rFonts w:ascii="Courier New" w:hAnsi="Courier New" w:cs="Courier New" w:hint="default"/>
      </w:rPr>
    </w:lvl>
    <w:lvl w:ilvl="5" w:tplc="0C0A0005" w:tentative="1">
      <w:start w:val="1"/>
      <w:numFmt w:val="bullet"/>
      <w:lvlText w:val=""/>
      <w:lvlJc w:val="left"/>
      <w:pPr>
        <w:tabs>
          <w:tab w:val="num" w:pos="4024"/>
        </w:tabs>
        <w:ind w:left="4024" w:hanging="360"/>
      </w:pPr>
      <w:rPr>
        <w:rFonts w:ascii="Wingdings" w:hAnsi="Wingdings" w:hint="default"/>
      </w:rPr>
    </w:lvl>
    <w:lvl w:ilvl="6" w:tplc="0C0A0001" w:tentative="1">
      <w:start w:val="1"/>
      <w:numFmt w:val="bullet"/>
      <w:lvlText w:val=""/>
      <w:lvlJc w:val="left"/>
      <w:pPr>
        <w:tabs>
          <w:tab w:val="num" w:pos="4744"/>
        </w:tabs>
        <w:ind w:left="4744" w:hanging="360"/>
      </w:pPr>
      <w:rPr>
        <w:rFonts w:ascii="Symbol" w:hAnsi="Symbol" w:hint="default"/>
      </w:rPr>
    </w:lvl>
    <w:lvl w:ilvl="7" w:tplc="0C0A0003" w:tentative="1">
      <w:start w:val="1"/>
      <w:numFmt w:val="bullet"/>
      <w:lvlText w:val="o"/>
      <w:lvlJc w:val="left"/>
      <w:pPr>
        <w:tabs>
          <w:tab w:val="num" w:pos="5464"/>
        </w:tabs>
        <w:ind w:left="5464" w:hanging="360"/>
      </w:pPr>
      <w:rPr>
        <w:rFonts w:ascii="Courier New" w:hAnsi="Courier New" w:cs="Courier New" w:hint="default"/>
      </w:rPr>
    </w:lvl>
    <w:lvl w:ilvl="8" w:tplc="0C0A0005" w:tentative="1">
      <w:start w:val="1"/>
      <w:numFmt w:val="bullet"/>
      <w:lvlText w:val=""/>
      <w:lvlJc w:val="left"/>
      <w:pPr>
        <w:tabs>
          <w:tab w:val="num" w:pos="6184"/>
        </w:tabs>
        <w:ind w:left="6184" w:hanging="360"/>
      </w:pPr>
      <w:rPr>
        <w:rFonts w:ascii="Wingdings" w:hAnsi="Wingdings" w:hint="default"/>
      </w:rPr>
    </w:lvl>
  </w:abstractNum>
  <w:abstractNum w:abstractNumId="39">
    <w:nsid w:val="32C564BF"/>
    <w:multiLevelType w:val="hybridMultilevel"/>
    <w:tmpl w:val="6492B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37DD507E"/>
    <w:multiLevelType w:val="hybridMultilevel"/>
    <w:tmpl w:val="658E6C8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1">
    <w:nsid w:val="38F83501"/>
    <w:multiLevelType w:val="hybridMultilevel"/>
    <w:tmpl w:val="5A04DA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3BA7478B"/>
    <w:multiLevelType w:val="hybridMultilevel"/>
    <w:tmpl w:val="B8621DF8"/>
    <w:lvl w:ilvl="0" w:tplc="1BEC9AB4">
      <w:start w:val="1"/>
      <w:numFmt w:val="bullet"/>
      <w:lvlText w:val=""/>
      <w:lvlPicBulletId w:val="0"/>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nsid w:val="3E377FF2"/>
    <w:multiLevelType w:val="hybridMultilevel"/>
    <w:tmpl w:val="A5346062"/>
    <w:lvl w:ilvl="0" w:tplc="9B6AA666">
      <w:start w:val="1"/>
      <w:numFmt w:val="bullet"/>
      <w:lvlText w:val=""/>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796"/>
        </w:tabs>
        <w:ind w:left="796" w:hanging="360"/>
      </w:pPr>
      <w:rPr>
        <w:rFonts w:ascii="Courier New" w:hAnsi="Courier New" w:cs="Courier New" w:hint="default"/>
      </w:rPr>
    </w:lvl>
    <w:lvl w:ilvl="2" w:tplc="0C0A0005" w:tentative="1">
      <w:start w:val="1"/>
      <w:numFmt w:val="bullet"/>
      <w:lvlText w:val=""/>
      <w:lvlJc w:val="left"/>
      <w:pPr>
        <w:tabs>
          <w:tab w:val="num" w:pos="1516"/>
        </w:tabs>
        <w:ind w:left="1516" w:hanging="360"/>
      </w:pPr>
      <w:rPr>
        <w:rFonts w:ascii="Wingdings" w:hAnsi="Wingdings" w:hint="default"/>
      </w:rPr>
    </w:lvl>
    <w:lvl w:ilvl="3" w:tplc="0C0A0001" w:tentative="1">
      <w:start w:val="1"/>
      <w:numFmt w:val="bullet"/>
      <w:lvlText w:val=""/>
      <w:lvlJc w:val="left"/>
      <w:pPr>
        <w:tabs>
          <w:tab w:val="num" w:pos="2236"/>
        </w:tabs>
        <w:ind w:left="2236" w:hanging="360"/>
      </w:pPr>
      <w:rPr>
        <w:rFonts w:ascii="Symbol" w:hAnsi="Symbol" w:hint="default"/>
      </w:rPr>
    </w:lvl>
    <w:lvl w:ilvl="4" w:tplc="0C0A0003" w:tentative="1">
      <w:start w:val="1"/>
      <w:numFmt w:val="bullet"/>
      <w:lvlText w:val="o"/>
      <w:lvlJc w:val="left"/>
      <w:pPr>
        <w:tabs>
          <w:tab w:val="num" w:pos="2956"/>
        </w:tabs>
        <w:ind w:left="2956" w:hanging="360"/>
      </w:pPr>
      <w:rPr>
        <w:rFonts w:ascii="Courier New" w:hAnsi="Courier New" w:cs="Courier New" w:hint="default"/>
      </w:rPr>
    </w:lvl>
    <w:lvl w:ilvl="5" w:tplc="0C0A0005" w:tentative="1">
      <w:start w:val="1"/>
      <w:numFmt w:val="bullet"/>
      <w:lvlText w:val=""/>
      <w:lvlJc w:val="left"/>
      <w:pPr>
        <w:tabs>
          <w:tab w:val="num" w:pos="3676"/>
        </w:tabs>
        <w:ind w:left="3676" w:hanging="360"/>
      </w:pPr>
      <w:rPr>
        <w:rFonts w:ascii="Wingdings" w:hAnsi="Wingdings" w:hint="default"/>
      </w:rPr>
    </w:lvl>
    <w:lvl w:ilvl="6" w:tplc="0C0A0001" w:tentative="1">
      <w:start w:val="1"/>
      <w:numFmt w:val="bullet"/>
      <w:lvlText w:val=""/>
      <w:lvlJc w:val="left"/>
      <w:pPr>
        <w:tabs>
          <w:tab w:val="num" w:pos="4396"/>
        </w:tabs>
        <w:ind w:left="4396" w:hanging="360"/>
      </w:pPr>
      <w:rPr>
        <w:rFonts w:ascii="Symbol" w:hAnsi="Symbol" w:hint="default"/>
      </w:rPr>
    </w:lvl>
    <w:lvl w:ilvl="7" w:tplc="0C0A0003" w:tentative="1">
      <w:start w:val="1"/>
      <w:numFmt w:val="bullet"/>
      <w:lvlText w:val="o"/>
      <w:lvlJc w:val="left"/>
      <w:pPr>
        <w:tabs>
          <w:tab w:val="num" w:pos="5116"/>
        </w:tabs>
        <w:ind w:left="5116" w:hanging="360"/>
      </w:pPr>
      <w:rPr>
        <w:rFonts w:ascii="Courier New" w:hAnsi="Courier New" w:cs="Courier New" w:hint="default"/>
      </w:rPr>
    </w:lvl>
    <w:lvl w:ilvl="8" w:tplc="0C0A0005" w:tentative="1">
      <w:start w:val="1"/>
      <w:numFmt w:val="bullet"/>
      <w:lvlText w:val=""/>
      <w:lvlJc w:val="left"/>
      <w:pPr>
        <w:tabs>
          <w:tab w:val="num" w:pos="5836"/>
        </w:tabs>
        <w:ind w:left="5836" w:hanging="360"/>
      </w:pPr>
      <w:rPr>
        <w:rFonts w:ascii="Wingdings" w:hAnsi="Wingdings" w:hint="default"/>
      </w:rPr>
    </w:lvl>
  </w:abstractNum>
  <w:abstractNum w:abstractNumId="44">
    <w:nsid w:val="3F0563AD"/>
    <w:multiLevelType w:val="hybridMultilevel"/>
    <w:tmpl w:val="0B3C71A0"/>
    <w:lvl w:ilvl="0" w:tplc="1BEC9AB4">
      <w:start w:val="1"/>
      <w:numFmt w:val="bullet"/>
      <w:lvlText w:val=""/>
      <w:lvlPicBulletId w:val="0"/>
      <w:lvlJc w:val="left"/>
      <w:pPr>
        <w:tabs>
          <w:tab w:val="num" w:pos="1724"/>
        </w:tabs>
        <w:ind w:left="1724" w:hanging="360"/>
      </w:pPr>
      <w:rPr>
        <w:rFonts w:ascii="Symbol" w:hAnsi="Symbol" w:hint="default"/>
        <w:color w:val="auto"/>
      </w:rPr>
    </w:lvl>
    <w:lvl w:ilvl="1" w:tplc="9B6AA666">
      <w:start w:val="1"/>
      <w:numFmt w:val="bullet"/>
      <w:lvlText w:val=""/>
      <w:lvlJc w:val="left"/>
      <w:pPr>
        <w:tabs>
          <w:tab w:val="num" w:pos="2444"/>
        </w:tabs>
        <w:ind w:left="2444" w:hanging="360"/>
      </w:pPr>
      <w:rPr>
        <w:rFonts w:ascii="Symbol" w:hAnsi="Symbol" w:hint="default"/>
        <w:color w:val="auto"/>
      </w:rPr>
    </w:lvl>
    <w:lvl w:ilvl="2" w:tplc="0C0A0005">
      <w:start w:val="1"/>
      <w:numFmt w:val="bullet"/>
      <w:lvlText w:val=""/>
      <w:lvlJc w:val="left"/>
      <w:pPr>
        <w:tabs>
          <w:tab w:val="num" w:pos="3164"/>
        </w:tabs>
        <w:ind w:left="3164" w:hanging="360"/>
      </w:pPr>
      <w:rPr>
        <w:rFonts w:ascii="Wingdings" w:hAnsi="Wingdings" w:hint="default"/>
      </w:rPr>
    </w:lvl>
    <w:lvl w:ilvl="3" w:tplc="0C0A0001">
      <w:start w:val="1"/>
      <w:numFmt w:val="bullet"/>
      <w:lvlText w:val=""/>
      <w:lvlJc w:val="left"/>
      <w:pPr>
        <w:tabs>
          <w:tab w:val="num" w:pos="3884"/>
        </w:tabs>
        <w:ind w:left="3884" w:hanging="360"/>
      </w:pPr>
      <w:rPr>
        <w:rFonts w:ascii="Symbol" w:hAnsi="Symbol" w:hint="default"/>
      </w:rPr>
    </w:lvl>
    <w:lvl w:ilvl="4" w:tplc="0C0A0003">
      <w:start w:val="1"/>
      <w:numFmt w:val="bullet"/>
      <w:lvlText w:val="o"/>
      <w:lvlJc w:val="left"/>
      <w:pPr>
        <w:tabs>
          <w:tab w:val="num" w:pos="4604"/>
        </w:tabs>
        <w:ind w:left="4604" w:hanging="360"/>
      </w:pPr>
      <w:rPr>
        <w:rFonts w:ascii="Courier New" w:hAnsi="Courier New" w:cs="Courier New" w:hint="default"/>
      </w:rPr>
    </w:lvl>
    <w:lvl w:ilvl="5" w:tplc="0C0A0005" w:tentative="1">
      <w:start w:val="1"/>
      <w:numFmt w:val="bullet"/>
      <w:lvlText w:val=""/>
      <w:lvlJc w:val="left"/>
      <w:pPr>
        <w:tabs>
          <w:tab w:val="num" w:pos="5324"/>
        </w:tabs>
        <w:ind w:left="5324" w:hanging="360"/>
      </w:pPr>
      <w:rPr>
        <w:rFonts w:ascii="Wingdings" w:hAnsi="Wingdings" w:hint="default"/>
      </w:rPr>
    </w:lvl>
    <w:lvl w:ilvl="6" w:tplc="0C0A0001" w:tentative="1">
      <w:start w:val="1"/>
      <w:numFmt w:val="bullet"/>
      <w:lvlText w:val=""/>
      <w:lvlJc w:val="left"/>
      <w:pPr>
        <w:tabs>
          <w:tab w:val="num" w:pos="6044"/>
        </w:tabs>
        <w:ind w:left="6044" w:hanging="360"/>
      </w:pPr>
      <w:rPr>
        <w:rFonts w:ascii="Symbol" w:hAnsi="Symbol" w:hint="default"/>
      </w:rPr>
    </w:lvl>
    <w:lvl w:ilvl="7" w:tplc="0C0A0003" w:tentative="1">
      <w:start w:val="1"/>
      <w:numFmt w:val="bullet"/>
      <w:lvlText w:val="o"/>
      <w:lvlJc w:val="left"/>
      <w:pPr>
        <w:tabs>
          <w:tab w:val="num" w:pos="6764"/>
        </w:tabs>
        <w:ind w:left="6764" w:hanging="360"/>
      </w:pPr>
      <w:rPr>
        <w:rFonts w:ascii="Courier New" w:hAnsi="Courier New" w:cs="Courier New" w:hint="default"/>
      </w:rPr>
    </w:lvl>
    <w:lvl w:ilvl="8" w:tplc="0C0A0005" w:tentative="1">
      <w:start w:val="1"/>
      <w:numFmt w:val="bullet"/>
      <w:lvlText w:val=""/>
      <w:lvlJc w:val="left"/>
      <w:pPr>
        <w:tabs>
          <w:tab w:val="num" w:pos="7484"/>
        </w:tabs>
        <w:ind w:left="7484" w:hanging="360"/>
      </w:pPr>
      <w:rPr>
        <w:rFonts w:ascii="Wingdings" w:hAnsi="Wingdings" w:hint="default"/>
      </w:rPr>
    </w:lvl>
  </w:abstractNum>
  <w:abstractNum w:abstractNumId="45">
    <w:nsid w:val="402D2EB7"/>
    <w:multiLevelType w:val="hybridMultilevel"/>
    <w:tmpl w:val="585ACBAA"/>
    <w:lvl w:ilvl="0" w:tplc="9B6AA666">
      <w:start w:val="1"/>
      <w:numFmt w:val="bullet"/>
      <w:lvlText w:val=""/>
      <w:lvlJc w:val="left"/>
      <w:pPr>
        <w:tabs>
          <w:tab w:val="num" w:pos="1068"/>
        </w:tabs>
        <w:ind w:left="1068" w:hanging="360"/>
      </w:pPr>
      <w:rPr>
        <w:rFonts w:ascii="Symbol" w:hAnsi="Symbol" w:hint="default"/>
        <w:color w:val="auto"/>
      </w:rPr>
    </w:lvl>
    <w:lvl w:ilvl="1" w:tplc="0C0A000F">
      <w:start w:val="1"/>
      <w:numFmt w:val="decimal"/>
      <w:lvlText w:val="%2."/>
      <w:lvlJc w:val="left"/>
      <w:pPr>
        <w:tabs>
          <w:tab w:val="num" w:pos="1144"/>
        </w:tabs>
        <w:ind w:left="1144" w:hanging="360"/>
      </w:pPr>
      <w:rPr>
        <w:rFonts w:hint="default"/>
        <w:color w:val="auto"/>
      </w:rPr>
    </w:lvl>
    <w:lvl w:ilvl="2" w:tplc="0C0A0005" w:tentative="1">
      <w:start w:val="1"/>
      <w:numFmt w:val="bullet"/>
      <w:lvlText w:val=""/>
      <w:lvlJc w:val="left"/>
      <w:pPr>
        <w:tabs>
          <w:tab w:val="num" w:pos="1864"/>
        </w:tabs>
        <w:ind w:left="1864" w:hanging="360"/>
      </w:pPr>
      <w:rPr>
        <w:rFonts w:ascii="Wingdings" w:hAnsi="Wingdings" w:hint="default"/>
      </w:rPr>
    </w:lvl>
    <w:lvl w:ilvl="3" w:tplc="0C0A0001" w:tentative="1">
      <w:start w:val="1"/>
      <w:numFmt w:val="bullet"/>
      <w:lvlText w:val=""/>
      <w:lvlJc w:val="left"/>
      <w:pPr>
        <w:tabs>
          <w:tab w:val="num" w:pos="2584"/>
        </w:tabs>
        <w:ind w:left="2584" w:hanging="360"/>
      </w:pPr>
      <w:rPr>
        <w:rFonts w:ascii="Symbol" w:hAnsi="Symbol" w:hint="default"/>
      </w:rPr>
    </w:lvl>
    <w:lvl w:ilvl="4" w:tplc="0C0A0003" w:tentative="1">
      <w:start w:val="1"/>
      <w:numFmt w:val="bullet"/>
      <w:lvlText w:val="o"/>
      <w:lvlJc w:val="left"/>
      <w:pPr>
        <w:tabs>
          <w:tab w:val="num" w:pos="3304"/>
        </w:tabs>
        <w:ind w:left="3304" w:hanging="360"/>
      </w:pPr>
      <w:rPr>
        <w:rFonts w:ascii="Courier New" w:hAnsi="Courier New" w:cs="Courier New" w:hint="default"/>
      </w:rPr>
    </w:lvl>
    <w:lvl w:ilvl="5" w:tplc="0C0A0005" w:tentative="1">
      <w:start w:val="1"/>
      <w:numFmt w:val="bullet"/>
      <w:lvlText w:val=""/>
      <w:lvlJc w:val="left"/>
      <w:pPr>
        <w:tabs>
          <w:tab w:val="num" w:pos="4024"/>
        </w:tabs>
        <w:ind w:left="4024" w:hanging="360"/>
      </w:pPr>
      <w:rPr>
        <w:rFonts w:ascii="Wingdings" w:hAnsi="Wingdings" w:hint="default"/>
      </w:rPr>
    </w:lvl>
    <w:lvl w:ilvl="6" w:tplc="0C0A0001" w:tentative="1">
      <w:start w:val="1"/>
      <w:numFmt w:val="bullet"/>
      <w:lvlText w:val=""/>
      <w:lvlJc w:val="left"/>
      <w:pPr>
        <w:tabs>
          <w:tab w:val="num" w:pos="4744"/>
        </w:tabs>
        <w:ind w:left="4744" w:hanging="360"/>
      </w:pPr>
      <w:rPr>
        <w:rFonts w:ascii="Symbol" w:hAnsi="Symbol" w:hint="default"/>
      </w:rPr>
    </w:lvl>
    <w:lvl w:ilvl="7" w:tplc="0C0A0003" w:tentative="1">
      <w:start w:val="1"/>
      <w:numFmt w:val="bullet"/>
      <w:lvlText w:val="o"/>
      <w:lvlJc w:val="left"/>
      <w:pPr>
        <w:tabs>
          <w:tab w:val="num" w:pos="5464"/>
        </w:tabs>
        <w:ind w:left="5464" w:hanging="360"/>
      </w:pPr>
      <w:rPr>
        <w:rFonts w:ascii="Courier New" w:hAnsi="Courier New" w:cs="Courier New" w:hint="default"/>
      </w:rPr>
    </w:lvl>
    <w:lvl w:ilvl="8" w:tplc="0C0A0005" w:tentative="1">
      <w:start w:val="1"/>
      <w:numFmt w:val="bullet"/>
      <w:lvlText w:val=""/>
      <w:lvlJc w:val="left"/>
      <w:pPr>
        <w:tabs>
          <w:tab w:val="num" w:pos="6184"/>
        </w:tabs>
        <w:ind w:left="6184" w:hanging="360"/>
      </w:pPr>
      <w:rPr>
        <w:rFonts w:ascii="Wingdings" w:hAnsi="Wingdings" w:hint="default"/>
      </w:rPr>
    </w:lvl>
  </w:abstractNum>
  <w:abstractNum w:abstractNumId="46">
    <w:nsid w:val="427A074C"/>
    <w:multiLevelType w:val="hybridMultilevel"/>
    <w:tmpl w:val="2E1673C6"/>
    <w:lvl w:ilvl="0" w:tplc="9B6AA666">
      <w:start w:val="1"/>
      <w:numFmt w:val="bullet"/>
      <w:lvlText w:val=""/>
      <w:lvlJc w:val="left"/>
      <w:pPr>
        <w:tabs>
          <w:tab w:val="num" w:pos="1364"/>
        </w:tabs>
        <w:ind w:left="1364"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7">
    <w:nsid w:val="42FD2497"/>
    <w:multiLevelType w:val="hybridMultilevel"/>
    <w:tmpl w:val="DB4EC30A"/>
    <w:lvl w:ilvl="0" w:tplc="1BEC9AB4">
      <w:start w:val="1"/>
      <w:numFmt w:val="bullet"/>
      <w:lvlText w:val=""/>
      <w:lvlPicBulletId w:val="0"/>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8">
    <w:nsid w:val="431C3AE1"/>
    <w:multiLevelType w:val="hybridMultilevel"/>
    <w:tmpl w:val="17AC7ABC"/>
    <w:lvl w:ilvl="0" w:tplc="1BEC9AB4">
      <w:start w:val="1"/>
      <w:numFmt w:val="bullet"/>
      <w:lvlText w:val=""/>
      <w:lvlPicBulletId w:val="0"/>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9">
    <w:nsid w:val="4448484C"/>
    <w:multiLevelType w:val="hybridMultilevel"/>
    <w:tmpl w:val="B5587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4713640A"/>
    <w:multiLevelType w:val="hybridMultilevel"/>
    <w:tmpl w:val="53D2167E"/>
    <w:lvl w:ilvl="0" w:tplc="1BEC9AB4">
      <w:start w:val="1"/>
      <w:numFmt w:val="bullet"/>
      <w:lvlText w:val=""/>
      <w:lvlPicBulletId w:val="0"/>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1">
    <w:nsid w:val="4B8A2439"/>
    <w:multiLevelType w:val="hybridMultilevel"/>
    <w:tmpl w:val="BBF6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4B97352E"/>
    <w:multiLevelType w:val="hybridMultilevel"/>
    <w:tmpl w:val="DD72FCFA"/>
    <w:lvl w:ilvl="0" w:tplc="1BEC9AB4">
      <w:start w:val="1"/>
      <w:numFmt w:val="bullet"/>
      <w:lvlText w:val=""/>
      <w:lvlPicBulletId w:val="0"/>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3">
    <w:nsid w:val="4BB76B89"/>
    <w:multiLevelType w:val="hybridMultilevel"/>
    <w:tmpl w:val="6A860216"/>
    <w:lvl w:ilvl="0" w:tplc="0C0A0001">
      <w:start w:val="1"/>
      <w:numFmt w:val="bullet"/>
      <w:lvlText w:val=""/>
      <w:lvlJc w:val="left"/>
      <w:pPr>
        <w:tabs>
          <w:tab w:val="num" w:pos="644"/>
        </w:tabs>
        <w:ind w:left="644" w:hanging="360"/>
      </w:pPr>
      <w:rPr>
        <w:rFonts w:ascii="Symbol" w:hAnsi="Symbol" w:hint="default"/>
      </w:rPr>
    </w:lvl>
    <w:lvl w:ilvl="1" w:tplc="9B6AA666">
      <w:start w:val="1"/>
      <w:numFmt w:val="bullet"/>
      <w:lvlText w:val=""/>
      <w:lvlJc w:val="left"/>
      <w:pPr>
        <w:tabs>
          <w:tab w:val="num" w:pos="1364"/>
        </w:tabs>
        <w:ind w:left="1364" w:hanging="360"/>
      </w:pPr>
      <w:rPr>
        <w:rFonts w:ascii="Symbol" w:hAnsi="Symbol" w:hint="default"/>
        <w:color w:val="auto"/>
      </w:rPr>
    </w:lvl>
    <w:lvl w:ilvl="2" w:tplc="0C0A0005">
      <w:start w:val="1"/>
      <w:numFmt w:val="bullet"/>
      <w:lvlText w:val=""/>
      <w:lvlJc w:val="left"/>
      <w:pPr>
        <w:tabs>
          <w:tab w:val="num" w:pos="2084"/>
        </w:tabs>
        <w:ind w:left="2084" w:hanging="360"/>
      </w:pPr>
      <w:rPr>
        <w:rFonts w:ascii="Wingdings" w:hAnsi="Wingdings" w:hint="default"/>
      </w:rPr>
    </w:lvl>
    <w:lvl w:ilvl="3" w:tplc="0C0A0001">
      <w:start w:val="1"/>
      <w:numFmt w:val="bullet"/>
      <w:lvlText w:val=""/>
      <w:lvlJc w:val="left"/>
      <w:pPr>
        <w:tabs>
          <w:tab w:val="num" w:pos="2804"/>
        </w:tabs>
        <w:ind w:left="2804" w:hanging="360"/>
      </w:pPr>
      <w:rPr>
        <w:rFonts w:ascii="Symbol" w:hAnsi="Symbol" w:hint="default"/>
      </w:rPr>
    </w:lvl>
    <w:lvl w:ilvl="4" w:tplc="0C0A0003">
      <w:start w:val="1"/>
      <w:numFmt w:val="bullet"/>
      <w:lvlText w:val="o"/>
      <w:lvlJc w:val="left"/>
      <w:pPr>
        <w:tabs>
          <w:tab w:val="num" w:pos="3524"/>
        </w:tabs>
        <w:ind w:left="3524" w:hanging="360"/>
      </w:pPr>
      <w:rPr>
        <w:rFonts w:ascii="Courier New" w:hAnsi="Courier New" w:cs="Courier New" w:hint="default"/>
      </w:rPr>
    </w:lvl>
    <w:lvl w:ilvl="5" w:tplc="0C0A0005" w:tentative="1">
      <w:start w:val="1"/>
      <w:numFmt w:val="bullet"/>
      <w:lvlText w:val=""/>
      <w:lvlJc w:val="left"/>
      <w:pPr>
        <w:tabs>
          <w:tab w:val="num" w:pos="4244"/>
        </w:tabs>
        <w:ind w:left="4244" w:hanging="360"/>
      </w:pPr>
      <w:rPr>
        <w:rFonts w:ascii="Wingdings" w:hAnsi="Wingdings" w:hint="default"/>
      </w:rPr>
    </w:lvl>
    <w:lvl w:ilvl="6" w:tplc="0C0A0001" w:tentative="1">
      <w:start w:val="1"/>
      <w:numFmt w:val="bullet"/>
      <w:lvlText w:val=""/>
      <w:lvlJc w:val="left"/>
      <w:pPr>
        <w:tabs>
          <w:tab w:val="num" w:pos="4964"/>
        </w:tabs>
        <w:ind w:left="4964" w:hanging="360"/>
      </w:pPr>
      <w:rPr>
        <w:rFonts w:ascii="Symbol" w:hAnsi="Symbol" w:hint="default"/>
      </w:rPr>
    </w:lvl>
    <w:lvl w:ilvl="7" w:tplc="0C0A0003" w:tentative="1">
      <w:start w:val="1"/>
      <w:numFmt w:val="bullet"/>
      <w:lvlText w:val="o"/>
      <w:lvlJc w:val="left"/>
      <w:pPr>
        <w:tabs>
          <w:tab w:val="num" w:pos="5684"/>
        </w:tabs>
        <w:ind w:left="5684" w:hanging="360"/>
      </w:pPr>
      <w:rPr>
        <w:rFonts w:ascii="Courier New" w:hAnsi="Courier New" w:cs="Courier New" w:hint="default"/>
      </w:rPr>
    </w:lvl>
    <w:lvl w:ilvl="8" w:tplc="0C0A0005" w:tentative="1">
      <w:start w:val="1"/>
      <w:numFmt w:val="bullet"/>
      <w:lvlText w:val=""/>
      <w:lvlJc w:val="left"/>
      <w:pPr>
        <w:tabs>
          <w:tab w:val="num" w:pos="6404"/>
        </w:tabs>
        <w:ind w:left="6404" w:hanging="360"/>
      </w:pPr>
      <w:rPr>
        <w:rFonts w:ascii="Wingdings" w:hAnsi="Wingdings" w:hint="default"/>
      </w:rPr>
    </w:lvl>
  </w:abstractNum>
  <w:abstractNum w:abstractNumId="54">
    <w:nsid w:val="4E3B6F18"/>
    <w:multiLevelType w:val="hybridMultilevel"/>
    <w:tmpl w:val="63006C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4E4A3EE7"/>
    <w:multiLevelType w:val="hybridMultilevel"/>
    <w:tmpl w:val="AB2C314C"/>
    <w:lvl w:ilvl="0" w:tplc="1BEC9AB4">
      <w:start w:val="1"/>
      <w:numFmt w:val="bullet"/>
      <w:lvlText w:val=""/>
      <w:lvlPicBulletId w:val="0"/>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6">
    <w:nsid w:val="50D71AD6"/>
    <w:multiLevelType w:val="hybridMultilevel"/>
    <w:tmpl w:val="7444DE42"/>
    <w:lvl w:ilvl="0" w:tplc="2C8A2F9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2D2145F"/>
    <w:multiLevelType w:val="hybridMultilevel"/>
    <w:tmpl w:val="7BC4A3F0"/>
    <w:lvl w:ilvl="0" w:tplc="1BEC9AB4">
      <w:start w:val="1"/>
      <w:numFmt w:val="bullet"/>
      <w:lvlText w:val=""/>
      <w:lvlPicBulletId w:val="0"/>
      <w:lvlJc w:val="left"/>
      <w:pPr>
        <w:tabs>
          <w:tab w:val="num" w:pos="1724"/>
        </w:tabs>
        <w:ind w:left="1724" w:hanging="360"/>
      </w:pPr>
      <w:rPr>
        <w:rFonts w:ascii="Symbol" w:hAnsi="Symbol" w:hint="default"/>
        <w:color w:val="auto"/>
      </w:rPr>
    </w:lvl>
    <w:lvl w:ilvl="1" w:tplc="0C0A0003">
      <w:start w:val="1"/>
      <w:numFmt w:val="bullet"/>
      <w:lvlText w:val="o"/>
      <w:lvlJc w:val="left"/>
      <w:pPr>
        <w:tabs>
          <w:tab w:val="num" w:pos="2444"/>
        </w:tabs>
        <w:ind w:left="2444" w:hanging="360"/>
      </w:pPr>
      <w:rPr>
        <w:rFonts w:ascii="Courier New" w:hAnsi="Courier New" w:cs="Courier New" w:hint="default"/>
      </w:rPr>
    </w:lvl>
    <w:lvl w:ilvl="2" w:tplc="0C0A0005">
      <w:start w:val="1"/>
      <w:numFmt w:val="bullet"/>
      <w:lvlText w:val=""/>
      <w:lvlJc w:val="left"/>
      <w:pPr>
        <w:tabs>
          <w:tab w:val="num" w:pos="3164"/>
        </w:tabs>
        <w:ind w:left="3164" w:hanging="360"/>
      </w:pPr>
      <w:rPr>
        <w:rFonts w:ascii="Wingdings" w:hAnsi="Wingdings" w:hint="default"/>
      </w:rPr>
    </w:lvl>
    <w:lvl w:ilvl="3" w:tplc="0C0A0001">
      <w:start w:val="1"/>
      <w:numFmt w:val="bullet"/>
      <w:lvlText w:val=""/>
      <w:lvlJc w:val="left"/>
      <w:pPr>
        <w:tabs>
          <w:tab w:val="num" w:pos="3884"/>
        </w:tabs>
        <w:ind w:left="3884" w:hanging="360"/>
      </w:pPr>
      <w:rPr>
        <w:rFonts w:ascii="Symbol" w:hAnsi="Symbol" w:hint="default"/>
      </w:rPr>
    </w:lvl>
    <w:lvl w:ilvl="4" w:tplc="0C0A0003">
      <w:start w:val="1"/>
      <w:numFmt w:val="bullet"/>
      <w:lvlText w:val="o"/>
      <w:lvlJc w:val="left"/>
      <w:pPr>
        <w:tabs>
          <w:tab w:val="num" w:pos="4604"/>
        </w:tabs>
        <w:ind w:left="4604" w:hanging="360"/>
      </w:pPr>
      <w:rPr>
        <w:rFonts w:ascii="Courier New" w:hAnsi="Courier New" w:cs="Courier New" w:hint="default"/>
      </w:rPr>
    </w:lvl>
    <w:lvl w:ilvl="5" w:tplc="0C0A0005" w:tentative="1">
      <w:start w:val="1"/>
      <w:numFmt w:val="bullet"/>
      <w:lvlText w:val=""/>
      <w:lvlJc w:val="left"/>
      <w:pPr>
        <w:tabs>
          <w:tab w:val="num" w:pos="5324"/>
        </w:tabs>
        <w:ind w:left="5324" w:hanging="360"/>
      </w:pPr>
      <w:rPr>
        <w:rFonts w:ascii="Wingdings" w:hAnsi="Wingdings" w:hint="default"/>
      </w:rPr>
    </w:lvl>
    <w:lvl w:ilvl="6" w:tplc="0C0A0001" w:tentative="1">
      <w:start w:val="1"/>
      <w:numFmt w:val="bullet"/>
      <w:lvlText w:val=""/>
      <w:lvlJc w:val="left"/>
      <w:pPr>
        <w:tabs>
          <w:tab w:val="num" w:pos="6044"/>
        </w:tabs>
        <w:ind w:left="6044" w:hanging="360"/>
      </w:pPr>
      <w:rPr>
        <w:rFonts w:ascii="Symbol" w:hAnsi="Symbol" w:hint="default"/>
      </w:rPr>
    </w:lvl>
    <w:lvl w:ilvl="7" w:tplc="0C0A0003" w:tentative="1">
      <w:start w:val="1"/>
      <w:numFmt w:val="bullet"/>
      <w:lvlText w:val="o"/>
      <w:lvlJc w:val="left"/>
      <w:pPr>
        <w:tabs>
          <w:tab w:val="num" w:pos="6764"/>
        </w:tabs>
        <w:ind w:left="6764" w:hanging="360"/>
      </w:pPr>
      <w:rPr>
        <w:rFonts w:ascii="Courier New" w:hAnsi="Courier New" w:cs="Courier New" w:hint="default"/>
      </w:rPr>
    </w:lvl>
    <w:lvl w:ilvl="8" w:tplc="0C0A0005" w:tentative="1">
      <w:start w:val="1"/>
      <w:numFmt w:val="bullet"/>
      <w:lvlText w:val=""/>
      <w:lvlJc w:val="left"/>
      <w:pPr>
        <w:tabs>
          <w:tab w:val="num" w:pos="7484"/>
        </w:tabs>
        <w:ind w:left="7484" w:hanging="360"/>
      </w:pPr>
      <w:rPr>
        <w:rFonts w:ascii="Wingdings" w:hAnsi="Wingdings" w:hint="default"/>
      </w:rPr>
    </w:lvl>
  </w:abstractNum>
  <w:abstractNum w:abstractNumId="58">
    <w:nsid w:val="547C58FD"/>
    <w:multiLevelType w:val="hybridMultilevel"/>
    <w:tmpl w:val="3B9AF924"/>
    <w:lvl w:ilvl="0" w:tplc="1BEC9AB4">
      <w:start w:val="1"/>
      <w:numFmt w:val="bullet"/>
      <w:lvlText w:val=""/>
      <w:lvlPicBulletId w:val="0"/>
      <w:lvlJc w:val="left"/>
      <w:pPr>
        <w:tabs>
          <w:tab w:val="num" w:pos="644"/>
        </w:tabs>
        <w:ind w:left="644" w:hanging="360"/>
      </w:pPr>
      <w:rPr>
        <w:rFonts w:ascii="Symbol" w:hAnsi="Symbol" w:hint="default"/>
        <w:color w:val="auto"/>
      </w:rPr>
    </w:lvl>
    <w:lvl w:ilvl="1" w:tplc="0C0A0003">
      <w:start w:val="1"/>
      <w:numFmt w:val="bullet"/>
      <w:lvlText w:val="o"/>
      <w:lvlJc w:val="left"/>
      <w:pPr>
        <w:tabs>
          <w:tab w:val="num" w:pos="1364"/>
        </w:tabs>
        <w:ind w:left="1364" w:hanging="360"/>
      </w:pPr>
      <w:rPr>
        <w:rFonts w:ascii="Courier New" w:hAnsi="Courier New" w:cs="Courier New" w:hint="default"/>
      </w:rPr>
    </w:lvl>
    <w:lvl w:ilvl="2" w:tplc="0C0A0005">
      <w:start w:val="1"/>
      <w:numFmt w:val="bullet"/>
      <w:lvlText w:val=""/>
      <w:lvlJc w:val="left"/>
      <w:pPr>
        <w:tabs>
          <w:tab w:val="num" w:pos="2084"/>
        </w:tabs>
        <w:ind w:left="2084" w:hanging="360"/>
      </w:pPr>
      <w:rPr>
        <w:rFonts w:ascii="Wingdings" w:hAnsi="Wingdings" w:hint="default"/>
      </w:rPr>
    </w:lvl>
    <w:lvl w:ilvl="3" w:tplc="0C0A0001">
      <w:start w:val="1"/>
      <w:numFmt w:val="bullet"/>
      <w:lvlText w:val=""/>
      <w:lvlJc w:val="left"/>
      <w:pPr>
        <w:tabs>
          <w:tab w:val="num" w:pos="2804"/>
        </w:tabs>
        <w:ind w:left="2804" w:hanging="360"/>
      </w:pPr>
      <w:rPr>
        <w:rFonts w:ascii="Symbol" w:hAnsi="Symbol" w:hint="default"/>
      </w:rPr>
    </w:lvl>
    <w:lvl w:ilvl="4" w:tplc="0C0A0003">
      <w:start w:val="1"/>
      <w:numFmt w:val="bullet"/>
      <w:lvlText w:val="o"/>
      <w:lvlJc w:val="left"/>
      <w:pPr>
        <w:tabs>
          <w:tab w:val="num" w:pos="3524"/>
        </w:tabs>
        <w:ind w:left="3524" w:hanging="360"/>
      </w:pPr>
      <w:rPr>
        <w:rFonts w:ascii="Courier New" w:hAnsi="Courier New" w:cs="Courier New" w:hint="default"/>
      </w:rPr>
    </w:lvl>
    <w:lvl w:ilvl="5" w:tplc="0C0A0005" w:tentative="1">
      <w:start w:val="1"/>
      <w:numFmt w:val="bullet"/>
      <w:lvlText w:val=""/>
      <w:lvlJc w:val="left"/>
      <w:pPr>
        <w:tabs>
          <w:tab w:val="num" w:pos="4244"/>
        </w:tabs>
        <w:ind w:left="4244" w:hanging="360"/>
      </w:pPr>
      <w:rPr>
        <w:rFonts w:ascii="Wingdings" w:hAnsi="Wingdings" w:hint="default"/>
      </w:rPr>
    </w:lvl>
    <w:lvl w:ilvl="6" w:tplc="0C0A0001" w:tentative="1">
      <w:start w:val="1"/>
      <w:numFmt w:val="bullet"/>
      <w:lvlText w:val=""/>
      <w:lvlJc w:val="left"/>
      <w:pPr>
        <w:tabs>
          <w:tab w:val="num" w:pos="4964"/>
        </w:tabs>
        <w:ind w:left="4964" w:hanging="360"/>
      </w:pPr>
      <w:rPr>
        <w:rFonts w:ascii="Symbol" w:hAnsi="Symbol" w:hint="default"/>
      </w:rPr>
    </w:lvl>
    <w:lvl w:ilvl="7" w:tplc="0C0A0003" w:tentative="1">
      <w:start w:val="1"/>
      <w:numFmt w:val="bullet"/>
      <w:lvlText w:val="o"/>
      <w:lvlJc w:val="left"/>
      <w:pPr>
        <w:tabs>
          <w:tab w:val="num" w:pos="5684"/>
        </w:tabs>
        <w:ind w:left="5684" w:hanging="360"/>
      </w:pPr>
      <w:rPr>
        <w:rFonts w:ascii="Courier New" w:hAnsi="Courier New" w:cs="Courier New" w:hint="default"/>
      </w:rPr>
    </w:lvl>
    <w:lvl w:ilvl="8" w:tplc="0C0A0005" w:tentative="1">
      <w:start w:val="1"/>
      <w:numFmt w:val="bullet"/>
      <w:lvlText w:val=""/>
      <w:lvlJc w:val="left"/>
      <w:pPr>
        <w:tabs>
          <w:tab w:val="num" w:pos="6404"/>
        </w:tabs>
        <w:ind w:left="6404" w:hanging="360"/>
      </w:pPr>
      <w:rPr>
        <w:rFonts w:ascii="Wingdings" w:hAnsi="Wingdings" w:hint="default"/>
      </w:rPr>
    </w:lvl>
  </w:abstractNum>
  <w:abstractNum w:abstractNumId="59">
    <w:nsid w:val="54CA2394"/>
    <w:multiLevelType w:val="hybridMultilevel"/>
    <w:tmpl w:val="39F28BF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nsid w:val="5500284E"/>
    <w:multiLevelType w:val="hybridMultilevel"/>
    <w:tmpl w:val="FB4661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78D748F"/>
    <w:multiLevelType w:val="hybridMultilevel"/>
    <w:tmpl w:val="AFB43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591B16D3"/>
    <w:multiLevelType w:val="hybridMultilevel"/>
    <w:tmpl w:val="0686B64E"/>
    <w:lvl w:ilvl="0" w:tplc="3C32DE5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3">
    <w:nsid w:val="593E6EA9"/>
    <w:multiLevelType w:val="hybridMultilevel"/>
    <w:tmpl w:val="4CD02B96"/>
    <w:lvl w:ilvl="0" w:tplc="1BEC9AB4">
      <w:start w:val="1"/>
      <w:numFmt w:val="bullet"/>
      <w:lvlText w:val=""/>
      <w:lvlPicBulletId w:val="0"/>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4">
    <w:nsid w:val="594B4E2D"/>
    <w:multiLevelType w:val="hybridMultilevel"/>
    <w:tmpl w:val="94E0F0A2"/>
    <w:lvl w:ilvl="0" w:tplc="9B6AA666">
      <w:start w:val="1"/>
      <w:numFmt w:val="bullet"/>
      <w:lvlText w:val=""/>
      <w:lvlJc w:val="left"/>
      <w:pPr>
        <w:tabs>
          <w:tab w:val="num" w:pos="1069"/>
        </w:tabs>
        <w:ind w:left="1069" w:hanging="360"/>
      </w:pPr>
      <w:rPr>
        <w:rFonts w:ascii="Symbol" w:hAnsi="Symbol" w:hint="default"/>
        <w:color w:val="auto"/>
      </w:rPr>
    </w:lvl>
    <w:lvl w:ilvl="1" w:tplc="0C0A0003" w:tentative="1">
      <w:start w:val="1"/>
      <w:numFmt w:val="bullet"/>
      <w:lvlText w:val="o"/>
      <w:lvlJc w:val="left"/>
      <w:pPr>
        <w:tabs>
          <w:tab w:val="num" w:pos="1145"/>
        </w:tabs>
        <w:ind w:left="1145" w:hanging="360"/>
      </w:pPr>
      <w:rPr>
        <w:rFonts w:ascii="Courier New" w:hAnsi="Courier New" w:cs="Courier New" w:hint="default"/>
      </w:rPr>
    </w:lvl>
    <w:lvl w:ilvl="2" w:tplc="0C0A0005" w:tentative="1">
      <w:start w:val="1"/>
      <w:numFmt w:val="bullet"/>
      <w:lvlText w:val=""/>
      <w:lvlJc w:val="left"/>
      <w:pPr>
        <w:tabs>
          <w:tab w:val="num" w:pos="1865"/>
        </w:tabs>
        <w:ind w:left="1865" w:hanging="360"/>
      </w:pPr>
      <w:rPr>
        <w:rFonts w:ascii="Wingdings" w:hAnsi="Wingdings" w:hint="default"/>
      </w:rPr>
    </w:lvl>
    <w:lvl w:ilvl="3" w:tplc="0C0A0001" w:tentative="1">
      <w:start w:val="1"/>
      <w:numFmt w:val="bullet"/>
      <w:lvlText w:val=""/>
      <w:lvlJc w:val="left"/>
      <w:pPr>
        <w:tabs>
          <w:tab w:val="num" w:pos="2585"/>
        </w:tabs>
        <w:ind w:left="2585" w:hanging="360"/>
      </w:pPr>
      <w:rPr>
        <w:rFonts w:ascii="Symbol" w:hAnsi="Symbol" w:hint="default"/>
      </w:rPr>
    </w:lvl>
    <w:lvl w:ilvl="4" w:tplc="0C0A0003" w:tentative="1">
      <w:start w:val="1"/>
      <w:numFmt w:val="bullet"/>
      <w:lvlText w:val="o"/>
      <w:lvlJc w:val="left"/>
      <w:pPr>
        <w:tabs>
          <w:tab w:val="num" w:pos="3305"/>
        </w:tabs>
        <w:ind w:left="3305" w:hanging="360"/>
      </w:pPr>
      <w:rPr>
        <w:rFonts w:ascii="Courier New" w:hAnsi="Courier New" w:cs="Courier New" w:hint="default"/>
      </w:rPr>
    </w:lvl>
    <w:lvl w:ilvl="5" w:tplc="0C0A0005" w:tentative="1">
      <w:start w:val="1"/>
      <w:numFmt w:val="bullet"/>
      <w:lvlText w:val=""/>
      <w:lvlJc w:val="left"/>
      <w:pPr>
        <w:tabs>
          <w:tab w:val="num" w:pos="4025"/>
        </w:tabs>
        <w:ind w:left="4025" w:hanging="360"/>
      </w:pPr>
      <w:rPr>
        <w:rFonts w:ascii="Wingdings" w:hAnsi="Wingdings" w:hint="default"/>
      </w:rPr>
    </w:lvl>
    <w:lvl w:ilvl="6" w:tplc="0C0A0001" w:tentative="1">
      <w:start w:val="1"/>
      <w:numFmt w:val="bullet"/>
      <w:lvlText w:val=""/>
      <w:lvlJc w:val="left"/>
      <w:pPr>
        <w:tabs>
          <w:tab w:val="num" w:pos="4745"/>
        </w:tabs>
        <w:ind w:left="4745" w:hanging="360"/>
      </w:pPr>
      <w:rPr>
        <w:rFonts w:ascii="Symbol" w:hAnsi="Symbol" w:hint="default"/>
      </w:rPr>
    </w:lvl>
    <w:lvl w:ilvl="7" w:tplc="0C0A0003" w:tentative="1">
      <w:start w:val="1"/>
      <w:numFmt w:val="bullet"/>
      <w:lvlText w:val="o"/>
      <w:lvlJc w:val="left"/>
      <w:pPr>
        <w:tabs>
          <w:tab w:val="num" w:pos="5465"/>
        </w:tabs>
        <w:ind w:left="5465" w:hanging="360"/>
      </w:pPr>
      <w:rPr>
        <w:rFonts w:ascii="Courier New" w:hAnsi="Courier New" w:cs="Courier New" w:hint="default"/>
      </w:rPr>
    </w:lvl>
    <w:lvl w:ilvl="8" w:tplc="0C0A0005" w:tentative="1">
      <w:start w:val="1"/>
      <w:numFmt w:val="bullet"/>
      <w:lvlText w:val=""/>
      <w:lvlJc w:val="left"/>
      <w:pPr>
        <w:tabs>
          <w:tab w:val="num" w:pos="6185"/>
        </w:tabs>
        <w:ind w:left="6185" w:hanging="360"/>
      </w:pPr>
      <w:rPr>
        <w:rFonts w:ascii="Wingdings" w:hAnsi="Wingdings" w:hint="default"/>
      </w:rPr>
    </w:lvl>
  </w:abstractNum>
  <w:abstractNum w:abstractNumId="65">
    <w:nsid w:val="5991497A"/>
    <w:multiLevelType w:val="hybridMultilevel"/>
    <w:tmpl w:val="05BC486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5BA05750"/>
    <w:multiLevelType w:val="hybridMultilevel"/>
    <w:tmpl w:val="DEC2335E"/>
    <w:lvl w:ilvl="0" w:tplc="1BEC9AB4">
      <w:start w:val="1"/>
      <w:numFmt w:val="bullet"/>
      <w:lvlText w:val=""/>
      <w:lvlPicBulletId w:val="0"/>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7">
    <w:nsid w:val="5BF334F9"/>
    <w:multiLevelType w:val="hybridMultilevel"/>
    <w:tmpl w:val="D04A3BD8"/>
    <w:lvl w:ilvl="0" w:tplc="9B6AA666">
      <w:start w:val="1"/>
      <w:numFmt w:val="bullet"/>
      <w:lvlText w:val=""/>
      <w:lvlJc w:val="left"/>
      <w:pPr>
        <w:tabs>
          <w:tab w:val="num" w:pos="1364"/>
        </w:tabs>
        <w:ind w:left="1364"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8">
    <w:nsid w:val="5CC41BCC"/>
    <w:multiLevelType w:val="hybridMultilevel"/>
    <w:tmpl w:val="340AD916"/>
    <w:lvl w:ilvl="0" w:tplc="0C0A0001">
      <w:start w:val="1"/>
      <w:numFmt w:val="bullet"/>
      <w:lvlText w:val=""/>
      <w:lvlJc w:val="left"/>
      <w:pPr>
        <w:tabs>
          <w:tab w:val="num" w:pos="644"/>
        </w:tabs>
        <w:ind w:left="644" w:hanging="360"/>
      </w:pPr>
      <w:rPr>
        <w:rFonts w:ascii="Symbol" w:hAnsi="Symbol" w:hint="default"/>
      </w:rPr>
    </w:lvl>
    <w:lvl w:ilvl="1" w:tplc="0C0A0003">
      <w:start w:val="1"/>
      <w:numFmt w:val="bullet"/>
      <w:lvlText w:val="o"/>
      <w:lvlJc w:val="left"/>
      <w:pPr>
        <w:tabs>
          <w:tab w:val="num" w:pos="1364"/>
        </w:tabs>
        <w:ind w:left="1364" w:hanging="360"/>
      </w:pPr>
      <w:rPr>
        <w:rFonts w:ascii="Courier New" w:hAnsi="Courier New" w:cs="Courier New" w:hint="default"/>
      </w:rPr>
    </w:lvl>
    <w:lvl w:ilvl="2" w:tplc="0C0A0005">
      <w:start w:val="1"/>
      <w:numFmt w:val="bullet"/>
      <w:lvlText w:val=""/>
      <w:lvlJc w:val="left"/>
      <w:pPr>
        <w:tabs>
          <w:tab w:val="num" w:pos="2084"/>
        </w:tabs>
        <w:ind w:left="2084" w:hanging="360"/>
      </w:pPr>
      <w:rPr>
        <w:rFonts w:ascii="Wingdings" w:hAnsi="Wingdings" w:hint="default"/>
      </w:rPr>
    </w:lvl>
    <w:lvl w:ilvl="3" w:tplc="0C0A0001">
      <w:start w:val="1"/>
      <w:numFmt w:val="bullet"/>
      <w:lvlText w:val=""/>
      <w:lvlJc w:val="left"/>
      <w:pPr>
        <w:tabs>
          <w:tab w:val="num" w:pos="2804"/>
        </w:tabs>
        <w:ind w:left="2804" w:hanging="360"/>
      </w:pPr>
      <w:rPr>
        <w:rFonts w:ascii="Symbol" w:hAnsi="Symbol" w:hint="default"/>
      </w:rPr>
    </w:lvl>
    <w:lvl w:ilvl="4" w:tplc="0C0A0003">
      <w:start w:val="1"/>
      <w:numFmt w:val="bullet"/>
      <w:lvlText w:val="o"/>
      <w:lvlJc w:val="left"/>
      <w:pPr>
        <w:tabs>
          <w:tab w:val="num" w:pos="3524"/>
        </w:tabs>
        <w:ind w:left="3524" w:hanging="360"/>
      </w:pPr>
      <w:rPr>
        <w:rFonts w:ascii="Courier New" w:hAnsi="Courier New" w:cs="Courier New" w:hint="default"/>
      </w:rPr>
    </w:lvl>
    <w:lvl w:ilvl="5" w:tplc="0C0A0005" w:tentative="1">
      <w:start w:val="1"/>
      <w:numFmt w:val="bullet"/>
      <w:lvlText w:val=""/>
      <w:lvlJc w:val="left"/>
      <w:pPr>
        <w:tabs>
          <w:tab w:val="num" w:pos="4244"/>
        </w:tabs>
        <w:ind w:left="4244" w:hanging="360"/>
      </w:pPr>
      <w:rPr>
        <w:rFonts w:ascii="Wingdings" w:hAnsi="Wingdings" w:hint="default"/>
      </w:rPr>
    </w:lvl>
    <w:lvl w:ilvl="6" w:tplc="0C0A0001" w:tentative="1">
      <w:start w:val="1"/>
      <w:numFmt w:val="bullet"/>
      <w:lvlText w:val=""/>
      <w:lvlJc w:val="left"/>
      <w:pPr>
        <w:tabs>
          <w:tab w:val="num" w:pos="4964"/>
        </w:tabs>
        <w:ind w:left="4964" w:hanging="360"/>
      </w:pPr>
      <w:rPr>
        <w:rFonts w:ascii="Symbol" w:hAnsi="Symbol" w:hint="default"/>
      </w:rPr>
    </w:lvl>
    <w:lvl w:ilvl="7" w:tplc="0C0A0003" w:tentative="1">
      <w:start w:val="1"/>
      <w:numFmt w:val="bullet"/>
      <w:lvlText w:val="o"/>
      <w:lvlJc w:val="left"/>
      <w:pPr>
        <w:tabs>
          <w:tab w:val="num" w:pos="5684"/>
        </w:tabs>
        <w:ind w:left="5684" w:hanging="360"/>
      </w:pPr>
      <w:rPr>
        <w:rFonts w:ascii="Courier New" w:hAnsi="Courier New" w:cs="Courier New" w:hint="default"/>
      </w:rPr>
    </w:lvl>
    <w:lvl w:ilvl="8" w:tplc="0C0A0005" w:tentative="1">
      <w:start w:val="1"/>
      <w:numFmt w:val="bullet"/>
      <w:lvlText w:val=""/>
      <w:lvlJc w:val="left"/>
      <w:pPr>
        <w:tabs>
          <w:tab w:val="num" w:pos="6404"/>
        </w:tabs>
        <w:ind w:left="6404" w:hanging="360"/>
      </w:pPr>
      <w:rPr>
        <w:rFonts w:ascii="Wingdings" w:hAnsi="Wingdings" w:hint="default"/>
      </w:rPr>
    </w:lvl>
  </w:abstractNum>
  <w:abstractNum w:abstractNumId="69">
    <w:nsid w:val="5DAA0336"/>
    <w:multiLevelType w:val="hybridMultilevel"/>
    <w:tmpl w:val="DF92A9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5E3D0547"/>
    <w:multiLevelType w:val="hybridMultilevel"/>
    <w:tmpl w:val="D938C7A2"/>
    <w:lvl w:ilvl="0" w:tplc="2108701E">
      <w:start w:val="1"/>
      <w:numFmt w:val="bullet"/>
      <w:lvlText w:val=""/>
      <w:lvlJc w:val="left"/>
      <w:pPr>
        <w:tabs>
          <w:tab w:val="num" w:pos="720"/>
        </w:tabs>
        <w:ind w:left="720" w:hanging="360"/>
      </w:pPr>
      <w:rPr>
        <w:rFonts w:ascii="Symbol" w:hAnsi="Symbol" w:hint="default"/>
        <w:lang w:val="en-US"/>
      </w:rPr>
    </w:lvl>
    <w:lvl w:ilvl="1" w:tplc="5DC6F25A">
      <w:start w:val="1"/>
      <w:numFmt w:val="bullet"/>
      <w:lvlText w:val=""/>
      <w:lvlJc w:val="left"/>
      <w:pPr>
        <w:tabs>
          <w:tab w:val="num" w:pos="1440"/>
        </w:tabs>
        <w:ind w:left="1440" w:hanging="360"/>
      </w:pPr>
      <w:rPr>
        <w:rFonts w:ascii="Wingdings" w:hAnsi="Wingdings" w:hint="default"/>
      </w:rPr>
    </w:lvl>
    <w:lvl w:ilvl="2" w:tplc="25C2F69A">
      <w:start w:val="1"/>
      <w:numFmt w:val="bullet"/>
      <w:lvlText w:val=""/>
      <w:lvlJc w:val="left"/>
      <w:pPr>
        <w:tabs>
          <w:tab w:val="num" w:pos="2160"/>
        </w:tabs>
        <w:ind w:left="2160" w:hanging="360"/>
      </w:pPr>
      <w:rPr>
        <w:rFonts w:ascii="Wingdings" w:hAnsi="Wingdings" w:hint="default"/>
      </w:rPr>
    </w:lvl>
    <w:lvl w:ilvl="3" w:tplc="336617B2">
      <w:start w:val="1"/>
      <w:numFmt w:val="bullet"/>
      <w:lvlText w:val=""/>
      <w:lvlJc w:val="left"/>
      <w:pPr>
        <w:tabs>
          <w:tab w:val="num" w:pos="2880"/>
        </w:tabs>
        <w:ind w:left="2880" w:hanging="360"/>
      </w:pPr>
      <w:rPr>
        <w:rFonts w:ascii="Wingdings" w:hAnsi="Wingdings" w:hint="default"/>
      </w:rPr>
    </w:lvl>
    <w:lvl w:ilvl="4" w:tplc="787A8452">
      <w:start w:val="1"/>
      <w:numFmt w:val="bullet"/>
      <w:lvlText w:val=""/>
      <w:lvlJc w:val="left"/>
      <w:pPr>
        <w:tabs>
          <w:tab w:val="num" w:pos="3600"/>
        </w:tabs>
        <w:ind w:left="3600" w:hanging="360"/>
      </w:pPr>
      <w:rPr>
        <w:rFonts w:ascii="Wingdings" w:hAnsi="Wingdings" w:hint="default"/>
      </w:rPr>
    </w:lvl>
    <w:lvl w:ilvl="5" w:tplc="B9C2DAC8">
      <w:start w:val="1"/>
      <w:numFmt w:val="bullet"/>
      <w:lvlText w:val=""/>
      <w:lvlJc w:val="left"/>
      <w:pPr>
        <w:tabs>
          <w:tab w:val="num" w:pos="4320"/>
        </w:tabs>
        <w:ind w:left="4320" w:hanging="360"/>
      </w:pPr>
      <w:rPr>
        <w:rFonts w:ascii="Wingdings" w:hAnsi="Wingdings" w:hint="default"/>
      </w:rPr>
    </w:lvl>
    <w:lvl w:ilvl="6" w:tplc="C5A291DC">
      <w:start w:val="1"/>
      <w:numFmt w:val="bullet"/>
      <w:lvlText w:val=""/>
      <w:lvlJc w:val="left"/>
      <w:pPr>
        <w:tabs>
          <w:tab w:val="num" w:pos="5040"/>
        </w:tabs>
        <w:ind w:left="5040" w:hanging="360"/>
      </w:pPr>
      <w:rPr>
        <w:rFonts w:ascii="Wingdings" w:hAnsi="Wingdings" w:hint="default"/>
      </w:rPr>
    </w:lvl>
    <w:lvl w:ilvl="7" w:tplc="123AA444">
      <w:start w:val="1"/>
      <w:numFmt w:val="bullet"/>
      <w:lvlText w:val=""/>
      <w:lvlJc w:val="left"/>
      <w:pPr>
        <w:tabs>
          <w:tab w:val="num" w:pos="5760"/>
        </w:tabs>
        <w:ind w:left="5760" w:hanging="360"/>
      </w:pPr>
      <w:rPr>
        <w:rFonts w:ascii="Wingdings" w:hAnsi="Wingdings" w:hint="default"/>
      </w:rPr>
    </w:lvl>
    <w:lvl w:ilvl="8" w:tplc="5748FCEC">
      <w:start w:val="1"/>
      <w:numFmt w:val="bullet"/>
      <w:lvlText w:val=""/>
      <w:lvlJc w:val="left"/>
      <w:pPr>
        <w:tabs>
          <w:tab w:val="num" w:pos="6480"/>
        </w:tabs>
        <w:ind w:left="6480" w:hanging="360"/>
      </w:pPr>
      <w:rPr>
        <w:rFonts w:ascii="Wingdings" w:hAnsi="Wingdings" w:hint="default"/>
      </w:rPr>
    </w:lvl>
  </w:abstractNum>
  <w:abstractNum w:abstractNumId="71">
    <w:nsid w:val="5EBE5F7C"/>
    <w:multiLevelType w:val="hybridMultilevel"/>
    <w:tmpl w:val="DBB43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09D3116"/>
    <w:multiLevelType w:val="hybridMultilevel"/>
    <w:tmpl w:val="CD2E1C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3">
    <w:nsid w:val="60B13903"/>
    <w:multiLevelType w:val="hybridMultilevel"/>
    <w:tmpl w:val="F872D32C"/>
    <w:lvl w:ilvl="0" w:tplc="9B6AA666">
      <w:start w:val="1"/>
      <w:numFmt w:val="bullet"/>
      <w:lvlText w:val=""/>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796"/>
        </w:tabs>
        <w:ind w:left="796" w:hanging="360"/>
      </w:pPr>
      <w:rPr>
        <w:rFonts w:ascii="Courier New" w:hAnsi="Courier New" w:cs="Courier New" w:hint="default"/>
      </w:rPr>
    </w:lvl>
    <w:lvl w:ilvl="2" w:tplc="0C0A0005" w:tentative="1">
      <w:start w:val="1"/>
      <w:numFmt w:val="bullet"/>
      <w:lvlText w:val=""/>
      <w:lvlJc w:val="left"/>
      <w:pPr>
        <w:tabs>
          <w:tab w:val="num" w:pos="1516"/>
        </w:tabs>
        <w:ind w:left="1516" w:hanging="360"/>
      </w:pPr>
      <w:rPr>
        <w:rFonts w:ascii="Wingdings" w:hAnsi="Wingdings" w:hint="default"/>
      </w:rPr>
    </w:lvl>
    <w:lvl w:ilvl="3" w:tplc="0C0A0001" w:tentative="1">
      <w:start w:val="1"/>
      <w:numFmt w:val="bullet"/>
      <w:lvlText w:val=""/>
      <w:lvlJc w:val="left"/>
      <w:pPr>
        <w:tabs>
          <w:tab w:val="num" w:pos="2236"/>
        </w:tabs>
        <w:ind w:left="2236" w:hanging="360"/>
      </w:pPr>
      <w:rPr>
        <w:rFonts w:ascii="Symbol" w:hAnsi="Symbol" w:hint="default"/>
      </w:rPr>
    </w:lvl>
    <w:lvl w:ilvl="4" w:tplc="0C0A0003" w:tentative="1">
      <w:start w:val="1"/>
      <w:numFmt w:val="bullet"/>
      <w:lvlText w:val="o"/>
      <w:lvlJc w:val="left"/>
      <w:pPr>
        <w:tabs>
          <w:tab w:val="num" w:pos="2956"/>
        </w:tabs>
        <w:ind w:left="2956" w:hanging="360"/>
      </w:pPr>
      <w:rPr>
        <w:rFonts w:ascii="Courier New" w:hAnsi="Courier New" w:cs="Courier New" w:hint="default"/>
      </w:rPr>
    </w:lvl>
    <w:lvl w:ilvl="5" w:tplc="0C0A0005" w:tentative="1">
      <w:start w:val="1"/>
      <w:numFmt w:val="bullet"/>
      <w:lvlText w:val=""/>
      <w:lvlJc w:val="left"/>
      <w:pPr>
        <w:tabs>
          <w:tab w:val="num" w:pos="3676"/>
        </w:tabs>
        <w:ind w:left="3676" w:hanging="360"/>
      </w:pPr>
      <w:rPr>
        <w:rFonts w:ascii="Wingdings" w:hAnsi="Wingdings" w:hint="default"/>
      </w:rPr>
    </w:lvl>
    <w:lvl w:ilvl="6" w:tplc="0C0A0001" w:tentative="1">
      <w:start w:val="1"/>
      <w:numFmt w:val="bullet"/>
      <w:lvlText w:val=""/>
      <w:lvlJc w:val="left"/>
      <w:pPr>
        <w:tabs>
          <w:tab w:val="num" w:pos="4396"/>
        </w:tabs>
        <w:ind w:left="4396" w:hanging="360"/>
      </w:pPr>
      <w:rPr>
        <w:rFonts w:ascii="Symbol" w:hAnsi="Symbol" w:hint="default"/>
      </w:rPr>
    </w:lvl>
    <w:lvl w:ilvl="7" w:tplc="0C0A0003" w:tentative="1">
      <w:start w:val="1"/>
      <w:numFmt w:val="bullet"/>
      <w:lvlText w:val="o"/>
      <w:lvlJc w:val="left"/>
      <w:pPr>
        <w:tabs>
          <w:tab w:val="num" w:pos="5116"/>
        </w:tabs>
        <w:ind w:left="5116" w:hanging="360"/>
      </w:pPr>
      <w:rPr>
        <w:rFonts w:ascii="Courier New" w:hAnsi="Courier New" w:cs="Courier New" w:hint="default"/>
      </w:rPr>
    </w:lvl>
    <w:lvl w:ilvl="8" w:tplc="0C0A0005" w:tentative="1">
      <w:start w:val="1"/>
      <w:numFmt w:val="bullet"/>
      <w:lvlText w:val=""/>
      <w:lvlJc w:val="left"/>
      <w:pPr>
        <w:tabs>
          <w:tab w:val="num" w:pos="5836"/>
        </w:tabs>
        <w:ind w:left="5836" w:hanging="360"/>
      </w:pPr>
      <w:rPr>
        <w:rFonts w:ascii="Wingdings" w:hAnsi="Wingdings" w:hint="default"/>
      </w:rPr>
    </w:lvl>
  </w:abstractNum>
  <w:abstractNum w:abstractNumId="74">
    <w:nsid w:val="617058FD"/>
    <w:multiLevelType w:val="hybridMultilevel"/>
    <w:tmpl w:val="44C233F4"/>
    <w:lvl w:ilvl="0" w:tplc="9B6AA666">
      <w:start w:val="1"/>
      <w:numFmt w:val="bullet"/>
      <w:lvlText w:val=""/>
      <w:lvlJc w:val="left"/>
      <w:pPr>
        <w:tabs>
          <w:tab w:val="num" w:pos="1068"/>
        </w:tabs>
        <w:ind w:left="1068" w:hanging="360"/>
      </w:pPr>
      <w:rPr>
        <w:rFonts w:ascii="Symbol" w:hAnsi="Symbol" w:hint="default"/>
        <w:color w:val="auto"/>
      </w:rPr>
    </w:lvl>
    <w:lvl w:ilvl="1" w:tplc="0C0A0003" w:tentative="1">
      <w:start w:val="1"/>
      <w:numFmt w:val="bullet"/>
      <w:lvlText w:val="o"/>
      <w:lvlJc w:val="left"/>
      <w:pPr>
        <w:tabs>
          <w:tab w:val="num" w:pos="1144"/>
        </w:tabs>
        <w:ind w:left="1144" w:hanging="360"/>
      </w:pPr>
      <w:rPr>
        <w:rFonts w:ascii="Courier New" w:hAnsi="Courier New" w:cs="Courier New" w:hint="default"/>
      </w:rPr>
    </w:lvl>
    <w:lvl w:ilvl="2" w:tplc="0C0A0005" w:tentative="1">
      <w:start w:val="1"/>
      <w:numFmt w:val="bullet"/>
      <w:lvlText w:val=""/>
      <w:lvlJc w:val="left"/>
      <w:pPr>
        <w:tabs>
          <w:tab w:val="num" w:pos="1864"/>
        </w:tabs>
        <w:ind w:left="1864" w:hanging="360"/>
      </w:pPr>
      <w:rPr>
        <w:rFonts w:ascii="Wingdings" w:hAnsi="Wingdings" w:hint="default"/>
      </w:rPr>
    </w:lvl>
    <w:lvl w:ilvl="3" w:tplc="0C0A0001" w:tentative="1">
      <w:start w:val="1"/>
      <w:numFmt w:val="bullet"/>
      <w:lvlText w:val=""/>
      <w:lvlJc w:val="left"/>
      <w:pPr>
        <w:tabs>
          <w:tab w:val="num" w:pos="2584"/>
        </w:tabs>
        <w:ind w:left="2584" w:hanging="360"/>
      </w:pPr>
      <w:rPr>
        <w:rFonts w:ascii="Symbol" w:hAnsi="Symbol" w:hint="default"/>
      </w:rPr>
    </w:lvl>
    <w:lvl w:ilvl="4" w:tplc="0C0A0003" w:tentative="1">
      <w:start w:val="1"/>
      <w:numFmt w:val="bullet"/>
      <w:lvlText w:val="o"/>
      <w:lvlJc w:val="left"/>
      <w:pPr>
        <w:tabs>
          <w:tab w:val="num" w:pos="3304"/>
        </w:tabs>
        <w:ind w:left="3304" w:hanging="360"/>
      </w:pPr>
      <w:rPr>
        <w:rFonts w:ascii="Courier New" w:hAnsi="Courier New" w:cs="Courier New" w:hint="default"/>
      </w:rPr>
    </w:lvl>
    <w:lvl w:ilvl="5" w:tplc="0C0A0005" w:tentative="1">
      <w:start w:val="1"/>
      <w:numFmt w:val="bullet"/>
      <w:lvlText w:val=""/>
      <w:lvlJc w:val="left"/>
      <w:pPr>
        <w:tabs>
          <w:tab w:val="num" w:pos="4024"/>
        </w:tabs>
        <w:ind w:left="4024" w:hanging="360"/>
      </w:pPr>
      <w:rPr>
        <w:rFonts w:ascii="Wingdings" w:hAnsi="Wingdings" w:hint="default"/>
      </w:rPr>
    </w:lvl>
    <w:lvl w:ilvl="6" w:tplc="0C0A0001" w:tentative="1">
      <w:start w:val="1"/>
      <w:numFmt w:val="bullet"/>
      <w:lvlText w:val=""/>
      <w:lvlJc w:val="left"/>
      <w:pPr>
        <w:tabs>
          <w:tab w:val="num" w:pos="4744"/>
        </w:tabs>
        <w:ind w:left="4744" w:hanging="360"/>
      </w:pPr>
      <w:rPr>
        <w:rFonts w:ascii="Symbol" w:hAnsi="Symbol" w:hint="default"/>
      </w:rPr>
    </w:lvl>
    <w:lvl w:ilvl="7" w:tplc="0C0A0003" w:tentative="1">
      <w:start w:val="1"/>
      <w:numFmt w:val="bullet"/>
      <w:lvlText w:val="o"/>
      <w:lvlJc w:val="left"/>
      <w:pPr>
        <w:tabs>
          <w:tab w:val="num" w:pos="5464"/>
        </w:tabs>
        <w:ind w:left="5464" w:hanging="360"/>
      </w:pPr>
      <w:rPr>
        <w:rFonts w:ascii="Courier New" w:hAnsi="Courier New" w:cs="Courier New" w:hint="default"/>
      </w:rPr>
    </w:lvl>
    <w:lvl w:ilvl="8" w:tplc="0C0A0005" w:tentative="1">
      <w:start w:val="1"/>
      <w:numFmt w:val="bullet"/>
      <w:lvlText w:val=""/>
      <w:lvlJc w:val="left"/>
      <w:pPr>
        <w:tabs>
          <w:tab w:val="num" w:pos="6184"/>
        </w:tabs>
        <w:ind w:left="6184" w:hanging="360"/>
      </w:pPr>
      <w:rPr>
        <w:rFonts w:ascii="Wingdings" w:hAnsi="Wingdings" w:hint="default"/>
      </w:rPr>
    </w:lvl>
  </w:abstractNum>
  <w:abstractNum w:abstractNumId="75">
    <w:nsid w:val="65F240DE"/>
    <w:multiLevelType w:val="hybridMultilevel"/>
    <w:tmpl w:val="931864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nsid w:val="674D4DC2"/>
    <w:multiLevelType w:val="hybridMultilevel"/>
    <w:tmpl w:val="8C14631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7">
    <w:nsid w:val="69F243B4"/>
    <w:multiLevelType w:val="hybridMultilevel"/>
    <w:tmpl w:val="2C700DCA"/>
    <w:lvl w:ilvl="0" w:tplc="1BEC9AB4">
      <w:start w:val="1"/>
      <w:numFmt w:val="bullet"/>
      <w:lvlText w:val=""/>
      <w:lvlPicBulletId w:val="0"/>
      <w:lvlJc w:val="left"/>
      <w:pPr>
        <w:tabs>
          <w:tab w:val="num" w:pos="644"/>
        </w:tabs>
        <w:ind w:left="644" w:hanging="360"/>
      </w:pPr>
      <w:rPr>
        <w:rFonts w:ascii="Symbol" w:hAnsi="Symbol" w:hint="default"/>
        <w:color w:val="auto"/>
      </w:rPr>
    </w:lvl>
    <w:lvl w:ilvl="1" w:tplc="0C0A0003">
      <w:start w:val="1"/>
      <w:numFmt w:val="bullet"/>
      <w:lvlText w:val="o"/>
      <w:lvlJc w:val="left"/>
      <w:pPr>
        <w:tabs>
          <w:tab w:val="num" w:pos="1364"/>
        </w:tabs>
        <w:ind w:left="1364" w:hanging="360"/>
      </w:pPr>
      <w:rPr>
        <w:rFonts w:ascii="Courier New" w:hAnsi="Courier New" w:cs="Courier New" w:hint="default"/>
      </w:rPr>
    </w:lvl>
    <w:lvl w:ilvl="2" w:tplc="0C0A0005">
      <w:start w:val="1"/>
      <w:numFmt w:val="bullet"/>
      <w:lvlText w:val=""/>
      <w:lvlJc w:val="left"/>
      <w:pPr>
        <w:tabs>
          <w:tab w:val="num" w:pos="2084"/>
        </w:tabs>
        <w:ind w:left="2084" w:hanging="360"/>
      </w:pPr>
      <w:rPr>
        <w:rFonts w:ascii="Wingdings" w:hAnsi="Wingdings" w:hint="default"/>
      </w:rPr>
    </w:lvl>
    <w:lvl w:ilvl="3" w:tplc="0C0A0001">
      <w:start w:val="1"/>
      <w:numFmt w:val="bullet"/>
      <w:lvlText w:val=""/>
      <w:lvlJc w:val="left"/>
      <w:pPr>
        <w:tabs>
          <w:tab w:val="num" w:pos="2804"/>
        </w:tabs>
        <w:ind w:left="2804" w:hanging="360"/>
      </w:pPr>
      <w:rPr>
        <w:rFonts w:ascii="Symbol" w:hAnsi="Symbol" w:hint="default"/>
      </w:rPr>
    </w:lvl>
    <w:lvl w:ilvl="4" w:tplc="0C0A0003">
      <w:start w:val="1"/>
      <w:numFmt w:val="bullet"/>
      <w:lvlText w:val="o"/>
      <w:lvlJc w:val="left"/>
      <w:pPr>
        <w:tabs>
          <w:tab w:val="num" w:pos="3524"/>
        </w:tabs>
        <w:ind w:left="3524" w:hanging="360"/>
      </w:pPr>
      <w:rPr>
        <w:rFonts w:ascii="Courier New" w:hAnsi="Courier New" w:cs="Courier New" w:hint="default"/>
      </w:rPr>
    </w:lvl>
    <w:lvl w:ilvl="5" w:tplc="0C0A0005" w:tentative="1">
      <w:start w:val="1"/>
      <w:numFmt w:val="bullet"/>
      <w:lvlText w:val=""/>
      <w:lvlJc w:val="left"/>
      <w:pPr>
        <w:tabs>
          <w:tab w:val="num" w:pos="4244"/>
        </w:tabs>
        <w:ind w:left="4244" w:hanging="360"/>
      </w:pPr>
      <w:rPr>
        <w:rFonts w:ascii="Wingdings" w:hAnsi="Wingdings" w:hint="default"/>
      </w:rPr>
    </w:lvl>
    <w:lvl w:ilvl="6" w:tplc="0C0A0001" w:tentative="1">
      <w:start w:val="1"/>
      <w:numFmt w:val="bullet"/>
      <w:lvlText w:val=""/>
      <w:lvlJc w:val="left"/>
      <w:pPr>
        <w:tabs>
          <w:tab w:val="num" w:pos="4964"/>
        </w:tabs>
        <w:ind w:left="4964" w:hanging="360"/>
      </w:pPr>
      <w:rPr>
        <w:rFonts w:ascii="Symbol" w:hAnsi="Symbol" w:hint="default"/>
      </w:rPr>
    </w:lvl>
    <w:lvl w:ilvl="7" w:tplc="0C0A0003" w:tentative="1">
      <w:start w:val="1"/>
      <w:numFmt w:val="bullet"/>
      <w:lvlText w:val="o"/>
      <w:lvlJc w:val="left"/>
      <w:pPr>
        <w:tabs>
          <w:tab w:val="num" w:pos="5684"/>
        </w:tabs>
        <w:ind w:left="5684" w:hanging="360"/>
      </w:pPr>
      <w:rPr>
        <w:rFonts w:ascii="Courier New" w:hAnsi="Courier New" w:cs="Courier New" w:hint="default"/>
      </w:rPr>
    </w:lvl>
    <w:lvl w:ilvl="8" w:tplc="0C0A0005" w:tentative="1">
      <w:start w:val="1"/>
      <w:numFmt w:val="bullet"/>
      <w:lvlText w:val=""/>
      <w:lvlJc w:val="left"/>
      <w:pPr>
        <w:tabs>
          <w:tab w:val="num" w:pos="6404"/>
        </w:tabs>
        <w:ind w:left="6404" w:hanging="360"/>
      </w:pPr>
      <w:rPr>
        <w:rFonts w:ascii="Wingdings" w:hAnsi="Wingdings" w:hint="default"/>
      </w:rPr>
    </w:lvl>
  </w:abstractNum>
  <w:abstractNum w:abstractNumId="78">
    <w:nsid w:val="6C042A72"/>
    <w:multiLevelType w:val="hybridMultilevel"/>
    <w:tmpl w:val="368C18DC"/>
    <w:lvl w:ilvl="0" w:tplc="9B6AA666">
      <w:start w:val="1"/>
      <w:numFmt w:val="bullet"/>
      <w:lvlText w:val=""/>
      <w:lvlJc w:val="left"/>
      <w:pPr>
        <w:tabs>
          <w:tab w:val="num" w:pos="1068"/>
        </w:tabs>
        <w:ind w:left="1068" w:hanging="360"/>
      </w:pPr>
      <w:rPr>
        <w:rFonts w:ascii="Symbol" w:hAnsi="Symbol" w:hint="default"/>
        <w:color w:val="auto"/>
      </w:rPr>
    </w:lvl>
    <w:lvl w:ilvl="1" w:tplc="0C0A0003" w:tentative="1">
      <w:start w:val="1"/>
      <w:numFmt w:val="bullet"/>
      <w:lvlText w:val="o"/>
      <w:lvlJc w:val="left"/>
      <w:pPr>
        <w:tabs>
          <w:tab w:val="num" w:pos="1144"/>
        </w:tabs>
        <w:ind w:left="1144" w:hanging="360"/>
      </w:pPr>
      <w:rPr>
        <w:rFonts w:ascii="Courier New" w:hAnsi="Courier New" w:cs="Courier New" w:hint="default"/>
      </w:rPr>
    </w:lvl>
    <w:lvl w:ilvl="2" w:tplc="0C0A0005" w:tentative="1">
      <w:start w:val="1"/>
      <w:numFmt w:val="bullet"/>
      <w:lvlText w:val=""/>
      <w:lvlJc w:val="left"/>
      <w:pPr>
        <w:tabs>
          <w:tab w:val="num" w:pos="1864"/>
        </w:tabs>
        <w:ind w:left="1864" w:hanging="360"/>
      </w:pPr>
      <w:rPr>
        <w:rFonts w:ascii="Wingdings" w:hAnsi="Wingdings" w:hint="default"/>
      </w:rPr>
    </w:lvl>
    <w:lvl w:ilvl="3" w:tplc="0C0A0001" w:tentative="1">
      <w:start w:val="1"/>
      <w:numFmt w:val="bullet"/>
      <w:lvlText w:val=""/>
      <w:lvlJc w:val="left"/>
      <w:pPr>
        <w:tabs>
          <w:tab w:val="num" w:pos="2584"/>
        </w:tabs>
        <w:ind w:left="2584" w:hanging="360"/>
      </w:pPr>
      <w:rPr>
        <w:rFonts w:ascii="Symbol" w:hAnsi="Symbol" w:hint="default"/>
      </w:rPr>
    </w:lvl>
    <w:lvl w:ilvl="4" w:tplc="0C0A0003" w:tentative="1">
      <w:start w:val="1"/>
      <w:numFmt w:val="bullet"/>
      <w:lvlText w:val="o"/>
      <w:lvlJc w:val="left"/>
      <w:pPr>
        <w:tabs>
          <w:tab w:val="num" w:pos="3304"/>
        </w:tabs>
        <w:ind w:left="3304" w:hanging="360"/>
      </w:pPr>
      <w:rPr>
        <w:rFonts w:ascii="Courier New" w:hAnsi="Courier New" w:cs="Courier New" w:hint="default"/>
      </w:rPr>
    </w:lvl>
    <w:lvl w:ilvl="5" w:tplc="0C0A0005" w:tentative="1">
      <w:start w:val="1"/>
      <w:numFmt w:val="bullet"/>
      <w:lvlText w:val=""/>
      <w:lvlJc w:val="left"/>
      <w:pPr>
        <w:tabs>
          <w:tab w:val="num" w:pos="4024"/>
        </w:tabs>
        <w:ind w:left="4024" w:hanging="360"/>
      </w:pPr>
      <w:rPr>
        <w:rFonts w:ascii="Wingdings" w:hAnsi="Wingdings" w:hint="default"/>
      </w:rPr>
    </w:lvl>
    <w:lvl w:ilvl="6" w:tplc="0C0A0001" w:tentative="1">
      <w:start w:val="1"/>
      <w:numFmt w:val="bullet"/>
      <w:lvlText w:val=""/>
      <w:lvlJc w:val="left"/>
      <w:pPr>
        <w:tabs>
          <w:tab w:val="num" w:pos="4744"/>
        </w:tabs>
        <w:ind w:left="4744" w:hanging="360"/>
      </w:pPr>
      <w:rPr>
        <w:rFonts w:ascii="Symbol" w:hAnsi="Symbol" w:hint="default"/>
      </w:rPr>
    </w:lvl>
    <w:lvl w:ilvl="7" w:tplc="0C0A0003" w:tentative="1">
      <w:start w:val="1"/>
      <w:numFmt w:val="bullet"/>
      <w:lvlText w:val="o"/>
      <w:lvlJc w:val="left"/>
      <w:pPr>
        <w:tabs>
          <w:tab w:val="num" w:pos="5464"/>
        </w:tabs>
        <w:ind w:left="5464" w:hanging="360"/>
      </w:pPr>
      <w:rPr>
        <w:rFonts w:ascii="Courier New" w:hAnsi="Courier New" w:cs="Courier New" w:hint="default"/>
      </w:rPr>
    </w:lvl>
    <w:lvl w:ilvl="8" w:tplc="0C0A0005" w:tentative="1">
      <w:start w:val="1"/>
      <w:numFmt w:val="bullet"/>
      <w:lvlText w:val=""/>
      <w:lvlJc w:val="left"/>
      <w:pPr>
        <w:tabs>
          <w:tab w:val="num" w:pos="6184"/>
        </w:tabs>
        <w:ind w:left="6184" w:hanging="360"/>
      </w:pPr>
      <w:rPr>
        <w:rFonts w:ascii="Wingdings" w:hAnsi="Wingdings" w:hint="default"/>
      </w:rPr>
    </w:lvl>
  </w:abstractNum>
  <w:abstractNum w:abstractNumId="79">
    <w:nsid w:val="6D466F2D"/>
    <w:multiLevelType w:val="hybridMultilevel"/>
    <w:tmpl w:val="C64E369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0">
    <w:nsid w:val="6E1B571D"/>
    <w:multiLevelType w:val="hybridMultilevel"/>
    <w:tmpl w:val="4A3C40BE"/>
    <w:lvl w:ilvl="0" w:tplc="2108701E">
      <w:start w:val="1"/>
      <w:numFmt w:val="bullet"/>
      <w:lvlText w:val=""/>
      <w:lvlJc w:val="left"/>
      <w:pPr>
        <w:ind w:left="720" w:hanging="360"/>
      </w:pPr>
      <w:rPr>
        <w:rFonts w:ascii="Symbol" w:hAnsi="Symbol" w:hint="default"/>
        <w:lang w:val="en-US"/>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81">
    <w:nsid w:val="708D21FD"/>
    <w:multiLevelType w:val="hybridMultilevel"/>
    <w:tmpl w:val="635E6436"/>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2">
    <w:nsid w:val="70EA0208"/>
    <w:multiLevelType w:val="hybridMultilevel"/>
    <w:tmpl w:val="2F46009E"/>
    <w:lvl w:ilvl="0" w:tplc="1BEC9AB4">
      <w:start w:val="1"/>
      <w:numFmt w:val="bullet"/>
      <w:lvlText w:val=""/>
      <w:lvlPicBulletId w:val="0"/>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3">
    <w:nsid w:val="71842B8D"/>
    <w:multiLevelType w:val="hybridMultilevel"/>
    <w:tmpl w:val="1CAE7E56"/>
    <w:lvl w:ilvl="0" w:tplc="0C0A0001">
      <w:start w:val="1"/>
      <w:numFmt w:val="bullet"/>
      <w:lvlText w:val=""/>
      <w:lvlJc w:val="left"/>
      <w:pPr>
        <w:tabs>
          <w:tab w:val="num" w:pos="720"/>
        </w:tabs>
        <w:ind w:left="720" w:hanging="360"/>
      </w:pPr>
      <w:rPr>
        <w:rFonts w:ascii="Symbol" w:hAnsi="Symbol" w:hint="default"/>
      </w:rPr>
    </w:lvl>
    <w:lvl w:ilvl="1" w:tplc="5A6E8760">
      <w:start w:val="1"/>
      <w:numFmt w:val="bullet"/>
      <w:lvlText w:val=""/>
      <w:lvlJc w:val="left"/>
      <w:pPr>
        <w:tabs>
          <w:tab w:val="num" w:pos="1440"/>
        </w:tabs>
        <w:ind w:left="1440" w:hanging="360"/>
      </w:pPr>
      <w:rPr>
        <w:rFonts w:ascii="Wingdings" w:hAnsi="Wingdings" w:hint="default"/>
      </w:rPr>
    </w:lvl>
    <w:lvl w:ilvl="2" w:tplc="FC34E39E">
      <w:start w:val="1"/>
      <w:numFmt w:val="bullet"/>
      <w:lvlText w:val=""/>
      <w:lvlJc w:val="left"/>
      <w:pPr>
        <w:tabs>
          <w:tab w:val="num" w:pos="2160"/>
        </w:tabs>
        <w:ind w:left="2160" w:hanging="360"/>
      </w:pPr>
      <w:rPr>
        <w:rFonts w:ascii="Wingdings" w:hAnsi="Wingdings" w:hint="default"/>
      </w:rPr>
    </w:lvl>
    <w:lvl w:ilvl="3" w:tplc="D714D4AA">
      <w:start w:val="1"/>
      <w:numFmt w:val="bullet"/>
      <w:lvlText w:val=""/>
      <w:lvlJc w:val="left"/>
      <w:pPr>
        <w:tabs>
          <w:tab w:val="num" w:pos="2880"/>
        </w:tabs>
        <w:ind w:left="2880" w:hanging="360"/>
      </w:pPr>
      <w:rPr>
        <w:rFonts w:ascii="Wingdings" w:hAnsi="Wingdings" w:hint="default"/>
      </w:rPr>
    </w:lvl>
    <w:lvl w:ilvl="4" w:tplc="0D4A2094">
      <w:start w:val="1"/>
      <w:numFmt w:val="bullet"/>
      <w:lvlText w:val=""/>
      <w:lvlJc w:val="left"/>
      <w:pPr>
        <w:tabs>
          <w:tab w:val="num" w:pos="3600"/>
        </w:tabs>
        <w:ind w:left="3600" w:hanging="360"/>
      </w:pPr>
      <w:rPr>
        <w:rFonts w:ascii="Wingdings" w:hAnsi="Wingdings" w:hint="default"/>
      </w:rPr>
    </w:lvl>
    <w:lvl w:ilvl="5" w:tplc="40F2F95C">
      <w:start w:val="1"/>
      <w:numFmt w:val="bullet"/>
      <w:lvlText w:val=""/>
      <w:lvlJc w:val="left"/>
      <w:pPr>
        <w:tabs>
          <w:tab w:val="num" w:pos="4320"/>
        </w:tabs>
        <w:ind w:left="4320" w:hanging="360"/>
      </w:pPr>
      <w:rPr>
        <w:rFonts w:ascii="Wingdings" w:hAnsi="Wingdings" w:hint="default"/>
      </w:rPr>
    </w:lvl>
    <w:lvl w:ilvl="6" w:tplc="DC94C502">
      <w:start w:val="1"/>
      <w:numFmt w:val="bullet"/>
      <w:lvlText w:val=""/>
      <w:lvlJc w:val="left"/>
      <w:pPr>
        <w:tabs>
          <w:tab w:val="num" w:pos="5040"/>
        </w:tabs>
        <w:ind w:left="5040" w:hanging="360"/>
      </w:pPr>
      <w:rPr>
        <w:rFonts w:ascii="Wingdings" w:hAnsi="Wingdings" w:hint="default"/>
      </w:rPr>
    </w:lvl>
    <w:lvl w:ilvl="7" w:tplc="6F9AFB02">
      <w:start w:val="1"/>
      <w:numFmt w:val="bullet"/>
      <w:lvlText w:val=""/>
      <w:lvlJc w:val="left"/>
      <w:pPr>
        <w:tabs>
          <w:tab w:val="num" w:pos="5760"/>
        </w:tabs>
        <w:ind w:left="5760" w:hanging="360"/>
      </w:pPr>
      <w:rPr>
        <w:rFonts w:ascii="Wingdings" w:hAnsi="Wingdings" w:hint="default"/>
      </w:rPr>
    </w:lvl>
    <w:lvl w:ilvl="8" w:tplc="FD2AF068">
      <w:start w:val="1"/>
      <w:numFmt w:val="bullet"/>
      <w:lvlText w:val=""/>
      <w:lvlJc w:val="left"/>
      <w:pPr>
        <w:tabs>
          <w:tab w:val="num" w:pos="6480"/>
        </w:tabs>
        <w:ind w:left="6480" w:hanging="360"/>
      </w:pPr>
      <w:rPr>
        <w:rFonts w:ascii="Wingdings" w:hAnsi="Wingdings" w:hint="default"/>
      </w:rPr>
    </w:lvl>
  </w:abstractNum>
  <w:abstractNum w:abstractNumId="84">
    <w:nsid w:val="71FA472B"/>
    <w:multiLevelType w:val="hybridMultilevel"/>
    <w:tmpl w:val="FF4A6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nsid w:val="724C0E21"/>
    <w:multiLevelType w:val="hybridMultilevel"/>
    <w:tmpl w:val="CF22D0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nsid w:val="72811484"/>
    <w:multiLevelType w:val="multilevel"/>
    <w:tmpl w:val="86CCCE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7">
    <w:nsid w:val="777B6FAC"/>
    <w:multiLevelType w:val="hybridMultilevel"/>
    <w:tmpl w:val="202EF5DE"/>
    <w:lvl w:ilvl="0" w:tplc="FB905B96">
      <w:numFmt w:val="bullet"/>
      <w:lvlText w:val="-"/>
      <w:lvlJc w:val="left"/>
      <w:pPr>
        <w:ind w:left="1068" w:hanging="360"/>
      </w:pPr>
      <w:rPr>
        <w:rFonts w:ascii="Calibri" w:eastAsia="Calibri" w:hAnsi="Calibri"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8">
    <w:nsid w:val="79963577"/>
    <w:multiLevelType w:val="hybridMultilevel"/>
    <w:tmpl w:val="B89CC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nsid w:val="7CE12351"/>
    <w:multiLevelType w:val="hybridMultilevel"/>
    <w:tmpl w:val="4C5CE16E"/>
    <w:lvl w:ilvl="0" w:tplc="1BEC9AB4">
      <w:start w:val="1"/>
      <w:numFmt w:val="bullet"/>
      <w:lvlText w:val=""/>
      <w:lvlPicBulletId w:val="0"/>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0">
    <w:nsid w:val="7EA975CD"/>
    <w:multiLevelType w:val="hybridMultilevel"/>
    <w:tmpl w:val="F7C04406"/>
    <w:lvl w:ilvl="0" w:tplc="9B6AA666">
      <w:start w:val="1"/>
      <w:numFmt w:val="bullet"/>
      <w:lvlText w:val=""/>
      <w:lvlJc w:val="left"/>
      <w:pPr>
        <w:tabs>
          <w:tab w:val="num" w:pos="720"/>
        </w:tabs>
        <w:ind w:left="720" w:hanging="360"/>
      </w:pPr>
      <w:rPr>
        <w:rFonts w:ascii="Symbol" w:hAnsi="Symbol" w:hint="default"/>
        <w:color w:val="auto"/>
      </w:rPr>
    </w:lvl>
    <w:lvl w:ilvl="1" w:tplc="11427526">
      <w:start w:val="168"/>
      <w:numFmt w:val="bullet"/>
      <w:lvlText w:val=""/>
      <w:lvlJc w:val="left"/>
      <w:pPr>
        <w:tabs>
          <w:tab w:val="num" w:pos="1440"/>
        </w:tabs>
        <w:ind w:left="1440" w:hanging="360"/>
      </w:pPr>
      <w:rPr>
        <w:rFonts w:ascii="Symbol" w:hAnsi="Symbol" w:hint="default"/>
      </w:rPr>
    </w:lvl>
    <w:lvl w:ilvl="2" w:tplc="96000CA2">
      <w:start w:val="168"/>
      <w:numFmt w:val="bullet"/>
      <w:lvlText w:val=""/>
      <w:lvlJc w:val="left"/>
      <w:pPr>
        <w:tabs>
          <w:tab w:val="num" w:pos="2160"/>
        </w:tabs>
        <w:ind w:left="2160" w:hanging="360"/>
      </w:pPr>
      <w:rPr>
        <w:rFonts w:ascii="Symbol" w:hAnsi="Symbol" w:hint="default"/>
      </w:rPr>
    </w:lvl>
    <w:lvl w:ilvl="3" w:tplc="0340F256" w:tentative="1">
      <w:start w:val="1"/>
      <w:numFmt w:val="bullet"/>
      <w:lvlText w:val=""/>
      <w:lvlJc w:val="left"/>
      <w:pPr>
        <w:tabs>
          <w:tab w:val="num" w:pos="2880"/>
        </w:tabs>
        <w:ind w:left="2880" w:hanging="360"/>
      </w:pPr>
      <w:rPr>
        <w:rFonts w:ascii="Symbol" w:hAnsi="Symbol" w:hint="default"/>
      </w:rPr>
    </w:lvl>
    <w:lvl w:ilvl="4" w:tplc="93EA00E4" w:tentative="1">
      <w:start w:val="1"/>
      <w:numFmt w:val="bullet"/>
      <w:lvlText w:val=""/>
      <w:lvlJc w:val="left"/>
      <w:pPr>
        <w:tabs>
          <w:tab w:val="num" w:pos="3600"/>
        </w:tabs>
        <w:ind w:left="3600" w:hanging="360"/>
      </w:pPr>
      <w:rPr>
        <w:rFonts w:ascii="Symbol" w:hAnsi="Symbol" w:hint="default"/>
      </w:rPr>
    </w:lvl>
    <w:lvl w:ilvl="5" w:tplc="6AB4D796" w:tentative="1">
      <w:start w:val="1"/>
      <w:numFmt w:val="bullet"/>
      <w:lvlText w:val=""/>
      <w:lvlJc w:val="left"/>
      <w:pPr>
        <w:tabs>
          <w:tab w:val="num" w:pos="4320"/>
        </w:tabs>
        <w:ind w:left="4320" w:hanging="360"/>
      </w:pPr>
      <w:rPr>
        <w:rFonts w:ascii="Symbol" w:hAnsi="Symbol" w:hint="default"/>
      </w:rPr>
    </w:lvl>
    <w:lvl w:ilvl="6" w:tplc="11764286" w:tentative="1">
      <w:start w:val="1"/>
      <w:numFmt w:val="bullet"/>
      <w:lvlText w:val=""/>
      <w:lvlJc w:val="left"/>
      <w:pPr>
        <w:tabs>
          <w:tab w:val="num" w:pos="5040"/>
        </w:tabs>
        <w:ind w:left="5040" w:hanging="360"/>
      </w:pPr>
      <w:rPr>
        <w:rFonts w:ascii="Symbol" w:hAnsi="Symbol" w:hint="default"/>
      </w:rPr>
    </w:lvl>
    <w:lvl w:ilvl="7" w:tplc="62189A1C" w:tentative="1">
      <w:start w:val="1"/>
      <w:numFmt w:val="bullet"/>
      <w:lvlText w:val=""/>
      <w:lvlJc w:val="left"/>
      <w:pPr>
        <w:tabs>
          <w:tab w:val="num" w:pos="5760"/>
        </w:tabs>
        <w:ind w:left="5760" w:hanging="360"/>
      </w:pPr>
      <w:rPr>
        <w:rFonts w:ascii="Symbol" w:hAnsi="Symbol" w:hint="default"/>
      </w:rPr>
    </w:lvl>
    <w:lvl w:ilvl="8" w:tplc="A2BC96CA" w:tentative="1">
      <w:start w:val="1"/>
      <w:numFmt w:val="bullet"/>
      <w:lvlText w:val=""/>
      <w:lvlJc w:val="left"/>
      <w:pPr>
        <w:tabs>
          <w:tab w:val="num" w:pos="6480"/>
        </w:tabs>
        <w:ind w:left="6480" w:hanging="360"/>
      </w:pPr>
      <w:rPr>
        <w:rFonts w:ascii="Symbol" w:hAnsi="Symbol" w:hint="default"/>
      </w:rPr>
    </w:lvl>
  </w:abstractNum>
  <w:abstractNum w:abstractNumId="91">
    <w:nsid w:val="7F244F07"/>
    <w:multiLevelType w:val="multilevel"/>
    <w:tmpl w:val="D2D25B0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67"/>
  </w:num>
  <w:num w:numId="2">
    <w:abstractNumId w:val="19"/>
  </w:num>
  <w:num w:numId="3">
    <w:abstractNumId w:val="46"/>
  </w:num>
  <w:num w:numId="4">
    <w:abstractNumId w:val="35"/>
  </w:num>
  <w:num w:numId="5">
    <w:abstractNumId w:val="29"/>
  </w:num>
  <w:num w:numId="6">
    <w:abstractNumId w:val="26"/>
  </w:num>
  <w:num w:numId="7">
    <w:abstractNumId w:val="54"/>
  </w:num>
  <w:num w:numId="8">
    <w:abstractNumId w:val="88"/>
  </w:num>
  <w:num w:numId="9">
    <w:abstractNumId w:val="41"/>
  </w:num>
  <w:num w:numId="10">
    <w:abstractNumId w:val="71"/>
  </w:num>
  <w:num w:numId="11">
    <w:abstractNumId w:val="69"/>
  </w:num>
  <w:num w:numId="12">
    <w:abstractNumId w:val="86"/>
  </w:num>
  <w:num w:numId="13">
    <w:abstractNumId w:val="91"/>
  </w:num>
  <w:num w:numId="14">
    <w:abstractNumId w:val="0"/>
  </w:num>
  <w:num w:numId="15">
    <w:abstractNumId w:val="1"/>
  </w:num>
  <w:num w:numId="16">
    <w:abstractNumId w:val="2"/>
  </w:num>
  <w:num w:numId="17">
    <w:abstractNumId w:val="3"/>
  </w:num>
  <w:num w:numId="18">
    <w:abstractNumId w:val="68"/>
  </w:num>
  <w:num w:numId="19">
    <w:abstractNumId w:val="77"/>
  </w:num>
  <w:num w:numId="20">
    <w:abstractNumId w:val="23"/>
  </w:num>
  <w:num w:numId="21">
    <w:abstractNumId w:val="58"/>
  </w:num>
  <w:num w:numId="22">
    <w:abstractNumId w:val="53"/>
  </w:num>
  <w:num w:numId="23">
    <w:abstractNumId w:val="57"/>
  </w:num>
  <w:num w:numId="24">
    <w:abstractNumId w:val="44"/>
  </w:num>
  <w:num w:numId="25">
    <w:abstractNumId w:val="48"/>
  </w:num>
  <w:num w:numId="26">
    <w:abstractNumId w:val="82"/>
  </w:num>
  <w:num w:numId="27">
    <w:abstractNumId w:val="31"/>
  </w:num>
  <w:num w:numId="28">
    <w:abstractNumId w:val="66"/>
  </w:num>
  <w:num w:numId="29">
    <w:abstractNumId w:val="30"/>
  </w:num>
  <w:num w:numId="30">
    <w:abstractNumId w:val="52"/>
  </w:num>
  <w:num w:numId="31">
    <w:abstractNumId w:val="55"/>
  </w:num>
  <w:num w:numId="32">
    <w:abstractNumId w:val="37"/>
  </w:num>
  <w:num w:numId="33">
    <w:abstractNumId w:val="11"/>
  </w:num>
  <w:num w:numId="34">
    <w:abstractNumId w:val="89"/>
  </w:num>
  <w:num w:numId="35">
    <w:abstractNumId w:val="42"/>
  </w:num>
  <w:num w:numId="36">
    <w:abstractNumId w:val="50"/>
  </w:num>
  <w:num w:numId="37">
    <w:abstractNumId w:val="47"/>
  </w:num>
  <w:num w:numId="38">
    <w:abstractNumId w:val="63"/>
  </w:num>
  <w:num w:numId="39">
    <w:abstractNumId w:val="13"/>
  </w:num>
  <w:num w:numId="40">
    <w:abstractNumId w:val="20"/>
  </w:num>
  <w:num w:numId="41">
    <w:abstractNumId w:val="16"/>
  </w:num>
  <w:num w:numId="42">
    <w:abstractNumId w:val="90"/>
  </w:num>
  <w:num w:numId="43">
    <w:abstractNumId w:val="18"/>
  </w:num>
  <w:num w:numId="44">
    <w:abstractNumId w:val="39"/>
  </w:num>
  <w:num w:numId="45">
    <w:abstractNumId w:val="49"/>
  </w:num>
  <w:num w:numId="46">
    <w:abstractNumId w:val="75"/>
  </w:num>
  <w:num w:numId="47">
    <w:abstractNumId w:val="85"/>
  </w:num>
  <w:num w:numId="48">
    <w:abstractNumId w:val="34"/>
  </w:num>
  <w:num w:numId="49">
    <w:abstractNumId w:val="60"/>
  </w:num>
  <w:num w:numId="50">
    <w:abstractNumId w:val="9"/>
  </w:num>
  <w:num w:numId="51">
    <w:abstractNumId w:val="51"/>
  </w:num>
  <w:num w:numId="52">
    <w:abstractNumId w:val="65"/>
  </w:num>
  <w:num w:numId="53">
    <w:abstractNumId w:val="27"/>
  </w:num>
  <w:num w:numId="54">
    <w:abstractNumId w:val="84"/>
  </w:num>
  <w:num w:numId="55">
    <w:abstractNumId w:val="61"/>
  </w:num>
  <w:num w:numId="56">
    <w:abstractNumId w:val="12"/>
  </w:num>
  <w:num w:numId="57">
    <w:abstractNumId w:val="21"/>
  </w:num>
  <w:num w:numId="58">
    <w:abstractNumId w:val="87"/>
  </w:num>
  <w:num w:numId="59">
    <w:abstractNumId w:val="5"/>
  </w:num>
  <w:num w:numId="60">
    <w:abstractNumId w:val="33"/>
  </w:num>
  <w:num w:numId="61">
    <w:abstractNumId w:val="45"/>
  </w:num>
  <w:num w:numId="62">
    <w:abstractNumId w:val="24"/>
  </w:num>
  <w:num w:numId="63">
    <w:abstractNumId w:val="6"/>
  </w:num>
  <w:num w:numId="64">
    <w:abstractNumId w:val="64"/>
  </w:num>
  <w:num w:numId="65">
    <w:abstractNumId w:val="78"/>
  </w:num>
  <w:num w:numId="66">
    <w:abstractNumId w:val="74"/>
  </w:num>
  <w:num w:numId="67">
    <w:abstractNumId w:val="38"/>
  </w:num>
  <w:num w:numId="68">
    <w:abstractNumId w:val="73"/>
  </w:num>
  <w:num w:numId="69">
    <w:abstractNumId w:val="43"/>
  </w:num>
  <w:num w:numId="70">
    <w:abstractNumId w:val="79"/>
  </w:num>
  <w:num w:numId="71">
    <w:abstractNumId w:val="40"/>
  </w:num>
  <w:num w:numId="72">
    <w:abstractNumId w:val="56"/>
  </w:num>
  <w:num w:numId="73">
    <w:abstractNumId w:val="28"/>
  </w:num>
  <w:num w:numId="74">
    <w:abstractNumId w:val="76"/>
  </w:num>
  <w:num w:numId="75">
    <w:abstractNumId w:val="59"/>
  </w:num>
  <w:num w:numId="76">
    <w:abstractNumId w:val="32"/>
  </w:num>
  <w:num w:numId="77">
    <w:abstractNumId w:val="81"/>
  </w:num>
  <w:num w:numId="78">
    <w:abstractNumId w:val="62"/>
  </w:num>
  <w:num w:numId="79">
    <w:abstractNumId w:val="22"/>
  </w:num>
  <w:num w:numId="80">
    <w:abstractNumId w:val="25"/>
  </w:num>
  <w:num w:numId="81">
    <w:abstractNumId w:val="14"/>
  </w:num>
  <w:num w:numId="82">
    <w:abstractNumId w:val="8"/>
  </w:num>
  <w:num w:numId="83">
    <w:abstractNumId w:val="17"/>
    <w:lvlOverride w:ilvl="0"/>
    <w:lvlOverride w:ilvl="1"/>
    <w:lvlOverride w:ilvl="2"/>
    <w:lvlOverride w:ilvl="3"/>
    <w:lvlOverride w:ilvl="4"/>
    <w:lvlOverride w:ilvl="5"/>
    <w:lvlOverride w:ilvl="6"/>
    <w:lvlOverride w:ilvl="7"/>
    <w:lvlOverride w:ilvl="8"/>
  </w:num>
  <w:num w:numId="84">
    <w:abstractNumId w:val="36"/>
    <w:lvlOverride w:ilvl="0"/>
    <w:lvlOverride w:ilvl="1"/>
    <w:lvlOverride w:ilvl="2"/>
    <w:lvlOverride w:ilvl="3"/>
    <w:lvlOverride w:ilvl="4"/>
    <w:lvlOverride w:ilvl="5"/>
    <w:lvlOverride w:ilvl="6"/>
    <w:lvlOverride w:ilvl="7"/>
    <w:lvlOverride w:ilvl="8"/>
  </w:num>
  <w:num w:numId="85">
    <w:abstractNumId w:val="72"/>
    <w:lvlOverride w:ilvl="0"/>
    <w:lvlOverride w:ilvl="1"/>
    <w:lvlOverride w:ilvl="2"/>
    <w:lvlOverride w:ilvl="3"/>
    <w:lvlOverride w:ilvl="4"/>
    <w:lvlOverride w:ilvl="5"/>
    <w:lvlOverride w:ilvl="6"/>
    <w:lvlOverride w:ilvl="7"/>
    <w:lvlOverride w:ilvl="8"/>
  </w:num>
  <w:num w:numId="86">
    <w:abstractNumId w:val="15"/>
    <w:lvlOverride w:ilvl="0"/>
    <w:lvlOverride w:ilvl="1"/>
    <w:lvlOverride w:ilvl="2"/>
    <w:lvlOverride w:ilvl="3"/>
    <w:lvlOverride w:ilvl="4"/>
    <w:lvlOverride w:ilvl="5"/>
    <w:lvlOverride w:ilvl="6"/>
    <w:lvlOverride w:ilvl="7"/>
    <w:lvlOverride w:ilvl="8"/>
  </w:num>
  <w:num w:numId="87">
    <w:abstractNumId w:val="80"/>
    <w:lvlOverride w:ilvl="0"/>
    <w:lvlOverride w:ilvl="1"/>
    <w:lvlOverride w:ilvl="2"/>
    <w:lvlOverride w:ilvl="3"/>
    <w:lvlOverride w:ilvl="4"/>
    <w:lvlOverride w:ilvl="5"/>
    <w:lvlOverride w:ilvl="6"/>
    <w:lvlOverride w:ilvl="7"/>
    <w:lvlOverride w:ilvl="8"/>
  </w:num>
  <w:num w:numId="88">
    <w:abstractNumId w:val="4"/>
    <w:lvlOverride w:ilvl="0"/>
    <w:lvlOverride w:ilvl="1"/>
    <w:lvlOverride w:ilvl="2"/>
    <w:lvlOverride w:ilvl="3"/>
    <w:lvlOverride w:ilvl="4"/>
    <w:lvlOverride w:ilvl="5"/>
    <w:lvlOverride w:ilvl="6"/>
    <w:lvlOverride w:ilvl="7"/>
    <w:lvlOverride w:ilvl="8"/>
  </w:num>
  <w:num w:numId="89">
    <w:abstractNumId w:val="70"/>
    <w:lvlOverride w:ilvl="0"/>
    <w:lvlOverride w:ilvl="1"/>
    <w:lvlOverride w:ilvl="2"/>
    <w:lvlOverride w:ilvl="3"/>
    <w:lvlOverride w:ilvl="4"/>
    <w:lvlOverride w:ilvl="5"/>
    <w:lvlOverride w:ilvl="6"/>
    <w:lvlOverride w:ilvl="7"/>
    <w:lvlOverride w:ilvl="8"/>
  </w:num>
  <w:num w:numId="90">
    <w:abstractNumId w:val="10"/>
    <w:lvlOverride w:ilvl="0"/>
    <w:lvlOverride w:ilvl="1"/>
    <w:lvlOverride w:ilvl="2"/>
    <w:lvlOverride w:ilvl="3"/>
    <w:lvlOverride w:ilvl="4"/>
    <w:lvlOverride w:ilvl="5"/>
    <w:lvlOverride w:ilvl="6"/>
    <w:lvlOverride w:ilvl="7"/>
    <w:lvlOverride w:ilvl="8"/>
  </w:num>
  <w:num w:numId="91">
    <w:abstractNumId w:val="7"/>
  </w:num>
  <w:num w:numId="92">
    <w:abstractNumId w:val="83"/>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397E"/>
    <w:rsid w:val="000031C7"/>
    <w:rsid w:val="00033A73"/>
    <w:rsid w:val="000617D6"/>
    <w:rsid w:val="00062585"/>
    <w:rsid w:val="00067902"/>
    <w:rsid w:val="00074113"/>
    <w:rsid w:val="000837E8"/>
    <w:rsid w:val="000865B7"/>
    <w:rsid w:val="00091A25"/>
    <w:rsid w:val="00092F60"/>
    <w:rsid w:val="0009457A"/>
    <w:rsid w:val="000B05C3"/>
    <w:rsid w:val="000B41B9"/>
    <w:rsid w:val="000B6759"/>
    <w:rsid w:val="000D0FFC"/>
    <w:rsid w:val="000D26CD"/>
    <w:rsid w:val="000D55B0"/>
    <w:rsid w:val="000D72DF"/>
    <w:rsid w:val="000E6AD4"/>
    <w:rsid w:val="0010081A"/>
    <w:rsid w:val="00104C48"/>
    <w:rsid w:val="00112748"/>
    <w:rsid w:val="0012397E"/>
    <w:rsid w:val="00133FC5"/>
    <w:rsid w:val="00137446"/>
    <w:rsid w:val="001624CF"/>
    <w:rsid w:val="00163762"/>
    <w:rsid w:val="00184A9E"/>
    <w:rsid w:val="001960B3"/>
    <w:rsid w:val="001A44B3"/>
    <w:rsid w:val="001B35DD"/>
    <w:rsid w:val="001C719A"/>
    <w:rsid w:val="001E6F99"/>
    <w:rsid w:val="001F5ECA"/>
    <w:rsid w:val="0020185E"/>
    <w:rsid w:val="002056F2"/>
    <w:rsid w:val="00212DC5"/>
    <w:rsid w:val="00222DDA"/>
    <w:rsid w:val="00234559"/>
    <w:rsid w:val="00237973"/>
    <w:rsid w:val="002770AF"/>
    <w:rsid w:val="002B241D"/>
    <w:rsid w:val="002B6569"/>
    <w:rsid w:val="002D0ED7"/>
    <w:rsid w:val="002D1A87"/>
    <w:rsid w:val="002D44B8"/>
    <w:rsid w:val="002D6614"/>
    <w:rsid w:val="00321E86"/>
    <w:rsid w:val="0032285C"/>
    <w:rsid w:val="00326D01"/>
    <w:rsid w:val="00340593"/>
    <w:rsid w:val="0034693E"/>
    <w:rsid w:val="00384148"/>
    <w:rsid w:val="003B0590"/>
    <w:rsid w:val="003B7ABB"/>
    <w:rsid w:val="003B7F44"/>
    <w:rsid w:val="003E7DE5"/>
    <w:rsid w:val="003F6920"/>
    <w:rsid w:val="00423BE6"/>
    <w:rsid w:val="004438BF"/>
    <w:rsid w:val="004464CF"/>
    <w:rsid w:val="00451634"/>
    <w:rsid w:val="00465086"/>
    <w:rsid w:val="00465B30"/>
    <w:rsid w:val="004733F8"/>
    <w:rsid w:val="0048146C"/>
    <w:rsid w:val="004A64DF"/>
    <w:rsid w:val="004D36D1"/>
    <w:rsid w:val="00504CF3"/>
    <w:rsid w:val="00560DC5"/>
    <w:rsid w:val="00582CF1"/>
    <w:rsid w:val="00593827"/>
    <w:rsid w:val="005A4E40"/>
    <w:rsid w:val="005C3F0E"/>
    <w:rsid w:val="005D48B5"/>
    <w:rsid w:val="005E6AFA"/>
    <w:rsid w:val="005F2DFE"/>
    <w:rsid w:val="005F7AF1"/>
    <w:rsid w:val="006013A9"/>
    <w:rsid w:val="0061062A"/>
    <w:rsid w:val="00613D1A"/>
    <w:rsid w:val="00614E31"/>
    <w:rsid w:val="00621010"/>
    <w:rsid w:val="006228AD"/>
    <w:rsid w:val="00646ACB"/>
    <w:rsid w:val="00662D7D"/>
    <w:rsid w:val="006648A9"/>
    <w:rsid w:val="00674756"/>
    <w:rsid w:val="00676563"/>
    <w:rsid w:val="00684E6D"/>
    <w:rsid w:val="006A0461"/>
    <w:rsid w:val="006A4E08"/>
    <w:rsid w:val="006A5BC4"/>
    <w:rsid w:val="006B6DCB"/>
    <w:rsid w:val="007163A3"/>
    <w:rsid w:val="00716B05"/>
    <w:rsid w:val="00723C13"/>
    <w:rsid w:val="00726F70"/>
    <w:rsid w:val="00730B5C"/>
    <w:rsid w:val="00755E02"/>
    <w:rsid w:val="00797542"/>
    <w:rsid w:val="007A56BA"/>
    <w:rsid w:val="007B3A4C"/>
    <w:rsid w:val="007F3454"/>
    <w:rsid w:val="007F4BA1"/>
    <w:rsid w:val="00807BC3"/>
    <w:rsid w:val="008863DF"/>
    <w:rsid w:val="008962A5"/>
    <w:rsid w:val="008C1494"/>
    <w:rsid w:val="008C2C5B"/>
    <w:rsid w:val="008D0D59"/>
    <w:rsid w:val="008D3D0A"/>
    <w:rsid w:val="008E2A75"/>
    <w:rsid w:val="008E38F3"/>
    <w:rsid w:val="00917A70"/>
    <w:rsid w:val="00920B21"/>
    <w:rsid w:val="00933BC2"/>
    <w:rsid w:val="00936156"/>
    <w:rsid w:val="00936D33"/>
    <w:rsid w:val="0094006C"/>
    <w:rsid w:val="009578E8"/>
    <w:rsid w:val="00965785"/>
    <w:rsid w:val="00966787"/>
    <w:rsid w:val="009775A7"/>
    <w:rsid w:val="009A25B4"/>
    <w:rsid w:val="009C1355"/>
    <w:rsid w:val="009D136D"/>
    <w:rsid w:val="009E773A"/>
    <w:rsid w:val="00A06FF5"/>
    <w:rsid w:val="00A108FD"/>
    <w:rsid w:val="00A16B4A"/>
    <w:rsid w:val="00A56481"/>
    <w:rsid w:val="00A674A7"/>
    <w:rsid w:val="00B016F9"/>
    <w:rsid w:val="00B05E8E"/>
    <w:rsid w:val="00B64398"/>
    <w:rsid w:val="00B93D6A"/>
    <w:rsid w:val="00BC4808"/>
    <w:rsid w:val="00BE122A"/>
    <w:rsid w:val="00BF33A3"/>
    <w:rsid w:val="00BF726B"/>
    <w:rsid w:val="00C00BE0"/>
    <w:rsid w:val="00C176BB"/>
    <w:rsid w:val="00C60052"/>
    <w:rsid w:val="00C603DF"/>
    <w:rsid w:val="00C6256C"/>
    <w:rsid w:val="00C65805"/>
    <w:rsid w:val="00C67A1F"/>
    <w:rsid w:val="00C70426"/>
    <w:rsid w:val="00C71CF9"/>
    <w:rsid w:val="00C73B2C"/>
    <w:rsid w:val="00C830DC"/>
    <w:rsid w:val="00C83B7C"/>
    <w:rsid w:val="00CA37BC"/>
    <w:rsid w:val="00CC5954"/>
    <w:rsid w:val="00CE3509"/>
    <w:rsid w:val="00CF486A"/>
    <w:rsid w:val="00D01766"/>
    <w:rsid w:val="00D040E8"/>
    <w:rsid w:val="00D07A16"/>
    <w:rsid w:val="00D24C8C"/>
    <w:rsid w:val="00D30B12"/>
    <w:rsid w:val="00D5736F"/>
    <w:rsid w:val="00D610A8"/>
    <w:rsid w:val="00D634C4"/>
    <w:rsid w:val="00D638EE"/>
    <w:rsid w:val="00D80479"/>
    <w:rsid w:val="00D93CB7"/>
    <w:rsid w:val="00DB126F"/>
    <w:rsid w:val="00DC2080"/>
    <w:rsid w:val="00DD15DF"/>
    <w:rsid w:val="00DD3678"/>
    <w:rsid w:val="00DD6701"/>
    <w:rsid w:val="00DE2B31"/>
    <w:rsid w:val="00DF499A"/>
    <w:rsid w:val="00E23958"/>
    <w:rsid w:val="00E27F4D"/>
    <w:rsid w:val="00E3644D"/>
    <w:rsid w:val="00E46342"/>
    <w:rsid w:val="00E76B78"/>
    <w:rsid w:val="00EA23CD"/>
    <w:rsid w:val="00EC45C5"/>
    <w:rsid w:val="00ED587E"/>
    <w:rsid w:val="00F01F9F"/>
    <w:rsid w:val="00F03703"/>
    <w:rsid w:val="00F03F34"/>
    <w:rsid w:val="00F10C81"/>
    <w:rsid w:val="00F138E3"/>
    <w:rsid w:val="00F3440E"/>
    <w:rsid w:val="00F36515"/>
    <w:rsid w:val="00F3738A"/>
    <w:rsid w:val="00F45144"/>
    <w:rsid w:val="00F54155"/>
    <w:rsid w:val="00F77BA8"/>
    <w:rsid w:val="00F95B3B"/>
    <w:rsid w:val="00FF35C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rules v:ext="edit">
        <o:r id="V:Rule1" type="connector" idref="#_x0000_s1038"/>
        <o:r id="V:Rule2" type="connector" idref="#_x0000_s1039"/>
        <o:r id="V:Rule3" type="connector" idref="#_x0000_s1040"/>
        <o:r id="V:Rule4" type="connector" idref="#_x0000_s1041"/>
        <o:r id="V:Rule5" type="connector" idref="#_x0000_s1043"/>
        <o:r id="V:Rule6" type="connector" idref="#_x0000_s104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2A5"/>
    <w:rPr>
      <w:sz w:val="24"/>
      <w:szCs w:val="24"/>
      <w:lang w:val="es-ES" w:eastAsia="es-ES"/>
    </w:rPr>
  </w:style>
  <w:style w:type="paragraph" w:styleId="Heading1">
    <w:name w:val="heading 1"/>
    <w:basedOn w:val="Normal"/>
    <w:next w:val="Normal"/>
    <w:link w:val="Heading1Char"/>
    <w:uiPriority w:val="9"/>
    <w:qFormat/>
    <w:rsid w:val="002056F2"/>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730B5C"/>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2B241D"/>
    <w:pPr>
      <w:keepNext/>
      <w:spacing w:before="240" w:after="60"/>
      <w:outlineLvl w:val="2"/>
    </w:pPr>
    <w:rPr>
      <w:rFonts w:ascii="Cambria" w:hAnsi="Cambria"/>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DF49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DD3678"/>
    <w:rPr>
      <w:sz w:val="20"/>
      <w:szCs w:val="20"/>
    </w:rPr>
  </w:style>
  <w:style w:type="character" w:styleId="FootnoteReference">
    <w:name w:val="footnote reference"/>
    <w:semiHidden/>
    <w:rsid w:val="00DD3678"/>
    <w:rPr>
      <w:vertAlign w:val="superscript"/>
    </w:rPr>
  </w:style>
  <w:style w:type="paragraph" w:styleId="Footer">
    <w:name w:val="footer"/>
    <w:basedOn w:val="Normal"/>
    <w:rsid w:val="00DD3678"/>
    <w:pPr>
      <w:tabs>
        <w:tab w:val="center" w:pos="4252"/>
        <w:tab w:val="right" w:pos="8504"/>
      </w:tabs>
    </w:pPr>
  </w:style>
  <w:style w:type="character" w:styleId="PageNumber">
    <w:name w:val="page number"/>
    <w:basedOn w:val="DefaultParagraphFont"/>
    <w:rsid w:val="00DD3678"/>
  </w:style>
  <w:style w:type="paragraph" w:styleId="Header">
    <w:name w:val="header"/>
    <w:basedOn w:val="Normal"/>
    <w:link w:val="HeaderChar"/>
    <w:rsid w:val="00DD3678"/>
    <w:pPr>
      <w:tabs>
        <w:tab w:val="center" w:pos="4252"/>
        <w:tab w:val="right" w:pos="8504"/>
      </w:tabs>
    </w:pPr>
  </w:style>
  <w:style w:type="character" w:customStyle="1" w:styleId="HeaderChar">
    <w:name w:val="Header Char"/>
    <w:link w:val="Header"/>
    <w:rsid w:val="00DD3678"/>
    <w:rPr>
      <w:sz w:val="24"/>
      <w:szCs w:val="24"/>
      <w:lang w:val="es-ES" w:eastAsia="es-ES" w:bidi="ar-SA"/>
    </w:rPr>
  </w:style>
  <w:style w:type="paragraph" w:styleId="ListParagraph">
    <w:name w:val="List Paragraph"/>
    <w:basedOn w:val="Normal"/>
    <w:uiPriority w:val="34"/>
    <w:qFormat/>
    <w:rsid w:val="00091A25"/>
    <w:pPr>
      <w:spacing w:after="200" w:line="276" w:lineRule="auto"/>
      <w:ind w:left="720"/>
      <w:contextualSpacing/>
    </w:pPr>
    <w:rPr>
      <w:rFonts w:ascii="Calibri" w:eastAsia="Calibri" w:hAnsi="Calibri"/>
      <w:sz w:val="22"/>
      <w:szCs w:val="22"/>
      <w:lang w:eastAsia="en-US"/>
    </w:rPr>
  </w:style>
  <w:style w:type="paragraph" w:customStyle="1" w:styleId="ListParagraph1">
    <w:name w:val="List Paragraph1"/>
    <w:basedOn w:val="Normal"/>
    <w:rsid w:val="00091A25"/>
    <w:pPr>
      <w:suppressAutoHyphens/>
      <w:spacing w:after="200" w:line="276" w:lineRule="auto"/>
      <w:ind w:left="720"/>
      <w:contextualSpacing/>
    </w:pPr>
    <w:rPr>
      <w:rFonts w:ascii="Calibri" w:eastAsia="Arial" w:hAnsi="Calibri" w:cs="Calibri"/>
      <w:kern w:val="1"/>
      <w:sz w:val="22"/>
      <w:szCs w:val="22"/>
      <w:lang w:eastAsia="en-US"/>
    </w:rPr>
  </w:style>
  <w:style w:type="character" w:customStyle="1" w:styleId="apple-converted-space">
    <w:name w:val="apple-converted-space"/>
    <w:rsid w:val="00091A25"/>
  </w:style>
  <w:style w:type="paragraph" w:styleId="NormalWeb">
    <w:name w:val="Normal (Web)"/>
    <w:basedOn w:val="Normal"/>
    <w:uiPriority w:val="99"/>
    <w:semiHidden/>
    <w:unhideWhenUsed/>
    <w:rsid w:val="00091A25"/>
    <w:pPr>
      <w:spacing w:before="100" w:beforeAutospacing="1" w:after="100" w:afterAutospacing="1"/>
    </w:pPr>
  </w:style>
  <w:style w:type="paragraph" w:styleId="NoSpacing">
    <w:name w:val="No Spacing"/>
    <w:link w:val="NoSpacingChar"/>
    <w:uiPriority w:val="1"/>
    <w:qFormat/>
    <w:rsid w:val="00A108FD"/>
    <w:rPr>
      <w:rFonts w:ascii="Calibri" w:hAnsi="Calibri"/>
      <w:sz w:val="22"/>
      <w:szCs w:val="22"/>
      <w:lang w:val="es-ES" w:eastAsia="es-ES"/>
    </w:rPr>
  </w:style>
  <w:style w:type="character" w:customStyle="1" w:styleId="NoSpacingChar">
    <w:name w:val="No Spacing Char"/>
    <w:link w:val="NoSpacing"/>
    <w:uiPriority w:val="1"/>
    <w:rsid w:val="00A108FD"/>
    <w:rPr>
      <w:rFonts w:ascii="Calibri" w:hAnsi="Calibri"/>
      <w:sz w:val="22"/>
      <w:szCs w:val="22"/>
    </w:rPr>
  </w:style>
  <w:style w:type="paragraph" w:styleId="BalloonText">
    <w:name w:val="Balloon Text"/>
    <w:basedOn w:val="Normal"/>
    <w:link w:val="BalloonTextChar"/>
    <w:uiPriority w:val="99"/>
    <w:semiHidden/>
    <w:unhideWhenUsed/>
    <w:rsid w:val="00A108FD"/>
    <w:rPr>
      <w:rFonts w:ascii="Tahoma" w:hAnsi="Tahoma" w:cs="Tahoma"/>
      <w:sz w:val="16"/>
      <w:szCs w:val="16"/>
    </w:rPr>
  </w:style>
  <w:style w:type="character" w:customStyle="1" w:styleId="BalloonTextChar">
    <w:name w:val="Balloon Text Char"/>
    <w:link w:val="BalloonText"/>
    <w:uiPriority w:val="99"/>
    <w:semiHidden/>
    <w:rsid w:val="00A108FD"/>
    <w:rPr>
      <w:rFonts w:ascii="Tahoma" w:hAnsi="Tahoma" w:cs="Tahoma"/>
      <w:sz w:val="16"/>
      <w:szCs w:val="16"/>
    </w:rPr>
  </w:style>
  <w:style w:type="character" w:customStyle="1" w:styleId="Heading1Char">
    <w:name w:val="Heading 1 Char"/>
    <w:link w:val="Heading1"/>
    <w:uiPriority w:val="9"/>
    <w:rsid w:val="002056F2"/>
    <w:rPr>
      <w:rFonts w:ascii="Cambria" w:hAnsi="Cambria"/>
      <w:b/>
      <w:bCs/>
      <w:kern w:val="32"/>
      <w:sz w:val="32"/>
      <w:szCs w:val="32"/>
    </w:rPr>
  </w:style>
  <w:style w:type="character" w:customStyle="1" w:styleId="Heading2Char">
    <w:name w:val="Heading 2 Char"/>
    <w:link w:val="Heading2"/>
    <w:uiPriority w:val="9"/>
    <w:semiHidden/>
    <w:rsid w:val="00730B5C"/>
    <w:rPr>
      <w:rFonts w:ascii="Cambria" w:eastAsia="Times New Roman" w:hAnsi="Cambria" w:cs="Times New Roman"/>
      <w:b/>
      <w:bCs/>
      <w:i/>
      <w:iCs/>
      <w:sz w:val="28"/>
      <w:szCs w:val="28"/>
    </w:rPr>
  </w:style>
  <w:style w:type="character" w:styleId="Hyperlink">
    <w:name w:val="Hyperlink"/>
    <w:uiPriority w:val="99"/>
    <w:semiHidden/>
    <w:unhideWhenUsed/>
    <w:rsid w:val="001960B3"/>
    <w:rPr>
      <w:color w:val="0000FF"/>
      <w:u w:val="single"/>
    </w:rPr>
  </w:style>
  <w:style w:type="character" w:styleId="Emphasis">
    <w:name w:val="Emphasis"/>
    <w:uiPriority w:val="20"/>
    <w:qFormat/>
    <w:rsid w:val="00FF35CF"/>
    <w:rPr>
      <w:i/>
      <w:iCs/>
    </w:rPr>
  </w:style>
  <w:style w:type="character" w:customStyle="1" w:styleId="Heading3Char">
    <w:name w:val="Heading 3 Char"/>
    <w:link w:val="Heading3"/>
    <w:uiPriority w:val="9"/>
    <w:semiHidden/>
    <w:rsid w:val="002B241D"/>
    <w:rPr>
      <w:rFonts w:ascii="Cambria" w:eastAsia="Times New Roman" w:hAnsi="Cambria" w:cs="Times New Roman"/>
      <w:b/>
      <w:bCs/>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2A5"/>
    <w:rPr>
      <w:sz w:val="24"/>
      <w:szCs w:val="24"/>
      <w:lang w:val="es-ES" w:eastAsia="es-ES"/>
    </w:rPr>
  </w:style>
  <w:style w:type="paragraph" w:styleId="Heading1">
    <w:name w:val="heading 1"/>
    <w:basedOn w:val="Normal"/>
    <w:next w:val="Normal"/>
    <w:link w:val="Heading1Char"/>
    <w:uiPriority w:val="9"/>
    <w:qFormat/>
    <w:rsid w:val="002056F2"/>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730B5C"/>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2B241D"/>
    <w:pPr>
      <w:keepNext/>
      <w:spacing w:before="240" w:after="60"/>
      <w:outlineLvl w:val="2"/>
    </w:pPr>
    <w:rPr>
      <w:rFonts w:ascii="Cambria" w:hAnsi="Cambria"/>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DF49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DD3678"/>
    <w:rPr>
      <w:sz w:val="20"/>
      <w:szCs w:val="20"/>
    </w:rPr>
  </w:style>
  <w:style w:type="character" w:styleId="FootnoteReference">
    <w:name w:val="footnote reference"/>
    <w:semiHidden/>
    <w:rsid w:val="00DD3678"/>
    <w:rPr>
      <w:vertAlign w:val="superscript"/>
    </w:rPr>
  </w:style>
  <w:style w:type="paragraph" w:styleId="Footer">
    <w:name w:val="footer"/>
    <w:basedOn w:val="Normal"/>
    <w:rsid w:val="00DD3678"/>
    <w:pPr>
      <w:tabs>
        <w:tab w:val="center" w:pos="4252"/>
        <w:tab w:val="right" w:pos="8504"/>
      </w:tabs>
    </w:pPr>
  </w:style>
  <w:style w:type="character" w:styleId="PageNumber">
    <w:name w:val="page number"/>
    <w:basedOn w:val="DefaultParagraphFont"/>
    <w:rsid w:val="00DD3678"/>
  </w:style>
  <w:style w:type="paragraph" w:styleId="Header">
    <w:name w:val="header"/>
    <w:basedOn w:val="Normal"/>
    <w:link w:val="HeaderChar"/>
    <w:rsid w:val="00DD3678"/>
    <w:pPr>
      <w:tabs>
        <w:tab w:val="center" w:pos="4252"/>
        <w:tab w:val="right" w:pos="8504"/>
      </w:tabs>
    </w:pPr>
  </w:style>
  <w:style w:type="character" w:customStyle="1" w:styleId="HeaderChar">
    <w:name w:val="Header Char"/>
    <w:link w:val="Header"/>
    <w:rsid w:val="00DD3678"/>
    <w:rPr>
      <w:sz w:val="24"/>
      <w:szCs w:val="24"/>
      <w:lang w:val="es-ES" w:eastAsia="es-ES" w:bidi="ar-SA"/>
    </w:rPr>
  </w:style>
  <w:style w:type="paragraph" w:styleId="ListParagraph">
    <w:name w:val="List Paragraph"/>
    <w:basedOn w:val="Normal"/>
    <w:uiPriority w:val="34"/>
    <w:qFormat/>
    <w:rsid w:val="00091A25"/>
    <w:pPr>
      <w:spacing w:after="200" w:line="276" w:lineRule="auto"/>
      <w:ind w:left="720"/>
      <w:contextualSpacing/>
    </w:pPr>
    <w:rPr>
      <w:rFonts w:ascii="Calibri" w:eastAsia="Calibri" w:hAnsi="Calibri"/>
      <w:sz w:val="22"/>
      <w:szCs w:val="22"/>
      <w:lang w:eastAsia="en-US"/>
    </w:rPr>
  </w:style>
  <w:style w:type="paragraph" w:customStyle="1" w:styleId="ListParagraph1">
    <w:name w:val="List Paragraph1"/>
    <w:basedOn w:val="Normal"/>
    <w:rsid w:val="00091A25"/>
    <w:pPr>
      <w:suppressAutoHyphens/>
      <w:spacing w:after="200" w:line="276" w:lineRule="auto"/>
      <w:ind w:left="720"/>
      <w:contextualSpacing/>
    </w:pPr>
    <w:rPr>
      <w:rFonts w:ascii="Calibri" w:eastAsia="Arial" w:hAnsi="Calibri" w:cs="Calibri"/>
      <w:kern w:val="1"/>
      <w:sz w:val="22"/>
      <w:szCs w:val="22"/>
      <w:lang w:eastAsia="en-US"/>
    </w:rPr>
  </w:style>
  <w:style w:type="character" w:customStyle="1" w:styleId="apple-converted-space">
    <w:name w:val="apple-converted-space"/>
    <w:rsid w:val="00091A25"/>
  </w:style>
  <w:style w:type="paragraph" w:styleId="NormalWeb">
    <w:name w:val="Normal (Web)"/>
    <w:basedOn w:val="Normal"/>
    <w:uiPriority w:val="99"/>
    <w:semiHidden/>
    <w:unhideWhenUsed/>
    <w:rsid w:val="00091A25"/>
    <w:pPr>
      <w:spacing w:before="100" w:beforeAutospacing="1" w:after="100" w:afterAutospacing="1"/>
    </w:pPr>
  </w:style>
  <w:style w:type="paragraph" w:styleId="NoSpacing">
    <w:name w:val="No Spacing"/>
    <w:link w:val="NoSpacingChar"/>
    <w:uiPriority w:val="1"/>
    <w:qFormat/>
    <w:rsid w:val="00A108FD"/>
    <w:rPr>
      <w:rFonts w:ascii="Calibri" w:hAnsi="Calibri"/>
      <w:sz w:val="22"/>
      <w:szCs w:val="22"/>
      <w:lang w:val="es-ES" w:eastAsia="es-ES"/>
    </w:rPr>
  </w:style>
  <w:style w:type="character" w:customStyle="1" w:styleId="NoSpacingChar">
    <w:name w:val="No Spacing Char"/>
    <w:link w:val="NoSpacing"/>
    <w:uiPriority w:val="1"/>
    <w:rsid w:val="00A108FD"/>
    <w:rPr>
      <w:rFonts w:ascii="Calibri" w:hAnsi="Calibri"/>
      <w:sz w:val="22"/>
      <w:szCs w:val="22"/>
    </w:rPr>
  </w:style>
  <w:style w:type="paragraph" w:styleId="BalloonText">
    <w:name w:val="Balloon Text"/>
    <w:basedOn w:val="Normal"/>
    <w:link w:val="BalloonTextChar"/>
    <w:uiPriority w:val="99"/>
    <w:semiHidden/>
    <w:unhideWhenUsed/>
    <w:rsid w:val="00A108FD"/>
    <w:rPr>
      <w:rFonts w:ascii="Tahoma" w:hAnsi="Tahoma" w:cs="Tahoma"/>
      <w:sz w:val="16"/>
      <w:szCs w:val="16"/>
    </w:rPr>
  </w:style>
  <w:style w:type="character" w:customStyle="1" w:styleId="BalloonTextChar">
    <w:name w:val="Balloon Text Char"/>
    <w:link w:val="BalloonText"/>
    <w:uiPriority w:val="99"/>
    <w:semiHidden/>
    <w:rsid w:val="00A108FD"/>
    <w:rPr>
      <w:rFonts w:ascii="Tahoma" w:hAnsi="Tahoma" w:cs="Tahoma"/>
      <w:sz w:val="16"/>
      <w:szCs w:val="16"/>
    </w:rPr>
  </w:style>
  <w:style w:type="character" w:customStyle="1" w:styleId="Heading1Char">
    <w:name w:val="Heading 1 Char"/>
    <w:link w:val="Heading1"/>
    <w:uiPriority w:val="9"/>
    <w:rsid w:val="002056F2"/>
    <w:rPr>
      <w:rFonts w:ascii="Cambria" w:hAnsi="Cambria"/>
      <w:b/>
      <w:bCs/>
      <w:kern w:val="32"/>
      <w:sz w:val="32"/>
      <w:szCs w:val="32"/>
    </w:rPr>
  </w:style>
  <w:style w:type="character" w:customStyle="1" w:styleId="Heading2Char">
    <w:name w:val="Heading 2 Char"/>
    <w:link w:val="Heading2"/>
    <w:uiPriority w:val="9"/>
    <w:semiHidden/>
    <w:rsid w:val="00730B5C"/>
    <w:rPr>
      <w:rFonts w:ascii="Cambria" w:eastAsia="Times New Roman" w:hAnsi="Cambria" w:cs="Times New Roman"/>
      <w:b/>
      <w:bCs/>
      <w:i/>
      <w:iCs/>
      <w:sz w:val="28"/>
      <w:szCs w:val="28"/>
    </w:rPr>
  </w:style>
  <w:style w:type="character" w:styleId="Hyperlink">
    <w:name w:val="Hyperlink"/>
    <w:uiPriority w:val="99"/>
    <w:semiHidden/>
    <w:unhideWhenUsed/>
    <w:rsid w:val="001960B3"/>
    <w:rPr>
      <w:color w:val="0000FF"/>
      <w:u w:val="single"/>
    </w:rPr>
  </w:style>
  <w:style w:type="character" w:styleId="Emphasis">
    <w:name w:val="Emphasis"/>
    <w:uiPriority w:val="20"/>
    <w:qFormat/>
    <w:rsid w:val="00FF35CF"/>
    <w:rPr>
      <w:i/>
      <w:iCs/>
    </w:rPr>
  </w:style>
  <w:style w:type="character" w:customStyle="1" w:styleId="Heading3Char">
    <w:name w:val="Heading 3 Char"/>
    <w:link w:val="Heading3"/>
    <w:uiPriority w:val="9"/>
    <w:semiHidden/>
    <w:rsid w:val="002B241D"/>
    <w:rPr>
      <w:rFonts w:ascii="Cambria" w:eastAsia="Times New Roman" w:hAnsi="Cambria" w:cs="Times New Roman"/>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727763">
      <w:bodyDiv w:val="1"/>
      <w:marLeft w:val="0"/>
      <w:marRight w:val="0"/>
      <w:marTop w:val="0"/>
      <w:marBottom w:val="0"/>
      <w:divBdr>
        <w:top w:val="none" w:sz="0" w:space="0" w:color="auto"/>
        <w:left w:val="none" w:sz="0" w:space="0" w:color="auto"/>
        <w:bottom w:val="none" w:sz="0" w:space="0" w:color="auto"/>
        <w:right w:val="none" w:sz="0" w:space="0" w:color="auto"/>
      </w:divBdr>
    </w:div>
    <w:div w:id="162404157">
      <w:bodyDiv w:val="1"/>
      <w:marLeft w:val="0"/>
      <w:marRight w:val="0"/>
      <w:marTop w:val="0"/>
      <w:marBottom w:val="0"/>
      <w:divBdr>
        <w:top w:val="none" w:sz="0" w:space="0" w:color="auto"/>
        <w:left w:val="none" w:sz="0" w:space="0" w:color="auto"/>
        <w:bottom w:val="none" w:sz="0" w:space="0" w:color="auto"/>
        <w:right w:val="none" w:sz="0" w:space="0" w:color="auto"/>
      </w:divBdr>
    </w:div>
    <w:div w:id="303585239">
      <w:bodyDiv w:val="1"/>
      <w:marLeft w:val="0"/>
      <w:marRight w:val="0"/>
      <w:marTop w:val="0"/>
      <w:marBottom w:val="0"/>
      <w:divBdr>
        <w:top w:val="none" w:sz="0" w:space="0" w:color="auto"/>
        <w:left w:val="none" w:sz="0" w:space="0" w:color="auto"/>
        <w:bottom w:val="none" w:sz="0" w:space="0" w:color="auto"/>
        <w:right w:val="none" w:sz="0" w:space="0" w:color="auto"/>
      </w:divBdr>
    </w:div>
    <w:div w:id="402262687">
      <w:bodyDiv w:val="1"/>
      <w:marLeft w:val="0"/>
      <w:marRight w:val="0"/>
      <w:marTop w:val="0"/>
      <w:marBottom w:val="0"/>
      <w:divBdr>
        <w:top w:val="none" w:sz="0" w:space="0" w:color="auto"/>
        <w:left w:val="none" w:sz="0" w:space="0" w:color="auto"/>
        <w:bottom w:val="none" w:sz="0" w:space="0" w:color="auto"/>
        <w:right w:val="none" w:sz="0" w:space="0" w:color="auto"/>
      </w:divBdr>
    </w:div>
    <w:div w:id="538199879">
      <w:bodyDiv w:val="1"/>
      <w:marLeft w:val="0"/>
      <w:marRight w:val="0"/>
      <w:marTop w:val="0"/>
      <w:marBottom w:val="0"/>
      <w:divBdr>
        <w:top w:val="none" w:sz="0" w:space="0" w:color="auto"/>
        <w:left w:val="none" w:sz="0" w:space="0" w:color="auto"/>
        <w:bottom w:val="none" w:sz="0" w:space="0" w:color="auto"/>
        <w:right w:val="none" w:sz="0" w:space="0" w:color="auto"/>
      </w:divBdr>
      <w:divsChild>
        <w:div w:id="942567813">
          <w:marLeft w:val="336"/>
          <w:marRight w:val="0"/>
          <w:marTop w:val="120"/>
          <w:marBottom w:val="312"/>
          <w:divBdr>
            <w:top w:val="none" w:sz="0" w:space="0" w:color="auto"/>
            <w:left w:val="none" w:sz="0" w:space="0" w:color="auto"/>
            <w:bottom w:val="none" w:sz="0" w:space="0" w:color="auto"/>
            <w:right w:val="none" w:sz="0" w:space="0" w:color="auto"/>
          </w:divBdr>
          <w:divsChild>
            <w:div w:id="250700108">
              <w:marLeft w:val="0"/>
              <w:marRight w:val="0"/>
              <w:marTop w:val="0"/>
              <w:marBottom w:val="0"/>
              <w:divBdr>
                <w:top w:val="single" w:sz="6" w:space="0" w:color="CCCCCC"/>
                <w:left w:val="single" w:sz="6" w:space="0" w:color="CCCCCC"/>
                <w:bottom w:val="single" w:sz="6" w:space="0" w:color="CCCCCC"/>
                <w:right w:val="single" w:sz="6" w:space="0" w:color="CCCCCC"/>
              </w:divBdr>
              <w:divsChild>
                <w:div w:id="5308688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592229537">
          <w:marLeft w:val="336"/>
          <w:marRight w:val="0"/>
          <w:marTop w:val="120"/>
          <w:marBottom w:val="312"/>
          <w:divBdr>
            <w:top w:val="none" w:sz="0" w:space="0" w:color="auto"/>
            <w:left w:val="none" w:sz="0" w:space="0" w:color="auto"/>
            <w:bottom w:val="none" w:sz="0" w:space="0" w:color="auto"/>
            <w:right w:val="none" w:sz="0" w:space="0" w:color="auto"/>
          </w:divBdr>
          <w:divsChild>
            <w:div w:id="1157184982">
              <w:marLeft w:val="0"/>
              <w:marRight w:val="0"/>
              <w:marTop w:val="0"/>
              <w:marBottom w:val="0"/>
              <w:divBdr>
                <w:top w:val="single" w:sz="6" w:space="0" w:color="CCCCCC"/>
                <w:left w:val="single" w:sz="6" w:space="0" w:color="CCCCCC"/>
                <w:bottom w:val="single" w:sz="6" w:space="0" w:color="CCCCCC"/>
                <w:right w:val="single" w:sz="6" w:space="0" w:color="CCCCCC"/>
              </w:divBdr>
              <w:divsChild>
                <w:div w:id="169615650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773677">
      <w:bodyDiv w:val="1"/>
      <w:marLeft w:val="0"/>
      <w:marRight w:val="0"/>
      <w:marTop w:val="0"/>
      <w:marBottom w:val="0"/>
      <w:divBdr>
        <w:top w:val="none" w:sz="0" w:space="0" w:color="auto"/>
        <w:left w:val="none" w:sz="0" w:space="0" w:color="auto"/>
        <w:bottom w:val="none" w:sz="0" w:space="0" w:color="auto"/>
        <w:right w:val="none" w:sz="0" w:space="0" w:color="auto"/>
      </w:divBdr>
    </w:div>
    <w:div w:id="702708787">
      <w:bodyDiv w:val="1"/>
      <w:marLeft w:val="0"/>
      <w:marRight w:val="0"/>
      <w:marTop w:val="0"/>
      <w:marBottom w:val="0"/>
      <w:divBdr>
        <w:top w:val="none" w:sz="0" w:space="0" w:color="auto"/>
        <w:left w:val="none" w:sz="0" w:space="0" w:color="auto"/>
        <w:bottom w:val="none" w:sz="0" w:space="0" w:color="auto"/>
        <w:right w:val="none" w:sz="0" w:space="0" w:color="auto"/>
      </w:divBdr>
    </w:div>
    <w:div w:id="779764327">
      <w:bodyDiv w:val="1"/>
      <w:marLeft w:val="0"/>
      <w:marRight w:val="0"/>
      <w:marTop w:val="0"/>
      <w:marBottom w:val="0"/>
      <w:divBdr>
        <w:top w:val="none" w:sz="0" w:space="0" w:color="auto"/>
        <w:left w:val="none" w:sz="0" w:space="0" w:color="auto"/>
        <w:bottom w:val="none" w:sz="0" w:space="0" w:color="auto"/>
        <w:right w:val="none" w:sz="0" w:space="0" w:color="auto"/>
      </w:divBdr>
    </w:div>
    <w:div w:id="811748092">
      <w:bodyDiv w:val="1"/>
      <w:marLeft w:val="0"/>
      <w:marRight w:val="0"/>
      <w:marTop w:val="0"/>
      <w:marBottom w:val="0"/>
      <w:divBdr>
        <w:top w:val="none" w:sz="0" w:space="0" w:color="auto"/>
        <w:left w:val="none" w:sz="0" w:space="0" w:color="auto"/>
        <w:bottom w:val="none" w:sz="0" w:space="0" w:color="auto"/>
        <w:right w:val="none" w:sz="0" w:space="0" w:color="auto"/>
      </w:divBdr>
      <w:divsChild>
        <w:div w:id="163401295">
          <w:marLeft w:val="0"/>
          <w:marRight w:val="0"/>
          <w:marTop w:val="0"/>
          <w:marBottom w:val="0"/>
          <w:divBdr>
            <w:top w:val="none" w:sz="0" w:space="0" w:color="auto"/>
            <w:left w:val="none" w:sz="0" w:space="0" w:color="auto"/>
            <w:bottom w:val="none" w:sz="0" w:space="0" w:color="auto"/>
            <w:right w:val="none" w:sz="0" w:space="0" w:color="auto"/>
          </w:divBdr>
        </w:div>
        <w:div w:id="260455328">
          <w:marLeft w:val="0"/>
          <w:marRight w:val="0"/>
          <w:marTop w:val="0"/>
          <w:marBottom w:val="0"/>
          <w:divBdr>
            <w:top w:val="none" w:sz="0" w:space="0" w:color="auto"/>
            <w:left w:val="none" w:sz="0" w:space="0" w:color="auto"/>
            <w:bottom w:val="none" w:sz="0" w:space="0" w:color="auto"/>
            <w:right w:val="none" w:sz="0" w:space="0" w:color="auto"/>
          </w:divBdr>
        </w:div>
        <w:div w:id="367948924">
          <w:marLeft w:val="0"/>
          <w:marRight w:val="0"/>
          <w:marTop w:val="0"/>
          <w:marBottom w:val="0"/>
          <w:divBdr>
            <w:top w:val="none" w:sz="0" w:space="0" w:color="auto"/>
            <w:left w:val="none" w:sz="0" w:space="0" w:color="auto"/>
            <w:bottom w:val="none" w:sz="0" w:space="0" w:color="auto"/>
            <w:right w:val="none" w:sz="0" w:space="0" w:color="auto"/>
          </w:divBdr>
        </w:div>
        <w:div w:id="789125240">
          <w:marLeft w:val="0"/>
          <w:marRight w:val="0"/>
          <w:marTop w:val="0"/>
          <w:marBottom w:val="0"/>
          <w:divBdr>
            <w:top w:val="none" w:sz="0" w:space="0" w:color="auto"/>
            <w:left w:val="none" w:sz="0" w:space="0" w:color="auto"/>
            <w:bottom w:val="none" w:sz="0" w:space="0" w:color="auto"/>
            <w:right w:val="none" w:sz="0" w:space="0" w:color="auto"/>
          </w:divBdr>
        </w:div>
        <w:div w:id="856579983">
          <w:marLeft w:val="0"/>
          <w:marRight w:val="0"/>
          <w:marTop w:val="0"/>
          <w:marBottom w:val="0"/>
          <w:divBdr>
            <w:top w:val="none" w:sz="0" w:space="0" w:color="auto"/>
            <w:left w:val="none" w:sz="0" w:space="0" w:color="auto"/>
            <w:bottom w:val="none" w:sz="0" w:space="0" w:color="auto"/>
            <w:right w:val="none" w:sz="0" w:space="0" w:color="auto"/>
          </w:divBdr>
        </w:div>
        <w:div w:id="972294100">
          <w:marLeft w:val="0"/>
          <w:marRight w:val="0"/>
          <w:marTop w:val="0"/>
          <w:marBottom w:val="0"/>
          <w:divBdr>
            <w:top w:val="none" w:sz="0" w:space="0" w:color="auto"/>
            <w:left w:val="none" w:sz="0" w:space="0" w:color="auto"/>
            <w:bottom w:val="none" w:sz="0" w:space="0" w:color="auto"/>
            <w:right w:val="none" w:sz="0" w:space="0" w:color="auto"/>
          </w:divBdr>
        </w:div>
        <w:div w:id="1077552589">
          <w:marLeft w:val="0"/>
          <w:marRight w:val="0"/>
          <w:marTop w:val="0"/>
          <w:marBottom w:val="0"/>
          <w:divBdr>
            <w:top w:val="none" w:sz="0" w:space="0" w:color="auto"/>
            <w:left w:val="none" w:sz="0" w:space="0" w:color="auto"/>
            <w:bottom w:val="none" w:sz="0" w:space="0" w:color="auto"/>
            <w:right w:val="none" w:sz="0" w:space="0" w:color="auto"/>
          </w:divBdr>
        </w:div>
        <w:div w:id="1220020105">
          <w:marLeft w:val="0"/>
          <w:marRight w:val="0"/>
          <w:marTop w:val="0"/>
          <w:marBottom w:val="0"/>
          <w:divBdr>
            <w:top w:val="none" w:sz="0" w:space="0" w:color="auto"/>
            <w:left w:val="none" w:sz="0" w:space="0" w:color="auto"/>
            <w:bottom w:val="none" w:sz="0" w:space="0" w:color="auto"/>
            <w:right w:val="none" w:sz="0" w:space="0" w:color="auto"/>
          </w:divBdr>
        </w:div>
        <w:div w:id="1246300422">
          <w:marLeft w:val="0"/>
          <w:marRight w:val="0"/>
          <w:marTop w:val="0"/>
          <w:marBottom w:val="0"/>
          <w:divBdr>
            <w:top w:val="none" w:sz="0" w:space="0" w:color="auto"/>
            <w:left w:val="none" w:sz="0" w:space="0" w:color="auto"/>
            <w:bottom w:val="none" w:sz="0" w:space="0" w:color="auto"/>
            <w:right w:val="none" w:sz="0" w:space="0" w:color="auto"/>
          </w:divBdr>
        </w:div>
        <w:div w:id="1280380465">
          <w:marLeft w:val="0"/>
          <w:marRight w:val="0"/>
          <w:marTop w:val="0"/>
          <w:marBottom w:val="0"/>
          <w:divBdr>
            <w:top w:val="none" w:sz="0" w:space="0" w:color="auto"/>
            <w:left w:val="none" w:sz="0" w:space="0" w:color="auto"/>
            <w:bottom w:val="none" w:sz="0" w:space="0" w:color="auto"/>
            <w:right w:val="none" w:sz="0" w:space="0" w:color="auto"/>
          </w:divBdr>
        </w:div>
        <w:div w:id="1360397193">
          <w:marLeft w:val="0"/>
          <w:marRight w:val="0"/>
          <w:marTop w:val="0"/>
          <w:marBottom w:val="0"/>
          <w:divBdr>
            <w:top w:val="none" w:sz="0" w:space="0" w:color="auto"/>
            <w:left w:val="none" w:sz="0" w:space="0" w:color="auto"/>
            <w:bottom w:val="none" w:sz="0" w:space="0" w:color="auto"/>
            <w:right w:val="none" w:sz="0" w:space="0" w:color="auto"/>
          </w:divBdr>
        </w:div>
        <w:div w:id="1880437958">
          <w:marLeft w:val="0"/>
          <w:marRight w:val="0"/>
          <w:marTop w:val="0"/>
          <w:marBottom w:val="0"/>
          <w:divBdr>
            <w:top w:val="none" w:sz="0" w:space="0" w:color="auto"/>
            <w:left w:val="none" w:sz="0" w:space="0" w:color="auto"/>
            <w:bottom w:val="none" w:sz="0" w:space="0" w:color="auto"/>
            <w:right w:val="none" w:sz="0" w:space="0" w:color="auto"/>
          </w:divBdr>
        </w:div>
      </w:divsChild>
    </w:div>
    <w:div w:id="897547243">
      <w:bodyDiv w:val="1"/>
      <w:marLeft w:val="0"/>
      <w:marRight w:val="0"/>
      <w:marTop w:val="0"/>
      <w:marBottom w:val="0"/>
      <w:divBdr>
        <w:top w:val="none" w:sz="0" w:space="0" w:color="auto"/>
        <w:left w:val="none" w:sz="0" w:space="0" w:color="auto"/>
        <w:bottom w:val="none" w:sz="0" w:space="0" w:color="auto"/>
        <w:right w:val="none" w:sz="0" w:space="0" w:color="auto"/>
      </w:divBdr>
    </w:div>
    <w:div w:id="935485233">
      <w:bodyDiv w:val="1"/>
      <w:marLeft w:val="0"/>
      <w:marRight w:val="0"/>
      <w:marTop w:val="0"/>
      <w:marBottom w:val="0"/>
      <w:divBdr>
        <w:top w:val="none" w:sz="0" w:space="0" w:color="auto"/>
        <w:left w:val="none" w:sz="0" w:space="0" w:color="auto"/>
        <w:bottom w:val="none" w:sz="0" w:space="0" w:color="auto"/>
        <w:right w:val="none" w:sz="0" w:space="0" w:color="auto"/>
      </w:divBdr>
    </w:div>
    <w:div w:id="1211722802">
      <w:bodyDiv w:val="1"/>
      <w:marLeft w:val="0"/>
      <w:marRight w:val="0"/>
      <w:marTop w:val="0"/>
      <w:marBottom w:val="0"/>
      <w:divBdr>
        <w:top w:val="none" w:sz="0" w:space="0" w:color="auto"/>
        <w:left w:val="none" w:sz="0" w:space="0" w:color="auto"/>
        <w:bottom w:val="none" w:sz="0" w:space="0" w:color="auto"/>
        <w:right w:val="none" w:sz="0" w:space="0" w:color="auto"/>
      </w:divBdr>
    </w:div>
    <w:div w:id="1270427794">
      <w:bodyDiv w:val="1"/>
      <w:marLeft w:val="0"/>
      <w:marRight w:val="0"/>
      <w:marTop w:val="0"/>
      <w:marBottom w:val="0"/>
      <w:divBdr>
        <w:top w:val="none" w:sz="0" w:space="0" w:color="auto"/>
        <w:left w:val="none" w:sz="0" w:space="0" w:color="auto"/>
        <w:bottom w:val="none" w:sz="0" w:space="0" w:color="auto"/>
        <w:right w:val="none" w:sz="0" w:space="0" w:color="auto"/>
      </w:divBdr>
    </w:div>
    <w:div w:id="1293903225">
      <w:bodyDiv w:val="1"/>
      <w:marLeft w:val="0"/>
      <w:marRight w:val="0"/>
      <w:marTop w:val="0"/>
      <w:marBottom w:val="0"/>
      <w:divBdr>
        <w:top w:val="none" w:sz="0" w:space="0" w:color="auto"/>
        <w:left w:val="none" w:sz="0" w:space="0" w:color="auto"/>
        <w:bottom w:val="none" w:sz="0" w:space="0" w:color="auto"/>
        <w:right w:val="none" w:sz="0" w:space="0" w:color="auto"/>
      </w:divBdr>
    </w:div>
    <w:div w:id="1418794153">
      <w:bodyDiv w:val="1"/>
      <w:marLeft w:val="0"/>
      <w:marRight w:val="0"/>
      <w:marTop w:val="0"/>
      <w:marBottom w:val="0"/>
      <w:divBdr>
        <w:top w:val="none" w:sz="0" w:space="0" w:color="auto"/>
        <w:left w:val="none" w:sz="0" w:space="0" w:color="auto"/>
        <w:bottom w:val="none" w:sz="0" w:space="0" w:color="auto"/>
        <w:right w:val="none" w:sz="0" w:space="0" w:color="auto"/>
      </w:divBdr>
    </w:div>
    <w:div w:id="1730298887">
      <w:bodyDiv w:val="1"/>
      <w:marLeft w:val="0"/>
      <w:marRight w:val="0"/>
      <w:marTop w:val="0"/>
      <w:marBottom w:val="0"/>
      <w:divBdr>
        <w:top w:val="none" w:sz="0" w:space="0" w:color="auto"/>
        <w:left w:val="none" w:sz="0" w:space="0" w:color="auto"/>
        <w:bottom w:val="none" w:sz="0" w:space="0" w:color="auto"/>
        <w:right w:val="none" w:sz="0" w:space="0" w:color="auto"/>
      </w:divBdr>
    </w:div>
    <w:div w:id="2007710247">
      <w:bodyDiv w:val="1"/>
      <w:marLeft w:val="0"/>
      <w:marRight w:val="0"/>
      <w:marTop w:val="0"/>
      <w:marBottom w:val="0"/>
      <w:divBdr>
        <w:top w:val="none" w:sz="0" w:space="0" w:color="auto"/>
        <w:left w:val="none" w:sz="0" w:space="0" w:color="auto"/>
        <w:bottom w:val="none" w:sz="0" w:space="0" w:color="auto"/>
        <w:right w:val="none" w:sz="0" w:space="0" w:color="auto"/>
      </w:divBdr>
    </w:div>
    <w:div w:id="2080861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es.wikipedia.org/wiki/Decorator_(patr%C3%B3n_de_dise%C3%B1o)" TargetMode="External"/><Relationship Id="rId47" Type="http://schemas.openxmlformats.org/officeDocument/2006/relationships/hyperlink" Target="http://es.wikipedia.org/wiki/Chain_of_Responsibility_(patr%C3%B3n_de_dise%C3%B1o)" TargetMode="External"/><Relationship Id="rId63" Type="http://schemas.openxmlformats.org/officeDocument/2006/relationships/image" Target="media/image28.png"/><Relationship Id="rId68" Type="http://schemas.openxmlformats.org/officeDocument/2006/relationships/hyperlink" Target="http://es.wikipedia.org/wiki/Tiempo_de_ejecuci%C3%B3n" TargetMode="External"/><Relationship Id="rId84" Type="http://schemas.openxmlformats.org/officeDocument/2006/relationships/hyperlink" Target="http://es.wikipedia.org/wiki/Tiempo_de_ejecuci%C3%B3n" TargetMode="External"/><Relationship Id="rId89" Type="http://schemas.openxmlformats.org/officeDocument/2006/relationships/image" Target="media/image31.png"/><Relationship Id="rId7" Type="http://schemas.openxmlformats.org/officeDocument/2006/relationships/webSettings" Target="webSettings.xml"/><Relationship Id="rId71" Type="http://schemas.openxmlformats.org/officeDocument/2006/relationships/hyperlink" Target="http://es.wikipedia.org/wiki/Smalltalk" TargetMode="External"/><Relationship Id="rId92"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07" Type="http://schemas.openxmlformats.org/officeDocument/2006/relationships/theme" Target="theme/theme1.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hyperlink" Target="http://es.wikipedia.org/wiki/Modelo_Vista_Controlador" TargetMode="External"/><Relationship Id="rId37" Type="http://schemas.openxmlformats.org/officeDocument/2006/relationships/hyperlink" Target="http://es.wikipedia.org/wiki/Prototype_(patr%C3%B3n_de_dise%C3%B1o)" TargetMode="External"/><Relationship Id="rId40" Type="http://schemas.openxmlformats.org/officeDocument/2006/relationships/hyperlink" Target="http://es.wikipedia.org/wiki/Bridge_(patr%C3%B3n_de_dise%C3%B1o)" TargetMode="External"/><Relationship Id="rId45" Type="http://schemas.openxmlformats.org/officeDocument/2006/relationships/hyperlink" Target="http://es.wikipedia.org/wiki/Proxy_(patr%C3%B3n_de_dise%C3%B1o)" TargetMode="External"/><Relationship Id="rId53" Type="http://schemas.openxmlformats.org/officeDocument/2006/relationships/hyperlink" Target="http://es.wikipedia.org/wiki/State_(patr%C3%B3n_de_dise%C3%B1o)" TargetMode="External"/><Relationship Id="rId58" Type="http://schemas.openxmlformats.org/officeDocument/2006/relationships/image" Target="media/image23.png"/><Relationship Id="rId66" Type="http://schemas.openxmlformats.org/officeDocument/2006/relationships/hyperlink" Target="http://es.wikipedia.org/wiki/Programa_(computaci%C3%B3n)" TargetMode="External"/><Relationship Id="rId74" Type="http://schemas.openxmlformats.org/officeDocument/2006/relationships/hyperlink" Target="http://es.wikipedia.org/wiki/C%C3%B3digo_fuente" TargetMode="External"/><Relationship Id="rId79" Type="http://schemas.openxmlformats.org/officeDocument/2006/relationships/hyperlink" Target="http://es.wikipedia.org/wiki/Tiempo_de_ejecuci%C3%B3n" TargetMode="External"/><Relationship Id="rId87" Type="http://schemas.openxmlformats.org/officeDocument/2006/relationships/hyperlink" Target="http://es.wikipedia.org/wiki/JVM" TargetMode="External"/><Relationship Id="rId102" Type="http://schemas.openxmlformats.org/officeDocument/2006/relationships/image" Target="media/image44.png"/><Relationship Id="rId5" Type="http://schemas.microsoft.com/office/2007/relationships/stylesWithEffects" Target="stylesWithEffects.xml"/><Relationship Id="rId61" Type="http://schemas.openxmlformats.org/officeDocument/2006/relationships/image" Target="media/image26.png"/><Relationship Id="rId82" Type="http://schemas.openxmlformats.org/officeDocument/2006/relationships/image" Target="media/image29.png"/><Relationship Id="rId90" Type="http://schemas.openxmlformats.org/officeDocument/2006/relationships/image" Target="media/image32.png"/><Relationship Id="rId95" Type="http://schemas.openxmlformats.org/officeDocument/2006/relationships/image" Target="media/image37.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s.wikipedia.org/wiki/Builder_(patr%C3%B3n_de_dise%C3%B1o)" TargetMode="External"/><Relationship Id="rId43" Type="http://schemas.openxmlformats.org/officeDocument/2006/relationships/hyperlink" Target="http://es.wikipedia.org/wiki/Facade_(patr%C3%B3n_de_dise%C3%B1o)" TargetMode="External"/><Relationship Id="rId48" Type="http://schemas.openxmlformats.org/officeDocument/2006/relationships/hyperlink" Target="http://es.wikipedia.org/wiki/Command_(patr%C3%B3n_de_dise%C3%B1o)" TargetMode="External"/><Relationship Id="rId56" Type="http://schemas.openxmlformats.org/officeDocument/2006/relationships/hyperlink" Target="http://es.wikipedia.org/wiki/Visitor_(patr%C3%B3n_de_dise%C3%B1o)" TargetMode="External"/><Relationship Id="rId64" Type="http://schemas.openxmlformats.org/officeDocument/2006/relationships/hyperlink" Target="http://es.wikipedia.org/wiki/Java_Virtual_Machine" TargetMode="External"/><Relationship Id="rId69" Type="http://schemas.openxmlformats.org/officeDocument/2006/relationships/hyperlink" Target="http://es.wikipedia.org/wiki/Est%C3%A1tica" TargetMode="External"/><Relationship Id="rId77" Type="http://schemas.openxmlformats.org/officeDocument/2006/relationships/hyperlink" Target="http://es.wikipedia.org/wiki/Lenguaje_ensamblador" TargetMode="External"/><Relationship Id="rId100" Type="http://schemas.openxmlformats.org/officeDocument/2006/relationships/image" Target="media/image42.png"/><Relationship Id="rId105"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hyperlink" Target="http://es.wikipedia.org/wiki/Memento_(patr%C3%B3n_de_dise%C3%B1o)" TargetMode="External"/><Relationship Id="rId72" Type="http://schemas.openxmlformats.org/officeDocument/2006/relationships/hyperlink" Target="http://es.wikipedia.org/wiki/Lenguaje_de_programaci%C3%B3n_Java" TargetMode="External"/><Relationship Id="rId80" Type="http://schemas.openxmlformats.org/officeDocument/2006/relationships/hyperlink" Target="http://es.wikipedia.org/wiki/Tiempo_de_compilaci%C3%B3n" TargetMode="External"/><Relationship Id="rId85" Type="http://schemas.openxmlformats.org/officeDocument/2006/relationships/hyperlink" Target="http://es.wikipedia.org/wiki/XML" TargetMode="External"/><Relationship Id="rId93" Type="http://schemas.openxmlformats.org/officeDocument/2006/relationships/image" Target="media/image35.png"/><Relationship Id="rId98" Type="http://schemas.openxmlformats.org/officeDocument/2006/relationships/image" Target="media/image40.jpeg"/><Relationship Id="rId3" Type="http://schemas.openxmlformats.org/officeDocument/2006/relationships/numbering" Target="numbering.xml"/><Relationship Id="rId12" Type="http://schemas.openxmlformats.org/officeDocument/2006/relationships/hyperlink" Target="http://1.bp.blogspot.com/-6dVysFdF3-k/UQ0ha1CuqsI/AAAAAAAAAJU/NU01p-uBUz0/s1600/String-java-2.JP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es.wikipedia.org/wiki/Object_Pool_(patr%C3%B3n_de_dise%C3%B1o)" TargetMode="External"/><Relationship Id="rId38" Type="http://schemas.openxmlformats.org/officeDocument/2006/relationships/hyperlink" Target="http://es.wikipedia.org/wiki/Patr%C3%B3n_de_dise%C3%B1o_Singleton" TargetMode="External"/><Relationship Id="rId46" Type="http://schemas.openxmlformats.org/officeDocument/2006/relationships/hyperlink" Target="http://es.wikipedia.org/wiki/M%C3%B3dulo_(patr%C3%B3n_de_dise%C3%B1o)" TargetMode="External"/><Relationship Id="rId59" Type="http://schemas.openxmlformats.org/officeDocument/2006/relationships/image" Target="media/image24.png"/><Relationship Id="rId67" Type="http://schemas.openxmlformats.org/officeDocument/2006/relationships/hyperlink" Target="http://es.wikipedia.org/wiki/Lenguaje_de_alto_nivel" TargetMode="External"/><Relationship Id="rId103"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hyperlink" Target="http://es.wikipedia.org/wiki/Composite_(patr%C3%B3n_de_dise%C3%B1o)" TargetMode="External"/><Relationship Id="rId54" Type="http://schemas.openxmlformats.org/officeDocument/2006/relationships/hyperlink" Target="http://es.wikipedia.org/wiki/Strategy_(patr%C3%B3n_de_dise%C3%B1o)" TargetMode="External"/><Relationship Id="rId62" Type="http://schemas.openxmlformats.org/officeDocument/2006/relationships/image" Target="media/image27.png"/><Relationship Id="rId70" Type="http://schemas.openxmlformats.org/officeDocument/2006/relationships/hyperlink" Target="http://es.wikipedia.org/wiki/Tiempo_de_compilaci%C3%B3n" TargetMode="External"/><Relationship Id="rId75" Type="http://schemas.openxmlformats.org/officeDocument/2006/relationships/hyperlink" Target="http://es.wikipedia.org/wiki/Compilador" TargetMode="External"/><Relationship Id="rId83" Type="http://schemas.openxmlformats.org/officeDocument/2006/relationships/hyperlink" Target="http://es.wikipedia.org/wiki/Metadatos" TargetMode="External"/><Relationship Id="rId88" Type="http://schemas.openxmlformats.org/officeDocument/2006/relationships/image" Target="media/image30.png"/><Relationship Id="rId91" Type="http://schemas.openxmlformats.org/officeDocument/2006/relationships/image" Target="media/image33.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es.wikipedia.org/wiki/Factory_Method_(patr%C3%B3n_de_dise%C3%B1o)" TargetMode="External"/><Relationship Id="rId49" Type="http://schemas.openxmlformats.org/officeDocument/2006/relationships/hyperlink" Target="http://es.wikipedia.org/wiki/Iterator_(patr%C3%B3n_de_dise%C3%B1o)" TargetMode="External"/><Relationship Id="rId57" Type="http://schemas.openxmlformats.org/officeDocument/2006/relationships/image" Target="media/image22.png"/><Relationship Id="rId106" Type="http://schemas.openxmlformats.org/officeDocument/2006/relationships/fontTable" Target="fontTable.xml"/><Relationship Id="rId10" Type="http://schemas.openxmlformats.org/officeDocument/2006/relationships/hyperlink" Target="http://4.bp.blogspot.com/-qDZVcBR7pnA/UQ0hOG3mO4I/AAAAAAAAAJM/MR8BjVyzpEM/s1600/String-java-1.JPG" TargetMode="External"/><Relationship Id="rId31" Type="http://schemas.openxmlformats.org/officeDocument/2006/relationships/image" Target="media/image21.png"/><Relationship Id="rId44" Type="http://schemas.openxmlformats.org/officeDocument/2006/relationships/hyperlink" Target="http://es.wikipedia.org/wiki/Flyweight_(patr%C3%B3n_de_dise%C3%B1o)" TargetMode="External"/><Relationship Id="rId52" Type="http://schemas.openxmlformats.org/officeDocument/2006/relationships/hyperlink" Target="http://es.wikipedia.org/wiki/Observer_(patr%C3%B3n_de_dise%C3%B1o)" TargetMode="External"/><Relationship Id="rId60" Type="http://schemas.openxmlformats.org/officeDocument/2006/relationships/image" Target="media/image25.jpeg"/><Relationship Id="rId65" Type="http://schemas.openxmlformats.org/officeDocument/2006/relationships/hyperlink" Target="http://es.wikipedia.org/wiki/Inform%C3%A1tica" TargetMode="External"/><Relationship Id="rId73" Type="http://schemas.openxmlformats.org/officeDocument/2006/relationships/hyperlink" Target="http://es.wikipedia.org/wiki/Lenguaje_de_programaci%C3%B3n_C" TargetMode="External"/><Relationship Id="rId78" Type="http://schemas.openxmlformats.org/officeDocument/2006/relationships/hyperlink" Target="http://es.wikipedia.org/w/index.php?title=Metadatos_(inform%C3%A1tica)&amp;action=edit&amp;redlink=1" TargetMode="External"/><Relationship Id="rId81" Type="http://schemas.openxmlformats.org/officeDocument/2006/relationships/hyperlink" Target="http://es.wikipedia.org/wiki/Clase_(programaci%C3%B3n_orientada_a_objetos)" TargetMode="External"/><Relationship Id="rId86" Type="http://schemas.openxmlformats.org/officeDocument/2006/relationships/hyperlink" Target="http://es.wikipedia.org/wiki/Reflexi%C3%B3n_(inform%C3%A1tica)" TargetMode="External"/><Relationship Id="rId94" Type="http://schemas.openxmlformats.org/officeDocument/2006/relationships/image" Target="media/image36.png"/><Relationship Id="rId99" Type="http://schemas.openxmlformats.org/officeDocument/2006/relationships/image" Target="media/image41.jpeg"/><Relationship Id="rId101" Type="http://schemas.openxmlformats.org/officeDocument/2006/relationships/image" Target="media/image43.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hyperlink" Target="http://es.wikipedia.org/wiki/Adapter_(patr%C3%B3n_de_dise%C3%B1o)" TargetMode="External"/><Relationship Id="rId34" Type="http://schemas.openxmlformats.org/officeDocument/2006/relationships/hyperlink" Target="http://es.wikipedia.org/wiki/Abstract_Factory_(patr%C3%B3n_de_dise%C3%B1o)" TargetMode="External"/><Relationship Id="rId50" Type="http://schemas.openxmlformats.org/officeDocument/2006/relationships/hyperlink" Target="http://es.wikipedia.org/wiki/Mediator_(patr%C3%B3n_de_dise%C3%B1o)" TargetMode="External"/><Relationship Id="rId55" Type="http://schemas.openxmlformats.org/officeDocument/2006/relationships/hyperlink" Target="http://es.wikipedia.org/wiki/Template_Method_(patr%C3%B3n_de_dise%C3%B1o)" TargetMode="External"/><Relationship Id="rId76" Type="http://schemas.openxmlformats.org/officeDocument/2006/relationships/hyperlink" Target="http://es.wikipedia.org/wiki/Lenguaje_de_bajo_nivel" TargetMode="External"/><Relationship Id="rId97" Type="http://schemas.openxmlformats.org/officeDocument/2006/relationships/image" Target="media/image39.png"/><Relationship Id="rId10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 este apunte se encuentra toda la teoría necesaria para aprobar la cursada de Programación Avanzada I  y Laboratorio V. Sobre el final del apunte se encuentran las prácticas que realizaremos en el transcurso de las cursadas de ambas materias.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88BE4C-0190-49AA-83A1-559A883AF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23216</Words>
  <Characters>133325</Characters>
  <Application>Microsoft Office Word</Application>
  <DocSecurity>0</DocSecurity>
  <Lines>1111</Lines>
  <Paragraphs>312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Programación AV I</vt:lpstr>
      <vt:lpstr>Programación AV I</vt:lpstr>
    </vt:vector>
  </TitlesOfParts>
  <Company>Universidad Tecnológica Nacional - Facultad Regional Avellaneda</Company>
  <LinksUpToDate>false</LinksUpToDate>
  <CharactersWithSpaces>156229</CharactersWithSpaces>
  <SharedDoc>false</SharedDoc>
  <HLinks>
    <vt:vector size="300" baseType="variant">
      <vt:variant>
        <vt:i4>1572958</vt:i4>
      </vt:variant>
      <vt:variant>
        <vt:i4>168</vt:i4>
      </vt:variant>
      <vt:variant>
        <vt:i4>0</vt:i4>
      </vt:variant>
      <vt:variant>
        <vt:i4>5</vt:i4>
      </vt:variant>
      <vt:variant>
        <vt:lpwstr>http://es.wikipedia.org/wiki/JVM</vt:lpwstr>
      </vt:variant>
      <vt:variant>
        <vt:lpwstr/>
      </vt:variant>
      <vt:variant>
        <vt:i4>1638520</vt:i4>
      </vt:variant>
      <vt:variant>
        <vt:i4>165</vt:i4>
      </vt:variant>
      <vt:variant>
        <vt:i4>0</vt:i4>
      </vt:variant>
      <vt:variant>
        <vt:i4>5</vt:i4>
      </vt:variant>
      <vt:variant>
        <vt:lpwstr>http://es.wikipedia.org/wiki/Reflexi%C3%B3n_(inform%C3%A1tica)</vt:lpwstr>
      </vt:variant>
      <vt:variant>
        <vt:lpwstr/>
      </vt:variant>
      <vt:variant>
        <vt:i4>720965</vt:i4>
      </vt:variant>
      <vt:variant>
        <vt:i4>162</vt:i4>
      </vt:variant>
      <vt:variant>
        <vt:i4>0</vt:i4>
      </vt:variant>
      <vt:variant>
        <vt:i4>5</vt:i4>
      </vt:variant>
      <vt:variant>
        <vt:lpwstr>http://es.wikipedia.org/wiki/XML</vt:lpwstr>
      </vt:variant>
      <vt:variant>
        <vt:lpwstr/>
      </vt:variant>
      <vt:variant>
        <vt:i4>2949222</vt:i4>
      </vt:variant>
      <vt:variant>
        <vt:i4>159</vt:i4>
      </vt:variant>
      <vt:variant>
        <vt:i4>0</vt:i4>
      </vt:variant>
      <vt:variant>
        <vt:i4>5</vt:i4>
      </vt:variant>
      <vt:variant>
        <vt:lpwstr>http://es.wikipedia.org/wiki/Tiempo_de_ejecuci%C3%B3n</vt:lpwstr>
      </vt:variant>
      <vt:variant>
        <vt:lpwstr/>
      </vt:variant>
      <vt:variant>
        <vt:i4>6619170</vt:i4>
      </vt:variant>
      <vt:variant>
        <vt:i4>156</vt:i4>
      </vt:variant>
      <vt:variant>
        <vt:i4>0</vt:i4>
      </vt:variant>
      <vt:variant>
        <vt:i4>5</vt:i4>
      </vt:variant>
      <vt:variant>
        <vt:lpwstr>http://es.wikipedia.org/wiki/Metadatos</vt:lpwstr>
      </vt:variant>
      <vt:variant>
        <vt:lpwstr/>
      </vt:variant>
      <vt:variant>
        <vt:i4>4194330</vt:i4>
      </vt:variant>
      <vt:variant>
        <vt:i4>153</vt:i4>
      </vt:variant>
      <vt:variant>
        <vt:i4>0</vt:i4>
      </vt:variant>
      <vt:variant>
        <vt:i4>5</vt:i4>
      </vt:variant>
      <vt:variant>
        <vt:lpwstr>http://es.wikipedia.org/wiki/Clase_(programaci%C3%B3n_orientada_a_objetos)</vt:lpwstr>
      </vt:variant>
      <vt:variant>
        <vt:lpwstr/>
      </vt:variant>
      <vt:variant>
        <vt:i4>6160412</vt:i4>
      </vt:variant>
      <vt:variant>
        <vt:i4>150</vt:i4>
      </vt:variant>
      <vt:variant>
        <vt:i4>0</vt:i4>
      </vt:variant>
      <vt:variant>
        <vt:i4>5</vt:i4>
      </vt:variant>
      <vt:variant>
        <vt:lpwstr>http://es.wikipedia.org/wiki/Tiempo_de_compilaci%C3%B3n</vt:lpwstr>
      </vt:variant>
      <vt:variant>
        <vt:lpwstr/>
      </vt:variant>
      <vt:variant>
        <vt:i4>2949222</vt:i4>
      </vt:variant>
      <vt:variant>
        <vt:i4>147</vt:i4>
      </vt:variant>
      <vt:variant>
        <vt:i4>0</vt:i4>
      </vt:variant>
      <vt:variant>
        <vt:i4>5</vt:i4>
      </vt:variant>
      <vt:variant>
        <vt:lpwstr>http://es.wikipedia.org/wiki/Tiempo_de_ejecuci%C3%B3n</vt:lpwstr>
      </vt:variant>
      <vt:variant>
        <vt:lpwstr/>
      </vt:variant>
      <vt:variant>
        <vt:i4>6881295</vt:i4>
      </vt:variant>
      <vt:variant>
        <vt:i4>144</vt:i4>
      </vt:variant>
      <vt:variant>
        <vt:i4>0</vt:i4>
      </vt:variant>
      <vt:variant>
        <vt:i4>5</vt:i4>
      </vt:variant>
      <vt:variant>
        <vt:lpwstr>http://es.wikipedia.org/w/index.php?title=Metadatos_(inform%C3%A1tica)&amp;action=edit&amp;redlink=1</vt:lpwstr>
      </vt:variant>
      <vt:variant>
        <vt:lpwstr/>
      </vt:variant>
      <vt:variant>
        <vt:i4>4063325</vt:i4>
      </vt:variant>
      <vt:variant>
        <vt:i4>141</vt:i4>
      </vt:variant>
      <vt:variant>
        <vt:i4>0</vt:i4>
      </vt:variant>
      <vt:variant>
        <vt:i4>5</vt:i4>
      </vt:variant>
      <vt:variant>
        <vt:lpwstr>http://es.wikipedia.org/wiki/Lenguaje_ensamblador</vt:lpwstr>
      </vt:variant>
      <vt:variant>
        <vt:lpwstr/>
      </vt:variant>
      <vt:variant>
        <vt:i4>6488067</vt:i4>
      </vt:variant>
      <vt:variant>
        <vt:i4>138</vt:i4>
      </vt:variant>
      <vt:variant>
        <vt:i4>0</vt:i4>
      </vt:variant>
      <vt:variant>
        <vt:i4>5</vt:i4>
      </vt:variant>
      <vt:variant>
        <vt:lpwstr>http://es.wikipedia.org/wiki/Lenguaje_de_bajo_nivel</vt:lpwstr>
      </vt:variant>
      <vt:variant>
        <vt:lpwstr/>
      </vt:variant>
      <vt:variant>
        <vt:i4>7733311</vt:i4>
      </vt:variant>
      <vt:variant>
        <vt:i4>135</vt:i4>
      </vt:variant>
      <vt:variant>
        <vt:i4>0</vt:i4>
      </vt:variant>
      <vt:variant>
        <vt:i4>5</vt:i4>
      </vt:variant>
      <vt:variant>
        <vt:lpwstr>http://es.wikipedia.org/wiki/Compilador</vt:lpwstr>
      </vt:variant>
      <vt:variant>
        <vt:lpwstr/>
      </vt:variant>
      <vt:variant>
        <vt:i4>7864347</vt:i4>
      </vt:variant>
      <vt:variant>
        <vt:i4>132</vt:i4>
      </vt:variant>
      <vt:variant>
        <vt:i4>0</vt:i4>
      </vt:variant>
      <vt:variant>
        <vt:i4>5</vt:i4>
      </vt:variant>
      <vt:variant>
        <vt:lpwstr>http://es.wikipedia.org/wiki/C%C3%B3digo_fuente</vt:lpwstr>
      </vt:variant>
      <vt:variant>
        <vt:lpwstr/>
      </vt:variant>
      <vt:variant>
        <vt:i4>2228291</vt:i4>
      </vt:variant>
      <vt:variant>
        <vt:i4>129</vt:i4>
      </vt:variant>
      <vt:variant>
        <vt:i4>0</vt:i4>
      </vt:variant>
      <vt:variant>
        <vt:i4>5</vt:i4>
      </vt:variant>
      <vt:variant>
        <vt:lpwstr>http://es.wikipedia.org/wiki/Lenguaje_de_programaci%C3%B3n_C</vt:lpwstr>
      </vt:variant>
      <vt:variant>
        <vt:lpwstr/>
      </vt:variant>
      <vt:variant>
        <vt:i4>6094882</vt:i4>
      </vt:variant>
      <vt:variant>
        <vt:i4>126</vt:i4>
      </vt:variant>
      <vt:variant>
        <vt:i4>0</vt:i4>
      </vt:variant>
      <vt:variant>
        <vt:i4>5</vt:i4>
      </vt:variant>
      <vt:variant>
        <vt:lpwstr>http://es.wikipedia.org/wiki/Lenguaje_de_programaci%C3%B3n_Java</vt:lpwstr>
      </vt:variant>
      <vt:variant>
        <vt:lpwstr/>
      </vt:variant>
      <vt:variant>
        <vt:i4>7012401</vt:i4>
      </vt:variant>
      <vt:variant>
        <vt:i4>123</vt:i4>
      </vt:variant>
      <vt:variant>
        <vt:i4>0</vt:i4>
      </vt:variant>
      <vt:variant>
        <vt:i4>5</vt:i4>
      </vt:variant>
      <vt:variant>
        <vt:lpwstr>http://es.wikipedia.org/wiki/Smalltalk</vt:lpwstr>
      </vt:variant>
      <vt:variant>
        <vt:lpwstr/>
      </vt:variant>
      <vt:variant>
        <vt:i4>6160412</vt:i4>
      </vt:variant>
      <vt:variant>
        <vt:i4>120</vt:i4>
      </vt:variant>
      <vt:variant>
        <vt:i4>0</vt:i4>
      </vt:variant>
      <vt:variant>
        <vt:i4>5</vt:i4>
      </vt:variant>
      <vt:variant>
        <vt:lpwstr>http://es.wikipedia.org/wiki/Tiempo_de_compilaci%C3%B3n</vt:lpwstr>
      </vt:variant>
      <vt:variant>
        <vt:lpwstr/>
      </vt:variant>
      <vt:variant>
        <vt:i4>7405627</vt:i4>
      </vt:variant>
      <vt:variant>
        <vt:i4>117</vt:i4>
      </vt:variant>
      <vt:variant>
        <vt:i4>0</vt:i4>
      </vt:variant>
      <vt:variant>
        <vt:i4>5</vt:i4>
      </vt:variant>
      <vt:variant>
        <vt:lpwstr>http://es.wikipedia.org/wiki/Est%C3%A1tica</vt:lpwstr>
      </vt:variant>
      <vt:variant>
        <vt:lpwstr/>
      </vt:variant>
      <vt:variant>
        <vt:i4>2949222</vt:i4>
      </vt:variant>
      <vt:variant>
        <vt:i4>114</vt:i4>
      </vt:variant>
      <vt:variant>
        <vt:i4>0</vt:i4>
      </vt:variant>
      <vt:variant>
        <vt:i4>5</vt:i4>
      </vt:variant>
      <vt:variant>
        <vt:lpwstr>http://es.wikipedia.org/wiki/Tiempo_de_ejecuci%C3%B3n</vt:lpwstr>
      </vt:variant>
      <vt:variant>
        <vt:lpwstr/>
      </vt:variant>
      <vt:variant>
        <vt:i4>8257550</vt:i4>
      </vt:variant>
      <vt:variant>
        <vt:i4>111</vt:i4>
      </vt:variant>
      <vt:variant>
        <vt:i4>0</vt:i4>
      </vt:variant>
      <vt:variant>
        <vt:i4>5</vt:i4>
      </vt:variant>
      <vt:variant>
        <vt:lpwstr>http://es.wikipedia.org/wiki/Lenguaje_de_alto_nivel</vt:lpwstr>
      </vt:variant>
      <vt:variant>
        <vt:lpwstr/>
      </vt:variant>
      <vt:variant>
        <vt:i4>7274503</vt:i4>
      </vt:variant>
      <vt:variant>
        <vt:i4>108</vt:i4>
      </vt:variant>
      <vt:variant>
        <vt:i4>0</vt:i4>
      </vt:variant>
      <vt:variant>
        <vt:i4>5</vt:i4>
      </vt:variant>
      <vt:variant>
        <vt:lpwstr>http://es.wikipedia.org/wiki/Programa_(computaci%C3%B3n)</vt:lpwstr>
      </vt:variant>
      <vt:variant>
        <vt:lpwstr/>
      </vt:variant>
      <vt:variant>
        <vt:i4>131162</vt:i4>
      </vt:variant>
      <vt:variant>
        <vt:i4>105</vt:i4>
      </vt:variant>
      <vt:variant>
        <vt:i4>0</vt:i4>
      </vt:variant>
      <vt:variant>
        <vt:i4>5</vt:i4>
      </vt:variant>
      <vt:variant>
        <vt:lpwstr>http://es.wikipedia.org/wiki/Inform%C3%A1tica</vt:lpwstr>
      </vt:variant>
      <vt:variant>
        <vt:lpwstr/>
      </vt:variant>
      <vt:variant>
        <vt:i4>1572946</vt:i4>
      </vt:variant>
      <vt:variant>
        <vt:i4>102</vt:i4>
      </vt:variant>
      <vt:variant>
        <vt:i4>0</vt:i4>
      </vt:variant>
      <vt:variant>
        <vt:i4>5</vt:i4>
      </vt:variant>
      <vt:variant>
        <vt:lpwstr>http://es.wikipedia.org/wiki/Java_Virtual_Machine</vt:lpwstr>
      </vt:variant>
      <vt:variant>
        <vt:lpwstr/>
      </vt:variant>
      <vt:variant>
        <vt:i4>6553670</vt:i4>
      </vt:variant>
      <vt:variant>
        <vt:i4>84</vt:i4>
      </vt:variant>
      <vt:variant>
        <vt:i4>0</vt:i4>
      </vt:variant>
      <vt:variant>
        <vt:i4>5</vt:i4>
      </vt:variant>
      <vt:variant>
        <vt:lpwstr>http://es.wikipedia.org/wiki/Visitor_(patr%C3%B3n_de_dise%C3%B1o)</vt:lpwstr>
      </vt:variant>
      <vt:variant>
        <vt:lpwstr/>
      </vt:variant>
      <vt:variant>
        <vt:i4>5242958</vt:i4>
      </vt:variant>
      <vt:variant>
        <vt:i4>81</vt:i4>
      </vt:variant>
      <vt:variant>
        <vt:i4>0</vt:i4>
      </vt:variant>
      <vt:variant>
        <vt:i4>5</vt:i4>
      </vt:variant>
      <vt:variant>
        <vt:lpwstr>http://es.wikipedia.org/wiki/Template_Method_(patr%C3%B3n_de_dise%C3%B1o)</vt:lpwstr>
      </vt:variant>
      <vt:variant>
        <vt:lpwstr/>
      </vt:variant>
      <vt:variant>
        <vt:i4>2424921</vt:i4>
      </vt:variant>
      <vt:variant>
        <vt:i4>78</vt:i4>
      </vt:variant>
      <vt:variant>
        <vt:i4>0</vt:i4>
      </vt:variant>
      <vt:variant>
        <vt:i4>5</vt:i4>
      </vt:variant>
      <vt:variant>
        <vt:lpwstr>http://es.wikipedia.org/wiki/Strategy_(patr%C3%B3n_de_dise%C3%B1o)</vt:lpwstr>
      </vt:variant>
      <vt:variant>
        <vt:lpwstr/>
      </vt:variant>
      <vt:variant>
        <vt:i4>1048617</vt:i4>
      </vt:variant>
      <vt:variant>
        <vt:i4>75</vt:i4>
      </vt:variant>
      <vt:variant>
        <vt:i4>0</vt:i4>
      </vt:variant>
      <vt:variant>
        <vt:i4>5</vt:i4>
      </vt:variant>
      <vt:variant>
        <vt:lpwstr>http://es.wikipedia.org/wiki/State_(patr%C3%B3n_de_dise%C3%B1o)</vt:lpwstr>
      </vt:variant>
      <vt:variant>
        <vt:lpwstr/>
      </vt:variant>
      <vt:variant>
        <vt:i4>3932243</vt:i4>
      </vt:variant>
      <vt:variant>
        <vt:i4>72</vt:i4>
      </vt:variant>
      <vt:variant>
        <vt:i4>0</vt:i4>
      </vt:variant>
      <vt:variant>
        <vt:i4>5</vt:i4>
      </vt:variant>
      <vt:variant>
        <vt:lpwstr>http://es.wikipedia.org/wiki/Observer_(patr%C3%B3n_de_dise%C3%B1o)</vt:lpwstr>
      </vt:variant>
      <vt:variant>
        <vt:lpwstr/>
      </vt:variant>
      <vt:variant>
        <vt:i4>6684765</vt:i4>
      </vt:variant>
      <vt:variant>
        <vt:i4>69</vt:i4>
      </vt:variant>
      <vt:variant>
        <vt:i4>0</vt:i4>
      </vt:variant>
      <vt:variant>
        <vt:i4>5</vt:i4>
      </vt:variant>
      <vt:variant>
        <vt:lpwstr>http://es.wikipedia.org/wiki/Memento_(patr%C3%B3n_de_dise%C3%B1o)</vt:lpwstr>
      </vt:variant>
      <vt:variant>
        <vt:lpwstr/>
      </vt:variant>
      <vt:variant>
        <vt:i4>3145818</vt:i4>
      </vt:variant>
      <vt:variant>
        <vt:i4>66</vt:i4>
      </vt:variant>
      <vt:variant>
        <vt:i4>0</vt:i4>
      </vt:variant>
      <vt:variant>
        <vt:i4>5</vt:i4>
      </vt:variant>
      <vt:variant>
        <vt:lpwstr>http://es.wikipedia.org/wiki/Mediator_(patr%C3%B3n_de_dise%C3%B1o)</vt:lpwstr>
      </vt:variant>
      <vt:variant>
        <vt:lpwstr/>
      </vt:variant>
      <vt:variant>
        <vt:i4>3473488</vt:i4>
      </vt:variant>
      <vt:variant>
        <vt:i4>63</vt:i4>
      </vt:variant>
      <vt:variant>
        <vt:i4>0</vt:i4>
      </vt:variant>
      <vt:variant>
        <vt:i4>5</vt:i4>
      </vt:variant>
      <vt:variant>
        <vt:lpwstr>http://es.wikipedia.org/wiki/Iterator_(patr%C3%B3n_de_dise%C3%B1o)</vt:lpwstr>
      </vt:variant>
      <vt:variant>
        <vt:lpwstr/>
      </vt:variant>
      <vt:variant>
        <vt:i4>7077957</vt:i4>
      </vt:variant>
      <vt:variant>
        <vt:i4>60</vt:i4>
      </vt:variant>
      <vt:variant>
        <vt:i4>0</vt:i4>
      </vt:variant>
      <vt:variant>
        <vt:i4>5</vt:i4>
      </vt:variant>
      <vt:variant>
        <vt:lpwstr>http://es.wikipedia.org/wiki/Command_(patr%C3%B3n_de_dise%C3%B1o)</vt:lpwstr>
      </vt:variant>
      <vt:variant>
        <vt:lpwstr/>
      </vt:variant>
      <vt:variant>
        <vt:i4>5242998</vt:i4>
      </vt:variant>
      <vt:variant>
        <vt:i4>57</vt:i4>
      </vt:variant>
      <vt:variant>
        <vt:i4>0</vt:i4>
      </vt:variant>
      <vt:variant>
        <vt:i4>5</vt:i4>
      </vt:variant>
      <vt:variant>
        <vt:lpwstr>http://es.wikipedia.org/wiki/Chain_of_Responsibility_(patr%C3%B3n_de_dise%C3%B1o)</vt:lpwstr>
      </vt:variant>
      <vt:variant>
        <vt:lpwstr/>
      </vt:variant>
      <vt:variant>
        <vt:i4>6619221</vt:i4>
      </vt:variant>
      <vt:variant>
        <vt:i4>54</vt:i4>
      </vt:variant>
      <vt:variant>
        <vt:i4>0</vt:i4>
      </vt:variant>
      <vt:variant>
        <vt:i4>5</vt:i4>
      </vt:variant>
      <vt:variant>
        <vt:lpwstr>http://es.wikipedia.org/wiki/M%C3%B3dulo_(patr%C3%B3n_de_dise%C3%B1o)</vt:lpwstr>
      </vt:variant>
      <vt:variant>
        <vt:lpwstr/>
      </vt:variant>
      <vt:variant>
        <vt:i4>65571</vt:i4>
      </vt:variant>
      <vt:variant>
        <vt:i4>51</vt:i4>
      </vt:variant>
      <vt:variant>
        <vt:i4>0</vt:i4>
      </vt:variant>
      <vt:variant>
        <vt:i4>5</vt:i4>
      </vt:variant>
      <vt:variant>
        <vt:lpwstr>http://es.wikipedia.org/wiki/Proxy_(patr%C3%B3n_de_dise%C3%B1o)</vt:lpwstr>
      </vt:variant>
      <vt:variant>
        <vt:lpwstr/>
      </vt:variant>
      <vt:variant>
        <vt:i4>917555</vt:i4>
      </vt:variant>
      <vt:variant>
        <vt:i4>48</vt:i4>
      </vt:variant>
      <vt:variant>
        <vt:i4>0</vt:i4>
      </vt:variant>
      <vt:variant>
        <vt:i4>5</vt:i4>
      </vt:variant>
      <vt:variant>
        <vt:lpwstr>http://es.wikipedia.org/wiki/Flyweight_(patr%C3%B3n_de_dise%C3%B1o)</vt:lpwstr>
      </vt:variant>
      <vt:variant>
        <vt:lpwstr/>
      </vt:variant>
      <vt:variant>
        <vt:i4>5636149</vt:i4>
      </vt:variant>
      <vt:variant>
        <vt:i4>45</vt:i4>
      </vt:variant>
      <vt:variant>
        <vt:i4>0</vt:i4>
      </vt:variant>
      <vt:variant>
        <vt:i4>5</vt:i4>
      </vt:variant>
      <vt:variant>
        <vt:lpwstr>http://es.wikipedia.org/wiki/Facade_(patr%C3%B3n_de_dise%C3%B1o)</vt:lpwstr>
      </vt:variant>
      <vt:variant>
        <vt:lpwstr/>
      </vt:variant>
      <vt:variant>
        <vt:i4>1310765</vt:i4>
      </vt:variant>
      <vt:variant>
        <vt:i4>42</vt:i4>
      </vt:variant>
      <vt:variant>
        <vt:i4>0</vt:i4>
      </vt:variant>
      <vt:variant>
        <vt:i4>5</vt:i4>
      </vt:variant>
      <vt:variant>
        <vt:lpwstr>http://es.wikipedia.org/wiki/Decorator_(patr%C3%B3n_de_dise%C3%B1o)</vt:lpwstr>
      </vt:variant>
      <vt:variant>
        <vt:lpwstr/>
      </vt:variant>
      <vt:variant>
        <vt:i4>655409</vt:i4>
      </vt:variant>
      <vt:variant>
        <vt:i4>39</vt:i4>
      </vt:variant>
      <vt:variant>
        <vt:i4>0</vt:i4>
      </vt:variant>
      <vt:variant>
        <vt:i4>5</vt:i4>
      </vt:variant>
      <vt:variant>
        <vt:lpwstr>http://es.wikipedia.org/wiki/Composite_(patr%C3%B3n_de_dise%C3%B1o)</vt:lpwstr>
      </vt:variant>
      <vt:variant>
        <vt:lpwstr/>
      </vt:variant>
      <vt:variant>
        <vt:i4>5963811</vt:i4>
      </vt:variant>
      <vt:variant>
        <vt:i4>36</vt:i4>
      </vt:variant>
      <vt:variant>
        <vt:i4>0</vt:i4>
      </vt:variant>
      <vt:variant>
        <vt:i4>5</vt:i4>
      </vt:variant>
      <vt:variant>
        <vt:lpwstr>http://es.wikipedia.org/wiki/Bridge_(patr%C3%B3n_de_dise%C3%B1o)</vt:lpwstr>
      </vt:variant>
      <vt:variant>
        <vt:lpwstr/>
      </vt:variant>
      <vt:variant>
        <vt:i4>6357080</vt:i4>
      </vt:variant>
      <vt:variant>
        <vt:i4>33</vt:i4>
      </vt:variant>
      <vt:variant>
        <vt:i4>0</vt:i4>
      </vt:variant>
      <vt:variant>
        <vt:i4>5</vt:i4>
      </vt:variant>
      <vt:variant>
        <vt:lpwstr>http://es.wikipedia.org/wiki/Adapter_(patr%C3%B3n_de_dise%C3%B1o)</vt:lpwstr>
      </vt:variant>
      <vt:variant>
        <vt:lpwstr/>
      </vt:variant>
      <vt:variant>
        <vt:i4>1704061</vt:i4>
      </vt:variant>
      <vt:variant>
        <vt:i4>30</vt:i4>
      </vt:variant>
      <vt:variant>
        <vt:i4>0</vt:i4>
      </vt:variant>
      <vt:variant>
        <vt:i4>5</vt:i4>
      </vt:variant>
      <vt:variant>
        <vt:lpwstr>http://es.wikipedia.org/wiki/Patr%C3%B3n_de_dise%C3%B1o_Singleton</vt:lpwstr>
      </vt:variant>
      <vt:variant>
        <vt:lpwstr/>
      </vt:variant>
      <vt:variant>
        <vt:i4>720939</vt:i4>
      </vt:variant>
      <vt:variant>
        <vt:i4>27</vt:i4>
      </vt:variant>
      <vt:variant>
        <vt:i4>0</vt:i4>
      </vt:variant>
      <vt:variant>
        <vt:i4>5</vt:i4>
      </vt:variant>
      <vt:variant>
        <vt:lpwstr>http://es.wikipedia.org/wiki/Prototype_(patr%C3%B3n_de_dise%C3%B1o)</vt:lpwstr>
      </vt:variant>
      <vt:variant>
        <vt:lpwstr/>
      </vt:variant>
      <vt:variant>
        <vt:i4>5373953</vt:i4>
      </vt:variant>
      <vt:variant>
        <vt:i4>24</vt:i4>
      </vt:variant>
      <vt:variant>
        <vt:i4>0</vt:i4>
      </vt:variant>
      <vt:variant>
        <vt:i4>5</vt:i4>
      </vt:variant>
      <vt:variant>
        <vt:lpwstr>http://es.wikipedia.org/wiki/Factory_Method_(patr%C3%B3n_de_dise%C3%B1o)</vt:lpwstr>
      </vt:variant>
      <vt:variant>
        <vt:lpwstr/>
      </vt:variant>
      <vt:variant>
        <vt:i4>7995477</vt:i4>
      </vt:variant>
      <vt:variant>
        <vt:i4>21</vt:i4>
      </vt:variant>
      <vt:variant>
        <vt:i4>0</vt:i4>
      </vt:variant>
      <vt:variant>
        <vt:i4>5</vt:i4>
      </vt:variant>
      <vt:variant>
        <vt:lpwstr>http://es.wikipedia.org/wiki/Builder_(patr%C3%B3n_de_dise%C3%B1o)</vt:lpwstr>
      </vt:variant>
      <vt:variant>
        <vt:lpwstr/>
      </vt:variant>
      <vt:variant>
        <vt:i4>786496</vt:i4>
      </vt:variant>
      <vt:variant>
        <vt:i4>18</vt:i4>
      </vt:variant>
      <vt:variant>
        <vt:i4>0</vt:i4>
      </vt:variant>
      <vt:variant>
        <vt:i4>5</vt:i4>
      </vt:variant>
      <vt:variant>
        <vt:lpwstr>http://es.wikipedia.org/wiki/Abstract_Factory_(patr%C3%B3n_de_dise%C3%B1o)</vt:lpwstr>
      </vt:variant>
      <vt:variant>
        <vt:lpwstr/>
      </vt:variant>
      <vt:variant>
        <vt:i4>6094917</vt:i4>
      </vt:variant>
      <vt:variant>
        <vt:i4>15</vt:i4>
      </vt:variant>
      <vt:variant>
        <vt:i4>0</vt:i4>
      </vt:variant>
      <vt:variant>
        <vt:i4>5</vt:i4>
      </vt:variant>
      <vt:variant>
        <vt:lpwstr>http://es.wikipedia.org/wiki/Object_Pool_(patr%C3%B3n_de_dise%C3%B1o)</vt:lpwstr>
      </vt:variant>
      <vt:variant>
        <vt:lpwstr/>
      </vt:variant>
      <vt:variant>
        <vt:i4>1900638</vt:i4>
      </vt:variant>
      <vt:variant>
        <vt:i4>12</vt:i4>
      </vt:variant>
      <vt:variant>
        <vt:i4>0</vt:i4>
      </vt:variant>
      <vt:variant>
        <vt:i4>5</vt:i4>
      </vt:variant>
      <vt:variant>
        <vt:lpwstr>http://es.wikipedia.org/wiki/Modelo_Vista_Controlador</vt:lpwstr>
      </vt:variant>
      <vt:variant>
        <vt:lpwstr/>
      </vt:variant>
      <vt:variant>
        <vt:i4>4456477</vt:i4>
      </vt:variant>
      <vt:variant>
        <vt:i4>6</vt:i4>
      </vt:variant>
      <vt:variant>
        <vt:i4>0</vt:i4>
      </vt:variant>
      <vt:variant>
        <vt:i4>5</vt:i4>
      </vt:variant>
      <vt:variant>
        <vt:lpwstr>http://1.bp.blogspot.com/-6dVysFdF3-k/UQ0ha1CuqsI/AAAAAAAAAJU/NU01p-uBUz0/s1600/String-java-2.JPG</vt:lpwstr>
      </vt:variant>
      <vt:variant>
        <vt:lpwstr/>
      </vt:variant>
      <vt:variant>
        <vt:i4>5832711</vt:i4>
      </vt:variant>
      <vt:variant>
        <vt:i4>0</vt:i4>
      </vt:variant>
      <vt:variant>
        <vt:i4>0</vt:i4>
      </vt:variant>
      <vt:variant>
        <vt:i4>5</vt:i4>
      </vt:variant>
      <vt:variant>
        <vt:lpwstr>http://4.bp.blogspot.com/-qDZVcBR7pnA/UQ0hOG3mO4I/AAAAAAAAAJM/MR8BjVyzpEM/s1600/String-java-1.JPG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AV I</dc:title>
  <dc:subject>JAVA</dc:subject>
  <dc:creator>Matias Ezequiel Ramos</dc:creator>
  <cp:keywords/>
  <dc:description/>
  <cp:lastModifiedBy>Ignacio</cp:lastModifiedBy>
  <cp:revision>2</cp:revision>
  <dcterms:created xsi:type="dcterms:W3CDTF">2015-09-11T22:47:00Z</dcterms:created>
  <dcterms:modified xsi:type="dcterms:W3CDTF">2015-09-11T22:47:00Z</dcterms:modified>
</cp:coreProperties>
</file>